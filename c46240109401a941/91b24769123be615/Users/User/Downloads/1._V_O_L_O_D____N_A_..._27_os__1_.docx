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F2696" w:rsidRDefault="00CF2696" w:rsidP="000546E9">
      <w:pPr>
        <w:jc w:val="center"/>
        <w:rPr>
          <w:sz w:val="28"/>
        </w:rPr>
      </w:pPr>
      <w:r>
        <w:rPr>
          <w:noProof/>
          <w:lang w:val="uk-UA" w:eastAsia="uk-UA"/>
        </w:rPr>
        <w:drawing>
          <wp:inline distT="0" distB="0" distL="0" distR="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CF2696" w:rsidRDefault="00CF2696" w:rsidP="00CF2696">
      <w:pPr>
        <w:jc w:val="center"/>
        <w:rPr>
          <w:sz w:val="22"/>
        </w:rPr>
      </w:pPr>
    </w:p>
    <w:p w:rsidR="00CF2696" w:rsidRDefault="00CF2696" w:rsidP="00CF2696">
      <w:pPr>
        <w:jc w:val="center"/>
        <w:rPr>
          <w:sz w:val="22"/>
        </w:rPr>
      </w:pPr>
      <w:r>
        <w:rPr>
          <w:sz w:val="22"/>
        </w:rPr>
        <w:t>вул. Конопницької, 3, м. Львів, 79005 тел.(032) 276 45 92, тел./факс (032) 275 60 37,</w:t>
      </w:r>
    </w:p>
    <w:p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9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10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CF2696" w:rsidRPr="00CC7D8F" w:rsidRDefault="00CF2696" w:rsidP="00CF2696">
      <w:pPr>
        <w:jc w:val="center"/>
      </w:pPr>
      <w:r>
        <w:t>Код ЄДРПОУ 02013047</w:t>
      </w:r>
    </w:p>
    <w:p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:rsidTr="00C9737B">
        <w:tc>
          <w:tcPr>
            <w:tcW w:w="4928" w:type="dxa"/>
            <w:shd w:val="clear" w:color="auto" w:fill="auto"/>
          </w:tcPr>
          <w:p w:rsidR="00CF2696" w:rsidRPr="00F47356" w:rsidRDefault="00CF2696" w:rsidP="00C9737B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CF2696" w:rsidRPr="00F47356" w:rsidRDefault="00CF2696" w:rsidP="00C9737B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на № __________ від __________</w:t>
            </w:r>
          </w:p>
        </w:tc>
      </w:tr>
    </w:tbl>
    <w:p w:rsidR="00CF2696" w:rsidRDefault="00CF2696" w:rsidP="00CF2696"/>
    <w:p w:rsidR="004019DF" w:rsidRPr="004E6E55" w:rsidRDefault="00544AC1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546E9" w:rsidRDefault="00FD147E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Керівникам закладів </w:t>
                            </w:r>
                          </w:p>
                          <w:p w:rsidR="00FD147E" w:rsidRDefault="00FD147E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:rsidR="000546E9" w:rsidRPr="006E1B51" w:rsidRDefault="000546E9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:rsidR="000546E9" w:rsidRDefault="00FD147E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Керівникам закладів </w:t>
                      </w:r>
                    </w:p>
                    <w:p w:rsidR="00FD147E" w:rsidRDefault="00FD147E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охорони здоров’я </w:t>
                      </w:r>
                    </w:p>
                    <w:p w:rsidR="000546E9" w:rsidRPr="006E1B51" w:rsidRDefault="000546E9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shape>
            </w:pict>
          </mc:Fallback>
        </mc:AlternateContent>
      </w:r>
    </w:p>
    <w:p w:rsidR="006B1A4E" w:rsidRDefault="00544AC1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shape w14:anchorId="551B7EEC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:rsidR="006B1A4E" w:rsidRDefault="006B1A4E" w:rsidP="00FD302C">
      <w:pPr>
        <w:jc w:val="both"/>
        <w:rPr>
          <w:sz w:val="28"/>
          <w:szCs w:val="28"/>
          <w:lang w:val="uk-UA"/>
        </w:rPr>
      </w:pPr>
    </w:p>
    <w:p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40701F" w:rsidRDefault="006B1A4E" w:rsidP="0040701F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</w:t>
      </w:r>
      <w:r w:rsidR="00377838">
        <w:rPr>
          <w:b/>
          <w:bCs/>
          <w:i/>
          <w:iCs/>
          <w:sz w:val="26"/>
          <w:szCs w:val="26"/>
          <w:lang w:val="uk-UA"/>
        </w:rPr>
        <w:t>ян</w:t>
      </w:r>
      <w:bookmarkStart w:id="0" w:name="_GoBack"/>
      <w:bookmarkEnd w:id="0"/>
    </w:p>
    <w:p w:rsidR="00875DC3" w:rsidRPr="0040701F" w:rsidRDefault="00875DC3" w:rsidP="0040701F">
      <w:pPr>
        <w:jc w:val="both"/>
      </w:pPr>
    </w:p>
    <w:p w:rsidR="0058672D" w:rsidRPr="0040701F" w:rsidRDefault="00CF2696" w:rsidP="00875DC3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 xml:space="preserve">до </w:t>
      </w:r>
      <w:r w:rsidR="009079FF">
        <w:rPr>
          <w:b/>
          <w:bCs/>
          <w:sz w:val="26"/>
          <w:szCs w:val="26"/>
          <w:u w:val="single"/>
          <w:lang w:val="uk-UA"/>
        </w:rPr>
        <w:t>20</w:t>
      </w:r>
      <w:r w:rsidR="001F2214">
        <w:rPr>
          <w:b/>
          <w:bCs/>
          <w:sz w:val="26"/>
          <w:szCs w:val="26"/>
          <w:u w:val="single"/>
          <w:lang w:val="uk-UA"/>
        </w:rPr>
        <w:t xml:space="preserve"> </w:t>
      </w:r>
      <w:r w:rsidR="00FB1D14">
        <w:rPr>
          <w:b/>
          <w:bCs/>
          <w:sz w:val="26"/>
          <w:szCs w:val="26"/>
          <w:u w:val="single"/>
          <w:lang w:val="uk-UA"/>
        </w:rPr>
        <w:t>березня</w:t>
      </w:r>
      <w:r w:rsidR="00BD5612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BD5612">
        <w:rPr>
          <w:b/>
          <w:bCs/>
          <w:sz w:val="26"/>
          <w:szCs w:val="26"/>
          <w:u w:val="single"/>
          <w:lang w:val="uk-UA"/>
        </w:rPr>
        <w:t>5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1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тел./факс (032) 276-93-28 або на електронну пошту </w:t>
      </w:r>
      <w:r w:rsidR="0064410E" w:rsidRPr="0064410E">
        <w:rPr>
          <w:sz w:val="26"/>
          <w:szCs w:val="26"/>
        </w:rPr>
        <w:t>lvivphc</w:t>
      </w:r>
      <w:r w:rsidR="0064410E" w:rsidRPr="00FD7273">
        <w:rPr>
          <w:sz w:val="26"/>
          <w:szCs w:val="26"/>
          <w:lang w:val="uk-UA"/>
        </w:rPr>
        <w:t>.</w:t>
      </w:r>
      <w:r w:rsidR="0064410E" w:rsidRPr="0064410E">
        <w:rPr>
          <w:sz w:val="26"/>
          <w:szCs w:val="26"/>
        </w:rPr>
        <w:t>miac</w:t>
      </w:r>
      <w:r w:rsidR="0064410E" w:rsidRPr="00FD7273">
        <w:rPr>
          <w:sz w:val="26"/>
          <w:szCs w:val="26"/>
          <w:lang w:val="uk-UA"/>
        </w:rPr>
        <w:t>@</w:t>
      </w:r>
      <w:r w:rsidR="0064410E" w:rsidRPr="0064410E">
        <w:rPr>
          <w:sz w:val="26"/>
          <w:szCs w:val="26"/>
        </w:rPr>
        <w:t>gmail</w:t>
      </w:r>
      <w:r w:rsidR="0064410E" w:rsidRPr="00FD7273">
        <w:rPr>
          <w:sz w:val="26"/>
          <w:szCs w:val="26"/>
          <w:lang w:val="uk-UA"/>
        </w:rPr>
        <w:t>.</w:t>
      </w:r>
      <w:r w:rsidR="0064410E" w:rsidRPr="0064410E">
        <w:rPr>
          <w:sz w:val="26"/>
          <w:szCs w:val="26"/>
        </w:rPr>
        <w:t>com</w:t>
      </w:r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1"/>
      <w:r w:rsidR="004019DF">
        <w:rPr>
          <w:sz w:val="26"/>
          <w:szCs w:val="26"/>
          <w:lang w:val="uk-UA"/>
        </w:rPr>
        <w:t>:</w:t>
      </w:r>
    </w:p>
    <w:tbl>
      <w:tblPr>
        <w:tblW w:w="9730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58"/>
        <w:gridCol w:w="1789"/>
        <w:gridCol w:w="2747"/>
        <w:gridCol w:w="2222"/>
      </w:tblGrid>
      <w:tr w:rsidR="006B1A4E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35FA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35FA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35FA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E35FA0" w:rsidRDefault="000546E9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E35FA0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E35FA0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35FA0" w:rsidRDefault="00FD7273" w:rsidP="00C9737B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35FA0" w:rsidRDefault="00DC00DF" w:rsidP="00C9737B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Володіна Ганна Миколаївна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35FA0" w:rsidRDefault="00DC00DF" w:rsidP="00C9737B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18.09.1989р.н.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7273" w:rsidRPr="00E35FA0" w:rsidRDefault="000546E9" w:rsidP="000546E9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Пригородна, 35/13. с</w:t>
            </w:r>
            <w:r w:rsidR="00DC00DF" w:rsidRPr="00E35FA0">
              <w:rPr>
                <w:sz w:val="22"/>
                <w:szCs w:val="22"/>
                <w:lang w:val="uk-UA"/>
              </w:rPr>
              <w:t>.Перове, АР Крим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7273" w:rsidRPr="00E35FA0" w:rsidRDefault="00FD7273" w:rsidP="00C9737B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B436C0" w:rsidRPr="00E35FA0">
              <w:rPr>
                <w:sz w:val="22"/>
                <w:szCs w:val="22"/>
                <w:lang w:val="uk-UA"/>
              </w:rPr>
              <w:t>0</w:t>
            </w:r>
            <w:r w:rsidR="00DC00DF" w:rsidRPr="00E35FA0">
              <w:rPr>
                <w:sz w:val="22"/>
                <w:szCs w:val="22"/>
                <w:lang w:val="uk-UA"/>
              </w:rPr>
              <w:t>1</w:t>
            </w:r>
            <w:r w:rsidRPr="00E35FA0">
              <w:rPr>
                <w:sz w:val="22"/>
                <w:szCs w:val="22"/>
                <w:lang w:val="uk-UA"/>
              </w:rPr>
              <w:t>.</w:t>
            </w:r>
            <w:r w:rsidR="00B436C0" w:rsidRPr="00E35FA0">
              <w:rPr>
                <w:sz w:val="22"/>
                <w:szCs w:val="22"/>
                <w:lang w:val="uk-UA"/>
              </w:rPr>
              <w:t>0</w:t>
            </w:r>
            <w:r w:rsidR="00DC00DF" w:rsidRPr="00E35FA0">
              <w:rPr>
                <w:sz w:val="22"/>
                <w:szCs w:val="22"/>
                <w:lang w:val="uk-UA"/>
              </w:rPr>
              <w:t>1</w:t>
            </w:r>
            <w:r w:rsidRPr="00E35FA0">
              <w:rPr>
                <w:sz w:val="22"/>
                <w:szCs w:val="22"/>
                <w:lang w:val="uk-UA"/>
              </w:rPr>
              <w:t>.20</w:t>
            </w:r>
            <w:r w:rsidR="00695C24" w:rsidRPr="00E35FA0">
              <w:rPr>
                <w:sz w:val="22"/>
                <w:szCs w:val="22"/>
                <w:lang w:val="uk-UA"/>
              </w:rPr>
              <w:t>2</w:t>
            </w:r>
            <w:r w:rsidR="00DC00DF" w:rsidRPr="00E35FA0">
              <w:rPr>
                <w:sz w:val="22"/>
                <w:szCs w:val="22"/>
                <w:lang w:val="uk-UA"/>
              </w:rPr>
              <w:t>2</w:t>
            </w:r>
            <w:r w:rsidRPr="00E35FA0">
              <w:rPr>
                <w:sz w:val="22"/>
                <w:szCs w:val="22"/>
                <w:lang w:val="uk-UA"/>
              </w:rPr>
              <w:t>р.</w:t>
            </w:r>
          </w:p>
          <w:p w:rsidR="00FD7273" w:rsidRPr="00E35FA0" w:rsidRDefault="00FD7273" w:rsidP="00C9737B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35FA0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35FA0" w:rsidRDefault="00DC00DF" w:rsidP="00D83D70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Фреюк Ігор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35FA0" w:rsidRDefault="00DC00DF" w:rsidP="004019DF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14.05.1982р.н.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4019DF" w:rsidRPr="00E35FA0" w:rsidRDefault="000546E9" w:rsidP="00FD727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Грушевського, 3, с.</w:t>
            </w:r>
            <w:r w:rsidR="00DC00DF" w:rsidRPr="00E35FA0">
              <w:rPr>
                <w:sz w:val="22"/>
                <w:szCs w:val="22"/>
                <w:lang w:val="uk-UA"/>
              </w:rPr>
              <w:t>Малий Гніздець, Івано-Франківська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019DF" w:rsidRPr="00E35FA0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D83D70" w:rsidRPr="00E35FA0">
              <w:rPr>
                <w:sz w:val="22"/>
                <w:szCs w:val="22"/>
                <w:lang w:val="uk-UA"/>
              </w:rPr>
              <w:t>0</w:t>
            </w:r>
            <w:r w:rsidR="00DC00DF" w:rsidRPr="00E35FA0">
              <w:rPr>
                <w:sz w:val="22"/>
                <w:szCs w:val="22"/>
                <w:lang w:val="uk-UA"/>
              </w:rPr>
              <w:t>8</w:t>
            </w:r>
            <w:r w:rsidR="001F2214" w:rsidRPr="00E35FA0">
              <w:rPr>
                <w:sz w:val="22"/>
                <w:szCs w:val="22"/>
                <w:lang w:val="uk-UA"/>
              </w:rPr>
              <w:t>.</w:t>
            </w:r>
            <w:r w:rsidR="00B436C0" w:rsidRPr="00E35FA0">
              <w:rPr>
                <w:sz w:val="22"/>
                <w:szCs w:val="22"/>
                <w:lang w:val="uk-UA"/>
              </w:rPr>
              <w:t>0</w:t>
            </w:r>
            <w:r w:rsidR="00DC00DF" w:rsidRPr="00E35FA0">
              <w:rPr>
                <w:sz w:val="22"/>
                <w:szCs w:val="22"/>
                <w:lang w:val="uk-UA"/>
              </w:rPr>
              <w:t>2</w:t>
            </w:r>
            <w:r w:rsidR="005D69F4" w:rsidRPr="00E35FA0">
              <w:rPr>
                <w:sz w:val="22"/>
                <w:szCs w:val="22"/>
                <w:lang w:val="uk-UA"/>
              </w:rPr>
              <w:t>.20</w:t>
            </w:r>
            <w:r w:rsidR="001F2214" w:rsidRPr="00E35FA0">
              <w:rPr>
                <w:sz w:val="22"/>
                <w:szCs w:val="22"/>
                <w:lang w:val="uk-UA"/>
              </w:rPr>
              <w:t>2</w:t>
            </w:r>
            <w:r w:rsidR="00DC00DF" w:rsidRPr="00E35FA0">
              <w:rPr>
                <w:sz w:val="22"/>
                <w:szCs w:val="22"/>
                <w:lang w:val="uk-UA"/>
              </w:rPr>
              <w:t>5</w:t>
            </w:r>
            <w:r w:rsidRPr="00E35FA0">
              <w:rPr>
                <w:sz w:val="22"/>
                <w:szCs w:val="22"/>
                <w:lang w:val="uk-UA"/>
              </w:rPr>
              <w:t>р.</w:t>
            </w:r>
          </w:p>
          <w:p w:rsidR="004019DF" w:rsidRPr="00E35FA0" w:rsidRDefault="004019DF" w:rsidP="004019DF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C3D7A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DC00DF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Поп’юк Микола Андрійович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DC00DF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15.04.1987р.н.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0546E9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Шахтарська, 3, с.</w:t>
            </w:r>
            <w:r w:rsidR="00DC00DF" w:rsidRPr="00E35FA0">
              <w:rPr>
                <w:sz w:val="22"/>
                <w:szCs w:val="22"/>
                <w:lang w:val="uk-UA"/>
              </w:rPr>
              <w:t>Мишин, Івано-Франківська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1D40CB" w:rsidRPr="00E35FA0">
              <w:rPr>
                <w:sz w:val="22"/>
                <w:szCs w:val="22"/>
                <w:lang w:val="uk-UA"/>
              </w:rPr>
              <w:t>15</w:t>
            </w:r>
            <w:r w:rsidRPr="00E35FA0">
              <w:rPr>
                <w:sz w:val="22"/>
                <w:szCs w:val="22"/>
                <w:lang w:val="uk-UA"/>
              </w:rPr>
              <w:t>.0</w:t>
            </w:r>
            <w:r w:rsidR="001D40CB" w:rsidRPr="00E35FA0">
              <w:rPr>
                <w:sz w:val="22"/>
                <w:szCs w:val="22"/>
                <w:lang w:val="uk-UA"/>
              </w:rPr>
              <w:t>2</w:t>
            </w:r>
            <w:r w:rsidRPr="00E35FA0">
              <w:rPr>
                <w:sz w:val="22"/>
                <w:szCs w:val="22"/>
                <w:lang w:val="uk-UA"/>
              </w:rPr>
              <w:t>.20</w:t>
            </w:r>
            <w:r w:rsidR="00446D06" w:rsidRPr="00E35FA0">
              <w:rPr>
                <w:sz w:val="22"/>
                <w:szCs w:val="22"/>
                <w:lang w:val="uk-UA"/>
              </w:rPr>
              <w:t>2</w:t>
            </w:r>
            <w:r w:rsidR="001D40CB" w:rsidRPr="00E35FA0">
              <w:rPr>
                <w:sz w:val="22"/>
                <w:szCs w:val="22"/>
                <w:lang w:val="uk-UA"/>
              </w:rPr>
              <w:t>5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C3D7A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0546E9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Блю</w:t>
            </w:r>
            <w:r w:rsidR="001D40CB" w:rsidRPr="00E35FA0">
              <w:rPr>
                <w:sz w:val="22"/>
                <w:szCs w:val="22"/>
                <w:lang w:val="uk-UA"/>
              </w:rPr>
              <w:t>сюк Андрій Ярославович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1D40CB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20.02.1983р.н.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0546E9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1D40CB" w:rsidRPr="00E35FA0">
              <w:rPr>
                <w:sz w:val="22"/>
                <w:szCs w:val="22"/>
                <w:lang w:val="uk-UA"/>
              </w:rPr>
              <w:t>ул. Григорія Граб’янки, 7/34, м. Львів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1D40CB" w:rsidRPr="00E35FA0">
              <w:rPr>
                <w:sz w:val="22"/>
                <w:szCs w:val="22"/>
                <w:lang w:val="uk-UA"/>
              </w:rPr>
              <w:t>22</w:t>
            </w:r>
            <w:r w:rsidRPr="00E35FA0">
              <w:rPr>
                <w:sz w:val="22"/>
                <w:szCs w:val="22"/>
                <w:lang w:val="uk-UA"/>
              </w:rPr>
              <w:t>.0</w:t>
            </w:r>
            <w:r w:rsidR="001F2214" w:rsidRPr="00E35FA0">
              <w:rPr>
                <w:sz w:val="22"/>
                <w:szCs w:val="22"/>
                <w:lang w:val="uk-UA"/>
              </w:rPr>
              <w:t>1</w:t>
            </w:r>
            <w:r w:rsidRPr="00E35FA0">
              <w:rPr>
                <w:sz w:val="22"/>
                <w:szCs w:val="22"/>
                <w:lang w:val="uk-UA"/>
              </w:rPr>
              <w:t>.202</w:t>
            </w:r>
            <w:r w:rsidR="001D40CB" w:rsidRPr="00E35FA0">
              <w:rPr>
                <w:sz w:val="22"/>
                <w:szCs w:val="22"/>
                <w:lang w:val="uk-UA"/>
              </w:rPr>
              <w:t>5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C3D7A" w:rsidRPr="00E35FA0" w:rsidTr="000546E9">
        <w:trPr>
          <w:trHeight w:val="728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DC1FBD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Сурмак Іван Йосипович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DC1FBD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02.07.1971р.н.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1F2214" w:rsidRPr="00E35FA0" w:rsidRDefault="000546E9" w:rsidP="001F2214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DC1FBD" w:rsidRPr="00E35FA0">
              <w:rPr>
                <w:sz w:val="22"/>
                <w:szCs w:val="22"/>
                <w:lang w:val="uk-UA"/>
              </w:rPr>
              <w:t>ул. 30 річчя Перемоги, 137А, с. Вороблевичі, Львівська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з 0</w:t>
            </w:r>
            <w:r w:rsidR="00DC1FBD" w:rsidRPr="00E35FA0">
              <w:rPr>
                <w:sz w:val="22"/>
                <w:szCs w:val="22"/>
                <w:lang w:val="uk-UA"/>
              </w:rPr>
              <w:t>3</w:t>
            </w:r>
            <w:r w:rsidRPr="00E35FA0">
              <w:rPr>
                <w:sz w:val="22"/>
                <w:szCs w:val="22"/>
                <w:lang w:val="uk-UA"/>
              </w:rPr>
              <w:t>.10.202</w:t>
            </w:r>
            <w:r w:rsidR="006D238A" w:rsidRPr="00E35FA0">
              <w:rPr>
                <w:sz w:val="22"/>
                <w:szCs w:val="22"/>
                <w:lang w:val="uk-UA"/>
              </w:rPr>
              <w:t>3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C3D7A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0546E9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Жа</w:t>
            </w:r>
            <w:r w:rsidR="00DC1FBD" w:rsidRPr="00E35FA0">
              <w:rPr>
                <w:sz w:val="22"/>
                <w:szCs w:val="22"/>
                <w:lang w:val="uk-UA"/>
              </w:rPr>
              <w:t>галяк Іван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DC1FBD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21.01.1981р.н.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C3D7A" w:rsidRPr="00E35FA0" w:rsidRDefault="000546E9" w:rsidP="00FC3D7A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м</w:t>
            </w:r>
            <w:r w:rsidR="00DC1FBD" w:rsidRPr="00E35FA0">
              <w:rPr>
                <w:sz w:val="22"/>
                <w:szCs w:val="22"/>
                <w:lang w:val="uk-UA"/>
              </w:rPr>
              <w:t xml:space="preserve">. Борислав, 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з 01.</w:t>
            </w:r>
            <w:r w:rsidR="00DC1FBD" w:rsidRPr="00E35FA0">
              <w:rPr>
                <w:sz w:val="22"/>
                <w:szCs w:val="22"/>
                <w:lang w:val="uk-UA"/>
              </w:rPr>
              <w:t>12</w:t>
            </w:r>
            <w:r w:rsidRPr="00E35FA0">
              <w:rPr>
                <w:sz w:val="22"/>
                <w:szCs w:val="22"/>
                <w:lang w:val="uk-UA"/>
              </w:rPr>
              <w:t>.20</w:t>
            </w:r>
            <w:r w:rsidR="00FB5502" w:rsidRPr="00E35FA0">
              <w:rPr>
                <w:sz w:val="22"/>
                <w:szCs w:val="22"/>
                <w:lang w:val="uk-UA"/>
              </w:rPr>
              <w:t>2</w:t>
            </w:r>
            <w:r w:rsidR="006D238A" w:rsidRPr="00E35FA0">
              <w:rPr>
                <w:sz w:val="22"/>
                <w:szCs w:val="22"/>
                <w:lang w:val="uk-UA"/>
              </w:rPr>
              <w:t>3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C3D7A" w:rsidRPr="00E35FA0" w:rsidRDefault="00FC3D7A" w:rsidP="00FC3D7A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Миськів Тарас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02.11.1982р.н.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0546E9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Храпая, 1/19, м.</w:t>
            </w:r>
            <w:r w:rsidR="00702542" w:rsidRPr="00E35FA0">
              <w:rPr>
                <w:sz w:val="22"/>
                <w:szCs w:val="22"/>
                <w:lang w:val="uk-UA"/>
              </w:rPr>
              <w:t>Броди, Львівська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702542" w:rsidRPr="00E35FA0">
              <w:rPr>
                <w:sz w:val="22"/>
                <w:szCs w:val="22"/>
                <w:lang w:val="uk-UA"/>
              </w:rPr>
              <w:t>28</w:t>
            </w:r>
            <w:r w:rsidRPr="00E35FA0">
              <w:rPr>
                <w:sz w:val="22"/>
                <w:szCs w:val="22"/>
                <w:lang w:val="uk-UA"/>
              </w:rPr>
              <w:t>.1</w:t>
            </w:r>
            <w:r w:rsidR="00702542" w:rsidRPr="00E35FA0">
              <w:rPr>
                <w:sz w:val="22"/>
                <w:szCs w:val="22"/>
                <w:lang w:val="uk-UA"/>
              </w:rPr>
              <w:t>1</w:t>
            </w:r>
            <w:r w:rsidRPr="00E35FA0">
              <w:rPr>
                <w:sz w:val="22"/>
                <w:szCs w:val="22"/>
                <w:lang w:val="uk-UA"/>
              </w:rPr>
              <w:t>.202</w:t>
            </w:r>
            <w:r w:rsidR="00702542" w:rsidRPr="00E35FA0">
              <w:rPr>
                <w:sz w:val="22"/>
                <w:szCs w:val="22"/>
                <w:lang w:val="uk-UA"/>
              </w:rPr>
              <w:t>4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Щирба Роман Володимирович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29.11.1997р.н.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0546E9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Іванова Гора, 5, м.</w:t>
            </w:r>
            <w:r w:rsidR="00702542" w:rsidRPr="00E35FA0">
              <w:rPr>
                <w:sz w:val="22"/>
                <w:szCs w:val="22"/>
                <w:lang w:val="uk-UA"/>
              </w:rPr>
              <w:t>Львів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702542" w:rsidRPr="00E35FA0">
              <w:rPr>
                <w:sz w:val="22"/>
                <w:szCs w:val="22"/>
                <w:lang w:val="uk-UA"/>
              </w:rPr>
              <w:t>05</w:t>
            </w:r>
            <w:r w:rsidRPr="00E35FA0">
              <w:rPr>
                <w:sz w:val="22"/>
                <w:szCs w:val="22"/>
                <w:lang w:val="uk-UA"/>
              </w:rPr>
              <w:t>.</w:t>
            </w:r>
            <w:r w:rsidR="006D238A" w:rsidRPr="00E35FA0">
              <w:rPr>
                <w:sz w:val="22"/>
                <w:szCs w:val="22"/>
                <w:lang w:val="uk-UA"/>
              </w:rPr>
              <w:t>0</w:t>
            </w:r>
            <w:r w:rsidR="00702542" w:rsidRPr="00E35FA0">
              <w:rPr>
                <w:sz w:val="22"/>
                <w:szCs w:val="22"/>
                <w:lang w:val="uk-UA"/>
              </w:rPr>
              <w:t>1</w:t>
            </w:r>
            <w:r w:rsidRPr="00E35FA0">
              <w:rPr>
                <w:sz w:val="22"/>
                <w:szCs w:val="22"/>
                <w:lang w:val="uk-UA"/>
              </w:rPr>
              <w:t>.202</w:t>
            </w:r>
            <w:r w:rsidR="00702542" w:rsidRPr="00E35FA0">
              <w:rPr>
                <w:sz w:val="22"/>
                <w:szCs w:val="22"/>
                <w:lang w:val="uk-UA"/>
              </w:rPr>
              <w:t>5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Ребець Оскар Сергійович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16.12.1997р.н.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0546E9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702542" w:rsidRPr="00E35FA0">
              <w:rPr>
                <w:sz w:val="22"/>
                <w:szCs w:val="22"/>
                <w:lang w:val="uk-UA"/>
              </w:rPr>
              <w:t>ул. Миколи Хвильового12/38, м. Львів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702542" w:rsidRPr="00E35FA0">
              <w:rPr>
                <w:sz w:val="22"/>
                <w:szCs w:val="22"/>
                <w:lang w:val="uk-UA"/>
              </w:rPr>
              <w:t>11</w:t>
            </w:r>
            <w:r w:rsidRPr="00E35FA0">
              <w:rPr>
                <w:sz w:val="22"/>
                <w:szCs w:val="22"/>
                <w:lang w:val="uk-UA"/>
              </w:rPr>
              <w:t>.</w:t>
            </w:r>
            <w:r w:rsidR="00A7249A" w:rsidRPr="00E35FA0">
              <w:rPr>
                <w:sz w:val="22"/>
                <w:szCs w:val="22"/>
                <w:lang w:val="uk-UA"/>
              </w:rPr>
              <w:t>0</w:t>
            </w:r>
            <w:r w:rsidR="00702542" w:rsidRPr="00E35FA0">
              <w:rPr>
                <w:sz w:val="22"/>
                <w:szCs w:val="22"/>
                <w:lang w:val="uk-UA"/>
              </w:rPr>
              <w:t>8</w:t>
            </w:r>
            <w:r w:rsidRPr="00E35FA0">
              <w:rPr>
                <w:sz w:val="22"/>
                <w:szCs w:val="22"/>
                <w:lang w:val="uk-UA"/>
              </w:rPr>
              <w:t xml:space="preserve">.2024р.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Латишко Сергій Русланович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16.07.1991р.н.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0546E9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702542" w:rsidRPr="00E35FA0">
              <w:rPr>
                <w:sz w:val="22"/>
                <w:szCs w:val="22"/>
                <w:lang w:val="uk-UA"/>
              </w:rPr>
              <w:t>ул. Шептицького, 155А/ 22, м. Сокаль, Львівська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702542" w:rsidRPr="00E35FA0">
              <w:rPr>
                <w:sz w:val="22"/>
                <w:szCs w:val="22"/>
                <w:lang w:val="uk-UA"/>
              </w:rPr>
              <w:t>01.</w:t>
            </w:r>
            <w:r w:rsidR="00A7249A" w:rsidRPr="00E35FA0">
              <w:rPr>
                <w:sz w:val="22"/>
                <w:szCs w:val="22"/>
                <w:lang w:val="uk-UA"/>
              </w:rPr>
              <w:t>0</w:t>
            </w:r>
            <w:r w:rsidR="00702542" w:rsidRPr="00E35FA0">
              <w:rPr>
                <w:sz w:val="22"/>
                <w:szCs w:val="22"/>
                <w:lang w:val="uk-UA"/>
              </w:rPr>
              <w:t>1</w:t>
            </w:r>
            <w:r w:rsidR="005651DB" w:rsidRPr="00E35FA0">
              <w:rPr>
                <w:sz w:val="22"/>
                <w:szCs w:val="22"/>
                <w:lang w:val="uk-UA"/>
              </w:rPr>
              <w:t>.</w:t>
            </w:r>
            <w:r w:rsidRPr="00E35FA0">
              <w:rPr>
                <w:sz w:val="22"/>
                <w:szCs w:val="22"/>
                <w:lang w:val="uk-UA"/>
              </w:rPr>
              <w:t>202</w:t>
            </w:r>
            <w:r w:rsidR="005651DB" w:rsidRPr="00E35FA0">
              <w:rPr>
                <w:sz w:val="22"/>
                <w:szCs w:val="22"/>
                <w:lang w:val="uk-UA"/>
              </w:rPr>
              <w:t>4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702542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Сеньків Михайло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2826B7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26.10.1977р.н.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0546E9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CF78D3" w:rsidRPr="00E35FA0">
              <w:rPr>
                <w:sz w:val="22"/>
                <w:szCs w:val="22"/>
                <w:lang w:val="uk-UA"/>
              </w:rPr>
              <w:t>ул. Гірна, 28, м.</w:t>
            </w:r>
            <w:r w:rsidR="002826B7" w:rsidRPr="00E35FA0">
              <w:rPr>
                <w:sz w:val="22"/>
                <w:szCs w:val="22"/>
                <w:lang w:val="uk-UA"/>
              </w:rPr>
              <w:t>Борислав, Львівська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E21C47" w:rsidRPr="00E35FA0">
              <w:rPr>
                <w:sz w:val="22"/>
                <w:szCs w:val="22"/>
                <w:lang w:val="uk-UA"/>
              </w:rPr>
              <w:t>2</w:t>
            </w:r>
            <w:r w:rsidR="002826B7" w:rsidRPr="00E35FA0">
              <w:rPr>
                <w:sz w:val="22"/>
                <w:szCs w:val="22"/>
                <w:lang w:val="uk-UA"/>
              </w:rPr>
              <w:t>8</w:t>
            </w:r>
            <w:r w:rsidRPr="00E35FA0">
              <w:rPr>
                <w:sz w:val="22"/>
                <w:szCs w:val="22"/>
                <w:lang w:val="uk-UA"/>
              </w:rPr>
              <w:t>.</w:t>
            </w:r>
            <w:r w:rsidR="00E21C47" w:rsidRPr="00E35FA0">
              <w:rPr>
                <w:sz w:val="22"/>
                <w:szCs w:val="22"/>
                <w:lang w:val="uk-UA"/>
              </w:rPr>
              <w:t>1</w:t>
            </w:r>
            <w:r w:rsidR="002826B7" w:rsidRPr="00E35FA0">
              <w:rPr>
                <w:sz w:val="22"/>
                <w:szCs w:val="22"/>
                <w:lang w:val="uk-UA"/>
              </w:rPr>
              <w:t>2</w:t>
            </w:r>
            <w:r w:rsidRPr="00E35FA0">
              <w:rPr>
                <w:sz w:val="22"/>
                <w:szCs w:val="22"/>
                <w:lang w:val="uk-UA"/>
              </w:rPr>
              <w:t>.20</w:t>
            </w:r>
            <w:r w:rsidR="005651DB" w:rsidRPr="00E35FA0">
              <w:rPr>
                <w:sz w:val="22"/>
                <w:szCs w:val="22"/>
                <w:lang w:val="uk-UA"/>
              </w:rPr>
              <w:t>2</w:t>
            </w:r>
            <w:r w:rsidR="002826B7" w:rsidRPr="00E35FA0">
              <w:rPr>
                <w:sz w:val="22"/>
                <w:szCs w:val="22"/>
                <w:lang w:val="uk-UA"/>
              </w:rPr>
              <w:t>2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51553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Якимишин Арсен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51553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11.05.2004р.н.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CF78D3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Українська, 32, с.</w:t>
            </w:r>
            <w:r w:rsidR="00F51553" w:rsidRPr="00E35FA0">
              <w:rPr>
                <w:sz w:val="22"/>
                <w:szCs w:val="22"/>
                <w:lang w:val="uk-UA"/>
              </w:rPr>
              <w:t>Нижній Вербіж, Івано-Франківської  області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E21C47" w:rsidRPr="00E35FA0">
              <w:rPr>
                <w:sz w:val="22"/>
                <w:szCs w:val="22"/>
                <w:lang w:val="uk-UA"/>
              </w:rPr>
              <w:t>2</w:t>
            </w:r>
            <w:r w:rsidR="00F51553" w:rsidRPr="00E35FA0">
              <w:rPr>
                <w:sz w:val="22"/>
                <w:szCs w:val="22"/>
                <w:lang w:val="uk-UA"/>
              </w:rPr>
              <w:t>8</w:t>
            </w:r>
            <w:r w:rsidRPr="00E35FA0">
              <w:rPr>
                <w:sz w:val="22"/>
                <w:szCs w:val="22"/>
                <w:lang w:val="uk-UA"/>
              </w:rPr>
              <w:t>.</w:t>
            </w:r>
            <w:r w:rsidR="00F51553" w:rsidRPr="00E35FA0">
              <w:rPr>
                <w:sz w:val="22"/>
                <w:szCs w:val="22"/>
                <w:lang w:val="uk-UA"/>
              </w:rPr>
              <w:t>01</w:t>
            </w:r>
            <w:r w:rsidR="00E21C47" w:rsidRPr="00E35FA0">
              <w:rPr>
                <w:sz w:val="22"/>
                <w:szCs w:val="22"/>
                <w:lang w:val="uk-UA"/>
              </w:rPr>
              <w:t>.</w:t>
            </w:r>
            <w:r w:rsidRPr="00E35FA0">
              <w:rPr>
                <w:sz w:val="22"/>
                <w:szCs w:val="22"/>
                <w:lang w:val="uk-UA"/>
              </w:rPr>
              <w:t>202</w:t>
            </w:r>
            <w:r w:rsidR="00F51553" w:rsidRPr="00E35FA0">
              <w:rPr>
                <w:sz w:val="22"/>
                <w:szCs w:val="22"/>
                <w:lang w:val="uk-UA"/>
              </w:rPr>
              <w:t>5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D147E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51553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Бурова Ольга Василівна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51553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29.08.1972р.н.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D147E" w:rsidRPr="00E35FA0" w:rsidRDefault="00CF78D3" w:rsidP="00FD147E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F51553" w:rsidRPr="00E35FA0">
              <w:rPr>
                <w:sz w:val="22"/>
                <w:szCs w:val="22"/>
                <w:lang w:val="uk-UA"/>
              </w:rPr>
              <w:t>ул. Київська, 139/2кв.58, м. Сімферополь, АР Крим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F51553" w:rsidRPr="00E35FA0">
              <w:rPr>
                <w:sz w:val="22"/>
                <w:szCs w:val="22"/>
                <w:lang w:val="uk-UA"/>
              </w:rPr>
              <w:t>01</w:t>
            </w:r>
            <w:r w:rsidRPr="00E35FA0">
              <w:rPr>
                <w:sz w:val="22"/>
                <w:szCs w:val="22"/>
                <w:lang w:val="uk-UA"/>
              </w:rPr>
              <w:t>.</w:t>
            </w:r>
            <w:r w:rsidR="00F51553" w:rsidRPr="00E35FA0">
              <w:rPr>
                <w:sz w:val="22"/>
                <w:szCs w:val="22"/>
                <w:lang w:val="uk-UA"/>
              </w:rPr>
              <w:t>01.</w:t>
            </w:r>
            <w:r w:rsidRPr="00E35FA0">
              <w:rPr>
                <w:sz w:val="22"/>
                <w:szCs w:val="22"/>
                <w:lang w:val="uk-UA"/>
              </w:rPr>
              <w:t>202</w:t>
            </w:r>
            <w:r w:rsidR="00F51553" w:rsidRPr="00E35FA0">
              <w:rPr>
                <w:sz w:val="22"/>
                <w:szCs w:val="22"/>
                <w:lang w:val="uk-UA"/>
              </w:rPr>
              <w:t>2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D147E" w:rsidRPr="00E35FA0" w:rsidRDefault="00FD147E" w:rsidP="00FD147E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Маркін</w:t>
            </w:r>
            <w:r w:rsidR="00CF78D3" w:rsidRPr="00E35FA0">
              <w:rPr>
                <w:sz w:val="22"/>
                <w:szCs w:val="22"/>
                <w:lang w:val="uk-UA"/>
              </w:rPr>
              <w:t>а</w:t>
            </w:r>
            <w:r w:rsidRPr="00E35FA0">
              <w:rPr>
                <w:sz w:val="22"/>
                <w:szCs w:val="22"/>
                <w:lang w:val="uk-UA"/>
              </w:rPr>
              <w:t xml:space="preserve"> – Гурджа Марія Геннадівна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25.09.1985р.н.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CF78D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Миру 8/1, м.</w:t>
            </w:r>
            <w:r w:rsidR="00F51553" w:rsidRPr="00E35FA0">
              <w:rPr>
                <w:sz w:val="22"/>
                <w:szCs w:val="22"/>
                <w:lang w:val="uk-UA"/>
              </w:rPr>
              <w:t>Сімферополь, АР Крим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Когут Андрій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24.08.1992р.н.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CF78D3" w:rsidP="00CF78D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F51553" w:rsidRPr="00E35FA0">
              <w:rPr>
                <w:sz w:val="22"/>
                <w:szCs w:val="22"/>
                <w:lang w:val="uk-UA"/>
              </w:rPr>
              <w:t>ул. Самбірська, 100/16, м.Дрогобич, Львівська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01.01.2022р.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Ачкан Олексій Дмитрович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07.10.1972р.н.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CF78D3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Спортивна, 51, м.</w:t>
            </w:r>
            <w:r w:rsidR="00F51553" w:rsidRPr="00E35FA0">
              <w:rPr>
                <w:sz w:val="22"/>
                <w:szCs w:val="22"/>
                <w:lang w:val="uk-UA"/>
              </w:rPr>
              <w:t>Дрогобич, Львівська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</w:t>
            </w:r>
            <w:r w:rsidR="00CF78D3" w:rsidRPr="00E35FA0">
              <w:rPr>
                <w:sz w:val="22"/>
                <w:szCs w:val="22"/>
                <w:lang w:val="uk-UA"/>
              </w:rPr>
              <w:t>01</w:t>
            </w:r>
            <w:r w:rsidRPr="00E35FA0">
              <w:rPr>
                <w:sz w:val="22"/>
                <w:szCs w:val="22"/>
                <w:lang w:val="uk-UA"/>
              </w:rPr>
              <w:t>.0</w:t>
            </w:r>
            <w:r w:rsidR="00CF78D3" w:rsidRPr="00E35FA0">
              <w:rPr>
                <w:sz w:val="22"/>
                <w:szCs w:val="22"/>
                <w:lang w:val="uk-UA"/>
              </w:rPr>
              <w:t>9</w:t>
            </w:r>
            <w:r w:rsidRPr="00E35FA0">
              <w:rPr>
                <w:sz w:val="22"/>
                <w:szCs w:val="22"/>
                <w:lang w:val="uk-UA"/>
              </w:rPr>
              <w:t>.202</w:t>
            </w:r>
            <w:r w:rsidR="00CF78D3" w:rsidRPr="00E35FA0">
              <w:rPr>
                <w:sz w:val="22"/>
                <w:szCs w:val="22"/>
                <w:lang w:val="uk-UA"/>
              </w:rPr>
              <w:t>3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Булига Григорій Вікторович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04.04.1978р.н.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CF78D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з 01.</w:t>
            </w:r>
            <w:r w:rsidR="005E40D9" w:rsidRPr="00E35FA0">
              <w:rPr>
                <w:sz w:val="22"/>
                <w:szCs w:val="22"/>
                <w:lang w:val="uk-UA"/>
              </w:rPr>
              <w:t>10</w:t>
            </w:r>
            <w:r w:rsidRPr="00E35FA0">
              <w:rPr>
                <w:sz w:val="22"/>
                <w:szCs w:val="22"/>
                <w:lang w:val="uk-UA"/>
              </w:rPr>
              <w:t>.20</w:t>
            </w:r>
            <w:r w:rsidR="005E40D9" w:rsidRPr="00E35FA0">
              <w:rPr>
                <w:sz w:val="22"/>
                <w:szCs w:val="22"/>
                <w:lang w:val="uk-UA"/>
              </w:rPr>
              <w:t>24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Лозинський Павло Павлович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06.08.1999р.н.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CF78D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з 01.</w:t>
            </w:r>
            <w:r w:rsidR="005E40D9" w:rsidRPr="00E35FA0">
              <w:rPr>
                <w:sz w:val="22"/>
                <w:szCs w:val="22"/>
                <w:lang w:val="uk-UA"/>
              </w:rPr>
              <w:t>01</w:t>
            </w:r>
            <w:r w:rsidRPr="00E35FA0">
              <w:rPr>
                <w:sz w:val="22"/>
                <w:szCs w:val="22"/>
                <w:lang w:val="uk-UA"/>
              </w:rPr>
              <w:t xml:space="preserve">.2024р.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Лех Роман Петрович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08.10.1985р.н.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CF78D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з 01.01.202</w:t>
            </w:r>
            <w:r w:rsidR="005E40D9" w:rsidRPr="00E35FA0">
              <w:rPr>
                <w:sz w:val="22"/>
                <w:szCs w:val="22"/>
                <w:lang w:val="uk-UA"/>
              </w:rPr>
              <w:t>4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Хацко Йосиф Йосифович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E40D9" w:rsidRPr="00E35FA0" w:rsidRDefault="005E40D9" w:rsidP="00AB0B76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14.03.1959р.н.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AB0B76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01.</w:t>
            </w:r>
            <w:r w:rsidR="005E40D9" w:rsidRPr="00E35FA0">
              <w:rPr>
                <w:sz w:val="22"/>
                <w:szCs w:val="22"/>
                <w:lang w:val="uk-UA"/>
              </w:rPr>
              <w:t>01</w:t>
            </w:r>
            <w:r w:rsidRPr="00E35FA0">
              <w:rPr>
                <w:sz w:val="22"/>
                <w:szCs w:val="22"/>
                <w:lang w:val="uk-UA"/>
              </w:rPr>
              <w:t>.202</w:t>
            </w:r>
            <w:r w:rsidR="005E40D9" w:rsidRPr="00E35FA0">
              <w:rPr>
                <w:sz w:val="22"/>
                <w:szCs w:val="22"/>
                <w:lang w:val="uk-UA"/>
              </w:rPr>
              <w:t>2</w:t>
            </w:r>
            <w:r w:rsidRPr="00E35FA0">
              <w:rPr>
                <w:sz w:val="22"/>
                <w:szCs w:val="22"/>
                <w:lang w:val="uk-UA"/>
              </w:rPr>
              <w:t xml:space="preserve">р.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5155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Загорулько Олександр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F5155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20.10.19993р.н.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51553" w:rsidRPr="00E35FA0" w:rsidRDefault="005E40D9" w:rsidP="00AB0B76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з 01.01.202</w:t>
            </w:r>
            <w:r w:rsidR="00AB0B76" w:rsidRPr="00E35FA0">
              <w:rPr>
                <w:sz w:val="22"/>
                <w:szCs w:val="22"/>
                <w:lang w:val="uk-UA"/>
              </w:rPr>
              <w:t>4р</w:t>
            </w:r>
            <w:r w:rsidRPr="00E35FA0">
              <w:rPr>
                <w:sz w:val="22"/>
                <w:szCs w:val="22"/>
                <w:lang w:val="uk-UA"/>
              </w:rPr>
              <w:t xml:space="preserve">. </w:t>
            </w:r>
          </w:p>
          <w:p w:rsidR="00F51553" w:rsidRPr="00E35FA0" w:rsidRDefault="00F51553" w:rsidP="00F5155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28C4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Маслюк Дмитро Миколайович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08.01.1983р.н.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AB0B76" w:rsidP="00CD28C4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</w:t>
            </w:r>
            <w:r w:rsidR="00CD28C4" w:rsidRPr="00E35FA0">
              <w:rPr>
                <w:sz w:val="22"/>
                <w:szCs w:val="22"/>
                <w:lang w:val="uk-UA"/>
              </w:rPr>
              <w:t>ул. Коломийського, 7/6, м. Львів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17.09.2024р. </w:t>
            </w:r>
          </w:p>
          <w:p w:rsidR="00CD28C4" w:rsidRPr="00E35FA0" w:rsidRDefault="00CD28C4" w:rsidP="00CD28C4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D28C4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Федів Тарас Іванович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04.02.1975р.н.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AB0B76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----------------------------------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D28C4" w:rsidRPr="00E35FA0" w:rsidRDefault="00CD28C4" w:rsidP="00CD28C4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19.08.2024р. </w:t>
            </w:r>
          </w:p>
          <w:p w:rsidR="00CD28C4" w:rsidRPr="00E35FA0" w:rsidRDefault="00CD28C4" w:rsidP="00CD28C4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F75743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743" w:rsidRPr="00E35FA0" w:rsidRDefault="00F75743" w:rsidP="00F7574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743" w:rsidRPr="00E35FA0" w:rsidRDefault="00F75743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Чекіс Микола Ігорович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743" w:rsidRPr="00E35FA0" w:rsidRDefault="00F75743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23.10.1980р.н.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75743" w:rsidRPr="00E35FA0" w:rsidRDefault="00AB0B76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вул. Івасюка, 2, смт.</w:t>
            </w:r>
            <w:r w:rsidR="00F75743" w:rsidRPr="00E35FA0">
              <w:rPr>
                <w:sz w:val="22"/>
                <w:szCs w:val="22"/>
                <w:lang w:val="uk-UA"/>
              </w:rPr>
              <w:t>Отинія, Івано-Франківська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75743" w:rsidRPr="00E35FA0" w:rsidRDefault="00F75743" w:rsidP="00F75743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з 21.02.2025р.</w:t>
            </w:r>
          </w:p>
          <w:p w:rsidR="00F75743" w:rsidRPr="00E35FA0" w:rsidRDefault="00F75743" w:rsidP="00F75743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35FA0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F7574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Гонтарюк Василь Богданович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10.01.1983р.н.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С.Саджавка, вул.І.Франка,15, Івано-Франківська область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E35FA0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з 21.01.2025р.</w:t>
            </w:r>
          </w:p>
          <w:p w:rsidR="00E35FA0" w:rsidRPr="00E35FA0" w:rsidRDefault="00E35FA0" w:rsidP="00E35FA0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0B76" w:rsidRPr="00E35FA0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AB0B76" w:rsidP="00F7574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AB0B76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Коваленко Михайло Олександрович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29.10.1979р.н.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Луганська обл., с.Новопсков, вул.Слобожанська, 32а/1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E35FA0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01.01.2024р. </w:t>
            </w:r>
          </w:p>
          <w:p w:rsidR="00AB0B76" w:rsidRPr="00E35FA0" w:rsidRDefault="00E35FA0" w:rsidP="00E35FA0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B0B76" w:rsidRPr="009D091A" w:rsidTr="000546E9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AB0B76" w:rsidP="00F7574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AB0B76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Сапельнікова (Алімова) Юлія Іванівна</w:t>
            </w:r>
          </w:p>
        </w:tc>
        <w:tc>
          <w:tcPr>
            <w:tcW w:w="17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21.12.1976р.н.</w:t>
            </w:r>
          </w:p>
        </w:tc>
        <w:tc>
          <w:tcPr>
            <w:tcW w:w="2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AB0B76" w:rsidRPr="00E35FA0" w:rsidRDefault="00E35FA0" w:rsidP="00F75743">
            <w:pPr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м.Луганськ, провулок 7-й Ленінський, 5/155</w:t>
            </w:r>
          </w:p>
        </w:tc>
        <w:tc>
          <w:tcPr>
            <w:tcW w:w="2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35FA0" w:rsidRPr="00E35FA0" w:rsidRDefault="00E35FA0" w:rsidP="00E35FA0">
            <w:pPr>
              <w:jc w:val="center"/>
              <w:rPr>
                <w:sz w:val="22"/>
                <w:szCs w:val="22"/>
              </w:rPr>
            </w:pPr>
            <w:r w:rsidRPr="00E35FA0">
              <w:rPr>
                <w:sz w:val="22"/>
                <w:szCs w:val="22"/>
                <w:lang w:val="uk-UA"/>
              </w:rPr>
              <w:t xml:space="preserve">з 20.03.2023р. </w:t>
            </w:r>
          </w:p>
          <w:p w:rsidR="00AB0B76" w:rsidRPr="00E35FA0" w:rsidRDefault="00E35FA0" w:rsidP="00E35FA0">
            <w:pPr>
              <w:jc w:val="center"/>
              <w:rPr>
                <w:sz w:val="22"/>
                <w:szCs w:val="22"/>
                <w:lang w:val="uk-UA"/>
              </w:rPr>
            </w:pPr>
            <w:r w:rsidRPr="00E35FA0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662242" w:rsidRDefault="00662242" w:rsidP="006E1B51">
      <w:pPr>
        <w:rPr>
          <w:b/>
          <w:bCs/>
          <w:sz w:val="22"/>
          <w:szCs w:val="22"/>
          <w:lang w:val="uk-UA"/>
        </w:rPr>
      </w:pPr>
    </w:p>
    <w:p w:rsidR="00E35FA0" w:rsidRPr="002F607E" w:rsidRDefault="00E35FA0" w:rsidP="006E1B51">
      <w:pPr>
        <w:rPr>
          <w:b/>
          <w:bCs/>
          <w:sz w:val="22"/>
          <w:szCs w:val="22"/>
          <w:lang w:val="uk-UA"/>
        </w:rPr>
      </w:pPr>
    </w:p>
    <w:p w:rsidR="006E1B51" w:rsidRDefault="00C70D56" w:rsidP="00FF74ED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1B2A6D" w:rsidRPr="00721EA7">
        <w:rPr>
          <w:b/>
          <w:bCs/>
          <w:sz w:val="26"/>
          <w:szCs w:val="26"/>
          <w:lang w:val="uk-UA"/>
        </w:rPr>
        <w:t xml:space="preserve">      </w:t>
      </w:r>
      <w:r w:rsidR="00662242">
        <w:rPr>
          <w:b/>
          <w:bCs/>
          <w:sz w:val="26"/>
          <w:szCs w:val="26"/>
          <w:lang w:val="uk-UA"/>
        </w:rPr>
        <w:t xml:space="preserve">Наталія </w:t>
      </w:r>
      <w:r w:rsidR="00E35FA0">
        <w:rPr>
          <w:b/>
          <w:bCs/>
          <w:sz w:val="26"/>
          <w:szCs w:val="26"/>
          <w:lang w:val="uk-UA"/>
        </w:rPr>
        <w:t>ЛІТВІНСЬКА</w:t>
      </w:r>
    </w:p>
    <w:p w:rsidR="00E35FA0" w:rsidRDefault="00E35FA0" w:rsidP="006E1B51">
      <w:pPr>
        <w:jc w:val="both"/>
        <w:rPr>
          <w:lang w:val="uk-UA"/>
        </w:rPr>
      </w:pPr>
    </w:p>
    <w:p w:rsidR="00E35FA0" w:rsidRDefault="00E35FA0" w:rsidP="006E1B51">
      <w:pPr>
        <w:jc w:val="both"/>
        <w:rPr>
          <w:lang w:val="uk-UA"/>
        </w:rPr>
      </w:pPr>
      <w:r>
        <w:rPr>
          <w:lang w:val="uk-UA"/>
        </w:rPr>
        <w:t>Тарай</w:t>
      </w:r>
    </w:p>
    <w:p w:rsidR="006B1A4E" w:rsidRPr="00721EA7" w:rsidRDefault="00CD28C4" w:rsidP="006E1B51">
      <w:pPr>
        <w:jc w:val="both"/>
      </w:pPr>
      <w:r>
        <w:rPr>
          <w:lang w:val="uk-UA"/>
        </w:rPr>
        <w:t>Хобзей</w:t>
      </w:r>
      <w:r w:rsidR="00E35FA0">
        <w:rPr>
          <w:lang w:val="uk-UA"/>
        </w:rPr>
        <w:t xml:space="preserve"> </w:t>
      </w:r>
      <w:r w:rsidR="006E1B51" w:rsidRPr="00721EA7">
        <w:rPr>
          <w:lang w:val="uk-UA"/>
        </w:rPr>
        <w:t>275</w:t>
      </w:r>
      <w:r w:rsidR="00CB67A5">
        <w:rPr>
          <w:lang w:val="uk-UA"/>
        </w:rPr>
        <w:t>7142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5DC3" w:rsidRDefault="00875DC3" w:rsidP="00875DC3">
      <w:r>
        <w:separator/>
      </w:r>
    </w:p>
  </w:endnote>
  <w:endnote w:type="continuationSeparator" w:id="0">
    <w:p w:rsidR="00875DC3" w:rsidRDefault="00875DC3" w:rsidP="00875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5DC3" w:rsidRDefault="00875DC3" w:rsidP="00875DC3">
      <w:r>
        <w:separator/>
      </w:r>
    </w:p>
  </w:footnote>
  <w:footnote w:type="continuationSeparator" w:id="0">
    <w:p w:rsidR="00875DC3" w:rsidRDefault="00875DC3" w:rsidP="00875D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73A"/>
    <w:rsid w:val="00014437"/>
    <w:rsid w:val="00032BD4"/>
    <w:rsid w:val="00032FF3"/>
    <w:rsid w:val="00047252"/>
    <w:rsid w:val="000546E9"/>
    <w:rsid w:val="00095690"/>
    <w:rsid w:val="000C596E"/>
    <w:rsid w:val="000C5B07"/>
    <w:rsid w:val="000C6EF4"/>
    <w:rsid w:val="000E4AFA"/>
    <w:rsid w:val="000F6648"/>
    <w:rsid w:val="00100308"/>
    <w:rsid w:val="00112B67"/>
    <w:rsid w:val="0012676E"/>
    <w:rsid w:val="00133976"/>
    <w:rsid w:val="0018767E"/>
    <w:rsid w:val="001A4B54"/>
    <w:rsid w:val="001B2A6D"/>
    <w:rsid w:val="001D40CB"/>
    <w:rsid w:val="001E1857"/>
    <w:rsid w:val="001E48F8"/>
    <w:rsid w:val="001F2214"/>
    <w:rsid w:val="00200A06"/>
    <w:rsid w:val="00206592"/>
    <w:rsid w:val="00206E30"/>
    <w:rsid w:val="002239D3"/>
    <w:rsid w:val="00245F89"/>
    <w:rsid w:val="00250CD0"/>
    <w:rsid w:val="002826B7"/>
    <w:rsid w:val="002922ED"/>
    <w:rsid w:val="0029674C"/>
    <w:rsid w:val="002B6777"/>
    <w:rsid w:val="002C2898"/>
    <w:rsid w:val="002E6E3F"/>
    <w:rsid w:val="002F1198"/>
    <w:rsid w:val="002F607E"/>
    <w:rsid w:val="003022E1"/>
    <w:rsid w:val="00303F61"/>
    <w:rsid w:val="00303FE7"/>
    <w:rsid w:val="00313A4E"/>
    <w:rsid w:val="003413FE"/>
    <w:rsid w:val="00345FB5"/>
    <w:rsid w:val="00371689"/>
    <w:rsid w:val="00377838"/>
    <w:rsid w:val="00391CD1"/>
    <w:rsid w:val="00394128"/>
    <w:rsid w:val="0039701D"/>
    <w:rsid w:val="003A325F"/>
    <w:rsid w:val="003B1DB5"/>
    <w:rsid w:val="003B725C"/>
    <w:rsid w:val="003D262C"/>
    <w:rsid w:val="004019DF"/>
    <w:rsid w:val="0040701F"/>
    <w:rsid w:val="00435691"/>
    <w:rsid w:val="00435F7D"/>
    <w:rsid w:val="00443118"/>
    <w:rsid w:val="00446D06"/>
    <w:rsid w:val="00450D0F"/>
    <w:rsid w:val="00452C68"/>
    <w:rsid w:val="00452F72"/>
    <w:rsid w:val="004608E4"/>
    <w:rsid w:val="004658E1"/>
    <w:rsid w:val="00485689"/>
    <w:rsid w:val="00485FD8"/>
    <w:rsid w:val="00490C85"/>
    <w:rsid w:val="00492541"/>
    <w:rsid w:val="004B296F"/>
    <w:rsid w:val="004E6E55"/>
    <w:rsid w:val="004F6340"/>
    <w:rsid w:val="0053397D"/>
    <w:rsid w:val="00544AC1"/>
    <w:rsid w:val="0054775D"/>
    <w:rsid w:val="00563269"/>
    <w:rsid w:val="005651DB"/>
    <w:rsid w:val="00566208"/>
    <w:rsid w:val="0058672D"/>
    <w:rsid w:val="005942C6"/>
    <w:rsid w:val="005A47F8"/>
    <w:rsid w:val="005D69F4"/>
    <w:rsid w:val="005E40D9"/>
    <w:rsid w:val="005F3E5D"/>
    <w:rsid w:val="0061422B"/>
    <w:rsid w:val="006268B5"/>
    <w:rsid w:val="0064410E"/>
    <w:rsid w:val="00651BAA"/>
    <w:rsid w:val="00661E2B"/>
    <w:rsid w:val="00662242"/>
    <w:rsid w:val="00663525"/>
    <w:rsid w:val="00676977"/>
    <w:rsid w:val="00680BB5"/>
    <w:rsid w:val="006816B6"/>
    <w:rsid w:val="00693AAC"/>
    <w:rsid w:val="00695C24"/>
    <w:rsid w:val="006B1A4E"/>
    <w:rsid w:val="006D238A"/>
    <w:rsid w:val="006D2BD9"/>
    <w:rsid w:val="006E1B51"/>
    <w:rsid w:val="00702542"/>
    <w:rsid w:val="0070440D"/>
    <w:rsid w:val="00721EA7"/>
    <w:rsid w:val="007325A5"/>
    <w:rsid w:val="00735E08"/>
    <w:rsid w:val="00742ACE"/>
    <w:rsid w:val="00744F91"/>
    <w:rsid w:val="00765FAB"/>
    <w:rsid w:val="007856B0"/>
    <w:rsid w:val="0079365D"/>
    <w:rsid w:val="007A031B"/>
    <w:rsid w:val="007B5861"/>
    <w:rsid w:val="007C5080"/>
    <w:rsid w:val="007E3209"/>
    <w:rsid w:val="007E3EEB"/>
    <w:rsid w:val="007E6C06"/>
    <w:rsid w:val="008055B9"/>
    <w:rsid w:val="008101F9"/>
    <w:rsid w:val="0084675C"/>
    <w:rsid w:val="0087457C"/>
    <w:rsid w:val="00875DC3"/>
    <w:rsid w:val="00883149"/>
    <w:rsid w:val="0089203E"/>
    <w:rsid w:val="008A767B"/>
    <w:rsid w:val="008D12F6"/>
    <w:rsid w:val="008D637F"/>
    <w:rsid w:val="008E042B"/>
    <w:rsid w:val="008F0767"/>
    <w:rsid w:val="008F6D7D"/>
    <w:rsid w:val="009079FF"/>
    <w:rsid w:val="00907A77"/>
    <w:rsid w:val="00910F09"/>
    <w:rsid w:val="009136C4"/>
    <w:rsid w:val="00931AF8"/>
    <w:rsid w:val="009830F1"/>
    <w:rsid w:val="009938D1"/>
    <w:rsid w:val="009B640F"/>
    <w:rsid w:val="009D091A"/>
    <w:rsid w:val="009D39EF"/>
    <w:rsid w:val="009E214E"/>
    <w:rsid w:val="009F764C"/>
    <w:rsid w:val="00A00C07"/>
    <w:rsid w:val="00A00C7F"/>
    <w:rsid w:val="00A076F2"/>
    <w:rsid w:val="00A111BA"/>
    <w:rsid w:val="00A129BD"/>
    <w:rsid w:val="00A35D12"/>
    <w:rsid w:val="00A53C13"/>
    <w:rsid w:val="00A61DE0"/>
    <w:rsid w:val="00A7249A"/>
    <w:rsid w:val="00A849FB"/>
    <w:rsid w:val="00A91B67"/>
    <w:rsid w:val="00AB0B76"/>
    <w:rsid w:val="00AD2E46"/>
    <w:rsid w:val="00AF3E12"/>
    <w:rsid w:val="00B24C75"/>
    <w:rsid w:val="00B436C0"/>
    <w:rsid w:val="00B4783E"/>
    <w:rsid w:val="00B50B42"/>
    <w:rsid w:val="00B63F81"/>
    <w:rsid w:val="00B715CD"/>
    <w:rsid w:val="00B77731"/>
    <w:rsid w:val="00B816C5"/>
    <w:rsid w:val="00B95A2F"/>
    <w:rsid w:val="00BD4F08"/>
    <w:rsid w:val="00BD5612"/>
    <w:rsid w:val="00BE0B23"/>
    <w:rsid w:val="00BE1317"/>
    <w:rsid w:val="00BF2F77"/>
    <w:rsid w:val="00C26286"/>
    <w:rsid w:val="00C34FB8"/>
    <w:rsid w:val="00C46D8C"/>
    <w:rsid w:val="00C70D56"/>
    <w:rsid w:val="00C85C80"/>
    <w:rsid w:val="00C915B9"/>
    <w:rsid w:val="00C95F09"/>
    <w:rsid w:val="00C9737B"/>
    <w:rsid w:val="00CB4A6E"/>
    <w:rsid w:val="00CB5B40"/>
    <w:rsid w:val="00CB67A5"/>
    <w:rsid w:val="00CD215C"/>
    <w:rsid w:val="00CD28C4"/>
    <w:rsid w:val="00CE0336"/>
    <w:rsid w:val="00CE3F5C"/>
    <w:rsid w:val="00CF2696"/>
    <w:rsid w:val="00CF78D3"/>
    <w:rsid w:val="00D361A7"/>
    <w:rsid w:val="00D45C96"/>
    <w:rsid w:val="00D6208B"/>
    <w:rsid w:val="00D72467"/>
    <w:rsid w:val="00D82FA9"/>
    <w:rsid w:val="00D83D70"/>
    <w:rsid w:val="00DA438D"/>
    <w:rsid w:val="00DA4E02"/>
    <w:rsid w:val="00DC00DF"/>
    <w:rsid w:val="00DC1FBD"/>
    <w:rsid w:val="00E00D44"/>
    <w:rsid w:val="00E21C47"/>
    <w:rsid w:val="00E23037"/>
    <w:rsid w:val="00E26DD2"/>
    <w:rsid w:val="00E278B2"/>
    <w:rsid w:val="00E27AE0"/>
    <w:rsid w:val="00E35FA0"/>
    <w:rsid w:val="00E410FA"/>
    <w:rsid w:val="00E42904"/>
    <w:rsid w:val="00E4707A"/>
    <w:rsid w:val="00E86684"/>
    <w:rsid w:val="00E91655"/>
    <w:rsid w:val="00EA0EBB"/>
    <w:rsid w:val="00EA6E40"/>
    <w:rsid w:val="00EB6572"/>
    <w:rsid w:val="00EC7A12"/>
    <w:rsid w:val="00ED0B6A"/>
    <w:rsid w:val="00ED28FD"/>
    <w:rsid w:val="00ED623D"/>
    <w:rsid w:val="00EE3BD0"/>
    <w:rsid w:val="00EF3F4B"/>
    <w:rsid w:val="00EF437F"/>
    <w:rsid w:val="00F054BF"/>
    <w:rsid w:val="00F122F2"/>
    <w:rsid w:val="00F276C2"/>
    <w:rsid w:val="00F51553"/>
    <w:rsid w:val="00F619BB"/>
    <w:rsid w:val="00F64910"/>
    <w:rsid w:val="00F7035A"/>
    <w:rsid w:val="00F7230D"/>
    <w:rsid w:val="00F75743"/>
    <w:rsid w:val="00F92113"/>
    <w:rsid w:val="00F9449F"/>
    <w:rsid w:val="00F960C3"/>
    <w:rsid w:val="00FA2FBD"/>
    <w:rsid w:val="00FB18C4"/>
    <w:rsid w:val="00FB1D14"/>
    <w:rsid w:val="00FB30C9"/>
    <w:rsid w:val="00FB5502"/>
    <w:rsid w:val="00FB57CB"/>
    <w:rsid w:val="00FC3D7A"/>
    <w:rsid w:val="00FC5454"/>
    <w:rsid w:val="00FC5A1F"/>
    <w:rsid w:val="00FD079F"/>
    <w:rsid w:val="00FD147E"/>
    <w:rsid w:val="00FD302C"/>
    <w:rsid w:val="00FD5AEB"/>
    <w:rsid w:val="00FD6CCA"/>
    <w:rsid w:val="00FD7273"/>
    <w:rsid w:val="00FD7A36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2541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  <w:style w:type="paragraph" w:styleId="ad">
    <w:name w:val="header"/>
    <w:basedOn w:val="a"/>
    <w:link w:val="ae"/>
    <w:uiPriority w:val="99"/>
    <w:unhideWhenUsed/>
    <w:rsid w:val="00875DC3"/>
    <w:pPr>
      <w:tabs>
        <w:tab w:val="center" w:pos="4819"/>
        <w:tab w:val="right" w:pos="9639"/>
      </w:tabs>
    </w:pPr>
  </w:style>
  <w:style w:type="character" w:customStyle="1" w:styleId="ae">
    <w:name w:val="Верхній колонтитул Знак"/>
    <w:basedOn w:val="a0"/>
    <w:link w:val="ad"/>
    <w:uiPriority w:val="99"/>
    <w:rsid w:val="00875DC3"/>
    <w:rPr>
      <w:lang w:val="ru-RU" w:eastAsia="zh-CN"/>
    </w:rPr>
  </w:style>
  <w:style w:type="paragraph" w:styleId="af">
    <w:name w:val="footer"/>
    <w:basedOn w:val="a"/>
    <w:link w:val="af0"/>
    <w:uiPriority w:val="99"/>
    <w:unhideWhenUsed/>
    <w:rsid w:val="00875DC3"/>
    <w:pPr>
      <w:tabs>
        <w:tab w:val="center" w:pos="4819"/>
        <w:tab w:val="right" w:pos="9639"/>
      </w:tabs>
    </w:pPr>
  </w:style>
  <w:style w:type="character" w:customStyle="1" w:styleId="af0">
    <w:name w:val="Нижній колонтитул Знак"/>
    <w:basedOn w:val="a0"/>
    <w:link w:val="af"/>
    <w:uiPriority w:val="99"/>
    <w:rsid w:val="00875DC3"/>
    <w:rPr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oda.gov.u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z@loda.gov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8E4A1-915F-4214-AAAF-45F8384664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2982</Words>
  <Characters>1701</Characters>
  <Application>Microsoft Office Word</Application>
  <DocSecurity>0</DocSecurity>
  <Lines>14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4674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Юрій Голубов</dc:creator>
  <cp:lastModifiedBy>User</cp:lastModifiedBy>
  <cp:revision>4</cp:revision>
  <cp:lastPrinted>2023-08-29T06:51:00Z</cp:lastPrinted>
  <dcterms:created xsi:type="dcterms:W3CDTF">2025-03-13T11:21:00Z</dcterms:created>
  <dcterms:modified xsi:type="dcterms:W3CDTF">2025-03-13T12:51:00Z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