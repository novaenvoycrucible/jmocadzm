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D0B6A" w:rsidRDefault="00ED0B6A" w:rsidP="004019DF">
      <w:pPr>
        <w:jc w:val="center"/>
      </w:pPr>
    </w:p>
    <w:p w:rsidR="00A30132" w:rsidRDefault="00A30132" w:rsidP="00885B40">
      <w:pPr>
        <w:jc w:val="center"/>
        <w:rPr>
          <w:sz w:val="28"/>
        </w:rPr>
      </w:pPr>
      <w:r w:rsidRPr="00A30132">
        <w:rPr>
          <w:noProof/>
          <w:lang w:val="uk-UA" w:eastAsia="uk-UA"/>
        </w:rPr>
        <w:drawing>
          <wp:inline distT="0" distB="0" distL="0" distR="0">
            <wp:extent cx="426720" cy="6553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55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A30132" w:rsidRDefault="00A30132" w:rsidP="00885B40">
      <w:pPr>
        <w:jc w:val="center"/>
        <w:rPr>
          <w:sz w:val="22"/>
        </w:rPr>
      </w:pPr>
    </w:p>
    <w:p w:rsidR="00A30132" w:rsidRDefault="00A30132" w:rsidP="00885B40">
      <w:pPr>
        <w:jc w:val="center"/>
        <w:rPr>
          <w:sz w:val="22"/>
        </w:rPr>
      </w:pPr>
      <w:proofErr w:type="spellStart"/>
      <w:proofErr w:type="gramStart"/>
      <w:r>
        <w:rPr>
          <w:sz w:val="22"/>
        </w:rPr>
        <w:t>вул</w:t>
      </w:r>
      <w:proofErr w:type="spellEnd"/>
      <w:proofErr w:type="gram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A30132" w:rsidRPr="00CF2696" w:rsidRDefault="00A30132" w:rsidP="00885B40">
      <w:pPr>
        <w:jc w:val="center"/>
        <w:rPr>
          <w:sz w:val="22"/>
          <w:lang w:val="en-US"/>
        </w:rPr>
      </w:pPr>
      <w:proofErr w:type="gramStart"/>
      <w:r>
        <w:rPr>
          <w:sz w:val="22"/>
          <w:lang w:val="en-US"/>
        </w:rPr>
        <w:t>e-mail</w:t>
      </w:r>
      <w:proofErr w:type="gramEnd"/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4"/>
            <w:sz w:val="22"/>
            <w:lang w:val="en-US"/>
          </w:rPr>
          <w:t>doz</w:t>
        </w:r>
        <w:r w:rsidRPr="00CC7D8F">
          <w:rPr>
            <w:rStyle w:val="a4"/>
            <w:sz w:val="22"/>
            <w:lang w:val="en-US"/>
          </w:rPr>
          <w:t>@</w:t>
        </w:r>
        <w:r w:rsidRPr="00FC4258">
          <w:rPr>
            <w:rStyle w:val="a4"/>
            <w:sz w:val="22"/>
            <w:lang w:val="en-US"/>
          </w:rPr>
          <w:t>loda</w:t>
        </w:r>
        <w:r w:rsidRPr="00CC7D8F">
          <w:rPr>
            <w:rStyle w:val="a4"/>
            <w:sz w:val="22"/>
            <w:lang w:val="en-US"/>
          </w:rPr>
          <w:t>.</w:t>
        </w:r>
        <w:r w:rsidRPr="00FC4258">
          <w:rPr>
            <w:rStyle w:val="a4"/>
            <w:sz w:val="22"/>
            <w:lang w:val="en-US"/>
          </w:rPr>
          <w:t>gov</w:t>
        </w:r>
        <w:r w:rsidRPr="00CC7D8F">
          <w:rPr>
            <w:rStyle w:val="a4"/>
            <w:sz w:val="22"/>
            <w:lang w:val="en-US"/>
          </w:rPr>
          <w:t>.</w:t>
        </w:r>
        <w:r w:rsidRPr="00FC4258">
          <w:rPr>
            <w:rStyle w:val="a4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4"/>
            <w:sz w:val="22"/>
            <w:szCs w:val="22"/>
            <w:lang w:val="en-US"/>
          </w:rPr>
          <w:t>http</w:t>
        </w:r>
        <w:r w:rsidRPr="00FC4258">
          <w:rPr>
            <w:rStyle w:val="a4"/>
            <w:sz w:val="22"/>
            <w:szCs w:val="22"/>
            <w:lang w:val="en-US"/>
          </w:rPr>
          <w:t>s</w:t>
        </w:r>
        <w:r w:rsidRPr="00CC7D8F">
          <w:rPr>
            <w:rStyle w:val="a4"/>
            <w:sz w:val="22"/>
            <w:szCs w:val="22"/>
            <w:lang w:val="en-US"/>
          </w:rPr>
          <w:t>://loda.gov.ua</w:t>
        </w:r>
      </w:hyperlink>
    </w:p>
    <w:p w:rsidR="00A30132" w:rsidRPr="00CC7D8F" w:rsidRDefault="00A30132" w:rsidP="00885B40">
      <w:pPr>
        <w:jc w:val="center"/>
      </w:pPr>
      <w:r>
        <w:t>Код ЄДРПОУ 02013047</w:t>
      </w:r>
    </w:p>
    <w:p w:rsidR="00A30132" w:rsidRDefault="00A30132" w:rsidP="00885B4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A30132" w:rsidRPr="00F47356" w:rsidTr="00885B40">
        <w:tc>
          <w:tcPr>
            <w:tcW w:w="4928" w:type="dxa"/>
            <w:shd w:val="clear" w:color="auto" w:fill="auto"/>
          </w:tcPr>
          <w:p w:rsidR="00A30132" w:rsidRPr="00F47356" w:rsidRDefault="00A30132" w:rsidP="00A30132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A30132" w:rsidRPr="00F47356" w:rsidRDefault="00A30132" w:rsidP="00A30132">
            <w:pPr>
              <w:jc w:val="right"/>
              <w:rPr>
                <w:color w:val="000000"/>
                <w:sz w:val="26"/>
                <w:szCs w:val="26"/>
              </w:rPr>
            </w:pPr>
            <w:proofErr w:type="gramStart"/>
            <w:r w:rsidRPr="00F47356">
              <w:rPr>
                <w:color w:val="000000"/>
                <w:sz w:val="26"/>
                <w:szCs w:val="26"/>
              </w:rPr>
              <w:t>на</w:t>
            </w:r>
            <w:proofErr w:type="gramEnd"/>
            <w:r w:rsidRPr="00F47356">
              <w:rPr>
                <w:color w:val="000000"/>
                <w:sz w:val="26"/>
                <w:szCs w:val="26"/>
              </w:rPr>
              <w:t xml:space="preserve">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A30132" w:rsidRPr="004E6E55" w:rsidRDefault="00A30132" w:rsidP="00885B40">
      <w:pPr>
        <w:spacing w:line="276" w:lineRule="auto"/>
        <w:ind w:left="4820"/>
        <w:jc w:val="both"/>
        <w:rPr>
          <w:sz w:val="28"/>
          <w:szCs w:val="28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72390" distB="72390" distL="122555" distR="0" simplePos="0" relativeHeight="251660288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129540</wp:posOffset>
                </wp:positionV>
                <wp:extent cx="2674620" cy="850900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850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0132" w:rsidRPr="005D273C" w:rsidRDefault="00A30132" w:rsidP="00A30132">
                            <w:pPr>
                              <w:pStyle w:val="ac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Керівникам закладів</w:t>
                            </w:r>
                          </w:p>
                          <w:p w:rsidR="00A30132" w:rsidRPr="005D273C" w:rsidRDefault="00A30132" w:rsidP="00A30132">
                            <w:pPr>
                              <w:pStyle w:val="ac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 xml:space="preserve">охорони здоров’я </w:t>
                            </w:r>
                          </w:p>
                          <w:p w:rsidR="00A30132" w:rsidRPr="001103AC" w:rsidRDefault="00A30132" w:rsidP="00A30132">
                            <w:pPr>
                              <w:pStyle w:val="ac"/>
                              <w:rPr>
                                <w:b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Львівської області</w:t>
                            </w:r>
                          </w:p>
                          <w:p w:rsidR="00A30132" w:rsidRPr="00661B50" w:rsidRDefault="00A30132" w:rsidP="00A30132">
                            <w:pPr>
                              <w:rPr>
                                <w:szCs w:val="28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905" tIns="1905" rIns="1905" bIns="19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59.4pt;margin-top:10.2pt;width:210.6pt;height:67pt;z-index:251660288;visibility:visible;mso-wrap-style:square;mso-width-percent:0;mso-height-percent:0;mso-wrap-distance-left:9.65pt;mso-wrap-distance-top:5.7pt;mso-wrap-distance-right:0;mso-wrap-distance-bottom:5.7pt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" stroked="f">
                <v:fill opacity="0"/>
                <v:textbox inset=".15pt,.15pt,.15pt,.15pt">
                  <w:txbxContent>
                    <w:p w:rsidR="00A30132" w:rsidRPr="005D273C" w:rsidRDefault="00A30132" w:rsidP="00A30132">
                      <w:pPr>
                        <w:pStyle w:val="ab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Керівникам закладів</w:t>
                      </w:r>
                    </w:p>
                    <w:p w:rsidR="00A30132" w:rsidRPr="005D273C" w:rsidRDefault="00A30132" w:rsidP="00A30132">
                      <w:pPr>
                        <w:pStyle w:val="ab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 xml:space="preserve">охорони здоров’я </w:t>
                      </w:r>
                    </w:p>
                    <w:p w:rsidR="00A30132" w:rsidRPr="001103AC" w:rsidRDefault="00A30132" w:rsidP="00A30132">
                      <w:pPr>
                        <w:pStyle w:val="ab"/>
                        <w:rPr>
                          <w:b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Львівської області</w:t>
                      </w:r>
                    </w:p>
                    <w:p w:rsidR="00A30132" w:rsidRPr="00661B50" w:rsidRDefault="00A30132" w:rsidP="00A30132">
                      <w:pPr>
                        <w:rPr>
                          <w:szCs w:val="28"/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30132" w:rsidRDefault="00A30132" w:rsidP="00885B40">
      <w:pPr>
        <w:rPr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146685</wp:posOffset>
                </wp:positionV>
                <wp:extent cx="3142615" cy="59817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261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DE4D9F" id="Text Box 2" o:spid="_x0000_s1026" type="#_x0000_t202" style="position:absolute;margin-left:196.25pt;margin-top:11.55pt;width:247.45pt;height:47.1pt;z-index:251659264;visibility:visible;mso-wrap-style:non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" filled="f" stroked="f" strokecolor="#3465a4">
                <v:stroke joinstyle="round"/>
                <w10:wrap type="square"/>
              </v:shape>
            </w:pict>
          </mc:Fallback>
        </mc:AlternateContent>
      </w:r>
    </w:p>
    <w:p w:rsidR="00A30132" w:rsidRDefault="00A30132" w:rsidP="00885B40">
      <w:pPr>
        <w:jc w:val="both"/>
        <w:rPr>
          <w:sz w:val="28"/>
          <w:szCs w:val="28"/>
          <w:lang w:val="uk-UA"/>
        </w:rPr>
      </w:pPr>
    </w:p>
    <w:p w:rsidR="00A30132" w:rsidRDefault="00A30132" w:rsidP="00885B40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A30132" w:rsidRPr="00FD302C" w:rsidRDefault="00A30132" w:rsidP="00885B40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A30132" w:rsidRDefault="00A30132" w:rsidP="00885B40">
      <w:pPr>
        <w:ind w:firstLine="709"/>
        <w:jc w:val="both"/>
        <w:rPr>
          <w:sz w:val="26"/>
          <w:szCs w:val="26"/>
          <w:lang w:val="uk-UA"/>
        </w:rPr>
      </w:pPr>
    </w:p>
    <w:p w:rsidR="00A30132" w:rsidRDefault="00A30132" w:rsidP="00A30132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Львівської обласної державної адміністрації на вимогу Національної поліції України стосовно громадян, які перебувають у розшуку, </w:t>
      </w:r>
      <w:r w:rsidRPr="006A18B0">
        <w:rPr>
          <w:b/>
          <w:bCs/>
          <w:sz w:val="26"/>
          <w:szCs w:val="26"/>
          <w:lang w:val="uk-UA"/>
        </w:rPr>
        <w:t xml:space="preserve">зобов’язує вас до </w:t>
      </w:r>
      <w:r w:rsidR="006A18B0" w:rsidRPr="006A18B0">
        <w:rPr>
          <w:b/>
          <w:bCs/>
          <w:sz w:val="26"/>
          <w:szCs w:val="26"/>
          <w:lang w:val="uk-UA"/>
        </w:rPr>
        <w:t>25 лютого 2025</w:t>
      </w:r>
      <w:r w:rsidR="006A18B0">
        <w:rPr>
          <w:b/>
          <w:bCs/>
          <w:sz w:val="26"/>
          <w:szCs w:val="26"/>
          <w:lang w:val="uk-UA"/>
        </w:rPr>
        <w:t xml:space="preserve"> року</w:t>
      </w:r>
      <w:bookmarkStart w:id="0" w:name="_GoBack"/>
      <w:bookmarkEnd w:id="0"/>
      <w:r>
        <w:rPr>
          <w:sz w:val="26"/>
          <w:szCs w:val="26"/>
          <w:lang w:val="uk-UA"/>
        </w:rPr>
        <w:t xml:space="preserve"> повідомити </w:t>
      </w:r>
      <w:bookmarkStart w:id="1" w:name="_Hlk101875120"/>
      <w:r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</w:t>
      </w:r>
      <w:proofErr w:type="spellStart"/>
      <w:r w:rsidRPr="00FD7273">
        <w:rPr>
          <w:sz w:val="26"/>
          <w:szCs w:val="26"/>
          <w:lang w:val="uk-UA"/>
        </w:rPr>
        <w:t>тел</w:t>
      </w:r>
      <w:proofErr w:type="spellEnd"/>
      <w:r w:rsidRPr="00FD7273">
        <w:rPr>
          <w:sz w:val="26"/>
          <w:szCs w:val="26"/>
          <w:lang w:val="uk-UA"/>
        </w:rPr>
        <w:t xml:space="preserve">./факс (032) 276-93-28 або на електронну пошту </w:t>
      </w:r>
      <w:proofErr w:type="spellStart"/>
      <w:r w:rsidRPr="0064410E">
        <w:rPr>
          <w:sz w:val="26"/>
          <w:szCs w:val="26"/>
        </w:rPr>
        <w:t>lvivphc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miac</w:t>
      </w:r>
      <w:proofErr w:type="spellEnd"/>
      <w:r w:rsidRPr="00FD7273">
        <w:rPr>
          <w:sz w:val="26"/>
          <w:szCs w:val="26"/>
          <w:lang w:val="uk-UA"/>
        </w:rPr>
        <w:t>@</w:t>
      </w:r>
      <w:proofErr w:type="spellStart"/>
      <w:r w:rsidRPr="0064410E">
        <w:rPr>
          <w:sz w:val="26"/>
          <w:szCs w:val="26"/>
        </w:rPr>
        <w:t>gmail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com</w:t>
      </w:r>
      <w:proofErr w:type="spellEnd"/>
      <w:r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>
        <w:rPr>
          <w:sz w:val="26"/>
          <w:szCs w:val="26"/>
          <w:lang w:val="uk-UA"/>
        </w:rPr>
        <w:t xml:space="preserve"> громадяни</w:t>
      </w:r>
      <w:bookmarkEnd w:id="1"/>
      <w:r>
        <w:rPr>
          <w:sz w:val="26"/>
          <w:szCs w:val="26"/>
          <w:lang w:val="uk-UA"/>
        </w:rPr>
        <w:t>:</w:t>
      </w:r>
    </w:p>
    <w:p w:rsidR="006A18B0" w:rsidRDefault="006A18B0" w:rsidP="00A30132">
      <w:pPr>
        <w:ind w:firstLine="709"/>
        <w:jc w:val="both"/>
        <w:rPr>
          <w:sz w:val="26"/>
          <w:szCs w:val="26"/>
          <w:lang w:val="uk-UA"/>
        </w:rPr>
      </w:pPr>
    </w:p>
    <w:tbl>
      <w:tblPr>
        <w:tblW w:w="9491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119"/>
        <w:gridCol w:w="1698"/>
        <w:gridCol w:w="2694"/>
        <w:gridCol w:w="2266"/>
      </w:tblGrid>
      <w:tr w:rsidR="006B1A4E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C21C6E" w:rsidRDefault="006B1A4E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C21C6E" w:rsidRDefault="006B1A4E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C21C6E" w:rsidRDefault="006B1A4E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C21C6E" w:rsidRDefault="00A30132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C21C6E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C21C6E" w:rsidRDefault="006B1A4E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905FB0" w:rsidRPr="00905FB0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905FB0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F0815" w:rsidRPr="00905FB0" w:rsidRDefault="00905FB0" w:rsidP="004019DF">
            <w:pPr>
              <w:rPr>
                <w:sz w:val="22"/>
                <w:szCs w:val="22"/>
                <w:lang w:val="uk-UA"/>
              </w:rPr>
            </w:pPr>
            <w:proofErr w:type="spellStart"/>
            <w:r w:rsidRPr="00905FB0">
              <w:rPr>
                <w:sz w:val="22"/>
                <w:szCs w:val="22"/>
                <w:lang w:val="uk-UA"/>
              </w:rPr>
              <w:t>Валага</w:t>
            </w:r>
            <w:proofErr w:type="spellEnd"/>
            <w:r w:rsidRPr="00905FB0">
              <w:rPr>
                <w:sz w:val="22"/>
                <w:szCs w:val="22"/>
                <w:lang w:val="uk-UA"/>
              </w:rPr>
              <w:t xml:space="preserve"> Тарас Богданович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905FB0" w:rsidRDefault="00905FB0" w:rsidP="00905FB0">
            <w:pPr>
              <w:rPr>
                <w:sz w:val="22"/>
                <w:szCs w:val="22"/>
                <w:lang w:val="uk-UA"/>
              </w:rPr>
            </w:pPr>
            <w:r w:rsidRPr="00905FB0">
              <w:rPr>
                <w:sz w:val="22"/>
                <w:szCs w:val="22"/>
                <w:lang w:val="uk-UA"/>
              </w:rPr>
              <w:t>24</w:t>
            </w:r>
            <w:r w:rsidR="00535397" w:rsidRPr="00905FB0">
              <w:rPr>
                <w:sz w:val="22"/>
                <w:szCs w:val="22"/>
                <w:lang w:val="uk-UA"/>
              </w:rPr>
              <w:t>.0</w:t>
            </w:r>
            <w:r w:rsidRPr="00905FB0">
              <w:rPr>
                <w:sz w:val="22"/>
                <w:szCs w:val="22"/>
                <w:lang w:val="uk-UA"/>
              </w:rPr>
              <w:t>5</w:t>
            </w:r>
            <w:r w:rsidR="00535397" w:rsidRPr="00905FB0">
              <w:rPr>
                <w:sz w:val="22"/>
                <w:szCs w:val="22"/>
                <w:lang w:val="uk-UA"/>
              </w:rPr>
              <w:t>.19</w:t>
            </w:r>
            <w:r w:rsidRPr="00905FB0">
              <w:rPr>
                <w:sz w:val="22"/>
                <w:szCs w:val="22"/>
                <w:lang w:val="uk-UA"/>
              </w:rPr>
              <w:t>90</w:t>
            </w:r>
            <w:r w:rsidR="00535397" w:rsidRPr="00905FB0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="00535397" w:rsidRPr="00905FB0">
              <w:rPr>
                <w:sz w:val="22"/>
                <w:szCs w:val="22"/>
                <w:lang w:val="uk-UA"/>
              </w:rPr>
              <w:t>р.н</w:t>
            </w:r>
            <w:proofErr w:type="spellEnd"/>
            <w:r w:rsidR="00535397" w:rsidRPr="00905FB0"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905FB0" w:rsidRDefault="00905FB0" w:rsidP="004019DF">
            <w:pPr>
              <w:rPr>
                <w:sz w:val="22"/>
                <w:szCs w:val="22"/>
                <w:lang w:val="uk-UA"/>
              </w:rPr>
            </w:pPr>
            <w:r w:rsidRPr="00905FB0">
              <w:rPr>
                <w:sz w:val="22"/>
                <w:szCs w:val="22"/>
                <w:lang w:val="uk-UA"/>
              </w:rPr>
              <w:t xml:space="preserve">Львівська обл., Самбірський р-н, </w:t>
            </w:r>
            <w:proofErr w:type="spellStart"/>
            <w:r w:rsidRPr="00905FB0">
              <w:rPr>
                <w:sz w:val="22"/>
                <w:szCs w:val="22"/>
                <w:lang w:val="uk-UA"/>
              </w:rPr>
              <w:t>с.Дубляни</w:t>
            </w:r>
            <w:proofErr w:type="spellEnd"/>
            <w:r w:rsidRPr="00905FB0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905FB0">
              <w:rPr>
                <w:sz w:val="22"/>
                <w:szCs w:val="22"/>
                <w:lang w:val="uk-UA"/>
              </w:rPr>
              <w:t>вул.Івана</w:t>
            </w:r>
            <w:proofErr w:type="spellEnd"/>
            <w:r w:rsidRPr="00905FB0">
              <w:rPr>
                <w:sz w:val="22"/>
                <w:szCs w:val="22"/>
                <w:lang w:val="uk-UA"/>
              </w:rPr>
              <w:t xml:space="preserve"> Франка, 181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19DF" w:rsidRPr="00905FB0" w:rsidRDefault="004019DF" w:rsidP="004019DF">
            <w:pPr>
              <w:jc w:val="center"/>
              <w:rPr>
                <w:sz w:val="22"/>
                <w:szCs w:val="22"/>
              </w:rPr>
            </w:pPr>
            <w:r w:rsidRPr="00905FB0">
              <w:rPr>
                <w:sz w:val="22"/>
                <w:szCs w:val="22"/>
                <w:lang w:val="uk-UA"/>
              </w:rPr>
              <w:t xml:space="preserve">з </w:t>
            </w:r>
            <w:r w:rsidR="00AF0815" w:rsidRPr="00905FB0">
              <w:rPr>
                <w:sz w:val="22"/>
                <w:szCs w:val="22"/>
                <w:lang w:val="uk-UA"/>
              </w:rPr>
              <w:t>0</w:t>
            </w:r>
            <w:r w:rsidR="00E6699B" w:rsidRPr="00905FB0">
              <w:rPr>
                <w:sz w:val="22"/>
                <w:szCs w:val="22"/>
                <w:lang w:val="uk-UA"/>
              </w:rPr>
              <w:t>1</w:t>
            </w:r>
            <w:r w:rsidR="00F21909" w:rsidRPr="00905FB0">
              <w:rPr>
                <w:sz w:val="22"/>
                <w:szCs w:val="22"/>
                <w:lang w:val="uk-UA"/>
              </w:rPr>
              <w:t>.</w:t>
            </w:r>
            <w:r w:rsidR="005A3232" w:rsidRPr="00905FB0">
              <w:rPr>
                <w:sz w:val="22"/>
                <w:szCs w:val="22"/>
                <w:lang w:val="uk-UA"/>
              </w:rPr>
              <w:t>0</w:t>
            </w:r>
            <w:r w:rsidR="00E6699B" w:rsidRPr="00905FB0">
              <w:rPr>
                <w:sz w:val="22"/>
                <w:szCs w:val="22"/>
                <w:lang w:val="uk-UA"/>
              </w:rPr>
              <w:t>1</w:t>
            </w:r>
            <w:r w:rsidR="00F21909" w:rsidRPr="00905FB0">
              <w:rPr>
                <w:sz w:val="22"/>
                <w:szCs w:val="22"/>
                <w:lang w:val="uk-UA"/>
              </w:rPr>
              <w:t>.</w:t>
            </w:r>
            <w:r w:rsidR="005D69F4" w:rsidRPr="00905FB0">
              <w:rPr>
                <w:sz w:val="22"/>
                <w:szCs w:val="22"/>
                <w:lang w:val="uk-UA"/>
              </w:rPr>
              <w:t>20</w:t>
            </w:r>
            <w:r w:rsidR="00905FB0" w:rsidRPr="00905FB0">
              <w:rPr>
                <w:sz w:val="22"/>
                <w:szCs w:val="22"/>
                <w:lang w:val="uk-UA"/>
              </w:rPr>
              <w:t>23</w:t>
            </w:r>
            <w:r w:rsidRPr="00905FB0">
              <w:rPr>
                <w:sz w:val="22"/>
                <w:szCs w:val="22"/>
                <w:lang w:val="uk-UA"/>
              </w:rPr>
              <w:t>р.</w:t>
            </w:r>
          </w:p>
          <w:p w:rsidR="004019DF" w:rsidRPr="00905FB0" w:rsidRDefault="004019DF" w:rsidP="004019DF">
            <w:pPr>
              <w:jc w:val="center"/>
              <w:rPr>
                <w:sz w:val="22"/>
                <w:szCs w:val="22"/>
              </w:rPr>
            </w:pPr>
            <w:r w:rsidRPr="00905FB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2111C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C21C6E" w:rsidRDefault="00B2111C" w:rsidP="00B211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C21C6E" w:rsidRDefault="00905FB0" w:rsidP="00B2111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Притула Олег Михайлович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C21C6E" w:rsidRDefault="00905FB0" w:rsidP="00B2111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01.04.1991р.н.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C21C6E" w:rsidRDefault="00D72DD6" w:rsidP="00B2111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D6" w:rsidRPr="00C21C6E" w:rsidRDefault="00D72DD6" w:rsidP="00D72DD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 w:rsidR="00905FB0">
              <w:rPr>
                <w:sz w:val="22"/>
                <w:szCs w:val="22"/>
                <w:lang w:val="uk-UA"/>
              </w:rPr>
              <w:t>27.10.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 w:rsidR="00905FB0">
              <w:rPr>
                <w:sz w:val="22"/>
                <w:szCs w:val="22"/>
                <w:lang w:val="uk-UA"/>
              </w:rPr>
              <w:t>2</w:t>
            </w:r>
            <w:r>
              <w:rPr>
                <w:sz w:val="22"/>
                <w:szCs w:val="22"/>
                <w:lang w:val="uk-UA"/>
              </w:rPr>
              <w:t>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B2111C" w:rsidRPr="00C21C6E" w:rsidRDefault="00D72DD6" w:rsidP="00D72DD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7442E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C21C6E" w:rsidRDefault="0087442E" w:rsidP="0087442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C21C6E" w:rsidRDefault="001F52E8" w:rsidP="0087442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Дудкін Дмитро Вадимович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C21C6E" w:rsidRDefault="001F52E8" w:rsidP="0087442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04.07.1989р.н.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C21C6E" w:rsidRDefault="001F52E8" w:rsidP="0087442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D6" w:rsidRPr="00C21C6E" w:rsidRDefault="001F52E8" w:rsidP="00D72DD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з 22</w:t>
            </w:r>
            <w:r w:rsidR="00D72DD6"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</w:t>
            </w:r>
            <w:r w:rsidR="00D72DD6">
              <w:rPr>
                <w:sz w:val="22"/>
                <w:szCs w:val="22"/>
                <w:lang w:val="uk-UA"/>
              </w:rPr>
              <w:t>0</w:t>
            </w:r>
            <w:r w:rsidR="00D72DD6"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="00D72DD6" w:rsidRPr="00C21C6E">
              <w:rPr>
                <w:sz w:val="22"/>
                <w:szCs w:val="22"/>
                <w:lang w:val="uk-UA"/>
              </w:rPr>
              <w:t>р.</w:t>
            </w:r>
          </w:p>
          <w:p w:rsidR="0087442E" w:rsidRPr="00C21C6E" w:rsidRDefault="00D72DD6" w:rsidP="00D72DD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1F52E8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Москвитин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Тарас Олександрович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1F52E8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29.10.1995р.н.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1F52E8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933ED" w:rsidRPr="00C21C6E" w:rsidRDefault="00A933ED" w:rsidP="00A933E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 w:rsidR="001F52E8">
              <w:rPr>
                <w:sz w:val="22"/>
                <w:szCs w:val="22"/>
                <w:lang w:val="uk-UA"/>
              </w:rPr>
              <w:t>25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 w:rsidR="001F52E8"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0.</w:t>
            </w:r>
            <w:r w:rsidR="001F52E8">
              <w:rPr>
                <w:sz w:val="22"/>
                <w:szCs w:val="22"/>
                <w:lang w:val="uk-UA"/>
              </w:rPr>
              <w:t>2024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A933ED" w:rsidP="00A933ED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1F52E8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Котля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О</w:t>
            </w:r>
            <w:r w:rsidR="005A22E6">
              <w:rPr>
                <w:sz w:val="22"/>
                <w:szCs w:val="22"/>
                <w:lang w:val="uk-UA"/>
              </w:rPr>
              <w:t>лександр Владиславович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5A22E6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09.07.1971р.н.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5A22E6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</w:t>
            </w:r>
            <w:proofErr w:type="spellStart"/>
            <w:r>
              <w:rPr>
                <w:sz w:val="22"/>
                <w:szCs w:val="22"/>
                <w:lang w:val="uk-UA"/>
              </w:rPr>
              <w:t>обл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Самбірський р-н, </w:t>
            </w:r>
            <w:proofErr w:type="spellStart"/>
            <w:r>
              <w:rPr>
                <w:sz w:val="22"/>
                <w:szCs w:val="22"/>
                <w:lang w:val="uk-UA"/>
              </w:rPr>
              <w:t>с.Сусідовичі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вул.Сонячна</w:t>
            </w:r>
            <w:proofErr w:type="spellEnd"/>
            <w:r>
              <w:rPr>
                <w:sz w:val="22"/>
                <w:szCs w:val="22"/>
                <w:lang w:val="uk-UA"/>
              </w:rPr>
              <w:t>, 50А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C5FB4" w:rsidRPr="00C21C6E" w:rsidRDefault="00BC5FB4" w:rsidP="00BC5FB4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з 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 w:rsidR="00AE5CAD">
              <w:rPr>
                <w:sz w:val="22"/>
                <w:szCs w:val="22"/>
                <w:lang w:val="uk-UA"/>
              </w:rPr>
              <w:t>2</w:t>
            </w:r>
            <w:r>
              <w:rPr>
                <w:sz w:val="22"/>
                <w:szCs w:val="22"/>
                <w:lang w:val="uk-UA"/>
              </w:rPr>
              <w:t>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BC5FB4" w:rsidP="00BC5FB4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AE5CAD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Стець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Ігор Іванович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AE5CAD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29.05.1985р.н.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AE5CAD" w:rsidP="006C40D8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</w:t>
            </w:r>
            <w:proofErr w:type="spellStart"/>
            <w:r>
              <w:rPr>
                <w:sz w:val="22"/>
                <w:szCs w:val="22"/>
                <w:lang w:val="uk-UA"/>
              </w:rPr>
              <w:t>обл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Самбірський р-н, </w:t>
            </w:r>
            <w:proofErr w:type="spellStart"/>
            <w:r>
              <w:rPr>
                <w:sz w:val="22"/>
                <w:szCs w:val="22"/>
                <w:lang w:val="uk-UA"/>
              </w:rPr>
              <w:t>с.Погірці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вул.Садова</w:t>
            </w:r>
            <w:proofErr w:type="spellEnd"/>
            <w:r>
              <w:rPr>
                <w:sz w:val="22"/>
                <w:szCs w:val="22"/>
                <w:lang w:val="uk-UA"/>
              </w:rPr>
              <w:t>, 25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40D8" w:rsidRPr="00C21C6E" w:rsidRDefault="006C40D8" w:rsidP="006C40D8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 w:rsidR="00AE5CAD"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 w:rsidR="00AE5CAD">
              <w:rPr>
                <w:sz w:val="22"/>
                <w:szCs w:val="22"/>
                <w:lang w:val="uk-UA"/>
              </w:rPr>
              <w:t>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6C40D8" w:rsidP="006C40D8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572D58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Паславський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Василь Михайлович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572D58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16.05.1983р.н.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572D58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</w:t>
            </w:r>
            <w:proofErr w:type="spellStart"/>
            <w:r>
              <w:rPr>
                <w:sz w:val="22"/>
                <w:szCs w:val="22"/>
                <w:lang w:val="uk-UA"/>
              </w:rPr>
              <w:t>обл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Самбірський р-н, </w:t>
            </w:r>
            <w:proofErr w:type="spellStart"/>
            <w:r>
              <w:rPr>
                <w:sz w:val="22"/>
                <w:szCs w:val="22"/>
                <w:lang w:val="uk-UA"/>
              </w:rPr>
              <w:t>м.Новий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uk-UA"/>
              </w:rPr>
              <w:t>Калинів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пл.Авіації</w:t>
            </w:r>
            <w:proofErr w:type="spellEnd"/>
            <w:r>
              <w:rPr>
                <w:sz w:val="22"/>
                <w:szCs w:val="22"/>
                <w:lang w:val="uk-UA"/>
              </w:rPr>
              <w:t>, 5/22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40D8" w:rsidRPr="00C21C6E" w:rsidRDefault="006C40D8" w:rsidP="006C40D8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 w:rsidR="00572D58"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 w:rsidR="00572D58"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6C40D8" w:rsidP="006C40D8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7C0BE0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Протещак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Андрій </w:t>
            </w:r>
            <w:proofErr w:type="spellStart"/>
            <w:r>
              <w:rPr>
                <w:sz w:val="22"/>
                <w:szCs w:val="22"/>
                <w:lang w:val="uk-UA"/>
              </w:rPr>
              <w:t>Омельянович</w:t>
            </w:r>
            <w:proofErr w:type="spellEnd"/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7C0BE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22.11.1982р.н.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7C0BE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</w:t>
            </w:r>
            <w:proofErr w:type="spellStart"/>
            <w:r>
              <w:rPr>
                <w:sz w:val="22"/>
                <w:szCs w:val="22"/>
                <w:lang w:val="uk-UA"/>
              </w:rPr>
              <w:t>обл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Самбірський р-н, </w:t>
            </w:r>
            <w:proofErr w:type="spellStart"/>
            <w:r>
              <w:rPr>
                <w:sz w:val="22"/>
                <w:szCs w:val="22"/>
                <w:lang w:val="uk-UA"/>
              </w:rPr>
              <w:t>с.Корналовичі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вул.М.Коцюбинського</w:t>
            </w:r>
            <w:proofErr w:type="spellEnd"/>
            <w:r>
              <w:rPr>
                <w:sz w:val="22"/>
                <w:szCs w:val="22"/>
                <w:lang w:val="uk-UA"/>
              </w:rPr>
              <w:t>, 151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0BE0" w:rsidRPr="00C21C6E" w:rsidRDefault="007C0BE0" w:rsidP="007C0BE0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7C0BE0" w:rsidP="007C0BE0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7C0BE0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Довганик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Наталія Ігорівна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7C0BE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04.10.1968р.н.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BF74C1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</w:t>
            </w:r>
            <w:r w:rsidR="007C0BE0">
              <w:rPr>
                <w:sz w:val="22"/>
                <w:szCs w:val="22"/>
                <w:lang w:val="uk-UA"/>
              </w:rPr>
              <w:t>.Львів</w:t>
            </w:r>
            <w:proofErr w:type="spellEnd"/>
            <w:r w:rsidR="007C0BE0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="007C0BE0">
              <w:rPr>
                <w:sz w:val="22"/>
                <w:szCs w:val="22"/>
                <w:lang w:val="uk-UA"/>
              </w:rPr>
              <w:t>вул.В.Великого</w:t>
            </w:r>
            <w:proofErr w:type="spellEnd"/>
            <w:r w:rsidR="007C0BE0">
              <w:rPr>
                <w:sz w:val="22"/>
                <w:szCs w:val="22"/>
                <w:lang w:val="uk-UA"/>
              </w:rPr>
              <w:t>, 102/22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4C1" w:rsidRPr="00C21C6E" w:rsidRDefault="00BF74C1" w:rsidP="00BF74C1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BF74C1" w:rsidP="00BF74C1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67372C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Ганоченко</w:t>
            </w:r>
            <w:proofErr w:type="spellEnd"/>
            <w:r w:rsidR="00D21F02">
              <w:rPr>
                <w:sz w:val="22"/>
                <w:szCs w:val="22"/>
                <w:lang w:val="uk-UA"/>
              </w:rPr>
              <w:t xml:space="preserve"> Ростислав Володимирович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D21F02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14.06.1987р.н.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D21F02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вул.В.Великого</w:t>
            </w:r>
            <w:proofErr w:type="spellEnd"/>
            <w:r>
              <w:rPr>
                <w:sz w:val="22"/>
                <w:szCs w:val="22"/>
                <w:lang w:val="uk-UA"/>
              </w:rPr>
              <w:t>, 17/3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2446C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Оліферчук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Олександр Миколайович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2446C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09.06.1994р.н.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2446C" w:rsidP="0092446C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вул.Стрийська</w:t>
            </w:r>
            <w:proofErr w:type="spellEnd"/>
            <w:r>
              <w:rPr>
                <w:sz w:val="22"/>
                <w:szCs w:val="22"/>
                <w:lang w:val="uk-UA"/>
              </w:rPr>
              <w:t>, 88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 w:rsidR="0092446C">
              <w:rPr>
                <w:sz w:val="22"/>
                <w:szCs w:val="22"/>
                <w:lang w:val="uk-UA"/>
              </w:rPr>
              <w:t>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B3263B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Топорницький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Михайло Олегович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B3263B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21.11.1971р.н.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B3263B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с.Зимна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Вода, </w:t>
            </w:r>
            <w:proofErr w:type="spellStart"/>
            <w:r>
              <w:rPr>
                <w:sz w:val="22"/>
                <w:szCs w:val="22"/>
                <w:lang w:val="uk-UA"/>
              </w:rPr>
              <w:t>вул.Зеньковецької</w:t>
            </w:r>
            <w:proofErr w:type="spellEnd"/>
            <w:r>
              <w:rPr>
                <w:sz w:val="22"/>
                <w:szCs w:val="22"/>
                <w:lang w:val="uk-UA"/>
              </w:rPr>
              <w:t>, 30/3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426933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Лаврут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Олександр Анатолійович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426933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08.08.1953р.н.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426933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Луганська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м.Рубіжне</w:t>
            </w:r>
            <w:proofErr w:type="spellEnd"/>
            <w:r>
              <w:rPr>
                <w:sz w:val="22"/>
                <w:szCs w:val="22"/>
                <w:lang w:val="uk-UA"/>
              </w:rPr>
              <w:t>, пров.Клубний,5/2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 w:rsidR="00426933">
              <w:rPr>
                <w:sz w:val="22"/>
                <w:szCs w:val="22"/>
                <w:lang w:val="uk-UA"/>
              </w:rPr>
              <w:t>9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 w:rsidR="00426933">
              <w:rPr>
                <w:sz w:val="22"/>
                <w:szCs w:val="22"/>
                <w:lang w:val="uk-UA"/>
              </w:rPr>
              <w:t>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6015F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Кушнір </w:t>
            </w:r>
            <w:r w:rsidR="0080484F">
              <w:rPr>
                <w:sz w:val="22"/>
                <w:szCs w:val="22"/>
                <w:lang w:val="uk-UA"/>
              </w:rPr>
              <w:t>Володимир Васильович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80484F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04.12.1972р.н.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80484F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вул.Симоненка</w:t>
            </w:r>
            <w:proofErr w:type="spellEnd"/>
            <w:r>
              <w:rPr>
                <w:sz w:val="22"/>
                <w:szCs w:val="22"/>
                <w:lang w:val="uk-UA"/>
              </w:rPr>
              <w:t>, 10/46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="0080484F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</w:t>
            </w:r>
            <w:r w:rsidR="0080484F">
              <w:rPr>
                <w:sz w:val="22"/>
                <w:szCs w:val="22"/>
                <w:lang w:val="uk-UA"/>
              </w:rPr>
              <w:t>2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930EAD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EAD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930EAD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80484F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Бариляк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Назарій Володимирович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80484F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26.09.1997р.н.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0EAD" w:rsidRPr="00C21C6E" w:rsidRDefault="0080484F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вул.Пулюя</w:t>
            </w:r>
            <w:proofErr w:type="spellEnd"/>
            <w:r>
              <w:rPr>
                <w:sz w:val="22"/>
                <w:szCs w:val="22"/>
                <w:lang w:val="uk-UA"/>
              </w:rPr>
              <w:t>, 11/61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="0080484F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</w:t>
            </w:r>
            <w:r w:rsidR="0080484F">
              <w:rPr>
                <w:sz w:val="22"/>
                <w:szCs w:val="22"/>
                <w:lang w:val="uk-UA"/>
              </w:rPr>
              <w:t>2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502621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6699B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6699B" w:rsidRPr="00C21C6E" w:rsidRDefault="00E6699B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6699B" w:rsidRPr="00C21C6E" w:rsidRDefault="0080484F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Оверко Михайло Михайлович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6699B" w:rsidRPr="00C21C6E" w:rsidRDefault="0080484F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21.11.1982р.н.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6699B" w:rsidRPr="00C21C6E" w:rsidRDefault="0080484F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вул.Наукова</w:t>
            </w:r>
            <w:proofErr w:type="spellEnd"/>
            <w:r>
              <w:rPr>
                <w:sz w:val="22"/>
                <w:szCs w:val="22"/>
                <w:lang w:val="uk-UA"/>
              </w:rPr>
              <w:t>, 28/78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="0080484F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</w:t>
            </w:r>
            <w:r w:rsidR="0080484F">
              <w:rPr>
                <w:sz w:val="22"/>
                <w:szCs w:val="22"/>
                <w:lang w:val="uk-UA"/>
              </w:rPr>
              <w:t>2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E6699B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9D51AD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Гнідець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Андрій Іванович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D2F98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25.09.1972р.н.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D2F98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вул.Величковського</w:t>
            </w:r>
            <w:proofErr w:type="spellEnd"/>
            <w:r>
              <w:rPr>
                <w:sz w:val="22"/>
                <w:szCs w:val="22"/>
                <w:lang w:val="uk-UA"/>
              </w:rPr>
              <w:t>, 44/136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="00BD2F98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</w:t>
            </w:r>
            <w:r w:rsidR="00BD2F98">
              <w:rPr>
                <w:sz w:val="22"/>
                <w:szCs w:val="22"/>
                <w:lang w:val="uk-UA"/>
              </w:rPr>
              <w:t>2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D2F98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Радченко Валентина Борисівна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D2F98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25.12.1937р.н.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9660A" w:rsidRPr="00C21C6E" w:rsidRDefault="00BD2F98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вул.В.Великого</w:t>
            </w:r>
            <w:proofErr w:type="spellEnd"/>
            <w:r>
              <w:rPr>
                <w:sz w:val="22"/>
                <w:szCs w:val="22"/>
                <w:lang w:val="uk-UA"/>
              </w:rPr>
              <w:t>, 63/32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 w:rsidR="00BD2F98">
              <w:rPr>
                <w:sz w:val="22"/>
                <w:szCs w:val="22"/>
                <w:lang w:val="uk-UA"/>
              </w:rPr>
              <w:t>5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E7D6B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Ярошевський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Роман Іванович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E7D6B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20.03.1987р.н.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EE4D17" w:rsidP="007C4352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E7D6B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Сагайдаков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Максим Вікторович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E7D6B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27.05.1986р.н.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072E" w:rsidRPr="00C21C6E" w:rsidRDefault="00EE4D17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E7D6B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Крохмальний Роман Богданович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E7D6B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08.04.1996р.н.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E7D6B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Кавалерідзе, 5/17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 w:rsidR="00BE7D6B">
              <w:rPr>
                <w:sz w:val="22"/>
                <w:szCs w:val="22"/>
                <w:lang w:val="uk-UA"/>
              </w:rPr>
              <w:t>5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 w:rsidR="00BE7D6B">
              <w:rPr>
                <w:sz w:val="22"/>
                <w:szCs w:val="22"/>
                <w:lang w:val="uk-UA"/>
              </w:rPr>
              <w:t>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E94D55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Бадагадзе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Сандро Йосипович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E94D55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01.08.1970р.н.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E94D55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уродженець </w:t>
            </w:r>
            <w:proofErr w:type="spellStart"/>
            <w:r>
              <w:rPr>
                <w:sz w:val="22"/>
                <w:szCs w:val="22"/>
                <w:lang w:val="uk-UA"/>
              </w:rPr>
              <w:t>м.Тбілісі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Грузія, раніше проживаючий за </w:t>
            </w:r>
            <w:proofErr w:type="spellStart"/>
            <w:r>
              <w:rPr>
                <w:sz w:val="22"/>
                <w:szCs w:val="22"/>
                <w:lang w:val="uk-UA"/>
              </w:rPr>
              <w:t>адресою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: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вул.Кульпарківська</w:t>
            </w:r>
            <w:proofErr w:type="spellEnd"/>
            <w:r>
              <w:rPr>
                <w:sz w:val="22"/>
                <w:szCs w:val="22"/>
                <w:lang w:val="uk-UA"/>
              </w:rPr>
              <w:t>, 64/4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 w:rsidR="00C96854">
              <w:rPr>
                <w:sz w:val="22"/>
                <w:szCs w:val="22"/>
                <w:lang w:val="uk-UA"/>
              </w:rPr>
              <w:t>19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44D30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Равський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Олег Богданович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44D3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14.07.1986р.н.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44D30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вул.О.Степанівни</w:t>
            </w:r>
            <w:proofErr w:type="spellEnd"/>
            <w:r>
              <w:rPr>
                <w:sz w:val="22"/>
                <w:szCs w:val="22"/>
                <w:lang w:val="uk-UA"/>
              </w:rPr>
              <w:t>, 35/12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 w:rsidR="00B44D30">
              <w:rPr>
                <w:sz w:val="22"/>
                <w:szCs w:val="22"/>
                <w:lang w:val="uk-UA"/>
              </w:rPr>
              <w:t>19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44D3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Бойко Юрій Миколайович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44D3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11.04.1985р.н.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44D3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обл., Самбірський р-н, </w:t>
            </w:r>
            <w:proofErr w:type="spellStart"/>
            <w:r>
              <w:rPr>
                <w:sz w:val="22"/>
                <w:szCs w:val="22"/>
                <w:lang w:val="uk-UA"/>
              </w:rPr>
              <w:t>с.Чернихів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 w:rsidR="00B44D30">
              <w:rPr>
                <w:sz w:val="22"/>
                <w:szCs w:val="22"/>
                <w:lang w:val="uk-UA"/>
              </w:rPr>
              <w:t>19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F5318" w:rsidRDefault="00B44D30" w:rsidP="00930EA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Nawaz </w:t>
            </w:r>
            <w:proofErr w:type="spellStart"/>
            <w:r>
              <w:rPr>
                <w:sz w:val="22"/>
                <w:szCs w:val="22"/>
                <w:lang w:val="en-US"/>
              </w:rPr>
              <w:t>Mansoor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Mohammad </w:t>
            </w:r>
          </w:p>
          <w:p w:rsidR="002A49F9" w:rsidRPr="00B44D30" w:rsidRDefault="00B44D30" w:rsidP="00930EA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sz w:val="22"/>
                <w:szCs w:val="22"/>
                <w:lang w:val="uk-UA"/>
              </w:rPr>
              <w:t>Наваз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uk-UA"/>
              </w:rPr>
              <w:t>Мансур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uk-UA"/>
              </w:rPr>
              <w:t>Моххамад</w:t>
            </w:r>
            <w:proofErr w:type="spellEnd"/>
            <w:r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44D3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02.05.1975р.н.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44D3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громадянин Індії, раніше проживаючий за </w:t>
            </w:r>
            <w:proofErr w:type="spellStart"/>
            <w:r>
              <w:rPr>
                <w:sz w:val="22"/>
                <w:szCs w:val="22"/>
                <w:lang w:val="uk-UA"/>
              </w:rPr>
              <w:t>адресою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: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вул.Рудницького</w:t>
            </w:r>
            <w:proofErr w:type="spellEnd"/>
            <w:r>
              <w:rPr>
                <w:sz w:val="22"/>
                <w:szCs w:val="22"/>
                <w:lang w:val="uk-UA"/>
              </w:rPr>
              <w:t>, 7а/4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 w:rsidR="00B44D30">
              <w:rPr>
                <w:sz w:val="22"/>
                <w:szCs w:val="22"/>
                <w:lang w:val="uk-UA"/>
              </w:rPr>
              <w:t>19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6717B7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Кондратенко Дмитро </w:t>
            </w:r>
            <w:proofErr w:type="spellStart"/>
            <w:r>
              <w:rPr>
                <w:sz w:val="22"/>
                <w:szCs w:val="22"/>
                <w:lang w:val="uk-UA"/>
              </w:rPr>
              <w:t>Вячеславович</w:t>
            </w:r>
            <w:proofErr w:type="spellEnd"/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6717B7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21.04.1973р.н.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6717B7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>, вул.У.Кравченко,12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 w:rsidR="006717B7">
              <w:rPr>
                <w:sz w:val="22"/>
                <w:szCs w:val="22"/>
                <w:lang w:val="uk-UA"/>
              </w:rPr>
              <w:t>19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90219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Ткач Дмитро Михайлович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90219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08.11.1981р.н.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90219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м.Миколаїв</w:t>
            </w:r>
            <w:proofErr w:type="spellEnd"/>
            <w:r>
              <w:rPr>
                <w:sz w:val="22"/>
                <w:szCs w:val="22"/>
                <w:lang w:val="uk-UA"/>
              </w:rPr>
              <w:t>, вул.Вузька,21а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 w:rsidR="00290219"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 w:rsidR="00290219">
              <w:rPr>
                <w:sz w:val="22"/>
                <w:szCs w:val="22"/>
                <w:lang w:val="uk-UA"/>
              </w:rPr>
              <w:t>6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E11F1C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Явір Олег Степанович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E11F1C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03.01.1992р.н.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E11F1C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обл., Дрогобицький р-н, </w:t>
            </w:r>
            <w:proofErr w:type="spellStart"/>
            <w:r>
              <w:rPr>
                <w:sz w:val="22"/>
                <w:szCs w:val="22"/>
                <w:lang w:val="uk-UA"/>
              </w:rPr>
              <w:t>с.Летня</w:t>
            </w:r>
            <w:proofErr w:type="spellEnd"/>
            <w:r>
              <w:rPr>
                <w:sz w:val="22"/>
                <w:szCs w:val="22"/>
                <w:lang w:val="uk-UA"/>
              </w:rPr>
              <w:t>, вул.Дрогобицька,155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 w:rsidR="00E11F1C">
              <w:rPr>
                <w:sz w:val="22"/>
                <w:szCs w:val="22"/>
                <w:lang w:val="uk-UA"/>
              </w:rPr>
              <w:t>31.</w:t>
            </w:r>
            <w:r>
              <w:rPr>
                <w:sz w:val="22"/>
                <w:szCs w:val="22"/>
                <w:lang w:val="uk-UA"/>
              </w:rPr>
              <w:t>1</w:t>
            </w:r>
            <w:r w:rsidR="00E11F1C">
              <w:rPr>
                <w:sz w:val="22"/>
                <w:szCs w:val="22"/>
                <w:lang w:val="uk-UA"/>
              </w:rPr>
              <w:t>2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6D1A2B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Калин Михайло Мирославович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6D1A2B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22.06.1987р.н.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6D1A2B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Золочівський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р-н, </w:t>
            </w:r>
            <w:proofErr w:type="spellStart"/>
            <w:r>
              <w:rPr>
                <w:sz w:val="22"/>
                <w:szCs w:val="22"/>
                <w:lang w:val="uk-UA"/>
              </w:rPr>
              <w:t>с.Старий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uk-UA"/>
              </w:rPr>
              <w:t>Милятин</w:t>
            </w:r>
            <w:proofErr w:type="spellEnd"/>
            <w:r>
              <w:rPr>
                <w:sz w:val="22"/>
                <w:szCs w:val="22"/>
                <w:lang w:val="uk-UA"/>
              </w:rPr>
              <w:t>, вул.Незалежності,11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 w:rsidR="006D1A2B">
              <w:rPr>
                <w:sz w:val="22"/>
                <w:szCs w:val="22"/>
                <w:lang w:val="uk-UA"/>
              </w:rPr>
              <w:t>18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 w:rsidR="006D1A2B">
              <w:rPr>
                <w:sz w:val="22"/>
                <w:szCs w:val="22"/>
                <w:lang w:val="uk-UA"/>
              </w:rPr>
              <w:t>8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66195F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Парфенюк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Роман Костянтинович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66195F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08.09.2000р.н.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66195F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вул.Гната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Хоткевича,28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 w:rsidR="0066195F">
              <w:rPr>
                <w:sz w:val="22"/>
                <w:szCs w:val="22"/>
                <w:lang w:val="uk-UA"/>
              </w:rPr>
              <w:t>29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 w:rsidR="0066195F">
              <w:rPr>
                <w:sz w:val="22"/>
                <w:szCs w:val="22"/>
                <w:lang w:val="uk-UA"/>
              </w:rPr>
              <w:t>7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95555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Павловський Ігор Іванович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95555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07.03.1981р.н.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95555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вул.І.Пулюя</w:t>
            </w:r>
            <w:proofErr w:type="spellEnd"/>
            <w:r>
              <w:rPr>
                <w:sz w:val="22"/>
                <w:szCs w:val="22"/>
                <w:lang w:val="uk-UA"/>
              </w:rPr>
              <w:t>, 18/38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F777E" w:rsidP="0092201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Попик Олег Романович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F777E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26.05.1996р.н.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F777E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с.Муроване</w:t>
            </w:r>
            <w:proofErr w:type="spellEnd"/>
            <w:r>
              <w:rPr>
                <w:sz w:val="22"/>
                <w:szCs w:val="22"/>
                <w:lang w:val="uk-UA"/>
              </w:rPr>
              <w:t>, вул.Вокзальна,15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1</w:t>
            </w:r>
            <w:r w:rsidR="00BF777E">
              <w:rPr>
                <w:sz w:val="22"/>
                <w:szCs w:val="22"/>
                <w:lang w:val="uk-UA"/>
              </w:rPr>
              <w:t>8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 w:rsidR="00BF777E">
              <w:rPr>
                <w:sz w:val="22"/>
                <w:szCs w:val="22"/>
                <w:lang w:val="uk-UA"/>
              </w:rPr>
              <w:t>8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F777E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Гариленко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Сергій Владиславович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F777E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24.05.1972р.н.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6A18B0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 w:rsidR="00BF777E">
              <w:rPr>
                <w:sz w:val="22"/>
                <w:szCs w:val="22"/>
                <w:lang w:val="uk-UA"/>
              </w:rPr>
              <w:t>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F777E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Моцяк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Руслан Ярославович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F777E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15.01.1989р.н.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BF777E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обл., Самбірський р-н, </w:t>
            </w:r>
            <w:proofErr w:type="spellStart"/>
            <w:r>
              <w:rPr>
                <w:sz w:val="22"/>
                <w:szCs w:val="22"/>
                <w:lang w:val="uk-UA"/>
              </w:rPr>
              <w:t>м.Добромиль</w:t>
            </w:r>
            <w:proofErr w:type="spellEnd"/>
            <w:r>
              <w:rPr>
                <w:sz w:val="22"/>
                <w:szCs w:val="22"/>
                <w:lang w:val="uk-UA"/>
              </w:rPr>
              <w:t>, вул.Грушевського,14/3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 w:rsidR="00BF777E">
              <w:rPr>
                <w:sz w:val="22"/>
                <w:szCs w:val="22"/>
                <w:lang w:val="uk-UA"/>
              </w:rPr>
              <w:t>2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 w:rsidR="00BF777E">
              <w:rPr>
                <w:sz w:val="22"/>
                <w:szCs w:val="22"/>
                <w:lang w:val="uk-UA"/>
              </w:rPr>
              <w:t>8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2270A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Хасмудінов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Сергій Миколайович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2270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20.06.1978р.н.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2270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Донецька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м.Добропілля</w:t>
            </w:r>
            <w:proofErr w:type="spellEnd"/>
            <w:r>
              <w:rPr>
                <w:sz w:val="22"/>
                <w:szCs w:val="22"/>
                <w:lang w:val="uk-UA"/>
              </w:rPr>
              <w:t>, вул.Миру,34/3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 w:rsidR="00C2270A">
              <w:rPr>
                <w:sz w:val="22"/>
                <w:szCs w:val="22"/>
                <w:lang w:val="uk-UA"/>
              </w:rPr>
              <w:t>4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2270A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Бочарова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Неллі Анатоліївна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2270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14.09.1959р.н.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2270A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м.Луганськ</w:t>
            </w:r>
            <w:proofErr w:type="spellEnd"/>
            <w:r>
              <w:rPr>
                <w:sz w:val="22"/>
                <w:szCs w:val="22"/>
                <w:lang w:val="uk-UA"/>
              </w:rPr>
              <w:t>, квартал Щорса,22/36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2270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Єфремов Сергій Володимирович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2270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15.09.1976р.н.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C2270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обл., Шептицький р-н, </w:t>
            </w:r>
            <w:proofErr w:type="spellStart"/>
            <w:r>
              <w:rPr>
                <w:sz w:val="22"/>
                <w:szCs w:val="22"/>
                <w:lang w:val="uk-UA"/>
              </w:rPr>
              <w:t>с.Сілець</w:t>
            </w:r>
            <w:proofErr w:type="spellEnd"/>
            <w:r>
              <w:rPr>
                <w:sz w:val="22"/>
                <w:szCs w:val="22"/>
                <w:lang w:val="uk-UA"/>
              </w:rPr>
              <w:t>, вул.Зелена,6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 w:rsidR="00C2270A"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 w:rsidR="00C2270A"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 w:rsidR="00C2270A"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8259D4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Кузьменко Володимир Романович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8259D4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13.03.1996р.н.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8259D4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Волинська обл., Луцький р-н, </w:t>
            </w:r>
            <w:proofErr w:type="spellStart"/>
            <w:r>
              <w:rPr>
                <w:sz w:val="22"/>
                <w:szCs w:val="22"/>
                <w:lang w:val="uk-UA"/>
              </w:rPr>
              <w:t>с.Журавники</w:t>
            </w:r>
            <w:proofErr w:type="spellEnd"/>
            <w:r>
              <w:rPr>
                <w:sz w:val="22"/>
                <w:szCs w:val="22"/>
                <w:lang w:val="uk-UA"/>
              </w:rPr>
              <w:t>, вул.Львівська,33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</w:t>
            </w:r>
            <w:r w:rsidR="008259D4">
              <w:rPr>
                <w:sz w:val="22"/>
                <w:szCs w:val="22"/>
                <w:lang w:val="uk-UA"/>
              </w:rPr>
              <w:t>4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 w:rsidR="008259D4">
              <w:rPr>
                <w:sz w:val="22"/>
                <w:szCs w:val="22"/>
                <w:lang w:val="uk-UA"/>
              </w:rPr>
              <w:t>6.2021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B6B76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6B76" w:rsidRPr="00C21C6E" w:rsidRDefault="006B6B76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6B76" w:rsidRDefault="00746C1F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Сироватко Олександр Іванович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6B76" w:rsidRDefault="00746C1F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20.10.1968р.н.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6B76" w:rsidRDefault="00746C1F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м.Трускавець</w:t>
            </w:r>
            <w:proofErr w:type="spellEnd"/>
            <w:r>
              <w:rPr>
                <w:sz w:val="22"/>
                <w:szCs w:val="22"/>
                <w:lang w:val="uk-UA"/>
              </w:rPr>
              <w:t>, вул.Сагайлачного,17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 w:rsidR="00746C1F"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6B6B76" w:rsidRDefault="00D97A56" w:rsidP="00D97A56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B6B76" w:rsidRPr="00C21C6E" w:rsidTr="00D97A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6B76" w:rsidRPr="00C21C6E" w:rsidRDefault="006B6B76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6B76" w:rsidRDefault="000340E9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Пришляк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Василь Ігорович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6B76" w:rsidRDefault="000340E9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15.09.1994р.н.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6B76" w:rsidRDefault="000340E9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>, вул.Коновальця,105/65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7A56" w:rsidRPr="00C21C6E" w:rsidRDefault="00D97A56" w:rsidP="00D97A5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Pr="00C21C6E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24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6B6B76" w:rsidRDefault="00D97A56" w:rsidP="00D97A56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354808" w:rsidRDefault="00354808" w:rsidP="006E1B51">
      <w:pPr>
        <w:rPr>
          <w:b/>
          <w:bCs/>
          <w:sz w:val="26"/>
          <w:szCs w:val="26"/>
          <w:lang w:val="uk-UA"/>
        </w:rPr>
      </w:pPr>
    </w:p>
    <w:p w:rsidR="00EC6E7B" w:rsidRDefault="00EC6E7B" w:rsidP="006E1B51">
      <w:pPr>
        <w:rPr>
          <w:b/>
          <w:bCs/>
          <w:sz w:val="26"/>
          <w:szCs w:val="26"/>
          <w:lang w:val="uk-UA"/>
        </w:rPr>
      </w:pPr>
    </w:p>
    <w:p w:rsidR="006E1B51" w:rsidRPr="006E1B51" w:rsidRDefault="00E6699B" w:rsidP="006E1B51">
      <w:pPr>
        <w:rPr>
          <w:sz w:val="26"/>
          <w:szCs w:val="26"/>
          <w:lang w:val="uk-UA"/>
        </w:rPr>
      </w:pPr>
      <w:r>
        <w:rPr>
          <w:b/>
          <w:bCs/>
          <w:sz w:val="26"/>
          <w:szCs w:val="26"/>
          <w:lang w:val="uk-UA"/>
        </w:rPr>
        <w:t>Д</w:t>
      </w:r>
      <w:r w:rsidR="006E1B51" w:rsidRPr="006E1B51">
        <w:rPr>
          <w:b/>
          <w:bCs/>
          <w:sz w:val="26"/>
          <w:szCs w:val="26"/>
          <w:lang w:val="uk-UA"/>
        </w:rPr>
        <w:t>иректор департаменту</w:t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6E1B51" w:rsidRPr="006E1B51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ab/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6E1B51">
        <w:rPr>
          <w:b/>
          <w:bCs/>
          <w:sz w:val="26"/>
          <w:szCs w:val="26"/>
          <w:lang w:val="uk-UA"/>
        </w:rPr>
        <w:tab/>
      </w:r>
      <w:r w:rsidR="001B2A6D">
        <w:rPr>
          <w:b/>
          <w:bCs/>
          <w:sz w:val="26"/>
          <w:szCs w:val="26"/>
          <w:lang w:val="uk-UA"/>
        </w:rPr>
        <w:t xml:space="preserve">      </w:t>
      </w:r>
      <w:r w:rsidR="006E1B51" w:rsidRPr="006E1B51">
        <w:rPr>
          <w:b/>
          <w:bCs/>
          <w:sz w:val="26"/>
          <w:szCs w:val="26"/>
          <w:lang w:val="uk-UA"/>
        </w:rPr>
        <w:t xml:space="preserve">Наталія </w:t>
      </w:r>
      <w:r w:rsidR="00D706B6" w:rsidRPr="006E1B51">
        <w:rPr>
          <w:b/>
          <w:bCs/>
          <w:sz w:val="26"/>
          <w:szCs w:val="26"/>
          <w:lang w:val="uk-UA"/>
        </w:rPr>
        <w:t>ЛІТВІНСЬКА</w:t>
      </w:r>
    </w:p>
    <w:p w:rsidR="00354808" w:rsidRDefault="00354808" w:rsidP="006E1B51">
      <w:pPr>
        <w:jc w:val="both"/>
        <w:rPr>
          <w:lang w:val="uk-UA"/>
        </w:rPr>
      </w:pPr>
    </w:p>
    <w:p w:rsidR="00E6699B" w:rsidRDefault="00E6699B" w:rsidP="006E1B51">
      <w:pPr>
        <w:jc w:val="both"/>
        <w:rPr>
          <w:lang w:val="uk-UA"/>
        </w:rPr>
      </w:pPr>
    </w:p>
    <w:p w:rsidR="00EC6E7B" w:rsidRDefault="00EC6E7B" w:rsidP="006E1B51">
      <w:pPr>
        <w:jc w:val="both"/>
        <w:rPr>
          <w:lang w:val="uk-UA"/>
        </w:rPr>
      </w:pPr>
    </w:p>
    <w:p w:rsidR="00EC6E7B" w:rsidRDefault="00EC6E7B" w:rsidP="006E1B51">
      <w:pPr>
        <w:jc w:val="both"/>
        <w:rPr>
          <w:lang w:val="uk-UA"/>
        </w:rPr>
      </w:pPr>
    </w:p>
    <w:p w:rsidR="00EC6E7B" w:rsidRDefault="00EC6E7B" w:rsidP="006E1B51">
      <w:pPr>
        <w:jc w:val="both"/>
        <w:rPr>
          <w:lang w:val="uk-UA"/>
        </w:rPr>
      </w:pPr>
    </w:p>
    <w:p w:rsidR="00EC6E7B" w:rsidRDefault="00EC6E7B" w:rsidP="006E1B51">
      <w:pPr>
        <w:jc w:val="both"/>
        <w:rPr>
          <w:lang w:val="uk-UA"/>
        </w:rPr>
      </w:pPr>
    </w:p>
    <w:p w:rsidR="00EC6E7B" w:rsidRDefault="00EC6E7B" w:rsidP="006E1B51">
      <w:pPr>
        <w:jc w:val="both"/>
        <w:rPr>
          <w:lang w:val="uk-UA"/>
        </w:rPr>
      </w:pPr>
    </w:p>
    <w:p w:rsidR="006A18B0" w:rsidRDefault="006A18B0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Тарай</w:t>
      </w:r>
      <w:proofErr w:type="spellEnd"/>
    </w:p>
    <w:p w:rsidR="006B1A4E" w:rsidRDefault="006A18B0" w:rsidP="006E1B51">
      <w:pPr>
        <w:jc w:val="both"/>
      </w:pPr>
      <w:proofErr w:type="spellStart"/>
      <w:r>
        <w:rPr>
          <w:lang w:val="uk-UA"/>
        </w:rPr>
        <w:t>Хобзей</w:t>
      </w:r>
      <w:proofErr w:type="spellEnd"/>
      <w:r w:rsidR="006E1B51">
        <w:rPr>
          <w:lang w:val="uk-UA"/>
        </w:rPr>
        <w:t xml:space="preserve"> 2750989</w:t>
      </w:r>
    </w:p>
    <w:sectPr w:rsidR="006B1A4E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02B"/>
    <w:rsid w:val="0001373A"/>
    <w:rsid w:val="00017411"/>
    <w:rsid w:val="0002168B"/>
    <w:rsid w:val="000340E9"/>
    <w:rsid w:val="000405E3"/>
    <w:rsid w:val="00041BF1"/>
    <w:rsid w:val="000575FA"/>
    <w:rsid w:val="00057A23"/>
    <w:rsid w:val="0006108D"/>
    <w:rsid w:val="00067E47"/>
    <w:rsid w:val="00075BA2"/>
    <w:rsid w:val="00081832"/>
    <w:rsid w:val="0009660A"/>
    <w:rsid w:val="000B5863"/>
    <w:rsid w:val="000C5B07"/>
    <w:rsid w:val="000F6648"/>
    <w:rsid w:val="00103E99"/>
    <w:rsid w:val="00104392"/>
    <w:rsid w:val="00104B34"/>
    <w:rsid w:val="001054C3"/>
    <w:rsid w:val="00107398"/>
    <w:rsid w:val="001156A7"/>
    <w:rsid w:val="00122E7B"/>
    <w:rsid w:val="001434E2"/>
    <w:rsid w:val="0016326F"/>
    <w:rsid w:val="00173A43"/>
    <w:rsid w:val="001A714B"/>
    <w:rsid w:val="001B2A6D"/>
    <w:rsid w:val="001D57ED"/>
    <w:rsid w:val="001E1857"/>
    <w:rsid w:val="001F52A1"/>
    <w:rsid w:val="001F52E8"/>
    <w:rsid w:val="00200A06"/>
    <w:rsid w:val="00206E30"/>
    <w:rsid w:val="00250CD0"/>
    <w:rsid w:val="00285018"/>
    <w:rsid w:val="00290219"/>
    <w:rsid w:val="00297310"/>
    <w:rsid w:val="002A49F9"/>
    <w:rsid w:val="002B50D6"/>
    <w:rsid w:val="002D3744"/>
    <w:rsid w:val="002E2CB7"/>
    <w:rsid w:val="003205C3"/>
    <w:rsid w:val="00323E4B"/>
    <w:rsid w:val="00347B66"/>
    <w:rsid w:val="00353246"/>
    <w:rsid w:val="00354808"/>
    <w:rsid w:val="00355A8C"/>
    <w:rsid w:val="00363831"/>
    <w:rsid w:val="00376502"/>
    <w:rsid w:val="003852D4"/>
    <w:rsid w:val="00396C9F"/>
    <w:rsid w:val="003C5662"/>
    <w:rsid w:val="003D0559"/>
    <w:rsid w:val="00400FEF"/>
    <w:rsid w:val="004019DF"/>
    <w:rsid w:val="00406111"/>
    <w:rsid w:val="00415283"/>
    <w:rsid w:val="00420080"/>
    <w:rsid w:val="00426933"/>
    <w:rsid w:val="00430392"/>
    <w:rsid w:val="00452F72"/>
    <w:rsid w:val="004553FD"/>
    <w:rsid w:val="00455C71"/>
    <w:rsid w:val="00457D72"/>
    <w:rsid w:val="00472FA4"/>
    <w:rsid w:val="0048182B"/>
    <w:rsid w:val="004A123D"/>
    <w:rsid w:val="004B7607"/>
    <w:rsid w:val="00502621"/>
    <w:rsid w:val="0052709D"/>
    <w:rsid w:val="00530C5A"/>
    <w:rsid w:val="00535397"/>
    <w:rsid w:val="00566208"/>
    <w:rsid w:val="00567591"/>
    <w:rsid w:val="00572D58"/>
    <w:rsid w:val="00590EA7"/>
    <w:rsid w:val="00597EDE"/>
    <w:rsid w:val="005A22E6"/>
    <w:rsid w:val="005A3232"/>
    <w:rsid w:val="005A6028"/>
    <w:rsid w:val="005C39E3"/>
    <w:rsid w:val="005D69F4"/>
    <w:rsid w:val="005F3224"/>
    <w:rsid w:val="006015FA"/>
    <w:rsid w:val="00605F4F"/>
    <w:rsid w:val="00606657"/>
    <w:rsid w:val="00614AF9"/>
    <w:rsid w:val="00625252"/>
    <w:rsid w:val="00630374"/>
    <w:rsid w:val="00655418"/>
    <w:rsid w:val="0066195F"/>
    <w:rsid w:val="00664A4D"/>
    <w:rsid w:val="006717B7"/>
    <w:rsid w:val="00672E92"/>
    <w:rsid w:val="0067372C"/>
    <w:rsid w:val="006816B6"/>
    <w:rsid w:val="006820A8"/>
    <w:rsid w:val="00693B1B"/>
    <w:rsid w:val="0069459B"/>
    <w:rsid w:val="0069696A"/>
    <w:rsid w:val="0069706E"/>
    <w:rsid w:val="006A18B0"/>
    <w:rsid w:val="006B1A4E"/>
    <w:rsid w:val="006B4942"/>
    <w:rsid w:val="006B6B76"/>
    <w:rsid w:val="006C40D8"/>
    <w:rsid w:val="006D029A"/>
    <w:rsid w:val="006D1A2B"/>
    <w:rsid w:val="006D78E2"/>
    <w:rsid w:val="006E1B51"/>
    <w:rsid w:val="006F001D"/>
    <w:rsid w:val="006F5318"/>
    <w:rsid w:val="0070440D"/>
    <w:rsid w:val="00722B00"/>
    <w:rsid w:val="007325A5"/>
    <w:rsid w:val="007353D6"/>
    <w:rsid w:val="00742ACE"/>
    <w:rsid w:val="00746C1F"/>
    <w:rsid w:val="00765FAB"/>
    <w:rsid w:val="007908A4"/>
    <w:rsid w:val="00792276"/>
    <w:rsid w:val="007A725D"/>
    <w:rsid w:val="007C0BE0"/>
    <w:rsid w:val="007C411D"/>
    <w:rsid w:val="007C4352"/>
    <w:rsid w:val="007D1435"/>
    <w:rsid w:val="007E3707"/>
    <w:rsid w:val="00800656"/>
    <w:rsid w:val="0080484F"/>
    <w:rsid w:val="00821C22"/>
    <w:rsid w:val="008259D4"/>
    <w:rsid w:val="00826B49"/>
    <w:rsid w:val="00841935"/>
    <w:rsid w:val="0087442E"/>
    <w:rsid w:val="008C133A"/>
    <w:rsid w:val="008C32DC"/>
    <w:rsid w:val="008E042B"/>
    <w:rsid w:val="008E1967"/>
    <w:rsid w:val="008F0767"/>
    <w:rsid w:val="00905541"/>
    <w:rsid w:val="00905FB0"/>
    <w:rsid w:val="00920DB9"/>
    <w:rsid w:val="00922011"/>
    <w:rsid w:val="0092446C"/>
    <w:rsid w:val="009303EF"/>
    <w:rsid w:val="00930EAD"/>
    <w:rsid w:val="00944AB5"/>
    <w:rsid w:val="009543B1"/>
    <w:rsid w:val="009704F3"/>
    <w:rsid w:val="00977AB6"/>
    <w:rsid w:val="009B1B73"/>
    <w:rsid w:val="009C2E0A"/>
    <w:rsid w:val="009D39EF"/>
    <w:rsid w:val="009D51AD"/>
    <w:rsid w:val="00A00C07"/>
    <w:rsid w:val="00A03C99"/>
    <w:rsid w:val="00A30132"/>
    <w:rsid w:val="00A35D0C"/>
    <w:rsid w:val="00A54652"/>
    <w:rsid w:val="00A552FC"/>
    <w:rsid w:val="00A55A91"/>
    <w:rsid w:val="00A747CA"/>
    <w:rsid w:val="00A933ED"/>
    <w:rsid w:val="00AC45C7"/>
    <w:rsid w:val="00AD5F11"/>
    <w:rsid w:val="00AD60F9"/>
    <w:rsid w:val="00AE076A"/>
    <w:rsid w:val="00AE595C"/>
    <w:rsid w:val="00AE5CAD"/>
    <w:rsid w:val="00AF0815"/>
    <w:rsid w:val="00B132A9"/>
    <w:rsid w:val="00B2111C"/>
    <w:rsid w:val="00B26605"/>
    <w:rsid w:val="00B3263B"/>
    <w:rsid w:val="00B4072E"/>
    <w:rsid w:val="00B44D30"/>
    <w:rsid w:val="00B74654"/>
    <w:rsid w:val="00B77731"/>
    <w:rsid w:val="00BA0638"/>
    <w:rsid w:val="00BB3717"/>
    <w:rsid w:val="00BB7484"/>
    <w:rsid w:val="00BC2C88"/>
    <w:rsid w:val="00BC4A51"/>
    <w:rsid w:val="00BC4A89"/>
    <w:rsid w:val="00BC5FB4"/>
    <w:rsid w:val="00BC6647"/>
    <w:rsid w:val="00BD2F98"/>
    <w:rsid w:val="00BD4F08"/>
    <w:rsid w:val="00BE783A"/>
    <w:rsid w:val="00BE7D6B"/>
    <w:rsid w:val="00BF74C1"/>
    <w:rsid w:val="00BF777E"/>
    <w:rsid w:val="00C12239"/>
    <w:rsid w:val="00C21C6E"/>
    <w:rsid w:val="00C220E5"/>
    <w:rsid w:val="00C2270A"/>
    <w:rsid w:val="00C25F3C"/>
    <w:rsid w:val="00C34FB8"/>
    <w:rsid w:val="00C369F1"/>
    <w:rsid w:val="00C41E6A"/>
    <w:rsid w:val="00C504D3"/>
    <w:rsid w:val="00C6583C"/>
    <w:rsid w:val="00C84E4A"/>
    <w:rsid w:val="00C95555"/>
    <w:rsid w:val="00C96311"/>
    <w:rsid w:val="00C96854"/>
    <w:rsid w:val="00CA4F70"/>
    <w:rsid w:val="00CC2197"/>
    <w:rsid w:val="00CF375B"/>
    <w:rsid w:val="00D147C6"/>
    <w:rsid w:val="00D21F02"/>
    <w:rsid w:val="00D361A7"/>
    <w:rsid w:val="00D378BE"/>
    <w:rsid w:val="00D46414"/>
    <w:rsid w:val="00D50B3D"/>
    <w:rsid w:val="00D623FD"/>
    <w:rsid w:val="00D706B6"/>
    <w:rsid w:val="00D72467"/>
    <w:rsid w:val="00D72DD6"/>
    <w:rsid w:val="00D761E0"/>
    <w:rsid w:val="00D777A0"/>
    <w:rsid w:val="00D86E40"/>
    <w:rsid w:val="00D96B7B"/>
    <w:rsid w:val="00D97A56"/>
    <w:rsid w:val="00DA2BB5"/>
    <w:rsid w:val="00DA438D"/>
    <w:rsid w:val="00DA75D1"/>
    <w:rsid w:val="00DC2206"/>
    <w:rsid w:val="00DC4C2D"/>
    <w:rsid w:val="00DD70A6"/>
    <w:rsid w:val="00DE1DB8"/>
    <w:rsid w:val="00DE6F52"/>
    <w:rsid w:val="00DF1FC4"/>
    <w:rsid w:val="00DF6B1F"/>
    <w:rsid w:val="00E11B29"/>
    <w:rsid w:val="00E11F1C"/>
    <w:rsid w:val="00E13C5C"/>
    <w:rsid w:val="00E14C66"/>
    <w:rsid w:val="00E3235D"/>
    <w:rsid w:val="00E410FA"/>
    <w:rsid w:val="00E42904"/>
    <w:rsid w:val="00E6081C"/>
    <w:rsid w:val="00E6699B"/>
    <w:rsid w:val="00E8532B"/>
    <w:rsid w:val="00E86684"/>
    <w:rsid w:val="00E94D55"/>
    <w:rsid w:val="00EC6E7B"/>
    <w:rsid w:val="00ED0B6A"/>
    <w:rsid w:val="00ED5018"/>
    <w:rsid w:val="00ED596B"/>
    <w:rsid w:val="00ED623D"/>
    <w:rsid w:val="00EE4D17"/>
    <w:rsid w:val="00F054BF"/>
    <w:rsid w:val="00F21909"/>
    <w:rsid w:val="00F374A7"/>
    <w:rsid w:val="00F5108D"/>
    <w:rsid w:val="00F57862"/>
    <w:rsid w:val="00F619BB"/>
    <w:rsid w:val="00F7230D"/>
    <w:rsid w:val="00F86F7A"/>
    <w:rsid w:val="00F92113"/>
    <w:rsid w:val="00F9449F"/>
    <w:rsid w:val="00FA4E71"/>
    <w:rsid w:val="00FB111B"/>
    <w:rsid w:val="00FB18C4"/>
    <w:rsid w:val="00FB314C"/>
    <w:rsid w:val="00FC0CFB"/>
    <w:rsid w:val="00FC5A1F"/>
    <w:rsid w:val="00FD2734"/>
    <w:rsid w:val="00FE2B21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F63022DB-AE39-4CFD-8EA5-55BD4E8B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Шрифт абзацу за замовчуванням"/>
    <w:uiPriority w:val="1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">
    <w:name w:val="Шрифт абзацу за промовч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0">
    <w:name w:val="Шрифт абзацу за замовчуванням1"/>
  </w:style>
  <w:style w:type="character" w:styleId="a4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1">
    <w:name w:val="Основний текст1"/>
    <w:rPr>
      <w:lang w:bidi="ar-SA"/>
    </w:rPr>
  </w:style>
  <w:style w:type="character" w:customStyle="1" w:styleId="a5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2">
    <w:name w:val="Заголовок1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widowControl/>
      <w:spacing w:after="120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9">
    <w:name w:val="Покажчик"/>
    <w:basedOn w:val="a"/>
    <w:pPr>
      <w:suppressLineNumbers/>
    </w:pPr>
    <w:rPr>
      <w:rFonts w:cs="Arial"/>
    </w:rPr>
  </w:style>
  <w:style w:type="paragraph" w:customStyle="1" w:styleId="13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Маркірований список1"/>
    <w:basedOn w:val="a"/>
  </w:style>
  <w:style w:type="paragraph" w:customStyle="1" w:styleId="aa">
    <w:name w:val="Вміст таблиці"/>
    <w:basedOn w:val="a"/>
    <w:pPr>
      <w:suppressLineNumbers/>
    </w:pPr>
  </w:style>
  <w:style w:type="paragraph" w:customStyle="1" w:styleId="ab">
    <w:name w:val="Заголовок таблиці"/>
    <w:basedOn w:val="aa"/>
    <w:pPr>
      <w:jc w:val="center"/>
    </w:pPr>
    <w:rPr>
      <w:b/>
      <w:bCs/>
    </w:rPr>
  </w:style>
  <w:style w:type="paragraph" w:customStyle="1" w:styleId="ac">
    <w:name w:val="Вміст рамки"/>
    <w:basedOn w:val="a"/>
  </w:style>
  <w:style w:type="paragraph" w:customStyle="1" w:styleId="15">
    <w:name w:val="Текст у виносці1"/>
    <w:basedOn w:val="a"/>
    <w:rPr>
      <w:rFonts w:ascii="Segoe UI" w:hAnsi="Segoe UI" w:cs="Segoe UI"/>
      <w:sz w:val="18"/>
      <w:szCs w:val="18"/>
    </w:rPr>
  </w:style>
  <w:style w:type="character" w:styleId="ad">
    <w:name w:val="annotation reference"/>
    <w:uiPriority w:val="99"/>
    <w:semiHidden/>
    <w:unhideWhenUsed/>
    <w:rsid w:val="0001302B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1302B"/>
  </w:style>
  <w:style w:type="character" w:customStyle="1" w:styleId="af">
    <w:name w:val="Текст примітки Знак"/>
    <w:link w:val="ae"/>
    <w:uiPriority w:val="99"/>
    <w:semiHidden/>
    <w:rsid w:val="0001302B"/>
    <w:rPr>
      <w:lang w:val="ru-RU" w:eastAsia="zh-CN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1302B"/>
    <w:rPr>
      <w:b/>
      <w:bCs/>
    </w:rPr>
  </w:style>
  <w:style w:type="character" w:customStyle="1" w:styleId="af1">
    <w:name w:val="Тема примітки Знак"/>
    <w:link w:val="af0"/>
    <w:uiPriority w:val="99"/>
    <w:semiHidden/>
    <w:rsid w:val="0001302B"/>
    <w:rPr>
      <w:b/>
      <w:bCs/>
      <w:lang w:val="ru-RU" w:eastAsia="zh-CN"/>
    </w:rPr>
  </w:style>
  <w:style w:type="paragraph" w:styleId="af2">
    <w:name w:val="Balloon Text"/>
    <w:basedOn w:val="a"/>
    <w:link w:val="16"/>
    <w:uiPriority w:val="99"/>
    <w:semiHidden/>
    <w:unhideWhenUsed/>
    <w:rsid w:val="0001302B"/>
    <w:rPr>
      <w:rFonts w:ascii="Segoe UI" w:hAnsi="Segoe UI" w:cs="Segoe UI"/>
      <w:sz w:val="18"/>
      <w:szCs w:val="18"/>
    </w:rPr>
  </w:style>
  <w:style w:type="character" w:customStyle="1" w:styleId="16">
    <w:name w:val="Текст у виносці Знак1"/>
    <w:link w:val="af2"/>
    <w:uiPriority w:val="99"/>
    <w:semiHidden/>
    <w:rsid w:val="0001302B"/>
    <w:rPr>
      <w:rFonts w:ascii="Segoe UI" w:hAnsi="Segoe UI" w:cs="Segoe UI"/>
      <w:sz w:val="18"/>
      <w:szCs w:val="18"/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8709A-B59F-497B-AC1C-665A047D5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3</Pages>
  <Words>4031</Words>
  <Characters>2299</Characters>
  <Application>Microsoft Office Word</Application>
  <DocSecurity>0</DocSecurity>
  <Lines>19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6318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User</cp:lastModifiedBy>
  <cp:revision>27</cp:revision>
  <cp:lastPrinted>2022-04-26T12:33:00Z</cp:lastPrinted>
  <dcterms:created xsi:type="dcterms:W3CDTF">2025-02-12T13:05:00Z</dcterms:created>
  <dcterms:modified xsi:type="dcterms:W3CDTF">2025-02-13T14:05:00Z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