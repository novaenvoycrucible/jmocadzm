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661B50" w:rsidRDefault="00661B50" w:rsidP="00661B50">
      <w:pPr>
        <w:jc w:val="center"/>
        <w:rPr>
          <w:sz w:val="28"/>
        </w:rPr>
      </w:pPr>
      <w:r>
        <w:rPr>
          <w:noProof/>
          <w:lang w:val="en-US" w:eastAsia="en-US"/>
        </w:rPr>
        <w:drawing>
          <wp:inline distT="0" distB="0" distL="0" distR="0">
            <wp:extent cx="429260" cy="652145"/>
            <wp:effectExtent l="1905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260" cy="65214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1B50" w:rsidRDefault="00661B50" w:rsidP="00661B50">
      <w:pPr>
        <w:jc w:val="center"/>
        <w:rPr>
          <w:b/>
          <w:sz w:val="32"/>
          <w:szCs w:val="32"/>
        </w:rPr>
      </w:pPr>
      <w:r>
        <w:rPr>
          <w:sz w:val="28"/>
        </w:rPr>
        <w:t>ЛЬВІВСЬКА ОБЛАСНА ДЕРЖАВНА АДМІНІСТРАЦІЯ</w:t>
      </w:r>
    </w:p>
    <w:p w:rsidR="00661B50" w:rsidRDefault="00661B50" w:rsidP="00661B5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ДЕПАРТАМЕНТ ОХОРОНИ ЗДОРОВ</w:t>
      </w:r>
      <w:r>
        <w:rPr>
          <w:rFonts w:ascii="Symbol" w:hAnsi="Symbol"/>
          <w:b/>
          <w:sz w:val="32"/>
          <w:szCs w:val="32"/>
        </w:rPr>
        <w:t></w:t>
      </w:r>
      <w:r>
        <w:rPr>
          <w:b/>
          <w:sz w:val="32"/>
          <w:szCs w:val="32"/>
        </w:rPr>
        <w:t>Я</w:t>
      </w:r>
    </w:p>
    <w:p w:rsidR="00661B50" w:rsidRDefault="00661B50" w:rsidP="00661B50">
      <w:pPr>
        <w:jc w:val="center"/>
        <w:rPr>
          <w:sz w:val="22"/>
        </w:rPr>
      </w:pPr>
    </w:p>
    <w:p w:rsidR="00661B50" w:rsidRDefault="00661B50" w:rsidP="00661B50">
      <w:pPr>
        <w:jc w:val="center"/>
        <w:rPr>
          <w:sz w:val="22"/>
        </w:rPr>
      </w:pPr>
      <w:proofErr w:type="spellStart"/>
      <w:r>
        <w:rPr>
          <w:sz w:val="22"/>
        </w:rPr>
        <w:t>вул</w:t>
      </w:r>
      <w:proofErr w:type="spellEnd"/>
      <w:r>
        <w:rPr>
          <w:sz w:val="22"/>
        </w:rPr>
        <w:t xml:space="preserve">. </w:t>
      </w:r>
      <w:proofErr w:type="spellStart"/>
      <w:r>
        <w:rPr>
          <w:sz w:val="22"/>
        </w:rPr>
        <w:t>Конопницької</w:t>
      </w:r>
      <w:proofErr w:type="spellEnd"/>
      <w:r>
        <w:rPr>
          <w:sz w:val="22"/>
        </w:rPr>
        <w:t xml:space="preserve">, 3, м. </w:t>
      </w:r>
      <w:proofErr w:type="spellStart"/>
      <w:r>
        <w:rPr>
          <w:sz w:val="22"/>
        </w:rPr>
        <w:t>Львів</w:t>
      </w:r>
      <w:proofErr w:type="spellEnd"/>
      <w:r>
        <w:rPr>
          <w:sz w:val="22"/>
        </w:rPr>
        <w:t>, 79005 тел.(032) 276 45 92, тел./факс (032) 275 60 37,</w:t>
      </w:r>
    </w:p>
    <w:p w:rsidR="00661B50" w:rsidRPr="00CF2696" w:rsidRDefault="00661B50" w:rsidP="00661B50">
      <w:pPr>
        <w:jc w:val="center"/>
        <w:rPr>
          <w:sz w:val="22"/>
          <w:lang w:val="en-US"/>
        </w:rPr>
      </w:pPr>
      <w:proofErr w:type="gramStart"/>
      <w:r>
        <w:rPr>
          <w:sz w:val="22"/>
          <w:lang w:val="en-US"/>
        </w:rPr>
        <w:t>e-mail</w:t>
      </w:r>
      <w:proofErr w:type="gramEnd"/>
      <w:r w:rsidRPr="00CF2696">
        <w:rPr>
          <w:sz w:val="22"/>
          <w:lang w:val="en-US"/>
        </w:rPr>
        <w:t xml:space="preserve">: </w:t>
      </w:r>
      <w:hyperlink r:id="rId7" w:history="1">
        <w:r w:rsidRPr="00FC4258">
          <w:rPr>
            <w:rStyle w:val="a3"/>
            <w:sz w:val="22"/>
            <w:lang w:val="en-US"/>
          </w:rPr>
          <w:t>doz</w:t>
        </w:r>
        <w:r w:rsidRPr="00CC7D8F">
          <w:rPr>
            <w:rStyle w:val="a3"/>
            <w:sz w:val="22"/>
            <w:lang w:val="en-US"/>
          </w:rPr>
          <w:t>@</w:t>
        </w:r>
        <w:r w:rsidRPr="00FC4258">
          <w:rPr>
            <w:rStyle w:val="a3"/>
            <w:sz w:val="22"/>
            <w:lang w:val="en-US"/>
          </w:rPr>
          <w:t>loda</w:t>
        </w:r>
        <w:r w:rsidRPr="00CC7D8F">
          <w:rPr>
            <w:rStyle w:val="a3"/>
            <w:sz w:val="22"/>
            <w:lang w:val="en-US"/>
          </w:rPr>
          <w:t>.</w:t>
        </w:r>
        <w:r w:rsidRPr="00FC4258">
          <w:rPr>
            <w:rStyle w:val="a3"/>
            <w:sz w:val="22"/>
            <w:lang w:val="en-US"/>
          </w:rPr>
          <w:t>gov</w:t>
        </w:r>
        <w:r w:rsidRPr="00CC7D8F">
          <w:rPr>
            <w:rStyle w:val="a3"/>
            <w:sz w:val="22"/>
            <w:lang w:val="en-US"/>
          </w:rPr>
          <w:t>.</w:t>
        </w:r>
        <w:r w:rsidRPr="00FC4258">
          <w:rPr>
            <w:rStyle w:val="a3"/>
            <w:sz w:val="22"/>
            <w:lang w:val="en-US"/>
          </w:rPr>
          <w:t>ua</w:t>
        </w:r>
      </w:hyperlink>
      <w:r w:rsidRPr="00CF2696">
        <w:rPr>
          <w:sz w:val="22"/>
          <w:lang w:val="en-US"/>
        </w:rPr>
        <w:t>,</w:t>
      </w:r>
      <w:r>
        <w:rPr>
          <w:sz w:val="22"/>
          <w:lang w:val="en-US"/>
        </w:rPr>
        <w:t>web</w:t>
      </w:r>
      <w:r w:rsidRPr="00CF2696">
        <w:rPr>
          <w:sz w:val="22"/>
          <w:lang w:val="en-US"/>
        </w:rPr>
        <w:t>:</w:t>
      </w:r>
      <w:hyperlink r:id="rId8" w:history="1">
        <w:r w:rsidRPr="00CC7D8F">
          <w:rPr>
            <w:rStyle w:val="a3"/>
            <w:sz w:val="22"/>
            <w:szCs w:val="22"/>
            <w:lang w:val="en-US"/>
          </w:rPr>
          <w:t>http</w:t>
        </w:r>
        <w:r w:rsidRPr="00FC4258">
          <w:rPr>
            <w:rStyle w:val="a3"/>
            <w:sz w:val="22"/>
            <w:szCs w:val="22"/>
            <w:lang w:val="en-US"/>
          </w:rPr>
          <w:t>s</w:t>
        </w:r>
        <w:r w:rsidRPr="00CC7D8F">
          <w:rPr>
            <w:rStyle w:val="a3"/>
            <w:sz w:val="22"/>
            <w:szCs w:val="22"/>
            <w:lang w:val="en-US"/>
          </w:rPr>
          <w:t>://loda.gov.ua</w:t>
        </w:r>
      </w:hyperlink>
    </w:p>
    <w:p w:rsidR="00661B50" w:rsidRPr="00CC7D8F" w:rsidRDefault="00661B50" w:rsidP="00661B50">
      <w:pPr>
        <w:jc w:val="center"/>
      </w:pPr>
      <w:r>
        <w:t>Код ЄДРПОУ 02013047</w:t>
      </w:r>
    </w:p>
    <w:p w:rsidR="00661B50" w:rsidRDefault="00661B50" w:rsidP="00661B50">
      <w:pPr>
        <w:tabs>
          <w:tab w:val="left" w:pos="8955"/>
        </w:tabs>
        <w:jc w:val="center"/>
        <w:rPr>
          <w:sz w:val="22"/>
        </w:rPr>
      </w:pPr>
    </w:p>
    <w:tbl>
      <w:tblPr>
        <w:tblW w:w="0" w:type="auto"/>
        <w:tblLayout w:type="fixed"/>
        <w:tblLook w:val="0000"/>
      </w:tblPr>
      <w:tblGrid>
        <w:gridCol w:w="4928"/>
        <w:gridCol w:w="4819"/>
      </w:tblGrid>
      <w:tr w:rsidR="00661B50" w:rsidRPr="00F47356" w:rsidTr="00CF3115">
        <w:tc>
          <w:tcPr>
            <w:tcW w:w="4928" w:type="dxa"/>
            <w:shd w:val="clear" w:color="auto" w:fill="auto"/>
          </w:tcPr>
          <w:p w:rsidR="00661B50" w:rsidRPr="00F47356" w:rsidRDefault="00661B50" w:rsidP="00CF3115">
            <w:pPr>
              <w:rPr>
                <w:color w:val="000000"/>
                <w:sz w:val="26"/>
                <w:szCs w:val="26"/>
              </w:rPr>
            </w:pPr>
            <w:r w:rsidRPr="00F47356">
              <w:rPr>
                <w:color w:val="000000"/>
                <w:sz w:val="26"/>
                <w:szCs w:val="26"/>
              </w:rPr>
              <w:t>__________ № __________</w:t>
            </w:r>
          </w:p>
        </w:tc>
        <w:tc>
          <w:tcPr>
            <w:tcW w:w="4819" w:type="dxa"/>
            <w:shd w:val="clear" w:color="auto" w:fill="auto"/>
          </w:tcPr>
          <w:p w:rsidR="00661B50" w:rsidRPr="00F47356" w:rsidRDefault="00661B50" w:rsidP="00CF3115">
            <w:pPr>
              <w:jc w:val="right"/>
              <w:rPr>
                <w:color w:val="000000"/>
                <w:sz w:val="26"/>
                <w:szCs w:val="26"/>
              </w:rPr>
            </w:pPr>
            <w:r w:rsidRPr="00F47356">
              <w:rPr>
                <w:color w:val="000000"/>
                <w:sz w:val="26"/>
                <w:szCs w:val="26"/>
              </w:rPr>
              <w:t xml:space="preserve">на № __________ </w:t>
            </w:r>
            <w:proofErr w:type="spellStart"/>
            <w:r w:rsidRPr="00F47356">
              <w:rPr>
                <w:color w:val="000000"/>
                <w:sz w:val="26"/>
                <w:szCs w:val="26"/>
              </w:rPr>
              <w:t>від</w:t>
            </w:r>
            <w:proofErr w:type="spellEnd"/>
            <w:r w:rsidRPr="00F47356">
              <w:rPr>
                <w:color w:val="000000"/>
                <w:sz w:val="26"/>
                <w:szCs w:val="26"/>
              </w:rPr>
              <w:t xml:space="preserve"> __________</w:t>
            </w:r>
          </w:p>
        </w:tc>
      </w:tr>
    </w:tbl>
    <w:p w:rsidR="004019DF" w:rsidRPr="004E6E55" w:rsidRDefault="00BB0870" w:rsidP="004019DF">
      <w:pPr>
        <w:spacing w:line="276" w:lineRule="auto"/>
        <w:ind w:left="4820"/>
        <w:jc w:val="both"/>
        <w:rPr>
          <w:sz w:val="28"/>
          <w:szCs w:val="28"/>
        </w:rPr>
      </w:pPr>
      <w:r w:rsidRPr="00BB0870"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3" o:spid="_x0000_s1026" type="#_x0000_t202" style="position:absolute;left:0;text-align:left;margin-left:500.6pt;margin-top:10.2pt;width:210.6pt;height:67pt;z-index:251658240;visibility:visible;mso-wrap-style:square;mso-width-percent:0;mso-height-percent:0;mso-wrap-distance-left:9.65pt;mso-wrap-distance-top:5.7pt;mso-wrap-distance-right:0;mso-wrap-distance-bottom:5.7pt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" stroked="f">
            <v:fill opacity="0"/>
            <v:textbox inset=".15pt,.15pt,.15pt,.15pt">
              <w:txbxContent>
                <w:p w:rsidR="00661B50" w:rsidRPr="005D273C" w:rsidRDefault="00661B50" w:rsidP="00661B50">
                  <w:pPr>
                    <w:pStyle w:val="ab"/>
                    <w:rPr>
                      <w:b/>
                      <w:color w:val="000000"/>
                      <w:sz w:val="26"/>
                      <w:szCs w:val="26"/>
                      <w:lang w:val="uk-UA"/>
                    </w:rPr>
                  </w:pPr>
                  <w:r w:rsidRPr="005D273C">
                    <w:rPr>
                      <w:b/>
                      <w:color w:val="000000"/>
                      <w:sz w:val="26"/>
                      <w:szCs w:val="26"/>
                      <w:lang w:val="uk-UA"/>
                    </w:rPr>
                    <w:t>Керівникам закладів</w:t>
                  </w:r>
                </w:p>
                <w:p w:rsidR="00661B50" w:rsidRPr="005D273C" w:rsidRDefault="00661B50" w:rsidP="00661B50">
                  <w:pPr>
                    <w:pStyle w:val="ab"/>
                    <w:rPr>
                      <w:b/>
                      <w:color w:val="000000"/>
                      <w:sz w:val="26"/>
                      <w:szCs w:val="26"/>
                      <w:lang w:val="uk-UA"/>
                    </w:rPr>
                  </w:pPr>
                  <w:r w:rsidRPr="005D273C">
                    <w:rPr>
                      <w:b/>
                      <w:color w:val="000000"/>
                      <w:sz w:val="26"/>
                      <w:szCs w:val="26"/>
                      <w:lang w:val="uk-UA"/>
                    </w:rPr>
                    <w:t xml:space="preserve">охорони здоров’я </w:t>
                  </w:r>
                </w:p>
                <w:p w:rsidR="00661B50" w:rsidRPr="001103AC" w:rsidRDefault="00661B50" w:rsidP="00661B50">
                  <w:pPr>
                    <w:pStyle w:val="ab"/>
                    <w:rPr>
                      <w:b/>
                      <w:sz w:val="26"/>
                      <w:szCs w:val="26"/>
                      <w:lang w:val="uk-UA"/>
                    </w:rPr>
                  </w:pPr>
                  <w:r w:rsidRPr="005D273C">
                    <w:rPr>
                      <w:b/>
                      <w:color w:val="000000"/>
                      <w:sz w:val="26"/>
                      <w:szCs w:val="26"/>
                      <w:lang w:val="uk-UA"/>
                    </w:rPr>
                    <w:t>Львівської області</w:t>
                  </w:r>
                </w:p>
                <w:p w:rsidR="006B1A4E" w:rsidRPr="00661B50" w:rsidRDefault="006B1A4E" w:rsidP="00661B50">
                  <w:pPr>
                    <w:rPr>
                      <w:szCs w:val="28"/>
                      <w:lang w:val="uk-UA"/>
                    </w:rPr>
                  </w:pPr>
                </w:p>
              </w:txbxContent>
            </v:textbox>
          </v:shape>
        </w:pict>
      </w:r>
    </w:p>
    <w:p w:rsidR="006B1A4E" w:rsidRDefault="00BB0870">
      <w:pPr>
        <w:rPr>
          <w:lang w:val="uk-UA"/>
        </w:rPr>
      </w:pPr>
      <w:r w:rsidRPr="00BB0870">
        <w:rPr>
          <w:noProof/>
        </w:rPr>
        <w:pict>
          <v:shape id="Text Box 2" o:spid="_x0000_s1027" type="#_x0000_t202" style="position:absolute;margin-left:611.15pt;margin-top:11.55pt;width:247.45pt;height:47.1pt;z-index:251657216;visibility:visible;mso-wrap-style:non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" filled="f" stroked="f" strokecolor="#3465a4">
            <v:stroke joinstyle="round"/>
            <w10:wrap type="square"/>
          </v:shape>
        </w:pict>
      </w:r>
    </w:p>
    <w:p w:rsidR="006B1A4E" w:rsidRDefault="006B1A4E" w:rsidP="00FD302C">
      <w:pPr>
        <w:jc w:val="both"/>
        <w:rPr>
          <w:sz w:val="28"/>
          <w:szCs w:val="28"/>
          <w:lang w:val="uk-UA"/>
        </w:rPr>
      </w:pPr>
    </w:p>
    <w:p w:rsidR="006B1A4E" w:rsidRDefault="006B1A4E">
      <w:pPr>
        <w:jc w:val="both"/>
        <w:rPr>
          <w:b/>
          <w:bCs/>
          <w:i/>
          <w:iCs/>
          <w:sz w:val="26"/>
          <w:szCs w:val="26"/>
          <w:lang w:val="uk-UA"/>
        </w:rPr>
      </w:pPr>
    </w:p>
    <w:p w:rsidR="006B1A4E" w:rsidRPr="00FD302C" w:rsidRDefault="006B1A4E" w:rsidP="00FD302C">
      <w:pPr>
        <w:jc w:val="both"/>
      </w:pPr>
      <w:r>
        <w:rPr>
          <w:b/>
          <w:bCs/>
          <w:i/>
          <w:iCs/>
          <w:sz w:val="26"/>
          <w:szCs w:val="26"/>
          <w:lang w:val="uk-UA"/>
        </w:rPr>
        <w:t>Про розшук громадян</w:t>
      </w:r>
    </w:p>
    <w:p w:rsidR="00094EA0" w:rsidRDefault="00094EA0" w:rsidP="004019DF">
      <w:pPr>
        <w:ind w:firstLine="709"/>
        <w:jc w:val="both"/>
        <w:rPr>
          <w:sz w:val="26"/>
          <w:szCs w:val="26"/>
          <w:lang w:val="uk-UA"/>
        </w:rPr>
      </w:pPr>
    </w:p>
    <w:p w:rsidR="004019DF" w:rsidRDefault="00CF2696" w:rsidP="004019DF">
      <w:pPr>
        <w:ind w:firstLine="709"/>
        <w:jc w:val="both"/>
        <w:rPr>
          <w:sz w:val="26"/>
          <w:szCs w:val="26"/>
          <w:lang w:val="uk-UA"/>
        </w:rPr>
      </w:pPr>
      <w:r>
        <w:rPr>
          <w:sz w:val="26"/>
          <w:szCs w:val="26"/>
          <w:lang w:val="uk-UA"/>
        </w:rPr>
        <w:t xml:space="preserve">Департамент охорони здоров’я </w:t>
      </w:r>
      <w:r w:rsidR="004019DF">
        <w:rPr>
          <w:sz w:val="26"/>
          <w:szCs w:val="26"/>
          <w:lang w:val="uk-UA"/>
        </w:rPr>
        <w:t xml:space="preserve">Львівської обласної державної адміністрації на вимогу </w:t>
      </w:r>
      <w:r w:rsidR="005D69F4">
        <w:rPr>
          <w:sz w:val="26"/>
          <w:szCs w:val="26"/>
          <w:lang w:val="uk-UA"/>
        </w:rPr>
        <w:t>Н</w:t>
      </w:r>
      <w:r w:rsidR="004019DF">
        <w:rPr>
          <w:sz w:val="26"/>
          <w:szCs w:val="26"/>
          <w:lang w:val="uk-UA"/>
        </w:rPr>
        <w:t xml:space="preserve">аціональної поліції України стосовно громадян, які перебувають у розшуку, </w:t>
      </w:r>
      <w:r w:rsidR="004019DF">
        <w:rPr>
          <w:b/>
          <w:bCs/>
          <w:sz w:val="26"/>
          <w:szCs w:val="26"/>
          <w:u w:val="single"/>
          <w:lang w:val="uk-UA"/>
        </w:rPr>
        <w:t xml:space="preserve">зобов’язує вас </w:t>
      </w:r>
      <w:r w:rsidR="00206E30">
        <w:rPr>
          <w:b/>
          <w:bCs/>
          <w:sz w:val="26"/>
          <w:szCs w:val="26"/>
          <w:u w:val="single"/>
          <w:lang w:val="uk-UA"/>
        </w:rPr>
        <w:t xml:space="preserve">до </w:t>
      </w:r>
      <w:r w:rsidR="00FF74ED">
        <w:rPr>
          <w:b/>
          <w:bCs/>
          <w:sz w:val="26"/>
          <w:szCs w:val="26"/>
          <w:u w:val="single"/>
          <w:lang w:val="uk-UA"/>
        </w:rPr>
        <w:t>1</w:t>
      </w:r>
      <w:r w:rsidR="007E3430">
        <w:rPr>
          <w:b/>
          <w:bCs/>
          <w:sz w:val="26"/>
          <w:szCs w:val="26"/>
          <w:u w:val="single"/>
          <w:lang w:val="uk-UA"/>
        </w:rPr>
        <w:t>4</w:t>
      </w:r>
      <w:r w:rsidR="00AC2B69">
        <w:rPr>
          <w:b/>
          <w:bCs/>
          <w:sz w:val="26"/>
          <w:szCs w:val="26"/>
          <w:u w:val="single"/>
          <w:lang w:val="uk-UA"/>
        </w:rPr>
        <w:t xml:space="preserve"> </w:t>
      </w:r>
      <w:r w:rsidR="007E3430">
        <w:rPr>
          <w:b/>
          <w:bCs/>
          <w:sz w:val="26"/>
          <w:szCs w:val="26"/>
          <w:u w:val="single"/>
          <w:lang w:val="uk-UA"/>
        </w:rPr>
        <w:t>листопада</w:t>
      </w:r>
      <w:r w:rsidR="004019DF">
        <w:rPr>
          <w:b/>
          <w:bCs/>
          <w:sz w:val="26"/>
          <w:szCs w:val="26"/>
          <w:u w:val="single"/>
          <w:lang w:val="uk-UA"/>
        </w:rPr>
        <w:t xml:space="preserve"> 202</w:t>
      </w:r>
      <w:r w:rsidR="00F276C2">
        <w:rPr>
          <w:b/>
          <w:bCs/>
          <w:sz w:val="26"/>
          <w:szCs w:val="26"/>
          <w:u w:val="single"/>
          <w:lang w:val="uk-UA"/>
        </w:rPr>
        <w:t>3</w:t>
      </w:r>
      <w:r w:rsidR="004019DF">
        <w:rPr>
          <w:b/>
          <w:bCs/>
          <w:sz w:val="26"/>
          <w:szCs w:val="26"/>
          <w:u w:val="single"/>
          <w:lang w:val="uk-UA"/>
        </w:rPr>
        <w:t xml:space="preserve"> року</w:t>
      </w:r>
      <w:r w:rsidR="004019DF">
        <w:rPr>
          <w:sz w:val="26"/>
          <w:szCs w:val="26"/>
          <w:lang w:val="uk-UA"/>
        </w:rPr>
        <w:t xml:space="preserve"> повідомити </w:t>
      </w:r>
      <w:bookmarkStart w:id="0" w:name="_Hlk101875120"/>
      <w:r w:rsidR="0064410E" w:rsidRPr="00FD7273">
        <w:rPr>
          <w:sz w:val="26"/>
          <w:szCs w:val="26"/>
          <w:lang w:val="uk-UA"/>
        </w:rPr>
        <w:t xml:space="preserve">КНП ЛОР "Львівський обласний інформаційно-аналітичний центр медичної статистики" на тел./факс (032) 276-93-28 або на електронну пошту </w:t>
      </w:r>
      <w:proofErr w:type="spellStart"/>
      <w:r w:rsidR="0064410E" w:rsidRPr="0064410E">
        <w:rPr>
          <w:sz w:val="26"/>
          <w:szCs w:val="26"/>
        </w:rPr>
        <w:t>lvivphc</w:t>
      </w:r>
      <w:proofErr w:type="spellEnd"/>
      <w:r w:rsidR="0064410E" w:rsidRPr="00FD7273">
        <w:rPr>
          <w:sz w:val="26"/>
          <w:szCs w:val="26"/>
          <w:lang w:val="uk-UA"/>
        </w:rPr>
        <w:t>.</w:t>
      </w:r>
      <w:proofErr w:type="spellStart"/>
      <w:r w:rsidR="0064410E" w:rsidRPr="0064410E">
        <w:rPr>
          <w:sz w:val="26"/>
          <w:szCs w:val="26"/>
        </w:rPr>
        <w:t>miac</w:t>
      </w:r>
      <w:proofErr w:type="spellEnd"/>
      <w:r w:rsidR="0064410E" w:rsidRPr="00FD7273">
        <w:rPr>
          <w:sz w:val="26"/>
          <w:szCs w:val="26"/>
          <w:lang w:val="uk-UA"/>
        </w:rPr>
        <w:t>@</w:t>
      </w:r>
      <w:proofErr w:type="spellStart"/>
      <w:r w:rsidR="0064410E" w:rsidRPr="0064410E">
        <w:rPr>
          <w:sz w:val="26"/>
          <w:szCs w:val="26"/>
        </w:rPr>
        <w:t>gmail</w:t>
      </w:r>
      <w:proofErr w:type="spellEnd"/>
      <w:r w:rsidR="0064410E" w:rsidRPr="00FD7273">
        <w:rPr>
          <w:sz w:val="26"/>
          <w:szCs w:val="26"/>
          <w:lang w:val="uk-UA"/>
        </w:rPr>
        <w:t>.</w:t>
      </w:r>
      <w:proofErr w:type="spellStart"/>
      <w:r w:rsidR="0064410E" w:rsidRPr="0064410E">
        <w:rPr>
          <w:sz w:val="26"/>
          <w:szCs w:val="26"/>
        </w:rPr>
        <w:t>com</w:t>
      </w:r>
      <w:proofErr w:type="spellEnd"/>
      <w:r w:rsidR="0064410E" w:rsidRPr="00FD7273">
        <w:rPr>
          <w:sz w:val="26"/>
          <w:szCs w:val="26"/>
          <w:lang w:val="uk-UA"/>
        </w:rPr>
        <w:t xml:space="preserve"> чи проходили профілактичний огляд, перебували (перебувають) на амбулаторному, стаціонарному лікуванні та знаходяться (знаходились) на диспансерному обліку</w:t>
      </w:r>
      <w:r w:rsidR="001B759D">
        <w:rPr>
          <w:sz w:val="26"/>
          <w:szCs w:val="26"/>
          <w:lang w:val="uk-UA"/>
        </w:rPr>
        <w:t xml:space="preserve"> </w:t>
      </w:r>
      <w:r w:rsidR="004019DF">
        <w:rPr>
          <w:sz w:val="26"/>
          <w:szCs w:val="26"/>
          <w:lang w:val="uk-UA"/>
        </w:rPr>
        <w:t>громадяни</w:t>
      </w:r>
      <w:bookmarkEnd w:id="0"/>
      <w:r w:rsidR="004019DF">
        <w:rPr>
          <w:sz w:val="26"/>
          <w:szCs w:val="26"/>
          <w:lang w:val="uk-UA"/>
        </w:rPr>
        <w:t>:</w:t>
      </w:r>
    </w:p>
    <w:tbl>
      <w:tblPr>
        <w:tblW w:w="10014" w:type="dxa"/>
        <w:jc w:val="center"/>
        <w:tblLayout w:type="fixed"/>
        <w:tblLook w:val="0000"/>
      </w:tblPr>
      <w:tblGrid>
        <w:gridCol w:w="714"/>
        <w:gridCol w:w="1975"/>
        <w:gridCol w:w="2104"/>
        <w:gridCol w:w="2977"/>
        <w:gridCol w:w="2244"/>
      </w:tblGrid>
      <w:tr w:rsidR="006B1A4E" w:rsidRPr="00083FA8" w:rsidTr="001E751E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083FA8" w:rsidRDefault="006B1A4E">
            <w:pPr>
              <w:jc w:val="center"/>
              <w:rPr>
                <w:sz w:val="22"/>
                <w:szCs w:val="22"/>
                <w:lang w:val="uk-UA"/>
              </w:rPr>
            </w:pPr>
            <w:r w:rsidRPr="00083FA8">
              <w:rPr>
                <w:b/>
                <w:bCs/>
                <w:sz w:val="22"/>
                <w:szCs w:val="22"/>
                <w:lang w:val="uk-UA"/>
              </w:rPr>
              <w:t>№ з/п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083FA8" w:rsidRDefault="006B1A4E">
            <w:pPr>
              <w:jc w:val="center"/>
              <w:rPr>
                <w:sz w:val="22"/>
                <w:szCs w:val="22"/>
                <w:lang w:val="uk-UA"/>
              </w:rPr>
            </w:pPr>
            <w:r w:rsidRPr="00083FA8">
              <w:rPr>
                <w:b/>
                <w:bCs/>
                <w:sz w:val="22"/>
                <w:szCs w:val="22"/>
                <w:lang w:val="uk-UA"/>
              </w:rPr>
              <w:t>П.І.П.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083FA8" w:rsidRDefault="006B1A4E">
            <w:pPr>
              <w:jc w:val="center"/>
              <w:rPr>
                <w:sz w:val="22"/>
                <w:szCs w:val="22"/>
                <w:lang w:val="uk-UA"/>
              </w:rPr>
            </w:pPr>
            <w:r w:rsidRPr="00083FA8">
              <w:rPr>
                <w:b/>
                <w:bCs/>
                <w:sz w:val="22"/>
                <w:szCs w:val="22"/>
                <w:lang w:val="uk-UA"/>
              </w:rPr>
              <w:t>Рік народження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083FA8" w:rsidRDefault="001C4EF1">
            <w:pPr>
              <w:jc w:val="center"/>
              <w:rPr>
                <w:sz w:val="22"/>
                <w:szCs w:val="22"/>
                <w:lang w:val="uk-UA"/>
              </w:rPr>
            </w:pPr>
            <w:r w:rsidRPr="00083FA8">
              <w:rPr>
                <w:b/>
                <w:bCs/>
                <w:sz w:val="22"/>
                <w:szCs w:val="22"/>
                <w:lang w:val="uk-UA"/>
              </w:rPr>
              <w:t>М</w:t>
            </w:r>
            <w:r w:rsidR="006B1A4E" w:rsidRPr="00083FA8">
              <w:rPr>
                <w:b/>
                <w:bCs/>
                <w:sz w:val="22"/>
                <w:szCs w:val="22"/>
                <w:lang w:val="uk-UA"/>
              </w:rPr>
              <w:t>ісце проживання (реєстрації)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B1A4E" w:rsidRPr="00083FA8" w:rsidRDefault="006B1A4E">
            <w:pPr>
              <w:jc w:val="center"/>
              <w:rPr>
                <w:sz w:val="22"/>
                <w:szCs w:val="22"/>
                <w:lang w:val="uk-UA"/>
              </w:rPr>
            </w:pPr>
            <w:r w:rsidRPr="00083FA8">
              <w:rPr>
                <w:b/>
                <w:bCs/>
                <w:sz w:val="22"/>
                <w:szCs w:val="22"/>
                <w:lang w:val="uk-UA"/>
              </w:rPr>
              <w:t>Перевірку здійснити за період</w:t>
            </w:r>
          </w:p>
        </w:tc>
      </w:tr>
      <w:tr w:rsidR="00FD7273" w:rsidRPr="00083FA8" w:rsidTr="001E751E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083FA8" w:rsidRDefault="00FD7273" w:rsidP="00CF311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b/>
                <w:bCs/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7251A" w:rsidRPr="00083FA8" w:rsidRDefault="00A7251A" w:rsidP="00CF3115">
            <w:pPr>
              <w:rPr>
                <w:sz w:val="22"/>
                <w:szCs w:val="22"/>
                <w:lang w:val="uk-UA"/>
              </w:rPr>
            </w:pPr>
            <w:r w:rsidRPr="00083FA8">
              <w:rPr>
                <w:sz w:val="22"/>
                <w:szCs w:val="22"/>
                <w:lang w:val="uk-UA"/>
              </w:rPr>
              <w:t>Сорока Іван Ярославович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083FA8" w:rsidRDefault="00A7251A" w:rsidP="00CF3115">
            <w:pPr>
              <w:rPr>
                <w:sz w:val="22"/>
                <w:szCs w:val="22"/>
                <w:lang w:val="uk-UA"/>
              </w:rPr>
            </w:pPr>
            <w:r w:rsidRPr="00083FA8">
              <w:rPr>
                <w:sz w:val="22"/>
                <w:szCs w:val="22"/>
                <w:lang w:val="uk-UA"/>
              </w:rPr>
              <w:t>07.07.1990р.н.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083FA8" w:rsidRDefault="00A7251A" w:rsidP="00CF3115">
            <w:pPr>
              <w:rPr>
                <w:sz w:val="22"/>
                <w:szCs w:val="22"/>
                <w:lang w:val="uk-UA"/>
              </w:rPr>
            </w:pPr>
            <w:r w:rsidRPr="00083FA8">
              <w:rPr>
                <w:sz w:val="22"/>
                <w:szCs w:val="22"/>
                <w:lang w:val="uk-UA"/>
              </w:rPr>
              <w:t>вул. Б. Хмельницького , 10, м. Дубляни, Львівська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7273" w:rsidRPr="00083FA8" w:rsidRDefault="00FD7273" w:rsidP="00CF3115">
            <w:pPr>
              <w:jc w:val="center"/>
              <w:rPr>
                <w:sz w:val="22"/>
                <w:szCs w:val="22"/>
                <w:lang w:val="uk-UA"/>
              </w:rPr>
            </w:pPr>
            <w:r w:rsidRPr="00083FA8">
              <w:rPr>
                <w:sz w:val="22"/>
                <w:szCs w:val="22"/>
                <w:lang w:val="uk-UA"/>
              </w:rPr>
              <w:t>з 01.0</w:t>
            </w:r>
            <w:r w:rsidR="001C4EF1" w:rsidRPr="00083FA8">
              <w:rPr>
                <w:sz w:val="22"/>
                <w:szCs w:val="22"/>
                <w:lang w:val="uk-UA"/>
              </w:rPr>
              <w:t>1</w:t>
            </w:r>
            <w:r w:rsidRPr="00083FA8">
              <w:rPr>
                <w:sz w:val="22"/>
                <w:szCs w:val="22"/>
                <w:lang w:val="uk-UA"/>
              </w:rPr>
              <w:t>.202</w:t>
            </w:r>
            <w:r w:rsidR="00A7251A" w:rsidRPr="00083FA8">
              <w:rPr>
                <w:sz w:val="22"/>
                <w:szCs w:val="22"/>
                <w:lang w:val="uk-UA"/>
              </w:rPr>
              <w:t>2</w:t>
            </w:r>
            <w:r w:rsidRPr="00083FA8">
              <w:rPr>
                <w:sz w:val="22"/>
                <w:szCs w:val="22"/>
                <w:lang w:val="uk-UA"/>
              </w:rPr>
              <w:t>р.</w:t>
            </w:r>
          </w:p>
          <w:p w:rsidR="00FD7273" w:rsidRPr="00083FA8" w:rsidRDefault="00FD7273" w:rsidP="00CF3115">
            <w:pPr>
              <w:jc w:val="center"/>
              <w:rPr>
                <w:sz w:val="22"/>
                <w:szCs w:val="22"/>
              </w:rPr>
            </w:pPr>
            <w:r w:rsidRPr="00083FA8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4019DF" w:rsidRPr="00083FA8" w:rsidTr="001E751E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019DF" w:rsidRPr="00083FA8" w:rsidRDefault="004019DF" w:rsidP="004019DF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b/>
                <w:bCs/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019DF" w:rsidRPr="00083FA8" w:rsidRDefault="00B276F9" w:rsidP="00B276F9">
            <w:pPr>
              <w:rPr>
                <w:sz w:val="22"/>
                <w:szCs w:val="22"/>
                <w:lang w:val="uk-UA"/>
              </w:rPr>
            </w:pPr>
            <w:proofErr w:type="spellStart"/>
            <w:r w:rsidRPr="00083FA8">
              <w:rPr>
                <w:sz w:val="22"/>
                <w:szCs w:val="22"/>
                <w:lang w:val="uk-UA"/>
              </w:rPr>
              <w:t>Фідр</w:t>
            </w:r>
            <w:r w:rsidR="00A7251A" w:rsidRPr="00083FA8">
              <w:rPr>
                <w:sz w:val="22"/>
                <w:szCs w:val="22"/>
                <w:lang w:val="uk-UA"/>
              </w:rPr>
              <w:t>я</w:t>
            </w:r>
            <w:proofErr w:type="spellEnd"/>
            <w:r w:rsidR="00A7251A" w:rsidRPr="00083FA8">
              <w:rPr>
                <w:sz w:val="22"/>
                <w:szCs w:val="22"/>
                <w:lang w:val="uk-UA"/>
              </w:rPr>
              <w:t xml:space="preserve"> Юрій-Павло Олександрович, 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019DF" w:rsidRPr="00083FA8" w:rsidRDefault="00A7251A" w:rsidP="004019DF">
            <w:pPr>
              <w:rPr>
                <w:sz w:val="22"/>
                <w:szCs w:val="22"/>
                <w:lang w:val="uk-UA"/>
              </w:rPr>
            </w:pPr>
            <w:r w:rsidRPr="00083FA8">
              <w:rPr>
                <w:sz w:val="22"/>
                <w:szCs w:val="22"/>
                <w:lang w:val="uk-UA"/>
              </w:rPr>
              <w:t>20.04.1999р.н.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019DF" w:rsidRPr="00083FA8" w:rsidRDefault="00A7251A" w:rsidP="00FD7273">
            <w:pPr>
              <w:rPr>
                <w:sz w:val="22"/>
                <w:szCs w:val="22"/>
                <w:lang w:val="uk-UA"/>
              </w:rPr>
            </w:pPr>
            <w:r w:rsidRPr="00083FA8">
              <w:rPr>
                <w:sz w:val="22"/>
                <w:szCs w:val="22"/>
                <w:lang w:val="uk-UA"/>
              </w:rPr>
              <w:t>вул. Рубінова, 29-В, м. Львів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019DF" w:rsidRPr="00083FA8" w:rsidRDefault="004019DF" w:rsidP="004019DF">
            <w:pPr>
              <w:jc w:val="center"/>
              <w:rPr>
                <w:sz w:val="22"/>
                <w:szCs w:val="22"/>
                <w:lang w:val="uk-UA"/>
              </w:rPr>
            </w:pPr>
            <w:r w:rsidRPr="00083FA8">
              <w:rPr>
                <w:sz w:val="22"/>
                <w:szCs w:val="22"/>
                <w:lang w:val="uk-UA"/>
              </w:rPr>
              <w:t xml:space="preserve">з </w:t>
            </w:r>
            <w:r w:rsidR="00D83D70" w:rsidRPr="00083FA8">
              <w:rPr>
                <w:sz w:val="22"/>
                <w:szCs w:val="22"/>
                <w:lang w:val="uk-UA"/>
              </w:rPr>
              <w:t>01.0</w:t>
            </w:r>
            <w:r w:rsidR="00E56E1E" w:rsidRPr="00083FA8">
              <w:rPr>
                <w:sz w:val="22"/>
                <w:szCs w:val="22"/>
                <w:lang w:val="uk-UA"/>
              </w:rPr>
              <w:t>1</w:t>
            </w:r>
            <w:r w:rsidR="005D69F4" w:rsidRPr="00083FA8">
              <w:rPr>
                <w:sz w:val="22"/>
                <w:szCs w:val="22"/>
                <w:lang w:val="uk-UA"/>
              </w:rPr>
              <w:t>.20</w:t>
            </w:r>
            <w:r w:rsidR="00A7251A" w:rsidRPr="00083FA8">
              <w:rPr>
                <w:sz w:val="22"/>
                <w:szCs w:val="22"/>
                <w:lang w:val="uk-UA"/>
              </w:rPr>
              <w:t>22</w:t>
            </w:r>
            <w:r w:rsidRPr="00083FA8">
              <w:rPr>
                <w:sz w:val="22"/>
                <w:szCs w:val="22"/>
                <w:lang w:val="uk-UA"/>
              </w:rPr>
              <w:t>р.</w:t>
            </w:r>
          </w:p>
          <w:p w:rsidR="004019DF" w:rsidRPr="00083FA8" w:rsidRDefault="004019DF" w:rsidP="004019DF">
            <w:pPr>
              <w:jc w:val="center"/>
              <w:rPr>
                <w:sz w:val="22"/>
                <w:szCs w:val="22"/>
              </w:rPr>
            </w:pPr>
            <w:r w:rsidRPr="00083FA8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FD7273" w:rsidRPr="00083FA8" w:rsidTr="001E751E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083FA8" w:rsidRDefault="00FD7273" w:rsidP="00CF311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083FA8" w:rsidRDefault="00137796" w:rsidP="00CF3115">
            <w:pPr>
              <w:rPr>
                <w:sz w:val="22"/>
                <w:szCs w:val="22"/>
                <w:lang w:val="uk-UA"/>
              </w:rPr>
            </w:pPr>
            <w:proofErr w:type="spellStart"/>
            <w:r w:rsidRPr="00083FA8">
              <w:rPr>
                <w:sz w:val="22"/>
                <w:szCs w:val="22"/>
                <w:lang w:val="uk-UA"/>
              </w:rPr>
              <w:t>Кубишкін</w:t>
            </w:r>
            <w:proofErr w:type="spellEnd"/>
            <w:r w:rsidRPr="00083FA8">
              <w:rPr>
                <w:sz w:val="22"/>
                <w:szCs w:val="22"/>
                <w:lang w:val="uk-UA"/>
              </w:rPr>
              <w:t xml:space="preserve"> Сергій Валерійович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083FA8" w:rsidRDefault="00137796" w:rsidP="00CF3115">
            <w:pPr>
              <w:rPr>
                <w:sz w:val="22"/>
                <w:szCs w:val="22"/>
                <w:lang w:val="uk-UA"/>
              </w:rPr>
            </w:pPr>
            <w:r w:rsidRPr="00083FA8">
              <w:rPr>
                <w:sz w:val="22"/>
                <w:szCs w:val="22"/>
                <w:lang w:val="uk-UA"/>
              </w:rPr>
              <w:t>16.01.1979р.н.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083FA8" w:rsidRDefault="00137796" w:rsidP="00CF3115">
            <w:pPr>
              <w:rPr>
                <w:sz w:val="22"/>
                <w:szCs w:val="22"/>
                <w:lang w:val="uk-UA"/>
              </w:rPr>
            </w:pPr>
            <w:r w:rsidRPr="00083FA8">
              <w:rPr>
                <w:sz w:val="22"/>
                <w:szCs w:val="22"/>
                <w:lang w:val="uk-UA"/>
              </w:rPr>
              <w:t>вул. В. Великого, 59А/17, м. Львів.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7273" w:rsidRPr="00083FA8" w:rsidRDefault="00FD7273" w:rsidP="00CF3115">
            <w:pPr>
              <w:jc w:val="center"/>
              <w:rPr>
                <w:sz w:val="22"/>
                <w:szCs w:val="22"/>
              </w:rPr>
            </w:pPr>
            <w:r w:rsidRPr="00083FA8">
              <w:rPr>
                <w:sz w:val="22"/>
                <w:szCs w:val="22"/>
                <w:lang w:val="uk-UA"/>
              </w:rPr>
              <w:t>з 01.01.20</w:t>
            </w:r>
            <w:r w:rsidR="00156438" w:rsidRPr="00083FA8">
              <w:rPr>
                <w:sz w:val="22"/>
                <w:szCs w:val="22"/>
                <w:lang w:val="uk-UA"/>
              </w:rPr>
              <w:t>2</w:t>
            </w:r>
            <w:r w:rsidR="00137796" w:rsidRPr="00083FA8">
              <w:rPr>
                <w:sz w:val="22"/>
                <w:szCs w:val="22"/>
                <w:lang w:val="uk-UA"/>
              </w:rPr>
              <w:t>2</w:t>
            </w:r>
            <w:r w:rsidRPr="00083FA8">
              <w:rPr>
                <w:sz w:val="22"/>
                <w:szCs w:val="22"/>
                <w:lang w:val="uk-UA"/>
              </w:rPr>
              <w:t xml:space="preserve">р. </w:t>
            </w:r>
          </w:p>
          <w:p w:rsidR="00FD7273" w:rsidRPr="00083FA8" w:rsidRDefault="00FD7273" w:rsidP="00CF3115">
            <w:pPr>
              <w:jc w:val="center"/>
              <w:rPr>
                <w:sz w:val="22"/>
                <w:szCs w:val="22"/>
              </w:rPr>
            </w:pPr>
            <w:r w:rsidRPr="00083FA8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FD7273" w:rsidRPr="00083FA8" w:rsidTr="001E751E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083FA8" w:rsidRDefault="00FD7273" w:rsidP="00CF311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083FA8" w:rsidRDefault="00137796" w:rsidP="00CF3115">
            <w:pPr>
              <w:rPr>
                <w:sz w:val="22"/>
                <w:szCs w:val="22"/>
                <w:lang w:val="uk-UA"/>
              </w:rPr>
            </w:pPr>
            <w:proofErr w:type="spellStart"/>
            <w:r w:rsidRPr="00083FA8">
              <w:rPr>
                <w:sz w:val="22"/>
                <w:szCs w:val="22"/>
                <w:lang w:val="uk-UA"/>
              </w:rPr>
              <w:t>Григориченко</w:t>
            </w:r>
            <w:proofErr w:type="spellEnd"/>
            <w:r w:rsidRPr="00083FA8">
              <w:rPr>
                <w:sz w:val="22"/>
                <w:szCs w:val="22"/>
                <w:lang w:val="uk-UA"/>
              </w:rPr>
              <w:t xml:space="preserve"> Любов Петрівна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083FA8" w:rsidRDefault="00137796" w:rsidP="00CF3115">
            <w:pPr>
              <w:rPr>
                <w:sz w:val="22"/>
                <w:szCs w:val="22"/>
                <w:lang w:val="uk-UA"/>
              </w:rPr>
            </w:pPr>
            <w:r w:rsidRPr="00083FA8">
              <w:rPr>
                <w:sz w:val="22"/>
                <w:szCs w:val="22"/>
                <w:lang w:val="uk-UA"/>
              </w:rPr>
              <w:t>23.12.1960р.н.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083FA8" w:rsidRDefault="00137796" w:rsidP="00CF3115">
            <w:pPr>
              <w:rPr>
                <w:sz w:val="22"/>
                <w:szCs w:val="22"/>
                <w:lang w:val="uk-UA"/>
              </w:rPr>
            </w:pPr>
            <w:r w:rsidRPr="00083FA8">
              <w:rPr>
                <w:sz w:val="22"/>
                <w:szCs w:val="22"/>
                <w:lang w:val="uk-UA"/>
              </w:rPr>
              <w:t>вул. Нагірна, 17, м. Львів.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7273" w:rsidRPr="00083FA8" w:rsidRDefault="00FD7273" w:rsidP="00CF3115">
            <w:pPr>
              <w:jc w:val="center"/>
              <w:rPr>
                <w:sz w:val="22"/>
                <w:szCs w:val="22"/>
              </w:rPr>
            </w:pPr>
            <w:r w:rsidRPr="00083FA8">
              <w:rPr>
                <w:sz w:val="22"/>
                <w:szCs w:val="22"/>
                <w:lang w:val="uk-UA"/>
              </w:rPr>
              <w:t>з 01.01.20</w:t>
            </w:r>
            <w:r w:rsidR="00137796" w:rsidRPr="00083FA8">
              <w:rPr>
                <w:sz w:val="22"/>
                <w:szCs w:val="22"/>
                <w:lang w:val="uk-UA"/>
              </w:rPr>
              <w:t>23</w:t>
            </w:r>
            <w:r w:rsidRPr="00083FA8">
              <w:rPr>
                <w:sz w:val="22"/>
                <w:szCs w:val="22"/>
                <w:lang w:val="uk-UA"/>
              </w:rPr>
              <w:t xml:space="preserve">р. </w:t>
            </w:r>
          </w:p>
          <w:p w:rsidR="00FD7273" w:rsidRPr="00083FA8" w:rsidRDefault="00FD7273" w:rsidP="00CF3115">
            <w:pPr>
              <w:jc w:val="center"/>
              <w:rPr>
                <w:sz w:val="22"/>
                <w:szCs w:val="22"/>
              </w:rPr>
            </w:pPr>
            <w:r w:rsidRPr="00083FA8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FD7273" w:rsidRPr="00083FA8" w:rsidTr="001E751E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083FA8" w:rsidRDefault="00FD7273" w:rsidP="00FD7273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083FA8" w:rsidRDefault="00137796" w:rsidP="00FD7273">
            <w:pPr>
              <w:rPr>
                <w:sz w:val="22"/>
                <w:szCs w:val="22"/>
                <w:lang w:val="uk-UA"/>
              </w:rPr>
            </w:pPr>
            <w:proofErr w:type="spellStart"/>
            <w:r w:rsidRPr="00083FA8">
              <w:rPr>
                <w:sz w:val="22"/>
                <w:szCs w:val="22"/>
                <w:lang w:val="uk-UA"/>
              </w:rPr>
              <w:t>Байрамова</w:t>
            </w:r>
            <w:proofErr w:type="spellEnd"/>
            <w:r w:rsidR="00B276F9" w:rsidRPr="00083FA8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083FA8">
              <w:rPr>
                <w:sz w:val="22"/>
                <w:szCs w:val="22"/>
                <w:lang w:val="uk-UA"/>
              </w:rPr>
              <w:t>Радміла</w:t>
            </w:r>
            <w:proofErr w:type="spellEnd"/>
            <w:r w:rsidR="00B276F9" w:rsidRPr="00083FA8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083FA8">
              <w:rPr>
                <w:sz w:val="22"/>
                <w:szCs w:val="22"/>
                <w:lang w:val="uk-UA"/>
              </w:rPr>
              <w:t>Алагівна</w:t>
            </w:r>
            <w:proofErr w:type="spellEnd"/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083FA8" w:rsidRDefault="00137796" w:rsidP="00FD7273">
            <w:pPr>
              <w:rPr>
                <w:sz w:val="22"/>
                <w:szCs w:val="22"/>
                <w:lang w:val="uk-UA"/>
              </w:rPr>
            </w:pPr>
            <w:r w:rsidRPr="00083FA8">
              <w:rPr>
                <w:sz w:val="22"/>
                <w:szCs w:val="22"/>
                <w:lang w:val="uk-UA"/>
              </w:rPr>
              <w:t xml:space="preserve">10.10.1986р.н., 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083FA8" w:rsidRDefault="00137796" w:rsidP="00FD7273">
            <w:pPr>
              <w:rPr>
                <w:sz w:val="22"/>
                <w:szCs w:val="22"/>
                <w:lang w:val="uk-UA"/>
              </w:rPr>
            </w:pPr>
            <w:r w:rsidRPr="00083FA8">
              <w:rPr>
                <w:sz w:val="22"/>
                <w:szCs w:val="22"/>
                <w:lang w:val="uk-UA"/>
              </w:rPr>
              <w:t xml:space="preserve">вул. </w:t>
            </w:r>
            <w:proofErr w:type="spellStart"/>
            <w:r w:rsidRPr="00083FA8">
              <w:rPr>
                <w:sz w:val="22"/>
                <w:szCs w:val="22"/>
                <w:lang w:val="uk-UA"/>
              </w:rPr>
              <w:t>Замарстинів</w:t>
            </w:r>
            <w:r w:rsidR="00B276F9" w:rsidRPr="00083FA8">
              <w:rPr>
                <w:sz w:val="22"/>
                <w:szCs w:val="22"/>
                <w:lang w:val="uk-UA"/>
              </w:rPr>
              <w:t>с</w:t>
            </w:r>
            <w:r w:rsidRPr="00083FA8">
              <w:rPr>
                <w:sz w:val="22"/>
                <w:szCs w:val="22"/>
                <w:lang w:val="uk-UA"/>
              </w:rPr>
              <w:t>ька</w:t>
            </w:r>
            <w:proofErr w:type="spellEnd"/>
            <w:r w:rsidRPr="00083FA8">
              <w:rPr>
                <w:sz w:val="22"/>
                <w:szCs w:val="22"/>
                <w:lang w:val="uk-UA"/>
              </w:rPr>
              <w:t>, 11а/28</w:t>
            </w:r>
          </w:p>
          <w:p w:rsidR="00137796" w:rsidRPr="00083FA8" w:rsidRDefault="00137796" w:rsidP="00FD7273">
            <w:pPr>
              <w:rPr>
                <w:sz w:val="22"/>
                <w:szCs w:val="22"/>
                <w:lang w:val="uk-UA"/>
              </w:rPr>
            </w:pPr>
            <w:r w:rsidRPr="00083FA8">
              <w:rPr>
                <w:sz w:val="22"/>
                <w:szCs w:val="22"/>
                <w:lang w:val="uk-UA"/>
              </w:rPr>
              <w:t>м. Львів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7273" w:rsidRPr="00083FA8" w:rsidRDefault="00FD7273" w:rsidP="00FD7273">
            <w:pPr>
              <w:jc w:val="center"/>
              <w:rPr>
                <w:sz w:val="22"/>
                <w:szCs w:val="22"/>
              </w:rPr>
            </w:pPr>
            <w:r w:rsidRPr="00083FA8">
              <w:rPr>
                <w:sz w:val="22"/>
                <w:szCs w:val="22"/>
                <w:lang w:val="uk-UA"/>
              </w:rPr>
              <w:t>з 01.01.20</w:t>
            </w:r>
            <w:r w:rsidR="00156438" w:rsidRPr="00083FA8">
              <w:rPr>
                <w:sz w:val="22"/>
                <w:szCs w:val="22"/>
                <w:lang w:val="uk-UA"/>
              </w:rPr>
              <w:t>1</w:t>
            </w:r>
            <w:r w:rsidR="00137796" w:rsidRPr="00083FA8">
              <w:rPr>
                <w:sz w:val="22"/>
                <w:szCs w:val="22"/>
                <w:lang w:val="uk-UA"/>
              </w:rPr>
              <w:t>8</w:t>
            </w:r>
            <w:r w:rsidRPr="00083FA8">
              <w:rPr>
                <w:sz w:val="22"/>
                <w:szCs w:val="22"/>
                <w:lang w:val="uk-UA"/>
              </w:rPr>
              <w:t xml:space="preserve">р. </w:t>
            </w:r>
          </w:p>
          <w:p w:rsidR="00FD7273" w:rsidRPr="00083FA8" w:rsidRDefault="00FD7273" w:rsidP="00FD7273">
            <w:pPr>
              <w:jc w:val="center"/>
              <w:rPr>
                <w:sz w:val="22"/>
                <w:szCs w:val="22"/>
              </w:rPr>
            </w:pPr>
            <w:r w:rsidRPr="00083FA8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54775D" w:rsidRPr="00083FA8" w:rsidTr="001E751E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083FA8" w:rsidRDefault="0054775D" w:rsidP="00CF311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083FA8" w:rsidRDefault="00137796" w:rsidP="00CF3115">
            <w:pPr>
              <w:rPr>
                <w:sz w:val="22"/>
                <w:szCs w:val="22"/>
                <w:lang w:val="uk-UA"/>
              </w:rPr>
            </w:pPr>
            <w:r w:rsidRPr="00083FA8">
              <w:rPr>
                <w:sz w:val="22"/>
                <w:szCs w:val="22"/>
                <w:lang w:val="uk-UA"/>
              </w:rPr>
              <w:t>Нечай Микола Олександрович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083FA8" w:rsidRDefault="00137796" w:rsidP="00CF3115">
            <w:pPr>
              <w:rPr>
                <w:sz w:val="22"/>
                <w:szCs w:val="22"/>
                <w:lang w:val="uk-UA"/>
              </w:rPr>
            </w:pPr>
            <w:r w:rsidRPr="00083FA8">
              <w:rPr>
                <w:sz w:val="22"/>
                <w:szCs w:val="22"/>
                <w:lang w:val="uk-UA"/>
              </w:rPr>
              <w:t>19.06.1983р.н.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083FA8" w:rsidRDefault="00137796" w:rsidP="00CF3115">
            <w:pPr>
              <w:rPr>
                <w:sz w:val="22"/>
                <w:szCs w:val="22"/>
                <w:lang w:val="uk-UA"/>
              </w:rPr>
            </w:pPr>
            <w:r w:rsidRPr="00083FA8">
              <w:rPr>
                <w:sz w:val="22"/>
                <w:szCs w:val="22"/>
                <w:lang w:val="uk-UA"/>
              </w:rPr>
              <w:t>вул. Липинського, 13/37, м. Львів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4775D" w:rsidRPr="00083FA8" w:rsidRDefault="0054775D" w:rsidP="00CF3115">
            <w:pPr>
              <w:jc w:val="center"/>
              <w:rPr>
                <w:sz w:val="22"/>
                <w:szCs w:val="22"/>
              </w:rPr>
            </w:pPr>
            <w:r w:rsidRPr="00083FA8">
              <w:rPr>
                <w:sz w:val="22"/>
                <w:szCs w:val="22"/>
                <w:lang w:val="uk-UA"/>
              </w:rPr>
              <w:t>з 01.01.20</w:t>
            </w:r>
            <w:r w:rsidR="00137796" w:rsidRPr="00083FA8">
              <w:rPr>
                <w:sz w:val="22"/>
                <w:szCs w:val="22"/>
                <w:lang w:val="uk-UA"/>
              </w:rPr>
              <w:t>18</w:t>
            </w:r>
            <w:r w:rsidRPr="00083FA8">
              <w:rPr>
                <w:sz w:val="22"/>
                <w:szCs w:val="22"/>
                <w:lang w:val="uk-UA"/>
              </w:rPr>
              <w:t xml:space="preserve">р. </w:t>
            </w:r>
          </w:p>
          <w:p w:rsidR="0054775D" w:rsidRPr="00083FA8" w:rsidRDefault="0054775D" w:rsidP="00CF3115">
            <w:pPr>
              <w:jc w:val="center"/>
              <w:rPr>
                <w:sz w:val="22"/>
                <w:szCs w:val="22"/>
              </w:rPr>
            </w:pPr>
            <w:r w:rsidRPr="00083FA8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54775D" w:rsidRPr="00083FA8" w:rsidTr="001E751E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083FA8" w:rsidRDefault="0054775D" w:rsidP="00CF311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083FA8" w:rsidRDefault="00137796" w:rsidP="00CF3115">
            <w:pPr>
              <w:rPr>
                <w:sz w:val="22"/>
                <w:szCs w:val="22"/>
                <w:lang w:val="uk-UA"/>
              </w:rPr>
            </w:pPr>
            <w:r w:rsidRPr="00083FA8">
              <w:rPr>
                <w:sz w:val="22"/>
                <w:szCs w:val="22"/>
                <w:lang w:val="uk-UA"/>
              </w:rPr>
              <w:t xml:space="preserve">Шеремета </w:t>
            </w:r>
            <w:r w:rsidR="003130E5" w:rsidRPr="00083FA8">
              <w:rPr>
                <w:sz w:val="22"/>
                <w:szCs w:val="22"/>
                <w:lang w:val="uk-UA"/>
              </w:rPr>
              <w:t>Юрій Орестович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083FA8" w:rsidRDefault="003130E5" w:rsidP="00CF3115">
            <w:pPr>
              <w:rPr>
                <w:sz w:val="22"/>
                <w:szCs w:val="22"/>
                <w:lang w:val="uk-UA"/>
              </w:rPr>
            </w:pPr>
            <w:r w:rsidRPr="00083FA8">
              <w:rPr>
                <w:sz w:val="22"/>
                <w:szCs w:val="22"/>
                <w:lang w:val="uk-UA"/>
              </w:rPr>
              <w:t>05.03.1991р.н.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083FA8" w:rsidRDefault="003130E5" w:rsidP="00CF3115">
            <w:pPr>
              <w:rPr>
                <w:sz w:val="22"/>
                <w:szCs w:val="22"/>
                <w:lang w:val="uk-UA"/>
              </w:rPr>
            </w:pPr>
            <w:r w:rsidRPr="00083FA8">
              <w:rPr>
                <w:sz w:val="22"/>
                <w:szCs w:val="22"/>
                <w:lang w:val="uk-UA"/>
              </w:rPr>
              <w:t>вул. Вишнева, 10, с. Нове Місто, Самбірський район, Львівська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4775D" w:rsidRPr="00083FA8" w:rsidRDefault="0054775D" w:rsidP="00CF3115">
            <w:pPr>
              <w:jc w:val="center"/>
              <w:rPr>
                <w:sz w:val="22"/>
                <w:szCs w:val="22"/>
              </w:rPr>
            </w:pPr>
            <w:r w:rsidRPr="00083FA8">
              <w:rPr>
                <w:sz w:val="22"/>
                <w:szCs w:val="22"/>
                <w:lang w:val="uk-UA"/>
              </w:rPr>
              <w:t>з 01.01.20</w:t>
            </w:r>
            <w:r w:rsidR="003130E5" w:rsidRPr="00083FA8">
              <w:rPr>
                <w:sz w:val="22"/>
                <w:szCs w:val="22"/>
                <w:lang w:val="uk-UA"/>
              </w:rPr>
              <w:t>18</w:t>
            </w:r>
            <w:r w:rsidRPr="00083FA8">
              <w:rPr>
                <w:sz w:val="22"/>
                <w:szCs w:val="22"/>
                <w:lang w:val="uk-UA"/>
              </w:rPr>
              <w:t xml:space="preserve">р. </w:t>
            </w:r>
          </w:p>
          <w:p w:rsidR="0054775D" w:rsidRPr="00083FA8" w:rsidRDefault="0054775D" w:rsidP="00CF3115">
            <w:pPr>
              <w:jc w:val="center"/>
              <w:rPr>
                <w:sz w:val="22"/>
                <w:szCs w:val="22"/>
              </w:rPr>
            </w:pPr>
            <w:r w:rsidRPr="00083FA8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54775D" w:rsidRPr="00083FA8" w:rsidTr="001E751E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083FA8" w:rsidRDefault="0054775D" w:rsidP="00CF311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083FA8" w:rsidRDefault="003130E5" w:rsidP="00CF3115">
            <w:pPr>
              <w:rPr>
                <w:sz w:val="22"/>
                <w:szCs w:val="22"/>
                <w:lang w:val="uk-UA"/>
              </w:rPr>
            </w:pPr>
            <w:r w:rsidRPr="00083FA8">
              <w:rPr>
                <w:sz w:val="22"/>
                <w:szCs w:val="22"/>
                <w:lang w:val="uk-UA"/>
              </w:rPr>
              <w:t>Білас Тарас Осипович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083FA8" w:rsidRDefault="003130E5" w:rsidP="00CF3115">
            <w:pPr>
              <w:rPr>
                <w:sz w:val="22"/>
                <w:szCs w:val="22"/>
                <w:lang w:val="uk-UA"/>
              </w:rPr>
            </w:pPr>
            <w:r w:rsidRPr="00083FA8">
              <w:rPr>
                <w:sz w:val="22"/>
                <w:szCs w:val="22"/>
                <w:lang w:val="uk-UA"/>
              </w:rPr>
              <w:t>13.08.1982р.н.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083FA8" w:rsidRDefault="003130E5" w:rsidP="00CF3115">
            <w:pPr>
              <w:rPr>
                <w:sz w:val="22"/>
                <w:szCs w:val="22"/>
                <w:lang w:val="uk-UA"/>
              </w:rPr>
            </w:pPr>
            <w:r w:rsidRPr="00083FA8">
              <w:rPr>
                <w:sz w:val="22"/>
                <w:szCs w:val="22"/>
                <w:lang w:val="uk-UA"/>
              </w:rPr>
              <w:t xml:space="preserve">м. </w:t>
            </w:r>
            <w:r w:rsidR="00C911CF" w:rsidRPr="00083FA8">
              <w:rPr>
                <w:sz w:val="22"/>
                <w:szCs w:val="22"/>
                <w:lang w:val="uk-UA"/>
              </w:rPr>
              <w:t xml:space="preserve">Старий </w:t>
            </w:r>
            <w:r w:rsidRPr="00083FA8">
              <w:rPr>
                <w:sz w:val="22"/>
                <w:szCs w:val="22"/>
                <w:lang w:val="uk-UA"/>
              </w:rPr>
              <w:t>Самбір, Львівська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4775D" w:rsidRPr="00083FA8" w:rsidRDefault="0054775D" w:rsidP="00CF3115">
            <w:pPr>
              <w:jc w:val="center"/>
              <w:rPr>
                <w:sz w:val="22"/>
                <w:szCs w:val="22"/>
              </w:rPr>
            </w:pPr>
            <w:r w:rsidRPr="00083FA8">
              <w:rPr>
                <w:sz w:val="22"/>
                <w:szCs w:val="22"/>
                <w:lang w:val="uk-UA"/>
              </w:rPr>
              <w:t>з 01.01.20</w:t>
            </w:r>
            <w:r w:rsidR="003130E5" w:rsidRPr="00083FA8">
              <w:rPr>
                <w:sz w:val="22"/>
                <w:szCs w:val="22"/>
                <w:lang w:val="uk-UA"/>
              </w:rPr>
              <w:t>18</w:t>
            </w:r>
            <w:r w:rsidRPr="00083FA8">
              <w:rPr>
                <w:sz w:val="22"/>
                <w:szCs w:val="22"/>
                <w:lang w:val="uk-UA"/>
              </w:rPr>
              <w:t xml:space="preserve">р. </w:t>
            </w:r>
          </w:p>
          <w:p w:rsidR="0054775D" w:rsidRPr="00083FA8" w:rsidRDefault="0054775D" w:rsidP="00CF3115">
            <w:pPr>
              <w:jc w:val="center"/>
              <w:rPr>
                <w:sz w:val="22"/>
                <w:szCs w:val="22"/>
              </w:rPr>
            </w:pPr>
            <w:r w:rsidRPr="00083FA8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54775D" w:rsidRPr="00083FA8" w:rsidTr="001E751E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083FA8" w:rsidRDefault="0054775D" w:rsidP="00CF311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083FA8" w:rsidRDefault="003130E5" w:rsidP="00CF3115">
            <w:pPr>
              <w:rPr>
                <w:sz w:val="22"/>
                <w:szCs w:val="22"/>
                <w:lang w:val="uk-UA"/>
              </w:rPr>
            </w:pPr>
            <w:r w:rsidRPr="00083FA8">
              <w:rPr>
                <w:sz w:val="22"/>
                <w:szCs w:val="22"/>
                <w:lang w:val="uk-UA"/>
              </w:rPr>
              <w:t>Возняк Іван Іванович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083FA8" w:rsidRDefault="003130E5" w:rsidP="00CF3115">
            <w:pPr>
              <w:rPr>
                <w:sz w:val="22"/>
                <w:szCs w:val="22"/>
                <w:lang w:val="uk-UA"/>
              </w:rPr>
            </w:pPr>
            <w:r w:rsidRPr="00083FA8">
              <w:rPr>
                <w:sz w:val="22"/>
                <w:szCs w:val="22"/>
                <w:lang w:val="uk-UA"/>
              </w:rPr>
              <w:t>08.08.1971р.н.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083FA8" w:rsidRDefault="003130E5" w:rsidP="00CF3115">
            <w:pPr>
              <w:rPr>
                <w:sz w:val="22"/>
                <w:szCs w:val="22"/>
                <w:lang w:val="uk-UA"/>
              </w:rPr>
            </w:pPr>
            <w:r w:rsidRPr="00083FA8">
              <w:rPr>
                <w:sz w:val="22"/>
                <w:szCs w:val="22"/>
                <w:lang w:val="uk-UA"/>
              </w:rPr>
              <w:t>вул. Сонячна, 18, с. Спас, Самбірський район, Львівська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4775D" w:rsidRPr="00083FA8" w:rsidRDefault="0054775D" w:rsidP="00CF3115">
            <w:pPr>
              <w:jc w:val="center"/>
              <w:rPr>
                <w:sz w:val="22"/>
                <w:szCs w:val="22"/>
              </w:rPr>
            </w:pPr>
            <w:r w:rsidRPr="00083FA8">
              <w:rPr>
                <w:sz w:val="22"/>
                <w:szCs w:val="22"/>
                <w:lang w:val="uk-UA"/>
              </w:rPr>
              <w:t>з 01.01.202</w:t>
            </w:r>
            <w:r w:rsidR="003130E5" w:rsidRPr="00083FA8">
              <w:rPr>
                <w:sz w:val="22"/>
                <w:szCs w:val="22"/>
                <w:lang w:val="uk-UA"/>
              </w:rPr>
              <w:t>2</w:t>
            </w:r>
            <w:r w:rsidRPr="00083FA8">
              <w:rPr>
                <w:sz w:val="22"/>
                <w:szCs w:val="22"/>
                <w:lang w:val="uk-UA"/>
              </w:rPr>
              <w:t xml:space="preserve">р. </w:t>
            </w:r>
          </w:p>
          <w:p w:rsidR="0054775D" w:rsidRPr="00083FA8" w:rsidRDefault="0054775D" w:rsidP="00CF3115">
            <w:pPr>
              <w:jc w:val="center"/>
              <w:rPr>
                <w:sz w:val="22"/>
                <w:szCs w:val="22"/>
              </w:rPr>
            </w:pPr>
            <w:r w:rsidRPr="00083FA8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54775D" w:rsidRPr="00083FA8" w:rsidTr="001E751E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083FA8" w:rsidRDefault="0054775D" w:rsidP="00CF311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083FA8" w:rsidRDefault="003130E5" w:rsidP="00CF3115">
            <w:pPr>
              <w:rPr>
                <w:sz w:val="22"/>
                <w:szCs w:val="22"/>
                <w:lang w:val="uk-UA"/>
              </w:rPr>
            </w:pPr>
            <w:proofErr w:type="spellStart"/>
            <w:r w:rsidRPr="00083FA8">
              <w:rPr>
                <w:sz w:val="22"/>
                <w:szCs w:val="22"/>
                <w:lang w:val="uk-UA"/>
              </w:rPr>
              <w:t>Сольський</w:t>
            </w:r>
            <w:proofErr w:type="spellEnd"/>
            <w:r w:rsidRPr="00083FA8">
              <w:rPr>
                <w:sz w:val="22"/>
                <w:szCs w:val="22"/>
                <w:lang w:val="uk-UA"/>
              </w:rPr>
              <w:t xml:space="preserve"> Мар’ян Миколайович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083FA8" w:rsidRDefault="003130E5" w:rsidP="00CF3115">
            <w:pPr>
              <w:rPr>
                <w:sz w:val="22"/>
                <w:szCs w:val="22"/>
                <w:lang w:val="uk-UA"/>
              </w:rPr>
            </w:pPr>
            <w:r w:rsidRPr="00083FA8">
              <w:rPr>
                <w:sz w:val="22"/>
                <w:szCs w:val="22"/>
                <w:lang w:val="uk-UA"/>
              </w:rPr>
              <w:t>08.01.1978р.н.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083FA8" w:rsidRDefault="00FC628F" w:rsidP="00CF3115">
            <w:pPr>
              <w:rPr>
                <w:sz w:val="22"/>
                <w:szCs w:val="22"/>
                <w:lang w:val="uk-UA"/>
              </w:rPr>
            </w:pPr>
            <w:r w:rsidRPr="00083FA8">
              <w:rPr>
                <w:sz w:val="22"/>
                <w:szCs w:val="22"/>
                <w:lang w:val="uk-UA"/>
              </w:rPr>
              <w:t xml:space="preserve">с. </w:t>
            </w:r>
            <w:r w:rsidR="003130E5" w:rsidRPr="00083FA8">
              <w:rPr>
                <w:sz w:val="22"/>
                <w:szCs w:val="22"/>
                <w:lang w:val="uk-UA"/>
              </w:rPr>
              <w:t>Стара Сіль, Самбірський район, Львівська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4775D" w:rsidRPr="00083FA8" w:rsidRDefault="0054775D" w:rsidP="00CF3115">
            <w:pPr>
              <w:jc w:val="center"/>
              <w:rPr>
                <w:sz w:val="22"/>
                <w:szCs w:val="22"/>
              </w:rPr>
            </w:pPr>
            <w:r w:rsidRPr="00083FA8">
              <w:rPr>
                <w:sz w:val="22"/>
                <w:szCs w:val="22"/>
                <w:lang w:val="uk-UA"/>
              </w:rPr>
              <w:t>з 01.01.20</w:t>
            </w:r>
            <w:r w:rsidR="00091C90" w:rsidRPr="00083FA8">
              <w:rPr>
                <w:sz w:val="22"/>
                <w:szCs w:val="22"/>
                <w:lang w:val="uk-UA"/>
              </w:rPr>
              <w:t>2</w:t>
            </w:r>
            <w:r w:rsidR="003130E5" w:rsidRPr="00083FA8">
              <w:rPr>
                <w:sz w:val="22"/>
                <w:szCs w:val="22"/>
                <w:lang w:val="uk-UA"/>
              </w:rPr>
              <w:t>2</w:t>
            </w:r>
            <w:r w:rsidRPr="00083FA8">
              <w:rPr>
                <w:sz w:val="22"/>
                <w:szCs w:val="22"/>
                <w:lang w:val="uk-UA"/>
              </w:rPr>
              <w:t xml:space="preserve">р. </w:t>
            </w:r>
          </w:p>
          <w:p w:rsidR="0054775D" w:rsidRPr="00083FA8" w:rsidRDefault="0054775D" w:rsidP="00CF3115">
            <w:pPr>
              <w:jc w:val="center"/>
              <w:rPr>
                <w:sz w:val="22"/>
                <w:szCs w:val="22"/>
              </w:rPr>
            </w:pPr>
            <w:r w:rsidRPr="00083FA8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9B640F" w:rsidRPr="00083FA8" w:rsidTr="001E751E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40F" w:rsidRPr="00083FA8" w:rsidRDefault="009B640F" w:rsidP="00CF311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40F" w:rsidRPr="00083FA8" w:rsidRDefault="003130E5" w:rsidP="00CF3115">
            <w:pPr>
              <w:rPr>
                <w:sz w:val="22"/>
                <w:szCs w:val="22"/>
                <w:lang w:val="uk-UA"/>
              </w:rPr>
            </w:pPr>
            <w:proofErr w:type="spellStart"/>
            <w:r w:rsidRPr="00083FA8">
              <w:rPr>
                <w:sz w:val="22"/>
                <w:szCs w:val="22"/>
                <w:lang w:val="uk-UA"/>
              </w:rPr>
              <w:t>Гринчук</w:t>
            </w:r>
            <w:proofErr w:type="spellEnd"/>
            <w:r w:rsidR="00695327" w:rsidRPr="00083FA8">
              <w:rPr>
                <w:sz w:val="22"/>
                <w:szCs w:val="22"/>
                <w:lang w:val="uk-UA"/>
              </w:rPr>
              <w:t xml:space="preserve"> </w:t>
            </w:r>
            <w:r w:rsidR="00FC628F" w:rsidRPr="00083FA8">
              <w:rPr>
                <w:sz w:val="22"/>
                <w:szCs w:val="22"/>
                <w:lang w:val="uk-UA"/>
              </w:rPr>
              <w:t>Ігор Зіновійович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40F" w:rsidRPr="00083FA8" w:rsidRDefault="00FC628F" w:rsidP="00CF3115">
            <w:pPr>
              <w:rPr>
                <w:sz w:val="22"/>
                <w:szCs w:val="22"/>
                <w:lang w:val="uk-UA"/>
              </w:rPr>
            </w:pPr>
            <w:r w:rsidRPr="00083FA8">
              <w:rPr>
                <w:sz w:val="22"/>
                <w:szCs w:val="22"/>
                <w:lang w:val="uk-UA"/>
              </w:rPr>
              <w:t>01.09.1961р.н.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40F" w:rsidRPr="00083FA8" w:rsidRDefault="00FC628F" w:rsidP="00CF3115">
            <w:pPr>
              <w:rPr>
                <w:sz w:val="22"/>
                <w:szCs w:val="22"/>
                <w:lang w:val="uk-UA"/>
              </w:rPr>
            </w:pPr>
            <w:r w:rsidRPr="00083FA8">
              <w:rPr>
                <w:sz w:val="22"/>
                <w:szCs w:val="22"/>
                <w:lang w:val="uk-UA"/>
              </w:rPr>
              <w:t>---------------------------------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640F" w:rsidRPr="00083FA8" w:rsidRDefault="009B640F" w:rsidP="00CF3115">
            <w:pPr>
              <w:jc w:val="center"/>
              <w:rPr>
                <w:sz w:val="22"/>
                <w:szCs w:val="22"/>
              </w:rPr>
            </w:pPr>
            <w:r w:rsidRPr="00083FA8">
              <w:rPr>
                <w:sz w:val="22"/>
                <w:szCs w:val="22"/>
                <w:lang w:val="uk-UA"/>
              </w:rPr>
              <w:t xml:space="preserve">з </w:t>
            </w:r>
            <w:r w:rsidR="00695327" w:rsidRPr="00083FA8">
              <w:rPr>
                <w:sz w:val="22"/>
                <w:szCs w:val="22"/>
                <w:lang w:val="uk-UA"/>
              </w:rPr>
              <w:t>01</w:t>
            </w:r>
            <w:r w:rsidR="00FC628F" w:rsidRPr="00083FA8">
              <w:rPr>
                <w:sz w:val="22"/>
                <w:szCs w:val="22"/>
                <w:lang w:val="uk-UA"/>
              </w:rPr>
              <w:t>.</w:t>
            </w:r>
            <w:r w:rsidRPr="00083FA8">
              <w:rPr>
                <w:sz w:val="22"/>
                <w:szCs w:val="22"/>
                <w:lang w:val="uk-UA"/>
              </w:rPr>
              <w:t>0</w:t>
            </w:r>
            <w:r w:rsidR="00FC628F" w:rsidRPr="00083FA8">
              <w:rPr>
                <w:sz w:val="22"/>
                <w:szCs w:val="22"/>
                <w:lang w:val="uk-UA"/>
              </w:rPr>
              <w:t>4.</w:t>
            </w:r>
            <w:r w:rsidRPr="00083FA8">
              <w:rPr>
                <w:sz w:val="22"/>
                <w:szCs w:val="22"/>
                <w:lang w:val="uk-UA"/>
              </w:rPr>
              <w:t>20</w:t>
            </w:r>
            <w:r w:rsidR="00091C90" w:rsidRPr="00083FA8">
              <w:rPr>
                <w:sz w:val="22"/>
                <w:szCs w:val="22"/>
                <w:lang w:val="uk-UA"/>
              </w:rPr>
              <w:t>2</w:t>
            </w:r>
            <w:r w:rsidRPr="00083FA8">
              <w:rPr>
                <w:sz w:val="22"/>
                <w:szCs w:val="22"/>
                <w:lang w:val="uk-UA"/>
              </w:rPr>
              <w:t xml:space="preserve">3р. </w:t>
            </w:r>
          </w:p>
          <w:p w:rsidR="009B640F" w:rsidRPr="00083FA8" w:rsidRDefault="009B640F" w:rsidP="00CF3115">
            <w:pPr>
              <w:jc w:val="center"/>
              <w:rPr>
                <w:sz w:val="22"/>
                <w:szCs w:val="22"/>
              </w:rPr>
            </w:pPr>
            <w:r w:rsidRPr="00083FA8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9B640F" w:rsidRPr="00083FA8" w:rsidTr="001E751E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40F" w:rsidRPr="00083FA8" w:rsidRDefault="009B640F" w:rsidP="00CF311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40F" w:rsidRPr="00083FA8" w:rsidRDefault="00695327" w:rsidP="00CF3115">
            <w:pPr>
              <w:rPr>
                <w:sz w:val="22"/>
                <w:szCs w:val="22"/>
                <w:lang w:val="uk-UA"/>
              </w:rPr>
            </w:pPr>
            <w:r w:rsidRPr="00083FA8">
              <w:rPr>
                <w:sz w:val="22"/>
                <w:szCs w:val="22"/>
                <w:lang w:val="uk-UA"/>
              </w:rPr>
              <w:t>Савчук (</w:t>
            </w:r>
            <w:r w:rsidR="00FC628F" w:rsidRPr="00083FA8">
              <w:rPr>
                <w:sz w:val="22"/>
                <w:szCs w:val="22"/>
                <w:lang w:val="uk-UA"/>
              </w:rPr>
              <w:t>Новікова) Богдана Миколаївна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40F" w:rsidRPr="00083FA8" w:rsidRDefault="00FC628F" w:rsidP="00CF3115">
            <w:pPr>
              <w:rPr>
                <w:sz w:val="22"/>
                <w:szCs w:val="22"/>
                <w:lang w:val="uk-UA"/>
              </w:rPr>
            </w:pPr>
            <w:r w:rsidRPr="00083FA8">
              <w:rPr>
                <w:sz w:val="22"/>
                <w:szCs w:val="22"/>
                <w:lang w:val="uk-UA"/>
              </w:rPr>
              <w:t>10.02.1996р.н.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40F" w:rsidRPr="00083FA8" w:rsidRDefault="00FC628F" w:rsidP="00CF3115">
            <w:pPr>
              <w:rPr>
                <w:sz w:val="22"/>
                <w:szCs w:val="22"/>
                <w:lang w:val="uk-UA"/>
              </w:rPr>
            </w:pPr>
            <w:r w:rsidRPr="00083FA8">
              <w:rPr>
                <w:sz w:val="22"/>
                <w:szCs w:val="22"/>
                <w:lang w:val="uk-UA"/>
              </w:rPr>
              <w:t>вул. Мосяжна, 4/5, м. Львів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640F" w:rsidRPr="00083FA8" w:rsidRDefault="009B640F" w:rsidP="00CF3115">
            <w:pPr>
              <w:jc w:val="center"/>
              <w:rPr>
                <w:sz w:val="22"/>
                <w:szCs w:val="22"/>
              </w:rPr>
            </w:pPr>
            <w:r w:rsidRPr="00083FA8">
              <w:rPr>
                <w:sz w:val="22"/>
                <w:szCs w:val="22"/>
                <w:lang w:val="uk-UA"/>
              </w:rPr>
              <w:t xml:space="preserve">з </w:t>
            </w:r>
            <w:r w:rsidR="00091C90" w:rsidRPr="00083FA8">
              <w:rPr>
                <w:sz w:val="22"/>
                <w:szCs w:val="22"/>
                <w:lang w:val="uk-UA"/>
              </w:rPr>
              <w:t>0</w:t>
            </w:r>
            <w:r w:rsidRPr="00083FA8">
              <w:rPr>
                <w:sz w:val="22"/>
                <w:szCs w:val="22"/>
                <w:lang w:val="uk-UA"/>
              </w:rPr>
              <w:t>1.01.20</w:t>
            </w:r>
            <w:r w:rsidR="00091C90" w:rsidRPr="00083FA8">
              <w:rPr>
                <w:sz w:val="22"/>
                <w:szCs w:val="22"/>
                <w:lang w:val="uk-UA"/>
              </w:rPr>
              <w:t>2</w:t>
            </w:r>
            <w:r w:rsidR="00FC628F" w:rsidRPr="00083FA8">
              <w:rPr>
                <w:sz w:val="22"/>
                <w:szCs w:val="22"/>
                <w:lang w:val="uk-UA"/>
              </w:rPr>
              <w:t>2</w:t>
            </w:r>
            <w:r w:rsidRPr="00083FA8">
              <w:rPr>
                <w:sz w:val="22"/>
                <w:szCs w:val="22"/>
                <w:lang w:val="uk-UA"/>
              </w:rPr>
              <w:t xml:space="preserve">р. </w:t>
            </w:r>
          </w:p>
          <w:p w:rsidR="009B640F" w:rsidRPr="00083FA8" w:rsidRDefault="009B640F" w:rsidP="00CF3115">
            <w:pPr>
              <w:jc w:val="center"/>
              <w:rPr>
                <w:sz w:val="22"/>
                <w:szCs w:val="22"/>
              </w:rPr>
            </w:pPr>
            <w:r w:rsidRPr="00083FA8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9B640F" w:rsidRPr="00083FA8" w:rsidTr="001E751E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40F" w:rsidRPr="00083FA8" w:rsidRDefault="009B640F" w:rsidP="00CF311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40F" w:rsidRPr="00083FA8" w:rsidRDefault="00FC628F" w:rsidP="00CF3115">
            <w:pPr>
              <w:rPr>
                <w:sz w:val="22"/>
                <w:szCs w:val="22"/>
                <w:lang w:val="uk-UA"/>
              </w:rPr>
            </w:pPr>
            <w:proofErr w:type="spellStart"/>
            <w:r w:rsidRPr="00083FA8">
              <w:rPr>
                <w:sz w:val="22"/>
                <w:szCs w:val="22"/>
                <w:lang w:val="uk-UA"/>
              </w:rPr>
              <w:t>Манжай</w:t>
            </w:r>
            <w:proofErr w:type="spellEnd"/>
            <w:r w:rsidRPr="00083FA8">
              <w:rPr>
                <w:sz w:val="22"/>
                <w:szCs w:val="22"/>
                <w:lang w:val="uk-UA"/>
              </w:rPr>
              <w:t xml:space="preserve"> Сергій Петрович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40F" w:rsidRPr="00083FA8" w:rsidRDefault="00FC628F" w:rsidP="00CF3115">
            <w:pPr>
              <w:rPr>
                <w:sz w:val="22"/>
                <w:szCs w:val="22"/>
                <w:lang w:val="uk-UA"/>
              </w:rPr>
            </w:pPr>
            <w:r w:rsidRPr="00083FA8">
              <w:rPr>
                <w:sz w:val="22"/>
                <w:szCs w:val="22"/>
                <w:lang w:val="uk-UA"/>
              </w:rPr>
              <w:t>17.07.1969р.н.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40F" w:rsidRPr="00083FA8" w:rsidRDefault="00EB308D" w:rsidP="00CF3115">
            <w:pPr>
              <w:rPr>
                <w:sz w:val="22"/>
                <w:szCs w:val="22"/>
                <w:lang w:val="uk-UA"/>
              </w:rPr>
            </w:pPr>
            <w:r w:rsidRPr="00083FA8">
              <w:rPr>
                <w:sz w:val="22"/>
                <w:szCs w:val="22"/>
                <w:lang w:val="uk-UA"/>
              </w:rPr>
              <w:t>вул. Мікрорайон-</w:t>
            </w:r>
            <w:r w:rsidR="00FC628F" w:rsidRPr="00083FA8">
              <w:rPr>
                <w:sz w:val="22"/>
                <w:szCs w:val="22"/>
                <w:lang w:val="uk-UA"/>
              </w:rPr>
              <w:t>3, 4/42, м. Кременець, Тернопільська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640F" w:rsidRPr="00083FA8" w:rsidRDefault="009B640F" w:rsidP="00CF3115">
            <w:pPr>
              <w:jc w:val="center"/>
              <w:rPr>
                <w:sz w:val="22"/>
                <w:szCs w:val="22"/>
              </w:rPr>
            </w:pPr>
            <w:r w:rsidRPr="00083FA8">
              <w:rPr>
                <w:sz w:val="22"/>
                <w:szCs w:val="22"/>
                <w:lang w:val="uk-UA"/>
              </w:rPr>
              <w:t xml:space="preserve">з </w:t>
            </w:r>
            <w:r w:rsidR="00FC628F" w:rsidRPr="00083FA8">
              <w:rPr>
                <w:sz w:val="22"/>
                <w:szCs w:val="22"/>
                <w:lang w:val="uk-UA"/>
              </w:rPr>
              <w:t>27</w:t>
            </w:r>
            <w:r w:rsidRPr="00083FA8">
              <w:rPr>
                <w:sz w:val="22"/>
                <w:szCs w:val="22"/>
                <w:lang w:val="uk-UA"/>
              </w:rPr>
              <w:t>.</w:t>
            </w:r>
            <w:r w:rsidR="00FC628F" w:rsidRPr="00083FA8">
              <w:rPr>
                <w:sz w:val="22"/>
                <w:szCs w:val="22"/>
                <w:lang w:val="uk-UA"/>
              </w:rPr>
              <w:t>05.</w:t>
            </w:r>
            <w:r w:rsidRPr="00083FA8">
              <w:rPr>
                <w:sz w:val="22"/>
                <w:szCs w:val="22"/>
                <w:lang w:val="uk-UA"/>
              </w:rPr>
              <w:t>20</w:t>
            </w:r>
            <w:r w:rsidR="00FC628F" w:rsidRPr="00083FA8">
              <w:rPr>
                <w:sz w:val="22"/>
                <w:szCs w:val="22"/>
                <w:lang w:val="uk-UA"/>
              </w:rPr>
              <w:t>13</w:t>
            </w:r>
            <w:r w:rsidRPr="00083FA8">
              <w:rPr>
                <w:sz w:val="22"/>
                <w:szCs w:val="22"/>
                <w:lang w:val="uk-UA"/>
              </w:rPr>
              <w:t xml:space="preserve">р. </w:t>
            </w:r>
          </w:p>
          <w:p w:rsidR="009B640F" w:rsidRPr="00083FA8" w:rsidRDefault="009B640F" w:rsidP="00CF3115">
            <w:pPr>
              <w:jc w:val="center"/>
              <w:rPr>
                <w:sz w:val="22"/>
                <w:szCs w:val="22"/>
              </w:rPr>
            </w:pPr>
            <w:r w:rsidRPr="00083FA8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54775D" w:rsidRPr="00083FA8" w:rsidTr="001E751E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083FA8" w:rsidRDefault="0054775D" w:rsidP="00CF311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083FA8" w:rsidRDefault="00FC628F" w:rsidP="00CF3115">
            <w:pPr>
              <w:rPr>
                <w:sz w:val="22"/>
                <w:szCs w:val="22"/>
                <w:lang w:val="uk-UA"/>
              </w:rPr>
            </w:pPr>
            <w:proofErr w:type="spellStart"/>
            <w:r w:rsidRPr="00083FA8">
              <w:rPr>
                <w:sz w:val="22"/>
                <w:szCs w:val="22"/>
                <w:lang w:val="uk-UA"/>
              </w:rPr>
              <w:t>Майданюк</w:t>
            </w:r>
            <w:proofErr w:type="spellEnd"/>
            <w:r w:rsidRPr="00083FA8">
              <w:rPr>
                <w:sz w:val="22"/>
                <w:szCs w:val="22"/>
                <w:lang w:val="uk-UA"/>
              </w:rPr>
              <w:t xml:space="preserve"> Віталій Олександрович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083FA8" w:rsidRDefault="00FC628F" w:rsidP="00CF3115">
            <w:pPr>
              <w:rPr>
                <w:sz w:val="22"/>
                <w:szCs w:val="22"/>
                <w:lang w:val="uk-UA"/>
              </w:rPr>
            </w:pPr>
            <w:r w:rsidRPr="00083FA8">
              <w:rPr>
                <w:sz w:val="22"/>
                <w:szCs w:val="22"/>
                <w:lang w:val="uk-UA"/>
              </w:rPr>
              <w:t>26.07.1970р.н.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083FA8" w:rsidRDefault="00FC628F" w:rsidP="009B640F">
            <w:pPr>
              <w:rPr>
                <w:sz w:val="22"/>
                <w:szCs w:val="22"/>
                <w:lang w:val="uk-UA"/>
              </w:rPr>
            </w:pPr>
            <w:r w:rsidRPr="00083FA8">
              <w:rPr>
                <w:sz w:val="22"/>
                <w:szCs w:val="22"/>
                <w:lang w:val="uk-UA"/>
              </w:rPr>
              <w:t>вул. Жайворонкова, 38/1, м. Хуст, Зак</w:t>
            </w:r>
            <w:r w:rsidR="006A208E" w:rsidRPr="00083FA8">
              <w:rPr>
                <w:sz w:val="22"/>
                <w:szCs w:val="22"/>
                <w:lang w:val="uk-UA"/>
              </w:rPr>
              <w:t>а</w:t>
            </w:r>
            <w:r w:rsidRPr="00083FA8">
              <w:rPr>
                <w:sz w:val="22"/>
                <w:szCs w:val="22"/>
                <w:lang w:val="uk-UA"/>
              </w:rPr>
              <w:t>рпатська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4775D" w:rsidRPr="00083FA8" w:rsidRDefault="0054775D" w:rsidP="00CF3115">
            <w:pPr>
              <w:jc w:val="center"/>
              <w:rPr>
                <w:sz w:val="22"/>
                <w:szCs w:val="22"/>
              </w:rPr>
            </w:pPr>
            <w:r w:rsidRPr="00083FA8">
              <w:rPr>
                <w:sz w:val="22"/>
                <w:szCs w:val="22"/>
                <w:lang w:val="uk-UA"/>
              </w:rPr>
              <w:t xml:space="preserve">з </w:t>
            </w:r>
            <w:r w:rsidR="009B640F" w:rsidRPr="00083FA8">
              <w:rPr>
                <w:sz w:val="22"/>
                <w:szCs w:val="22"/>
                <w:lang w:val="uk-UA"/>
              </w:rPr>
              <w:t>0</w:t>
            </w:r>
            <w:r w:rsidR="00CE151F" w:rsidRPr="00083FA8">
              <w:rPr>
                <w:sz w:val="22"/>
                <w:szCs w:val="22"/>
                <w:lang w:val="uk-UA"/>
              </w:rPr>
              <w:t>1</w:t>
            </w:r>
            <w:r w:rsidR="009B640F" w:rsidRPr="00083FA8">
              <w:rPr>
                <w:sz w:val="22"/>
                <w:szCs w:val="22"/>
                <w:lang w:val="uk-UA"/>
              </w:rPr>
              <w:t>.</w:t>
            </w:r>
            <w:r w:rsidR="00CE151F" w:rsidRPr="00083FA8">
              <w:rPr>
                <w:sz w:val="22"/>
                <w:szCs w:val="22"/>
                <w:lang w:val="uk-UA"/>
              </w:rPr>
              <w:t>0</w:t>
            </w:r>
            <w:r w:rsidR="00FC628F" w:rsidRPr="00083FA8">
              <w:rPr>
                <w:sz w:val="22"/>
                <w:szCs w:val="22"/>
                <w:lang w:val="uk-UA"/>
              </w:rPr>
              <w:t>1</w:t>
            </w:r>
            <w:r w:rsidR="009B640F" w:rsidRPr="00083FA8">
              <w:rPr>
                <w:sz w:val="22"/>
                <w:szCs w:val="22"/>
                <w:lang w:val="uk-UA"/>
              </w:rPr>
              <w:t>.20</w:t>
            </w:r>
            <w:r w:rsidR="00EB308D" w:rsidRPr="00083FA8">
              <w:rPr>
                <w:sz w:val="22"/>
                <w:szCs w:val="22"/>
                <w:lang w:val="uk-UA"/>
              </w:rPr>
              <w:t>23</w:t>
            </w:r>
            <w:r w:rsidR="009B640F" w:rsidRPr="00083FA8">
              <w:rPr>
                <w:sz w:val="22"/>
                <w:szCs w:val="22"/>
                <w:lang w:val="uk-UA"/>
              </w:rPr>
              <w:t>р</w:t>
            </w:r>
            <w:r w:rsidRPr="00083FA8">
              <w:rPr>
                <w:sz w:val="22"/>
                <w:szCs w:val="22"/>
                <w:lang w:val="uk-UA"/>
              </w:rPr>
              <w:t xml:space="preserve">. </w:t>
            </w:r>
          </w:p>
          <w:p w:rsidR="0054775D" w:rsidRPr="00083FA8" w:rsidRDefault="0054775D" w:rsidP="00CF3115">
            <w:pPr>
              <w:jc w:val="center"/>
              <w:rPr>
                <w:sz w:val="22"/>
                <w:szCs w:val="22"/>
              </w:rPr>
            </w:pPr>
            <w:r w:rsidRPr="00083FA8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245F89" w:rsidRPr="00083FA8" w:rsidTr="001E751E">
        <w:trPr>
          <w:trHeight w:val="415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45F89" w:rsidRPr="00083FA8" w:rsidRDefault="00245F89" w:rsidP="00245F89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45F89" w:rsidRPr="00083FA8" w:rsidRDefault="006A208E" w:rsidP="00245F89">
            <w:pPr>
              <w:rPr>
                <w:sz w:val="22"/>
                <w:szCs w:val="22"/>
                <w:lang w:val="uk-UA"/>
              </w:rPr>
            </w:pPr>
            <w:r w:rsidRPr="00083FA8">
              <w:rPr>
                <w:sz w:val="22"/>
                <w:szCs w:val="22"/>
                <w:lang w:val="uk-UA"/>
              </w:rPr>
              <w:t xml:space="preserve">Письменний Володимир </w:t>
            </w:r>
            <w:proofErr w:type="spellStart"/>
            <w:r w:rsidRPr="00083FA8">
              <w:rPr>
                <w:sz w:val="22"/>
                <w:szCs w:val="22"/>
                <w:lang w:val="uk-UA"/>
              </w:rPr>
              <w:t>Володимирови</w:t>
            </w:r>
            <w:proofErr w:type="spellEnd"/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45F89" w:rsidRPr="00083FA8" w:rsidRDefault="006A208E" w:rsidP="00245F89">
            <w:pPr>
              <w:rPr>
                <w:sz w:val="22"/>
                <w:szCs w:val="22"/>
                <w:lang w:val="uk-UA"/>
              </w:rPr>
            </w:pPr>
            <w:r w:rsidRPr="00083FA8">
              <w:rPr>
                <w:sz w:val="22"/>
                <w:szCs w:val="22"/>
                <w:lang w:val="uk-UA"/>
              </w:rPr>
              <w:t>28.08.1985р.н.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45F89" w:rsidRPr="00083FA8" w:rsidRDefault="006A208E" w:rsidP="00245F89">
            <w:pPr>
              <w:rPr>
                <w:sz w:val="22"/>
                <w:szCs w:val="22"/>
                <w:lang w:val="uk-UA"/>
              </w:rPr>
            </w:pPr>
            <w:r w:rsidRPr="00083FA8">
              <w:rPr>
                <w:sz w:val="22"/>
                <w:szCs w:val="22"/>
                <w:lang w:val="uk-UA"/>
              </w:rPr>
              <w:t xml:space="preserve">с. </w:t>
            </w:r>
            <w:proofErr w:type="spellStart"/>
            <w:r w:rsidRPr="00083FA8">
              <w:rPr>
                <w:sz w:val="22"/>
                <w:szCs w:val="22"/>
                <w:lang w:val="uk-UA"/>
              </w:rPr>
              <w:t>Князе-</w:t>
            </w:r>
            <w:proofErr w:type="spellEnd"/>
            <w:r w:rsidRPr="00083FA8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083FA8">
              <w:rPr>
                <w:sz w:val="22"/>
                <w:szCs w:val="22"/>
                <w:lang w:val="uk-UA"/>
              </w:rPr>
              <w:t>Григорівка</w:t>
            </w:r>
            <w:proofErr w:type="spellEnd"/>
            <w:r w:rsidRPr="00083FA8">
              <w:rPr>
                <w:sz w:val="22"/>
                <w:szCs w:val="22"/>
                <w:lang w:val="uk-UA"/>
              </w:rPr>
              <w:t>, Каховський район, Херсонська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45F89" w:rsidRPr="00083FA8" w:rsidRDefault="00245F89" w:rsidP="00245F89">
            <w:pPr>
              <w:jc w:val="center"/>
              <w:rPr>
                <w:sz w:val="22"/>
                <w:szCs w:val="22"/>
              </w:rPr>
            </w:pPr>
            <w:r w:rsidRPr="00083FA8">
              <w:rPr>
                <w:sz w:val="22"/>
                <w:szCs w:val="22"/>
                <w:lang w:val="uk-UA"/>
              </w:rPr>
              <w:t>з 01.0</w:t>
            </w:r>
            <w:r w:rsidR="006A208E" w:rsidRPr="00083FA8">
              <w:rPr>
                <w:sz w:val="22"/>
                <w:szCs w:val="22"/>
                <w:lang w:val="uk-UA"/>
              </w:rPr>
              <w:t>1</w:t>
            </w:r>
            <w:r w:rsidRPr="00083FA8">
              <w:rPr>
                <w:sz w:val="22"/>
                <w:szCs w:val="22"/>
                <w:lang w:val="uk-UA"/>
              </w:rPr>
              <w:t>.20</w:t>
            </w:r>
            <w:r w:rsidR="006A208E" w:rsidRPr="00083FA8">
              <w:rPr>
                <w:sz w:val="22"/>
                <w:szCs w:val="22"/>
                <w:lang w:val="uk-UA"/>
              </w:rPr>
              <w:t>18</w:t>
            </w:r>
            <w:r w:rsidRPr="00083FA8">
              <w:rPr>
                <w:sz w:val="22"/>
                <w:szCs w:val="22"/>
                <w:lang w:val="uk-UA"/>
              </w:rPr>
              <w:t xml:space="preserve">р. </w:t>
            </w:r>
          </w:p>
          <w:p w:rsidR="00245F89" w:rsidRPr="00083FA8" w:rsidRDefault="00245F89" w:rsidP="00245F89">
            <w:pPr>
              <w:jc w:val="center"/>
              <w:rPr>
                <w:sz w:val="22"/>
                <w:szCs w:val="22"/>
              </w:rPr>
            </w:pPr>
            <w:r w:rsidRPr="00083FA8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245F89" w:rsidRPr="00083FA8" w:rsidTr="001E751E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45F89" w:rsidRPr="00083FA8" w:rsidRDefault="00245F89" w:rsidP="00245F89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45F89" w:rsidRPr="00083FA8" w:rsidRDefault="006A208E" w:rsidP="00245F89">
            <w:pPr>
              <w:rPr>
                <w:sz w:val="22"/>
                <w:szCs w:val="22"/>
                <w:lang w:val="uk-UA"/>
              </w:rPr>
            </w:pPr>
            <w:proofErr w:type="spellStart"/>
            <w:r w:rsidRPr="00083FA8">
              <w:rPr>
                <w:sz w:val="22"/>
                <w:szCs w:val="22"/>
                <w:lang w:val="uk-UA"/>
              </w:rPr>
              <w:t>Муржак</w:t>
            </w:r>
            <w:proofErr w:type="spellEnd"/>
            <w:r w:rsidRPr="00083FA8">
              <w:rPr>
                <w:sz w:val="22"/>
                <w:szCs w:val="22"/>
                <w:lang w:val="uk-UA"/>
              </w:rPr>
              <w:t xml:space="preserve"> Віктор Григорович, 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45F89" w:rsidRPr="00083FA8" w:rsidRDefault="006A208E" w:rsidP="00245F89">
            <w:pPr>
              <w:rPr>
                <w:sz w:val="22"/>
                <w:szCs w:val="22"/>
                <w:lang w:val="uk-UA"/>
              </w:rPr>
            </w:pPr>
            <w:r w:rsidRPr="00083FA8">
              <w:rPr>
                <w:sz w:val="22"/>
                <w:szCs w:val="22"/>
                <w:lang w:val="uk-UA"/>
              </w:rPr>
              <w:t>11.09.1984р.н.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45F89" w:rsidRPr="00083FA8" w:rsidRDefault="006A208E" w:rsidP="00245F89">
            <w:pPr>
              <w:rPr>
                <w:sz w:val="22"/>
                <w:szCs w:val="22"/>
                <w:lang w:val="uk-UA"/>
              </w:rPr>
            </w:pPr>
            <w:r w:rsidRPr="00083FA8">
              <w:rPr>
                <w:sz w:val="22"/>
                <w:szCs w:val="22"/>
                <w:lang w:val="uk-UA"/>
              </w:rPr>
              <w:t>-------------------------------------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45F89" w:rsidRPr="00083FA8" w:rsidRDefault="00245F89" w:rsidP="00245F89">
            <w:pPr>
              <w:jc w:val="center"/>
              <w:rPr>
                <w:sz w:val="22"/>
                <w:szCs w:val="22"/>
              </w:rPr>
            </w:pPr>
            <w:r w:rsidRPr="00083FA8">
              <w:rPr>
                <w:sz w:val="22"/>
                <w:szCs w:val="22"/>
                <w:lang w:val="uk-UA"/>
              </w:rPr>
              <w:t>з 0</w:t>
            </w:r>
            <w:r w:rsidR="00CE151F" w:rsidRPr="00083FA8">
              <w:rPr>
                <w:sz w:val="22"/>
                <w:szCs w:val="22"/>
                <w:lang w:val="uk-UA"/>
              </w:rPr>
              <w:t>1</w:t>
            </w:r>
            <w:r w:rsidRPr="00083FA8">
              <w:rPr>
                <w:sz w:val="22"/>
                <w:szCs w:val="22"/>
                <w:lang w:val="uk-UA"/>
              </w:rPr>
              <w:t>.</w:t>
            </w:r>
            <w:r w:rsidR="00CE151F" w:rsidRPr="00083FA8">
              <w:rPr>
                <w:sz w:val="22"/>
                <w:szCs w:val="22"/>
                <w:lang w:val="uk-UA"/>
              </w:rPr>
              <w:t>0</w:t>
            </w:r>
            <w:r w:rsidR="006A208E" w:rsidRPr="00083FA8">
              <w:rPr>
                <w:sz w:val="22"/>
                <w:szCs w:val="22"/>
                <w:lang w:val="uk-UA"/>
              </w:rPr>
              <w:t>1</w:t>
            </w:r>
            <w:r w:rsidRPr="00083FA8">
              <w:rPr>
                <w:sz w:val="22"/>
                <w:szCs w:val="22"/>
                <w:lang w:val="uk-UA"/>
              </w:rPr>
              <w:t>.20</w:t>
            </w:r>
            <w:r w:rsidR="006A208E" w:rsidRPr="00083FA8">
              <w:rPr>
                <w:sz w:val="22"/>
                <w:szCs w:val="22"/>
                <w:lang w:val="uk-UA"/>
              </w:rPr>
              <w:t>18</w:t>
            </w:r>
            <w:r w:rsidRPr="00083FA8">
              <w:rPr>
                <w:sz w:val="22"/>
                <w:szCs w:val="22"/>
                <w:lang w:val="uk-UA"/>
              </w:rPr>
              <w:t xml:space="preserve">р. </w:t>
            </w:r>
          </w:p>
          <w:p w:rsidR="00245F89" w:rsidRPr="00083FA8" w:rsidRDefault="00245F89" w:rsidP="00245F89">
            <w:pPr>
              <w:jc w:val="center"/>
              <w:rPr>
                <w:sz w:val="22"/>
                <w:szCs w:val="22"/>
              </w:rPr>
            </w:pPr>
            <w:r w:rsidRPr="00083FA8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245F89" w:rsidRPr="00083FA8" w:rsidTr="001E751E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45F89" w:rsidRPr="00083FA8" w:rsidRDefault="00245F89" w:rsidP="00245F89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45F89" w:rsidRPr="00083FA8" w:rsidRDefault="006A208E" w:rsidP="00245F89">
            <w:pPr>
              <w:rPr>
                <w:sz w:val="22"/>
                <w:szCs w:val="22"/>
                <w:lang w:val="uk-UA"/>
              </w:rPr>
            </w:pPr>
            <w:r w:rsidRPr="00083FA8">
              <w:rPr>
                <w:sz w:val="22"/>
                <w:szCs w:val="22"/>
                <w:lang w:val="uk-UA"/>
              </w:rPr>
              <w:t>Савченко Світлана Олександрівна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45F89" w:rsidRPr="00083FA8" w:rsidRDefault="006A208E" w:rsidP="00077E40">
            <w:pPr>
              <w:rPr>
                <w:sz w:val="22"/>
                <w:szCs w:val="22"/>
                <w:lang w:val="uk-UA"/>
              </w:rPr>
            </w:pPr>
            <w:r w:rsidRPr="00083FA8">
              <w:rPr>
                <w:sz w:val="22"/>
                <w:szCs w:val="22"/>
                <w:lang w:val="uk-UA"/>
              </w:rPr>
              <w:t>03.08.19</w:t>
            </w:r>
            <w:r w:rsidR="00077E40" w:rsidRPr="00083FA8">
              <w:rPr>
                <w:sz w:val="22"/>
                <w:szCs w:val="22"/>
                <w:lang w:val="uk-UA"/>
              </w:rPr>
              <w:t>7</w:t>
            </w:r>
            <w:r w:rsidRPr="00083FA8">
              <w:rPr>
                <w:sz w:val="22"/>
                <w:szCs w:val="22"/>
                <w:lang w:val="uk-UA"/>
              </w:rPr>
              <w:t>6р.н.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45F89" w:rsidRPr="00083FA8" w:rsidRDefault="006A208E" w:rsidP="00245F89">
            <w:pPr>
              <w:rPr>
                <w:sz w:val="22"/>
                <w:szCs w:val="22"/>
                <w:lang w:val="uk-UA"/>
              </w:rPr>
            </w:pPr>
            <w:r w:rsidRPr="00083FA8">
              <w:rPr>
                <w:sz w:val="22"/>
                <w:szCs w:val="22"/>
                <w:lang w:val="uk-UA"/>
              </w:rPr>
              <w:t>вул. Лінкольна, 1/28, м. Львів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45F89" w:rsidRPr="00083FA8" w:rsidRDefault="006A208E" w:rsidP="00245F89">
            <w:pPr>
              <w:jc w:val="center"/>
              <w:rPr>
                <w:sz w:val="22"/>
                <w:szCs w:val="22"/>
              </w:rPr>
            </w:pPr>
            <w:r w:rsidRPr="00083FA8">
              <w:rPr>
                <w:sz w:val="22"/>
                <w:szCs w:val="22"/>
                <w:lang w:val="uk-UA"/>
              </w:rPr>
              <w:t>01</w:t>
            </w:r>
            <w:r w:rsidR="00245F89" w:rsidRPr="00083FA8">
              <w:rPr>
                <w:sz w:val="22"/>
                <w:szCs w:val="22"/>
                <w:lang w:val="uk-UA"/>
              </w:rPr>
              <w:t>.0</w:t>
            </w:r>
            <w:r w:rsidRPr="00083FA8">
              <w:rPr>
                <w:sz w:val="22"/>
                <w:szCs w:val="22"/>
                <w:lang w:val="uk-UA"/>
              </w:rPr>
              <w:t>1</w:t>
            </w:r>
            <w:r w:rsidR="00F3227B" w:rsidRPr="00083FA8">
              <w:rPr>
                <w:sz w:val="22"/>
                <w:szCs w:val="22"/>
                <w:lang w:val="uk-UA"/>
              </w:rPr>
              <w:t>.</w:t>
            </w:r>
            <w:r w:rsidR="00245F89" w:rsidRPr="00083FA8">
              <w:rPr>
                <w:sz w:val="22"/>
                <w:szCs w:val="22"/>
                <w:lang w:val="uk-UA"/>
              </w:rPr>
              <w:t>202</w:t>
            </w:r>
            <w:r w:rsidR="00DD5564" w:rsidRPr="00083FA8">
              <w:rPr>
                <w:sz w:val="22"/>
                <w:szCs w:val="22"/>
                <w:lang w:val="uk-UA"/>
              </w:rPr>
              <w:t>3</w:t>
            </w:r>
            <w:r w:rsidR="00245F89" w:rsidRPr="00083FA8">
              <w:rPr>
                <w:sz w:val="22"/>
                <w:szCs w:val="22"/>
                <w:lang w:val="uk-UA"/>
              </w:rPr>
              <w:t xml:space="preserve">р. </w:t>
            </w:r>
          </w:p>
          <w:p w:rsidR="00245F89" w:rsidRPr="00083FA8" w:rsidRDefault="00245F89" w:rsidP="00245F89">
            <w:pPr>
              <w:jc w:val="center"/>
              <w:rPr>
                <w:sz w:val="22"/>
                <w:szCs w:val="22"/>
              </w:rPr>
            </w:pPr>
            <w:r w:rsidRPr="00083FA8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245F89" w:rsidRPr="00083FA8" w:rsidTr="001E751E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45F89" w:rsidRPr="00083FA8" w:rsidRDefault="00245F89" w:rsidP="00CF311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45F89" w:rsidRPr="00083FA8" w:rsidRDefault="00DD5564" w:rsidP="00CF3115">
            <w:pPr>
              <w:rPr>
                <w:sz w:val="22"/>
                <w:szCs w:val="22"/>
                <w:lang w:val="uk-UA"/>
              </w:rPr>
            </w:pPr>
            <w:r w:rsidRPr="00083FA8">
              <w:rPr>
                <w:sz w:val="22"/>
                <w:szCs w:val="22"/>
                <w:lang w:val="uk-UA"/>
              </w:rPr>
              <w:t>Новосад Наталія Сергіївна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45F89" w:rsidRPr="00083FA8" w:rsidRDefault="00DD5564" w:rsidP="00CF3115">
            <w:pPr>
              <w:rPr>
                <w:sz w:val="22"/>
                <w:szCs w:val="22"/>
                <w:lang w:val="uk-UA"/>
              </w:rPr>
            </w:pPr>
            <w:r w:rsidRPr="00083FA8">
              <w:rPr>
                <w:sz w:val="22"/>
                <w:szCs w:val="22"/>
                <w:lang w:val="uk-UA"/>
              </w:rPr>
              <w:t>07.04.1979р.н.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45F89" w:rsidRPr="00083FA8" w:rsidRDefault="00DD5564" w:rsidP="00CF3115">
            <w:pPr>
              <w:rPr>
                <w:sz w:val="22"/>
                <w:szCs w:val="22"/>
                <w:lang w:val="uk-UA"/>
              </w:rPr>
            </w:pPr>
            <w:r w:rsidRPr="00083FA8">
              <w:rPr>
                <w:sz w:val="22"/>
                <w:szCs w:val="22"/>
                <w:lang w:val="uk-UA"/>
              </w:rPr>
              <w:t xml:space="preserve">вул. </w:t>
            </w:r>
            <w:proofErr w:type="spellStart"/>
            <w:r w:rsidRPr="00083FA8">
              <w:rPr>
                <w:sz w:val="22"/>
                <w:szCs w:val="22"/>
                <w:lang w:val="uk-UA"/>
              </w:rPr>
              <w:t>Хасевича</w:t>
            </w:r>
            <w:proofErr w:type="spellEnd"/>
            <w:r w:rsidRPr="00083FA8">
              <w:rPr>
                <w:sz w:val="22"/>
                <w:szCs w:val="22"/>
                <w:lang w:val="uk-UA"/>
              </w:rPr>
              <w:t>, 19, м. Львів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45F89" w:rsidRPr="00083FA8" w:rsidRDefault="00245F89" w:rsidP="00CF3115">
            <w:pPr>
              <w:jc w:val="center"/>
              <w:rPr>
                <w:sz w:val="22"/>
                <w:szCs w:val="22"/>
              </w:rPr>
            </w:pPr>
            <w:r w:rsidRPr="00083FA8">
              <w:rPr>
                <w:sz w:val="22"/>
                <w:szCs w:val="22"/>
                <w:lang w:val="uk-UA"/>
              </w:rPr>
              <w:t>з 01.01.20</w:t>
            </w:r>
            <w:r w:rsidR="00DD5564" w:rsidRPr="00083FA8">
              <w:rPr>
                <w:sz w:val="22"/>
                <w:szCs w:val="22"/>
                <w:lang w:val="uk-UA"/>
              </w:rPr>
              <w:t>23</w:t>
            </w:r>
            <w:r w:rsidRPr="00083FA8">
              <w:rPr>
                <w:sz w:val="22"/>
                <w:szCs w:val="22"/>
                <w:lang w:val="uk-UA"/>
              </w:rPr>
              <w:t xml:space="preserve">р. </w:t>
            </w:r>
          </w:p>
          <w:p w:rsidR="00245F89" w:rsidRPr="00083FA8" w:rsidRDefault="00245F89" w:rsidP="00CF3115">
            <w:pPr>
              <w:jc w:val="center"/>
              <w:rPr>
                <w:sz w:val="22"/>
                <w:szCs w:val="22"/>
              </w:rPr>
            </w:pPr>
            <w:r w:rsidRPr="00083FA8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D82FA9" w:rsidRPr="00083FA8" w:rsidTr="001E751E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083FA8" w:rsidRDefault="00D82FA9" w:rsidP="00CF311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083FA8" w:rsidRDefault="00DD5564" w:rsidP="00CF3115">
            <w:pPr>
              <w:rPr>
                <w:sz w:val="22"/>
                <w:szCs w:val="22"/>
                <w:lang w:val="uk-UA"/>
              </w:rPr>
            </w:pPr>
            <w:proofErr w:type="spellStart"/>
            <w:r w:rsidRPr="00083FA8">
              <w:rPr>
                <w:sz w:val="22"/>
                <w:szCs w:val="22"/>
                <w:lang w:val="uk-UA"/>
              </w:rPr>
              <w:t>Шоломович</w:t>
            </w:r>
            <w:proofErr w:type="spellEnd"/>
            <w:r w:rsidRPr="00083FA8">
              <w:rPr>
                <w:sz w:val="22"/>
                <w:szCs w:val="22"/>
                <w:lang w:val="uk-UA"/>
              </w:rPr>
              <w:t xml:space="preserve"> Мирослава Ярославівна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083FA8" w:rsidRDefault="00DD5564" w:rsidP="00CF3115">
            <w:pPr>
              <w:rPr>
                <w:sz w:val="22"/>
                <w:szCs w:val="22"/>
                <w:lang w:val="uk-UA"/>
              </w:rPr>
            </w:pPr>
            <w:r w:rsidRPr="00083FA8">
              <w:rPr>
                <w:sz w:val="22"/>
                <w:szCs w:val="22"/>
                <w:lang w:val="uk-UA"/>
              </w:rPr>
              <w:t>02.10.1980р.н.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3227B" w:rsidRPr="00083FA8" w:rsidRDefault="0041696A" w:rsidP="00CF3115">
            <w:pPr>
              <w:rPr>
                <w:sz w:val="22"/>
                <w:szCs w:val="22"/>
                <w:lang w:val="uk-UA"/>
              </w:rPr>
            </w:pPr>
            <w:r w:rsidRPr="00083FA8">
              <w:rPr>
                <w:sz w:val="22"/>
                <w:szCs w:val="22"/>
                <w:lang w:val="uk-UA"/>
              </w:rPr>
              <w:t>в</w:t>
            </w:r>
            <w:r w:rsidR="00F95949" w:rsidRPr="00083FA8">
              <w:rPr>
                <w:sz w:val="22"/>
                <w:szCs w:val="22"/>
                <w:lang w:val="uk-UA"/>
              </w:rPr>
              <w:t xml:space="preserve">ул. </w:t>
            </w:r>
            <w:proofErr w:type="spellStart"/>
            <w:r w:rsidR="00F95949" w:rsidRPr="00083FA8">
              <w:rPr>
                <w:sz w:val="22"/>
                <w:szCs w:val="22"/>
                <w:lang w:val="uk-UA"/>
              </w:rPr>
              <w:t>Дублянська</w:t>
            </w:r>
            <w:proofErr w:type="spellEnd"/>
            <w:r w:rsidR="00F95949" w:rsidRPr="00083FA8">
              <w:rPr>
                <w:sz w:val="22"/>
                <w:szCs w:val="22"/>
                <w:lang w:val="uk-UA"/>
              </w:rPr>
              <w:t xml:space="preserve">, 36, с. Великі </w:t>
            </w:r>
            <w:proofErr w:type="spellStart"/>
            <w:r w:rsidR="00DD5564" w:rsidRPr="00083FA8">
              <w:rPr>
                <w:sz w:val="22"/>
                <w:szCs w:val="22"/>
                <w:lang w:val="uk-UA"/>
              </w:rPr>
              <w:t>Грибовичі</w:t>
            </w:r>
            <w:proofErr w:type="spellEnd"/>
            <w:r w:rsidR="00DD5564" w:rsidRPr="00083FA8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2FA9" w:rsidRPr="00083FA8" w:rsidRDefault="00D82FA9" w:rsidP="00CF3115">
            <w:pPr>
              <w:jc w:val="center"/>
              <w:rPr>
                <w:sz w:val="22"/>
                <w:szCs w:val="22"/>
              </w:rPr>
            </w:pPr>
            <w:r w:rsidRPr="00083FA8">
              <w:rPr>
                <w:sz w:val="22"/>
                <w:szCs w:val="22"/>
                <w:lang w:val="uk-UA"/>
              </w:rPr>
              <w:t>з 01.01.20</w:t>
            </w:r>
            <w:r w:rsidR="00DD5564" w:rsidRPr="00083FA8">
              <w:rPr>
                <w:sz w:val="22"/>
                <w:szCs w:val="22"/>
                <w:lang w:val="uk-UA"/>
              </w:rPr>
              <w:t>20</w:t>
            </w:r>
            <w:r w:rsidRPr="00083FA8">
              <w:rPr>
                <w:sz w:val="22"/>
                <w:szCs w:val="22"/>
                <w:lang w:val="uk-UA"/>
              </w:rPr>
              <w:t xml:space="preserve">р. </w:t>
            </w:r>
          </w:p>
          <w:p w:rsidR="00D82FA9" w:rsidRPr="00083FA8" w:rsidRDefault="00D82FA9" w:rsidP="00CF3115">
            <w:pPr>
              <w:jc w:val="center"/>
              <w:rPr>
                <w:sz w:val="22"/>
                <w:szCs w:val="22"/>
              </w:rPr>
            </w:pPr>
            <w:r w:rsidRPr="00083FA8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D82FA9" w:rsidRPr="00083FA8" w:rsidTr="001E751E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083FA8" w:rsidRDefault="00D82FA9" w:rsidP="00CF311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083FA8" w:rsidRDefault="00DD5564" w:rsidP="00F96037">
            <w:pPr>
              <w:rPr>
                <w:sz w:val="22"/>
                <w:szCs w:val="22"/>
                <w:lang w:val="uk-UA"/>
              </w:rPr>
            </w:pPr>
            <w:r w:rsidRPr="00083FA8">
              <w:rPr>
                <w:sz w:val="22"/>
                <w:szCs w:val="22"/>
                <w:lang w:val="uk-UA"/>
              </w:rPr>
              <w:t>Дьоміна Олена Михайлівна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083FA8" w:rsidRDefault="00DD5564" w:rsidP="00CF3115">
            <w:pPr>
              <w:rPr>
                <w:sz w:val="22"/>
                <w:szCs w:val="22"/>
                <w:lang w:val="uk-UA"/>
              </w:rPr>
            </w:pPr>
            <w:r w:rsidRPr="00083FA8">
              <w:rPr>
                <w:sz w:val="22"/>
                <w:szCs w:val="22"/>
                <w:lang w:val="uk-UA"/>
              </w:rPr>
              <w:t>31.01.1970р.н.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083FA8" w:rsidRDefault="00DD5564" w:rsidP="00CF3115">
            <w:pPr>
              <w:rPr>
                <w:sz w:val="22"/>
                <w:szCs w:val="22"/>
                <w:lang w:val="uk-UA"/>
              </w:rPr>
            </w:pPr>
            <w:r w:rsidRPr="00083FA8">
              <w:rPr>
                <w:sz w:val="22"/>
                <w:szCs w:val="22"/>
                <w:lang w:val="uk-UA"/>
              </w:rPr>
              <w:t>------------------------------------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2FA9" w:rsidRPr="00083FA8" w:rsidRDefault="00D82FA9" w:rsidP="00CF3115">
            <w:pPr>
              <w:jc w:val="center"/>
              <w:rPr>
                <w:sz w:val="22"/>
                <w:szCs w:val="22"/>
              </w:rPr>
            </w:pPr>
            <w:r w:rsidRPr="00083FA8">
              <w:rPr>
                <w:sz w:val="22"/>
                <w:szCs w:val="22"/>
                <w:lang w:val="uk-UA"/>
              </w:rPr>
              <w:t xml:space="preserve">з </w:t>
            </w:r>
            <w:r w:rsidR="00DD5564" w:rsidRPr="00083FA8">
              <w:rPr>
                <w:sz w:val="22"/>
                <w:szCs w:val="22"/>
                <w:lang w:val="uk-UA"/>
              </w:rPr>
              <w:t>01</w:t>
            </w:r>
            <w:r w:rsidRPr="00083FA8">
              <w:rPr>
                <w:sz w:val="22"/>
                <w:szCs w:val="22"/>
                <w:lang w:val="uk-UA"/>
              </w:rPr>
              <w:t>.</w:t>
            </w:r>
            <w:r w:rsidR="00DD5564" w:rsidRPr="00083FA8">
              <w:rPr>
                <w:sz w:val="22"/>
                <w:szCs w:val="22"/>
                <w:lang w:val="uk-UA"/>
              </w:rPr>
              <w:t>01</w:t>
            </w:r>
            <w:r w:rsidRPr="00083FA8">
              <w:rPr>
                <w:sz w:val="22"/>
                <w:szCs w:val="22"/>
                <w:lang w:val="uk-UA"/>
              </w:rPr>
              <w:t>.20</w:t>
            </w:r>
            <w:r w:rsidR="00DD5564" w:rsidRPr="00083FA8">
              <w:rPr>
                <w:sz w:val="22"/>
                <w:szCs w:val="22"/>
                <w:lang w:val="uk-UA"/>
              </w:rPr>
              <w:t>18</w:t>
            </w:r>
            <w:r w:rsidRPr="00083FA8">
              <w:rPr>
                <w:sz w:val="22"/>
                <w:szCs w:val="22"/>
                <w:lang w:val="uk-UA"/>
              </w:rPr>
              <w:t xml:space="preserve">р. </w:t>
            </w:r>
          </w:p>
          <w:p w:rsidR="00D82FA9" w:rsidRPr="00083FA8" w:rsidRDefault="00D82FA9" w:rsidP="00CF3115">
            <w:pPr>
              <w:jc w:val="center"/>
              <w:rPr>
                <w:sz w:val="22"/>
                <w:szCs w:val="22"/>
              </w:rPr>
            </w:pPr>
            <w:r w:rsidRPr="00083FA8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D82FA9" w:rsidRPr="00083FA8" w:rsidTr="001E751E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083FA8" w:rsidRDefault="00D82FA9" w:rsidP="00CF311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083FA8" w:rsidRDefault="00DD5564" w:rsidP="00CF3115">
            <w:pPr>
              <w:rPr>
                <w:sz w:val="22"/>
                <w:szCs w:val="22"/>
                <w:lang w:val="uk-UA"/>
              </w:rPr>
            </w:pPr>
            <w:proofErr w:type="spellStart"/>
            <w:r w:rsidRPr="00083FA8">
              <w:rPr>
                <w:sz w:val="22"/>
                <w:szCs w:val="22"/>
                <w:lang w:val="uk-UA"/>
              </w:rPr>
              <w:t>Гаврильченко</w:t>
            </w:r>
            <w:proofErr w:type="spellEnd"/>
            <w:r w:rsidRPr="00083FA8">
              <w:rPr>
                <w:sz w:val="22"/>
                <w:szCs w:val="22"/>
                <w:lang w:val="uk-UA"/>
              </w:rPr>
              <w:t xml:space="preserve"> Денис Юрійович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083FA8" w:rsidRDefault="00DD5564" w:rsidP="00CF3115">
            <w:pPr>
              <w:rPr>
                <w:sz w:val="22"/>
                <w:szCs w:val="22"/>
                <w:lang w:val="uk-UA"/>
              </w:rPr>
            </w:pPr>
            <w:r w:rsidRPr="00083FA8">
              <w:rPr>
                <w:sz w:val="22"/>
                <w:szCs w:val="22"/>
                <w:lang w:val="uk-UA"/>
              </w:rPr>
              <w:t>29.04.1986р.н.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083FA8" w:rsidRDefault="0041696A" w:rsidP="00CF3115">
            <w:pPr>
              <w:rPr>
                <w:sz w:val="22"/>
                <w:szCs w:val="22"/>
                <w:lang w:val="uk-UA"/>
              </w:rPr>
            </w:pPr>
            <w:r w:rsidRPr="00083FA8">
              <w:rPr>
                <w:sz w:val="22"/>
                <w:szCs w:val="22"/>
                <w:lang w:val="uk-UA"/>
              </w:rPr>
              <w:t>в</w:t>
            </w:r>
            <w:r w:rsidR="00DD5564" w:rsidRPr="00083FA8">
              <w:rPr>
                <w:sz w:val="22"/>
                <w:szCs w:val="22"/>
                <w:lang w:val="uk-UA"/>
              </w:rPr>
              <w:t xml:space="preserve">ул. </w:t>
            </w:r>
            <w:proofErr w:type="spellStart"/>
            <w:r w:rsidR="00DD5564" w:rsidRPr="00083FA8">
              <w:rPr>
                <w:sz w:val="22"/>
                <w:szCs w:val="22"/>
                <w:lang w:val="uk-UA"/>
              </w:rPr>
              <w:t>Веселогорівська</w:t>
            </w:r>
            <w:proofErr w:type="spellEnd"/>
            <w:r w:rsidR="00DD5564" w:rsidRPr="00083FA8">
              <w:rPr>
                <w:sz w:val="22"/>
                <w:szCs w:val="22"/>
                <w:lang w:val="uk-UA"/>
              </w:rPr>
              <w:t xml:space="preserve">, 145/22, м. Луганськ, 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2FA9" w:rsidRPr="00083FA8" w:rsidRDefault="00D82FA9" w:rsidP="00CF3115">
            <w:pPr>
              <w:jc w:val="center"/>
              <w:rPr>
                <w:sz w:val="22"/>
                <w:szCs w:val="22"/>
              </w:rPr>
            </w:pPr>
            <w:r w:rsidRPr="00083FA8">
              <w:rPr>
                <w:sz w:val="22"/>
                <w:szCs w:val="22"/>
                <w:lang w:val="uk-UA"/>
              </w:rPr>
              <w:t xml:space="preserve">з </w:t>
            </w:r>
            <w:r w:rsidR="00DD5564" w:rsidRPr="00083FA8">
              <w:rPr>
                <w:sz w:val="22"/>
                <w:szCs w:val="22"/>
                <w:lang w:val="uk-UA"/>
              </w:rPr>
              <w:t>01.</w:t>
            </w:r>
            <w:r w:rsidRPr="00083FA8">
              <w:rPr>
                <w:sz w:val="22"/>
                <w:szCs w:val="22"/>
                <w:lang w:val="uk-UA"/>
              </w:rPr>
              <w:t>0</w:t>
            </w:r>
            <w:r w:rsidR="00DD5564" w:rsidRPr="00083FA8">
              <w:rPr>
                <w:sz w:val="22"/>
                <w:szCs w:val="22"/>
                <w:lang w:val="uk-UA"/>
              </w:rPr>
              <w:t>1.</w:t>
            </w:r>
            <w:r w:rsidRPr="00083FA8">
              <w:rPr>
                <w:sz w:val="22"/>
                <w:szCs w:val="22"/>
                <w:lang w:val="uk-UA"/>
              </w:rPr>
              <w:t>20</w:t>
            </w:r>
            <w:r w:rsidR="00DD5564" w:rsidRPr="00083FA8">
              <w:rPr>
                <w:sz w:val="22"/>
                <w:szCs w:val="22"/>
                <w:lang w:val="uk-UA"/>
              </w:rPr>
              <w:t>18</w:t>
            </w:r>
            <w:r w:rsidRPr="00083FA8">
              <w:rPr>
                <w:sz w:val="22"/>
                <w:szCs w:val="22"/>
                <w:lang w:val="uk-UA"/>
              </w:rPr>
              <w:t xml:space="preserve">р. </w:t>
            </w:r>
          </w:p>
          <w:p w:rsidR="00D82FA9" w:rsidRPr="00083FA8" w:rsidRDefault="00D82FA9" w:rsidP="00CF3115">
            <w:pPr>
              <w:jc w:val="center"/>
              <w:rPr>
                <w:sz w:val="22"/>
                <w:szCs w:val="22"/>
              </w:rPr>
            </w:pPr>
            <w:r w:rsidRPr="00083FA8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D82FA9" w:rsidRPr="00083FA8" w:rsidTr="001E751E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083FA8" w:rsidRDefault="00D82FA9" w:rsidP="00CF311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083FA8" w:rsidRDefault="00DD5564" w:rsidP="00CF3115">
            <w:pPr>
              <w:rPr>
                <w:sz w:val="22"/>
                <w:szCs w:val="22"/>
                <w:lang w:val="uk-UA"/>
              </w:rPr>
            </w:pPr>
            <w:proofErr w:type="spellStart"/>
            <w:r w:rsidRPr="00083FA8">
              <w:rPr>
                <w:sz w:val="22"/>
                <w:szCs w:val="22"/>
                <w:lang w:val="uk-UA"/>
              </w:rPr>
              <w:t>Холявінська</w:t>
            </w:r>
            <w:proofErr w:type="spellEnd"/>
            <w:r w:rsidRPr="00083FA8">
              <w:rPr>
                <w:sz w:val="22"/>
                <w:szCs w:val="22"/>
                <w:lang w:val="uk-UA"/>
              </w:rPr>
              <w:t xml:space="preserve"> Ольга Богданівна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083FA8" w:rsidRDefault="00DD5564" w:rsidP="00CF3115">
            <w:pPr>
              <w:rPr>
                <w:sz w:val="22"/>
                <w:szCs w:val="22"/>
                <w:lang w:val="uk-UA"/>
              </w:rPr>
            </w:pPr>
            <w:r w:rsidRPr="00083FA8">
              <w:rPr>
                <w:sz w:val="22"/>
                <w:szCs w:val="22"/>
                <w:lang w:val="uk-UA"/>
              </w:rPr>
              <w:t>04.06.1974р.н.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083FA8" w:rsidRDefault="0041696A" w:rsidP="00CF3115">
            <w:pPr>
              <w:rPr>
                <w:sz w:val="22"/>
                <w:szCs w:val="22"/>
                <w:lang w:val="uk-UA"/>
              </w:rPr>
            </w:pPr>
            <w:r w:rsidRPr="00083FA8">
              <w:rPr>
                <w:sz w:val="22"/>
                <w:szCs w:val="22"/>
                <w:lang w:val="uk-UA"/>
              </w:rPr>
              <w:t>в</w:t>
            </w:r>
            <w:r w:rsidR="00DD5564" w:rsidRPr="00083FA8">
              <w:rPr>
                <w:sz w:val="22"/>
                <w:szCs w:val="22"/>
                <w:lang w:val="uk-UA"/>
              </w:rPr>
              <w:t>ул. Берегова, 17, АР Крим, м. Сімферополь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2FA9" w:rsidRPr="00083FA8" w:rsidRDefault="00D82FA9" w:rsidP="00CF3115">
            <w:pPr>
              <w:jc w:val="center"/>
              <w:rPr>
                <w:sz w:val="22"/>
                <w:szCs w:val="22"/>
              </w:rPr>
            </w:pPr>
            <w:r w:rsidRPr="00083FA8">
              <w:rPr>
                <w:sz w:val="22"/>
                <w:szCs w:val="22"/>
                <w:lang w:val="uk-UA"/>
              </w:rPr>
              <w:t>з 0</w:t>
            </w:r>
            <w:r w:rsidR="00DD5564" w:rsidRPr="00083FA8">
              <w:rPr>
                <w:sz w:val="22"/>
                <w:szCs w:val="22"/>
                <w:lang w:val="uk-UA"/>
              </w:rPr>
              <w:t>1</w:t>
            </w:r>
            <w:r w:rsidRPr="00083FA8">
              <w:rPr>
                <w:sz w:val="22"/>
                <w:szCs w:val="22"/>
                <w:lang w:val="uk-UA"/>
              </w:rPr>
              <w:t>.0</w:t>
            </w:r>
            <w:r w:rsidR="00DD5564" w:rsidRPr="00083FA8">
              <w:rPr>
                <w:sz w:val="22"/>
                <w:szCs w:val="22"/>
                <w:lang w:val="uk-UA"/>
              </w:rPr>
              <w:t>1</w:t>
            </w:r>
            <w:r w:rsidRPr="00083FA8">
              <w:rPr>
                <w:sz w:val="22"/>
                <w:szCs w:val="22"/>
                <w:lang w:val="uk-UA"/>
              </w:rPr>
              <w:t>.20</w:t>
            </w:r>
            <w:r w:rsidR="00DD5564" w:rsidRPr="00083FA8">
              <w:rPr>
                <w:sz w:val="22"/>
                <w:szCs w:val="22"/>
                <w:lang w:val="uk-UA"/>
              </w:rPr>
              <w:t>18</w:t>
            </w:r>
            <w:r w:rsidRPr="00083FA8">
              <w:rPr>
                <w:sz w:val="22"/>
                <w:szCs w:val="22"/>
                <w:lang w:val="uk-UA"/>
              </w:rPr>
              <w:t xml:space="preserve">р. </w:t>
            </w:r>
          </w:p>
          <w:p w:rsidR="00D82FA9" w:rsidRPr="00083FA8" w:rsidRDefault="00D82FA9" w:rsidP="00CF3115">
            <w:pPr>
              <w:jc w:val="center"/>
              <w:rPr>
                <w:sz w:val="22"/>
                <w:szCs w:val="22"/>
              </w:rPr>
            </w:pPr>
            <w:r w:rsidRPr="00083FA8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D82FA9" w:rsidRPr="00083FA8" w:rsidTr="001E751E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083FA8" w:rsidRDefault="00D82FA9" w:rsidP="00CF311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083FA8" w:rsidRDefault="00DD5564" w:rsidP="00CF3115">
            <w:pPr>
              <w:rPr>
                <w:sz w:val="22"/>
                <w:szCs w:val="22"/>
                <w:lang w:val="uk-UA"/>
              </w:rPr>
            </w:pPr>
            <w:proofErr w:type="spellStart"/>
            <w:r w:rsidRPr="00083FA8">
              <w:rPr>
                <w:sz w:val="22"/>
                <w:szCs w:val="22"/>
                <w:lang w:val="uk-UA"/>
              </w:rPr>
              <w:t>Габр</w:t>
            </w:r>
            <w:r w:rsidR="00E62B83" w:rsidRPr="00083FA8">
              <w:rPr>
                <w:sz w:val="22"/>
                <w:szCs w:val="22"/>
                <w:lang w:val="uk-UA"/>
              </w:rPr>
              <w:t>і</w:t>
            </w:r>
            <w:r w:rsidR="00396807" w:rsidRPr="00083FA8">
              <w:rPr>
                <w:sz w:val="22"/>
                <w:szCs w:val="22"/>
                <w:lang w:val="uk-UA"/>
              </w:rPr>
              <w:t>ел</w:t>
            </w:r>
            <w:r w:rsidRPr="00083FA8">
              <w:rPr>
                <w:sz w:val="22"/>
                <w:szCs w:val="22"/>
                <w:lang w:val="uk-UA"/>
              </w:rPr>
              <w:t>ян</w:t>
            </w:r>
            <w:proofErr w:type="spellEnd"/>
            <w:r w:rsidR="005905AA" w:rsidRPr="00083FA8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="00E62B83" w:rsidRPr="00083FA8">
              <w:rPr>
                <w:sz w:val="22"/>
                <w:szCs w:val="22"/>
                <w:lang w:val="uk-UA"/>
              </w:rPr>
              <w:t>Вреж</w:t>
            </w:r>
            <w:r w:rsidR="00396807" w:rsidRPr="00083FA8">
              <w:rPr>
                <w:sz w:val="22"/>
                <w:szCs w:val="22"/>
                <w:lang w:val="uk-UA"/>
              </w:rPr>
              <w:t>а</w:t>
            </w:r>
            <w:proofErr w:type="spellEnd"/>
            <w:r w:rsidR="005905AA" w:rsidRPr="00083FA8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="00396807" w:rsidRPr="00083FA8">
              <w:rPr>
                <w:sz w:val="22"/>
                <w:szCs w:val="22"/>
                <w:lang w:val="uk-UA"/>
              </w:rPr>
              <w:t>Коляєв</w:t>
            </w:r>
            <w:r w:rsidR="00E62B83" w:rsidRPr="00083FA8">
              <w:rPr>
                <w:sz w:val="22"/>
                <w:szCs w:val="22"/>
                <w:lang w:val="uk-UA"/>
              </w:rPr>
              <w:t>ич</w:t>
            </w:r>
            <w:proofErr w:type="spellEnd"/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083FA8" w:rsidRDefault="00E62B83" w:rsidP="00CF3115">
            <w:pPr>
              <w:rPr>
                <w:sz w:val="22"/>
                <w:szCs w:val="22"/>
                <w:lang w:val="uk-UA"/>
              </w:rPr>
            </w:pPr>
            <w:r w:rsidRPr="00083FA8">
              <w:rPr>
                <w:sz w:val="22"/>
                <w:szCs w:val="22"/>
                <w:lang w:val="uk-UA"/>
              </w:rPr>
              <w:t>19.08.1973р.н.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083FA8" w:rsidRDefault="00E62B83" w:rsidP="00CF3115">
            <w:pPr>
              <w:rPr>
                <w:sz w:val="22"/>
                <w:szCs w:val="22"/>
                <w:lang w:val="uk-UA"/>
              </w:rPr>
            </w:pPr>
            <w:r w:rsidRPr="00083FA8">
              <w:rPr>
                <w:sz w:val="22"/>
                <w:szCs w:val="22"/>
                <w:lang w:val="uk-UA"/>
              </w:rPr>
              <w:t>Громадянин Вірменії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2FA9" w:rsidRPr="00083FA8" w:rsidRDefault="00D82FA9" w:rsidP="00CF3115">
            <w:pPr>
              <w:jc w:val="center"/>
              <w:rPr>
                <w:sz w:val="22"/>
                <w:szCs w:val="22"/>
              </w:rPr>
            </w:pPr>
            <w:r w:rsidRPr="00083FA8">
              <w:rPr>
                <w:sz w:val="22"/>
                <w:szCs w:val="22"/>
                <w:lang w:val="uk-UA"/>
              </w:rPr>
              <w:t xml:space="preserve">з </w:t>
            </w:r>
            <w:r w:rsidR="00E62B83" w:rsidRPr="00083FA8">
              <w:rPr>
                <w:sz w:val="22"/>
                <w:szCs w:val="22"/>
                <w:lang w:val="uk-UA"/>
              </w:rPr>
              <w:t>01</w:t>
            </w:r>
            <w:r w:rsidRPr="00083FA8">
              <w:rPr>
                <w:sz w:val="22"/>
                <w:szCs w:val="22"/>
                <w:lang w:val="uk-UA"/>
              </w:rPr>
              <w:t>.0</w:t>
            </w:r>
            <w:r w:rsidR="00E62B83" w:rsidRPr="00083FA8">
              <w:rPr>
                <w:sz w:val="22"/>
                <w:szCs w:val="22"/>
                <w:lang w:val="uk-UA"/>
              </w:rPr>
              <w:t>1</w:t>
            </w:r>
            <w:r w:rsidRPr="00083FA8">
              <w:rPr>
                <w:sz w:val="22"/>
                <w:szCs w:val="22"/>
                <w:lang w:val="uk-UA"/>
              </w:rPr>
              <w:t>.20</w:t>
            </w:r>
            <w:r w:rsidR="00E62B83" w:rsidRPr="00083FA8">
              <w:rPr>
                <w:sz w:val="22"/>
                <w:szCs w:val="22"/>
                <w:lang w:val="uk-UA"/>
              </w:rPr>
              <w:t>18</w:t>
            </w:r>
            <w:r w:rsidRPr="00083FA8">
              <w:rPr>
                <w:sz w:val="22"/>
                <w:szCs w:val="22"/>
                <w:lang w:val="uk-UA"/>
              </w:rPr>
              <w:t xml:space="preserve">р. </w:t>
            </w:r>
          </w:p>
          <w:p w:rsidR="00D82FA9" w:rsidRPr="00083FA8" w:rsidRDefault="00D82FA9" w:rsidP="00CF3115">
            <w:pPr>
              <w:jc w:val="center"/>
              <w:rPr>
                <w:sz w:val="22"/>
                <w:szCs w:val="22"/>
              </w:rPr>
            </w:pPr>
            <w:r w:rsidRPr="00083FA8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467230" w:rsidRPr="00083FA8" w:rsidTr="001E751E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67230" w:rsidRPr="00083FA8" w:rsidRDefault="00467230" w:rsidP="00467230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62B83" w:rsidRPr="00083FA8" w:rsidRDefault="0041696A" w:rsidP="00396807">
            <w:pPr>
              <w:rPr>
                <w:sz w:val="22"/>
                <w:szCs w:val="22"/>
                <w:lang w:val="uk-UA"/>
              </w:rPr>
            </w:pPr>
            <w:r w:rsidRPr="00083FA8">
              <w:rPr>
                <w:sz w:val="22"/>
                <w:szCs w:val="22"/>
                <w:lang w:val="uk-UA"/>
              </w:rPr>
              <w:t>Павлюк Олександр Васильович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67230" w:rsidRPr="00083FA8" w:rsidRDefault="0041696A" w:rsidP="00467230">
            <w:pPr>
              <w:rPr>
                <w:sz w:val="22"/>
                <w:szCs w:val="22"/>
                <w:lang w:val="uk-UA"/>
              </w:rPr>
            </w:pPr>
            <w:r w:rsidRPr="00083FA8">
              <w:rPr>
                <w:sz w:val="22"/>
                <w:szCs w:val="22"/>
                <w:lang w:val="uk-UA"/>
              </w:rPr>
              <w:t>07.12.1999р.н.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67230" w:rsidRPr="00083FA8" w:rsidRDefault="0041696A" w:rsidP="00467230">
            <w:pPr>
              <w:rPr>
                <w:sz w:val="22"/>
                <w:szCs w:val="22"/>
                <w:lang w:val="uk-UA"/>
              </w:rPr>
            </w:pPr>
            <w:r w:rsidRPr="00083FA8">
              <w:rPr>
                <w:sz w:val="22"/>
                <w:szCs w:val="22"/>
                <w:lang w:val="uk-UA"/>
              </w:rPr>
              <w:t xml:space="preserve">вул. </w:t>
            </w:r>
            <w:proofErr w:type="spellStart"/>
            <w:r w:rsidRPr="00083FA8">
              <w:rPr>
                <w:sz w:val="22"/>
                <w:szCs w:val="22"/>
                <w:lang w:val="uk-UA"/>
              </w:rPr>
              <w:t>Демянська</w:t>
            </w:r>
            <w:proofErr w:type="spellEnd"/>
            <w:r w:rsidRPr="00083FA8">
              <w:rPr>
                <w:sz w:val="22"/>
                <w:szCs w:val="22"/>
                <w:lang w:val="uk-UA"/>
              </w:rPr>
              <w:t>, 26, м. Львів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67230" w:rsidRPr="00083FA8" w:rsidRDefault="00467230" w:rsidP="00467230">
            <w:pPr>
              <w:jc w:val="center"/>
              <w:rPr>
                <w:sz w:val="22"/>
                <w:szCs w:val="22"/>
              </w:rPr>
            </w:pPr>
            <w:r w:rsidRPr="00083FA8">
              <w:rPr>
                <w:sz w:val="22"/>
                <w:szCs w:val="22"/>
                <w:lang w:val="uk-UA"/>
              </w:rPr>
              <w:t>з 01.0</w:t>
            </w:r>
            <w:r w:rsidR="0041696A" w:rsidRPr="00083FA8">
              <w:rPr>
                <w:sz w:val="22"/>
                <w:szCs w:val="22"/>
                <w:lang w:val="uk-UA"/>
              </w:rPr>
              <w:t>1</w:t>
            </w:r>
            <w:r w:rsidRPr="00083FA8">
              <w:rPr>
                <w:sz w:val="22"/>
                <w:szCs w:val="22"/>
                <w:lang w:val="uk-UA"/>
              </w:rPr>
              <w:t>.20</w:t>
            </w:r>
            <w:r w:rsidR="0041696A" w:rsidRPr="00083FA8">
              <w:rPr>
                <w:sz w:val="22"/>
                <w:szCs w:val="22"/>
                <w:lang w:val="uk-UA"/>
              </w:rPr>
              <w:t>21</w:t>
            </w:r>
            <w:r w:rsidRPr="00083FA8">
              <w:rPr>
                <w:sz w:val="22"/>
                <w:szCs w:val="22"/>
                <w:lang w:val="uk-UA"/>
              </w:rPr>
              <w:t xml:space="preserve">р. </w:t>
            </w:r>
          </w:p>
          <w:p w:rsidR="00467230" w:rsidRPr="00083FA8" w:rsidRDefault="00467230" w:rsidP="00467230">
            <w:pPr>
              <w:jc w:val="center"/>
              <w:rPr>
                <w:sz w:val="22"/>
                <w:szCs w:val="22"/>
              </w:rPr>
            </w:pPr>
            <w:r w:rsidRPr="00083FA8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467230" w:rsidRPr="00083FA8" w:rsidTr="001E751E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67230" w:rsidRPr="00083FA8" w:rsidRDefault="00467230" w:rsidP="00467230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67230" w:rsidRPr="00083FA8" w:rsidRDefault="00396807" w:rsidP="00467230">
            <w:pPr>
              <w:rPr>
                <w:sz w:val="22"/>
                <w:szCs w:val="22"/>
                <w:lang w:val="uk-UA"/>
              </w:rPr>
            </w:pPr>
            <w:r w:rsidRPr="00083FA8">
              <w:rPr>
                <w:sz w:val="22"/>
                <w:szCs w:val="22"/>
                <w:lang w:val="uk-UA"/>
              </w:rPr>
              <w:t>Дужих</w:t>
            </w:r>
            <w:r w:rsidR="0041696A" w:rsidRPr="00083FA8">
              <w:rPr>
                <w:sz w:val="22"/>
                <w:szCs w:val="22"/>
                <w:lang w:val="uk-UA"/>
              </w:rPr>
              <w:t xml:space="preserve"> Максим Геннадійович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67230" w:rsidRPr="00083FA8" w:rsidRDefault="0041696A" w:rsidP="00467230">
            <w:pPr>
              <w:rPr>
                <w:sz w:val="22"/>
                <w:szCs w:val="22"/>
                <w:lang w:val="uk-UA"/>
              </w:rPr>
            </w:pPr>
            <w:r w:rsidRPr="00083FA8">
              <w:rPr>
                <w:sz w:val="22"/>
                <w:szCs w:val="22"/>
                <w:lang w:val="uk-UA"/>
              </w:rPr>
              <w:t>11.01.2006р.н.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67230" w:rsidRPr="00083FA8" w:rsidRDefault="0041696A" w:rsidP="000A5920">
            <w:pPr>
              <w:rPr>
                <w:sz w:val="22"/>
                <w:szCs w:val="22"/>
                <w:lang w:val="uk-UA"/>
              </w:rPr>
            </w:pPr>
            <w:r w:rsidRPr="00083FA8">
              <w:rPr>
                <w:sz w:val="22"/>
                <w:szCs w:val="22"/>
                <w:lang w:val="uk-UA"/>
              </w:rPr>
              <w:t>пр</w:t>
            </w:r>
            <w:r w:rsidR="00396807" w:rsidRPr="00083FA8">
              <w:rPr>
                <w:sz w:val="22"/>
                <w:szCs w:val="22"/>
                <w:lang w:val="uk-UA"/>
              </w:rPr>
              <w:t>ов. Торговий, 4, с. Новосілки, В</w:t>
            </w:r>
            <w:r w:rsidRPr="00083FA8">
              <w:rPr>
                <w:sz w:val="22"/>
                <w:szCs w:val="22"/>
                <w:lang w:val="uk-UA"/>
              </w:rPr>
              <w:t>ознесенський район, Миколаївська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67230" w:rsidRPr="00083FA8" w:rsidRDefault="00467230" w:rsidP="00467230">
            <w:pPr>
              <w:jc w:val="center"/>
              <w:rPr>
                <w:sz w:val="22"/>
                <w:szCs w:val="22"/>
              </w:rPr>
            </w:pPr>
            <w:r w:rsidRPr="00083FA8">
              <w:rPr>
                <w:sz w:val="22"/>
                <w:szCs w:val="22"/>
                <w:lang w:val="uk-UA"/>
              </w:rPr>
              <w:t>з 01.01.20</w:t>
            </w:r>
            <w:r w:rsidR="0041696A" w:rsidRPr="00083FA8">
              <w:rPr>
                <w:sz w:val="22"/>
                <w:szCs w:val="22"/>
                <w:lang w:val="uk-UA"/>
              </w:rPr>
              <w:t>21</w:t>
            </w:r>
            <w:r w:rsidRPr="00083FA8">
              <w:rPr>
                <w:sz w:val="22"/>
                <w:szCs w:val="22"/>
                <w:lang w:val="uk-UA"/>
              </w:rPr>
              <w:t xml:space="preserve">р. </w:t>
            </w:r>
          </w:p>
          <w:p w:rsidR="00467230" w:rsidRPr="00083FA8" w:rsidRDefault="00467230" w:rsidP="00467230">
            <w:pPr>
              <w:jc w:val="center"/>
              <w:rPr>
                <w:sz w:val="22"/>
                <w:szCs w:val="22"/>
              </w:rPr>
            </w:pPr>
            <w:r w:rsidRPr="00083FA8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1E751E" w:rsidRPr="00083FA8" w:rsidTr="001E751E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E751E" w:rsidRPr="00083FA8" w:rsidRDefault="001E751E" w:rsidP="001E751E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E751E" w:rsidRPr="00083FA8" w:rsidRDefault="001E751E" w:rsidP="001E751E">
            <w:pPr>
              <w:rPr>
                <w:sz w:val="22"/>
                <w:szCs w:val="22"/>
                <w:lang w:val="uk-UA"/>
              </w:rPr>
            </w:pPr>
            <w:r w:rsidRPr="00083FA8">
              <w:rPr>
                <w:sz w:val="22"/>
                <w:szCs w:val="22"/>
                <w:lang w:val="uk-UA"/>
              </w:rPr>
              <w:t>Германович Богдан Орестович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E751E" w:rsidRPr="00083FA8" w:rsidRDefault="001E751E" w:rsidP="001E751E">
            <w:pPr>
              <w:rPr>
                <w:sz w:val="22"/>
                <w:szCs w:val="22"/>
                <w:lang w:val="uk-UA"/>
              </w:rPr>
            </w:pPr>
            <w:r w:rsidRPr="00083FA8">
              <w:rPr>
                <w:sz w:val="22"/>
                <w:szCs w:val="22"/>
                <w:lang w:val="uk-UA"/>
              </w:rPr>
              <w:t>10.10.1975р.н.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E751E" w:rsidRPr="00083FA8" w:rsidRDefault="00DA2AEE" w:rsidP="001E751E">
            <w:pPr>
              <w:rPr>
                <w:sz w:val="22"/>
                <w:szCs w:val="22"/>
                <w:lang w:val="uk-UA"/>
              </w:rPr>
            </w:pPr>
            <w:r w:rsidRPr="00083FA8">
              <w:rPr>
                <w:sz w:val="22"/>
                <w:szCs w:val="22"/>
                <w:lang w:val="uk-UA"/>
              </w:rPr>
              <w:t>в</w:t>
            </w:r>
            <w:r w:rsidR="001E751E" w:rsidRPr="00083FA8">
              <w:rPr>
                <w:sz w:val="22"/>
                <w:szCs w:val="22"/>
                <w:lang w:val="uk-UA"/>
              </w:rPr>
              <w:t>ул. Вигоди, 58/117, м. Львів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E751E" w:rsidRPr="00083FA8" w:rsidRDefault="00DA2AEE" w:rsidP="001E751E">
            <w:pPr>
              <w:jc w:val="center"/>
              <w:rPr>
                <w:sz w:val="22"/>
                <w:szCs w:val="22"/>
              </w:rPr>
            </w:pPr>
            <w:r w:rsidRPr="00083FA8">
              <w:rPr>
                <w:sz w:val="22"/>
                <w:szCs w:val="22"/>
                <w:lang w:val="uk-UA"/>
              </w:rPr>
              <w:t>з 01.01.2022</w:t>
            </w:r>
            <w:r w:rsidR="001E751E" w:rsidRPr="00083FA8">
              <w:rPr>
                <w:sz w:val="22"/>
                <w:szCs w:val="22"/>
                <w:lang w:val="uk-UA"/>
              </w:rPr>
              <w:t xml:space="preserve">р. </w:t>
            </w:r>
          </w:p>
          <w:p w:rsidR="001E751E" w:rsidRPr="00083FA8" w:rsidRDefault="001E751E" w:rsidP="001E751E">
            <w:pPr>
              <w:jc w:val="center"/>
              <w:rPr>
                <w:sz w:val="22"/>
                <w:szCs w:val="22"/>
              </w:rPr>
            </w:pPr>
            <w:r w:rsidRPr="00083FA8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1E751E" w:rsidRPr="00083FA8" w:rsidTr="001E751E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E751E" w:rsidRPr="00083FA8" w:rsidRDefault="001E751E" w:rsidP="001E751E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E751E" w:rsidRPr="00083FA8" w:rsidRDefault="001E751E" w:rsidP="001E751E">
            <w:pPr>
              <w:rPr>
                <w:sz w:val="22"/>
                <w:szCs w:val="22"/>
                <w:lang w:val="uk-UA"/>
              </w:rPr>
            </w:pPr>
            <w:r w:rsidRPr="00083FA8">
              <w:rPr>
                <w:sz w:val="22"/>
                <w:szCs w:val="22"/>
                <w:lang w:val="uk-UA"/>
              </w:rPr>
              <w:t>Антонюк Наталя Олександрівна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E751E" w:rsidRPr="00083FA8" w:rsidRDefault="001E751E" w:rsidP="001E751E">
            <w:pPr>
              <w:rPr>
                <w:sz w:val="22"/>
                <w:szCs w:val="22"/>
                <w:lang w:val="uk-UA"/>
              </w:rPr>
            </w:pPr>
            <w:r w:rsidRPr="00083FA8">
              <w:rPr>
                <w:sz w:val="22"/>
                <w:szCs w:val="22"/>
                <w:lang w:val="uk-UA"/>
              </w:rPr>
              <w:t>14.11.1982р.н.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E751E" w:rsidRPr="00083FA8" w:rsidRDefault="001E751E" w:rsidP="001E751E">
            <w:pPr>
              <w:rPr>
                <w:sz w:val="22"/>
                <w:szCs w:val="22"/>
                <w:lang w:val="uk-UA"/>
              </w:rPr>
            </w:pPr>
            <w:r w:rsidRPr="00083FA8">
              <w:rPr>
                <w:sz w:val="22"/>
                <w:szCs w:val="22"/>
                <w:lang w:val="uk-UA"/>
              </w:rPr>
              <w:t>-----------------------------------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E751E" w:rsidRPr="00083FA8" w:rsidRDefault="001E751E" w:rsidP="001E751E">
            <w:pPr>
              <w:jc w:val="center"/>
              <w:rPr>
                <w:sz w:val="22"/>
                <w:szCs w:val="22"/>
              </w:rPr>
            </w:pPr>
            <w:r w:rsidRPr="00083FA8">
              <w:rPr>
                <w:sz w:val="22"/>
                <w:szCs w:val="22"/>
                <w:lang w:val="uk-UA"/>
              </w:rPr>
              <w:t xml:space="preserve">з 01.01.2018р. </w:t>
            </w:r>
          </w:p>
          <w:p w:rsidR="001E751E" w:rsidRPr="00083FA8" w:rsidRDefault="001E751E" w:rsidP="001E751E">
            <w:pPr>
              <w:jc w:val="center"/>
              <w:rPr>
                <w:sz w:val="22"/>
                <w:szCs w:val="22"/>
              </w:rPr>
            </w:pPr>
            <w:r w:rsidRPr="00083FA8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1E751E" w:rsidRPr="00083FA8" w:rsidTr="001E751E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E751E" w:rsidRPr="00083FA8" w:rsidRDefault="001E751E" w:rsidP="001E751E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E751E" w:rsidRPr="00083FA8" w:rsidRDefault="001E751E" w:rsidP="001E751E">
            <w:pPr>
              <w:rPr>
                <w:sz w:val="22"/>
                <w:szCs w:val="22"/>
                <w:lang w:val="uk-UA"/>
              </w:rPr>
            </w:pPr>
            <w:proofErr w:type="spellStart"/>
            <w:r w:rsidRPr="00083FA8">
              <w:rPr>
                <w:sz w:val="22"/>
                <w:szCs w:val="22"/>
                <w:lang w:val="uk-UA"/>
              </w:rPr>
              <w:t>Ставицький</w:t>
            </w:r>
            <w:proofErr w:type="spellEnd"/>
            <w:r w:rsidRPr="00083FA8">
              <w:rPr>
                <w:sz w:val="22"/>
                <w:szCs w:val="22"/>
                <w:lang w:val="uk-UA"/>
              </w:rPr>
              <w:t xml:space="preserve">  Едуард Анатолійович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E751E" w:rsidRPr="00083FA8" w:rsidRDefault="001E751E" w:rsidP="001E751E">
            <w:pPr>
              <w:rPr>
                <w:sz w:val="22"/>
                <w:szCs w:val="22"/>
                <w:lang w:val="uk-UA"/>
              </w:rPr>
            </w:pPr>
            <w:r w:rsidRPr="00083FA8">
              <w:rPr>
                <w:sz w:val="22"/>
                <w:szCs w:val="22"/>
                <w:lang w:val="uk-UA"/>
              </w:rPr>
              <w:t>04.10.1972р.н.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E751E" w:rsidRPr="00083FA8" w:rsidRDefault="001E751E" w:rsidP="001E751E">
            <w:pPr>
              <w:rPr>
                <w:sz w:val="22"/>
                <w:szCs w:val="22"/>
                <w:lang w:val="uk-UA"/>
              </w:rPr>
            </w:pPr>
            <w:r w:rsidRPr="00083FA8">
              <w:rPr>
                <w:sz w:val="22"/>
                <w:szCs w:val="22"/>
                <w:lang w:val="uk-UA"/>
              </w:rPr>
              <w:t>вул. Хрещатик, 15/32, м. Київ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E751E" w:rsidRPr="00083FA8" w:rsidRDefault="001E751E" w:rsidP="001E751E">
            <w:pPr>
              <w:jc w:val="center"/>
              <w:rPr>
                <w:sz w:val="22"/>
                <w:szCs w:val="22"/>
              </w:rPr>
            </w:pPr>
            <w:r w:rsidRPr="00083FA8">
              <w:rPr>
                <w:sz w:val="22"/>
                <w:szCs w:val="22"/>
                <w:lang w:val="uk-UA"/>
              </w:rPr>
              <w:t xml:space="preserve">з 01.01.2018р. </w:t>
            </w:r>
          </w:p>
          <w:p w:rsidR="001E751E" w:rsidRPr="00083FA8" w:rsidRDefault="001E751E" w:rsidP="001E751E">
            <w:pPr>
              <w:jc w:val="center"/>
              <w:rPr>
                <w:sz w:val="22"/>
                <w:szCs w:val="22"/>
              </w:rPr>
            </w:pPr>
            <w:r w:rsidRPr="00083FA8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1E751E" w:rsidRPr="00083FA8" w:rsidTr="001E751E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E751E" w:rsidRPr="00083FA8" w:rsidRDefault="001E751E" w:rsidP="001E751E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E751E" w:rsidRPr="00083FA8" w:rsidRDefault="001E751E" w:rsidP="001E751E">
            <w:pPr>
              <w:rPr>
                <w:sz w:val="22"/>
                <w:szCs w:val="22"/>
                <w:lang w:val="uk-UA"/>
              </w:rPr>
            </w:pPr>
            <w:proofErr w:type="spellStart"/>
            <w:r w:rsidRPr="00083FA8">
              <w:rPr>
                <w:sz w:val="22"/>
                <w:szCs w:val="22"/>
                <w:lang w:val="uk-UA"/>
              </w:rPr>
              <w:t>Глущак</w:t>
            </w:r>
            <w:proofErr w:type="spellEnd"/>
            <w:r w:rsidRPr="00083FA8">
              <w:rPr>
                <w:sz w:val="22"/>
                <w:szCs w:val="22"/>
                <w:lang w:val="uk-UA"/>
              </w:rPr>
              <w:t xml:space="preserve"> Володимир </w:t>
            </w:r>
            <w:r w:rsidRPr="00083FA8">
              <w:rPr>
                <w:sz w:val="22"/>
                <w:szCs w:val="22"/>
                <w:lang w:val="uk-UA"/>
              </w:rPr>
              <w:lastRenderedPageBreak/>
              <w:t>Ігорович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E751E" w:rsidRPr="00083FA8" w:rsidRDefault="001E751E" w:rsidP="001E751E">
            <w:pPr>
              <w:rPr>
                <w:sz w:val="22"/>
                <w:szCs w:val="22"/>
                <w:lang w:val="uk-UA"/>
              </w:rPr>
            </w:pPr>
            <w:r w:rsidRPr="00083FA8">
              <w:rPr>
                <w:sz w:val="22"/>
                <w:szCs w:val="22"/>
                <w:lang w:val="uk-UA"/>
              </w:rPr>
              <w:lastRenderedPageBreak/>
              <w:t>22.01.1984р.н.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E751E" w:rsidRPr="00083FA8" w:rsidRDefault="008B61AF" w:rsidP="001E751E">
            <w:pPr>
              <w:rPr>
                <w:sz w:val="22"/>
                <w:szCs w:val="22"/>
                <w:lang w:val="uk-UA"/>
              </w:rPr>
            </w:pPr>
            <w:r w:rsidRPr="00083FA8">
              <w:rPr>
                <w:sz w:val="22"/>
                <w:szCs w:val="22"/>
                <w:lang w:val="uk-UA"/>
              </w:rPr>
              <w:t>в</w:t>
            </w:r>
            <w:r w:rsidR="001E751E" w:rsidRPr="00083FA8">
              <w:rPr>
                <w:sz w:val="22"/>
                <w:szCs w:val="22"/>
                <w:lang w:val="uk-UA"/>
              </w:rPr>
              <w:t>ул. Личаківська, 183/1, м. Львів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E751E" w:rsidRPr="00083FA8" w:rsidRDefault="001E751E" w:rsidP="001E751E">
            <w:pPr>
              <w:jc w:val="center"/>
              <w:rPr>
                <w:sz w:val="22"/>
                <w:szCs w:val="22"/>
              </w:rPr>
            </w:pPr>
            <w:r w:rsidRPr="00083FA8">
              <w:rPr>
                <w:sz w:val="22"/>
                <w:szCs w:val="22"/>
                <w:lang w:val="uk-UA"/>
              </w:rPr>
              <w:t xml:space="preserve">з 01.01.2022р. </w:t>
            </w:r>
          </w:p>
          <w:p w:rsidR="001E751E" w:rsidRPr="00083FA8" w:rsidRDefault="001E751E" w:rsidP="001E751E">
            <w:pPr>
              <w:jc w:val="center"/>
              <w:rPr>
                <w:sz w:val="22"/>
                <w:szCs w:val="22"/>
              </w:rPr>
            </w:pPr>
            <w:r w:rsidRPr="00083FA8">
              <w:rPr>
                <w:sz w:val="22"/>
                <w:szCs w:val="22"/>
                <w:lang w:val="uk-UA"/>
              </w:rPr>
              <w:t xml:space="preserve">до моменту </w:t>
            </w:r>
            <w:r w:rsidRPr="00083FA8">
              <w:rPr>
                <w:sz w:val="22"/>
                <w:szCs w:val="22"/>
                <w:lang w:val="uk-UA"/>
              </w:rPr>
              <w:lastRenderedPageBreak/>
              <w:t>надходження запиту</w:t>
            </w:r>
          </w:p>
        </w:tc>
      </w:tr>
      <w:tr w:rsidR="001E751E" w:rsidRPr="00083FA8" w:rsidTr="001E751E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E751E" w:rsidRPr="00083FA8" w:rsidRDefault="001E751E" w:rsidP="001E751E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E751E" w:rsidRPr="00083FA8" w:rsidRDefault="001E751E" w:rsidP="001E751E">
            <w:pPr>
              <w:rPr>
                <w:sz w:val="22"/>
                <w:szCs w:val="22"/>
                <w:lang w:val="uk-UA"/>
              </w:rPr>
            </w:pPr>
            <w:proofErr w:type="spellStart"/>
            <w:r w:rsidRPr="00083FA8">
              <w:rPr>
                <w:sz w:val="22"/>
                <w:szCs w:val="22"/>
                <w:lang w:val="uk-UA"/>
              </w:rPr>
              <w:t>Фоміченко</w:t>
            </w:r>
            <w:proofErr w:type="spellEnd"/>
            <w:r w:rsidRPr="00083FA8">
              <w:rPr>
                <w:sz w:val="22"/>
                <w:szCs w:val="22"/>
                <w:lang w:val="uk-UA"/>
              </w:rPr>
              <w:t xml:space="preserve"> Володимир Вікторович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E751E" w:rsidRPr="00083FA8" w:rsidRDefault="001E751E" w:rsidP="001E751E">
            <w:pPr>
              <w:rPr>
                <w:sz w:val="22"/>
                <w:szCs w:val="22"/>
                <w:lang w:val="uk-UA"/>
              </w:rPr>
            </w:pPr>
            <w:r w:rsidRPr="00083FA8">
              <w:rPr>
                <w:sz w:val="22"/>
                <w:szCs w:val="22"/>
                <w:lang w:val="uk-UA"/>
              </w:rPr>
              <w:t>03.08.1967р.н.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E751E" w:rsidRPr="00083FA8" w:rsidRDefault="008B61AF" w:rsidP="001E751E">
            <w:pPr>
              <w:rPr>
                <w:sz w:val="22"/>
                <w:szCs w:val="22"/>
                <w:lang w:val="uk-UA"/>
              </w:rPr>
            </w:pPr>
            <w:proofErr w:type="spellStart"/>
            <w:r w:rsidRPr="00083FA8">
              <w:rPr>
                <w:sz w:val="22"/>
                <w:szCs w:val="22"/>
                <w:lang w:val="uk-UA"/>
              </w:rPr>
              <w:t>с.</w:t>
            </w:r>
            <w:r w:rsidR="003C2C87" w:rsidRPr="00083FA8">
              <w:rPr>
                <w:sz w:val="22"/>
                <w:szCs w:val="22"/>
                <w:lang w:val="uk-UA"/>
              </w:rPr>
              <w:t>Новомаріївка</w:t>
            </w:r>
            <w:proofErr w:type="spellEnd"/>
            <w:r w:rsidR="003C2C87" w:rsidRPr="00083FA8">
              <w:rPr>
                <w:sz w:val="22"/>
                <w:szCs w:val="22"/>
                <w:lang w:val="uk-UA"/>
              </w:rPr>
              <w:t xml:space="preserve">, Братський район, </w:t>
            </w:r>
            <w:r w:rsidR="001E751E" w:rsidRPr="00083FA8">
              <w:rPr>
                <w:sz w:val="22"/>
                <w:szCs w:val="22"/>
                <w:lang w:val="uk-UA"/>
              </w:rPr>
              <w:t>Миколаївська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E751E" w:rsidRPr="00083FA8" w:rsidRDefault="001E751E" w:rsidP="001E751E">
            <w:pPr>
              <w:jc w:val="center"/>
              <w:rPr>
                <w:sz w:val="22"/>
                <w:szCs w:val="22"/>
              </w:rPr>
            </w:pPr>
            <w:r w:rsidRPr="00083FA8">
              <w:rPr>
                <w:sz w:val="22"/>
                <w:szCs w:val="22"/>
                <w:lang w:val="uk-UA"/>
              </w:rPr>
              <w:t xml:space="preserve">з 22.10.2018р. </w:t>
            </w:r>
          </w:p>
          <w:p w:rsidR="001E751E" w:rsidRPr="00083FA8" w:rsidRDefault="001E751E" w:rsidP="001E751E">
            <w:pPr>
              <w:jc w:val="center"/>
              <w:rPr>
                <w:sz w:val="22"/>
                <w:szCs w:val="22"/>
                <w:lang w:val="uk-UA"/>
              </w:rPr>
            </w:pPr>
            <w:r w:rsidRPr="00083FA8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8B61AF" w:rsidRPr="00083FA8" w:rsidTr="001E751E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B61AF" w:rsidRPr="00083FA8" w:rsidRDefault="008B61AF" w:rsidP="008B61AF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B61AF" w:rsidRPr="00083FA8" w:rsidRDefault="008B61AF" w:rsidP="008B61AF">
            <w:pPr>
              <w:rPr>
                <w:sz w:val="22"/>
                <w:szCs w:val="22"/>
                <w:lang w:val="uk-UA"/>
              </w:rPr>
            </w:pPr>
            <w:proofErr w:type="spellStart"/>
            <w:r w:rsidRPr="00083FA8">
              <w:rPr>
                <w:sz w:val="22"/>
                <w:szCs w:val="22"/>
                <w:lang w:val="uk-UA"/>
              </w:rPr>
              <w:t>Григораш</w:t>
            </w:r>
            <w:proofErr w:type="spellEnd"/>
            <w:r w:rsidRPr="00083FA8">
              <w:rPr>
                <w:sz w:val="22"/>
                <w:szCs w:val="22"/>
                <w:lang w:val="uk-UA"/>
              </w:rPr>
              <w:t xml:space="preserve"> Олександр Сергійович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B61AF" w:rsidRPr="00083FA8" w:rsidRDefault="008B61AF" w:rsidP="008B61AF">
            <w:pPr>
              <w:rPr>
                <w:sz w:val="22"/>
                <w:szCs w:val="22"/>
                <w:lang w:val="uk-UA"/>
              </w:rPr>
            </w:pPr>
            <w:r w:rsidRPr="00083FA8">
              <w:rPr>
                <w:sz w:val="22"/>
                <w:szCs w:val="22"/>
                <w:lang w:val="uk-UA"/>
              </w:rPr>
              <w:t>25.12.1981р.н.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B61AF" w:rsidRPr="00083FA8" w:rsidRDefault="008B61AF" w:rsidP="008B61AF">
            <w:pPr>
              <w:rPr>
                <w:sz w:val="22"/>
                <w:szCs w:val="22"/>
                <w:lang w:val="uk-UA"/>
              </w:rPr>
            </w:pPr>
            <w:r w:rsidRPr="00083FA8">
              <w:rPr>
                <w:sz w:val="22"/>
                <w:szCs w:val="22"/>
                <w:lang w:val="uk-UA"/>
              </w:rPr>
              <w:t>вул. Мазепи, 8/85, м. Червоноград, Львівська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B61AF" w:rsidRPr="00083FA8" w:rsidRDefault="008B61AF" w:rsidP="008B61AF">
            <w:pPr>
              <w:jc w:val="center"/>
              <w:rPr>
                <w:sz w:val="22"/>
                <w:szCs w:val="22"/>
              </w:rPr>
            </w:pPr>
            <w:r w:rsidRPr="00083FA8">
              <w:rPr>
                <w:sz w:val="22"/>
                <w:szCs w:val="22"/>
                <w:lang w:val="uk-UA"/>
              </w:rPr>
              <w:t xml:space="preserve">з 01.01.2023р. </w:t>
            </w:r>
          </w:p>
          <w:p w:rsidR="008B61AF" w:rsidRPr="00083FA8" w:rsidRDefault="008B61AF" w:rsidP="008B61AF">
            <w:pPr>
              <w:jc w:val="center"/>
              <w:rPr>
                <w:sz w:val="22"/>
                <w:szCs w:val="22"/>
              </w:rPr>
            </w:pPr>
            <w:r w:rsidRPr="00083FA8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8B61AF" w:rsidRPr="00083FA8" w:rsidTr="001E751E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B61AF" w:rsidRPr="00083FA8" w:rsidRDefault="008B61AF" w:rsidP="008B61AF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B61AF" w:rsidRPr="00083FA8" w:rsidRDefault="008B61AF" w:rsidP="008B61AF">
            <w:pPr>
              <w:rPr>
                <w:sz w:val="22"/>
                <w:szCs w:val="22"/>
                <w:lang w:val="uk-UA"/>
              </w:rPr>
            </w:pPr>
            <w:proofErr w:type="spellStart"/>
            <w:r w:rsidRPr="00083FA8">
              <w:rPr>
                <w:sz w:val="22"/>
                <w:szCs w:val="22"/>
                <w:lang w:val="uk-UA"/>
              </w:rPr>
              <w:t>Кобко</w:t>
            </w:r>
            <w:proofErr w:type="spellEnd"/>
            <w:r w:rsidRPr="00083FA8">
              <w:rPr>
                <w:sz w:val="22"/>
                <w:szCs w:val="22"/>
                <w:lang w:val="uk-UA"/>
              </w:rPr>
              <w:t xml:space="preserve"> Руслан Михайлович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B61AF" w:rsidRPr="00083FA8" w:rsidRDefault="008B61AF" w:rsidP="008B61AF">
            <w:pPr>
              <w:rPr>
                <w:sz w:val="22"/>
                <w:szCs w:val="22"/>
                <w:lang w:val="uk-UA"/>
              </w:rPr>
            </w:pPr>
            <w:r w:rsidRPr="00083FA8">
              <w:rPr>
                <w:sz w:val="22"/>
                <w:szCs w:val="22"/>
                <w:lang w:val="uk-UA"/>
              </w:rPr>
              <w:t>19.10.1983р.н.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B61AF" w:rsidRPr="00083FA8" w:rsidRDefault="008B61AF" w:rsidP="008B61AF">
            <w:pPr>
              <w:rPr>
                <w:sz w:val="22"/>
                <w:szCs w:val="22"/>
                <w:lang w:val="uk-UA"/>
              </w:rPr>
            </w:pPr>
            <w:r w:rsidRPr="00083FA8">
              <w:rPr>
                <w:sz w:val="22"/>
                <w:szCs w:val="22"/>
                <w:lang w:val="uk-UA"/>
              </w:rPr>
              <w:t xml:space="preserve">вул. </w:t>
            </w:r>
            <w:proofErr w:type="spellStart"/>
            <w:r w:rsidRPr="00083FA8">
              <w:rPr>
                <w:sz w:val="22"/>
                <w:szCs w:val="22"/>
                <w:lang w:val="uk-UA"/>
              </w:rPr>
              <w:t>Стратілата</w:t>
            </w:r>
            <w:proofErr w:type="spellEnd"/>
            <w:r w:rsidRPr="00083FA8">
              <w:rPr>
                <w:sz w:val="22"/>
                <w:szCs w:val="22"/>
                <w:lang w:val="uk-UA"/>
              </w:rPr>
              <w:t xml:space="preserve">, 26, м. </w:t>
            </w:r>
            <w:proofErr w:type="spellStart"/>
            <w:r w:rsidRPr="00083FA8">
              <w:rPr>
                <w:sz w:val="22"/>
                <w:szCs w:val="22"/>
                <w:lang w:val="uk-UA"/>
              </w:rPr>
              <w:t>макіївка</w:t>
            </w:r>
            <w:proofErr w:type="spellEnd"/>
            <w:r w:rsidRPr="00083FA8">
              <w:rPr>
                <w:sz w:val="22"/>
                <w:szCs w:val="22"/>
                <w:lang w:val="uk-UA"/>
              </w:rPr>
              <w:t>, Чернігівська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B61AF" w:rsidRPr="00083FA8" w:rsidRDefault="008B61AF" w:rsidP="008B61AF">
            <w:pPr>
              <w:jc w:val="center"/>
              <w:rPr>
                <w:sz w:val="22"/>
                <w:szCs w:val="22"/>
              </w:rPr>
            </w:pPr>
            <w:r w:rsidRPr="00083FA8">
              <w:rPr>
                <w:sz w:val="22"/>
                <w:szCs w:val="22"/>
                <w:lang w:val="uk-UA"/>
              </w:rPr>
              <w:t xml:space="preserve">з 01.01.2022р. </w:t>
            </w:r>
          </w:p>
          <w:p w:rsidR="008B61AF" w:rsidRPr="00083FA8" w:rsidRDefault="008B61AF" w:rsidP="008B61AF">
            <w:pPr>
              <w:jc w:val="center"/>
              <w:rPr>
                <w:sz w:val="22"/>
                <w:szCs w:val="22"/>
              </w:rPr>
            </w:pPr>
            <w:r w:rsidRPr="00083FA8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8B61AF" w:rsidRPr="00083FA8" w:rsidTr="001E751E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B61AF" w:rsidRPr="00083FA8" w:rsidRDefault="008B61AF" w:rsidP="008B61AF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B61AF" w:rsidRPr="00083FA8" w:rsidRDefault="008B61AF" w:rsidP="008B61AF">
            <w:pPr>
              <w:rPr>
                <w:sz w:val="22"/>
                <w:szCs w:val="22"/>
                <w:lang w:val="uk-UA"/>
              </w:rPr>
            </w:pPr>
            <w:proofErr w:type="spellStart"/>
            <w:r w:rsidRPr="00083FA8">
              <w:rPr>
                <w:sz w:val="22"/>
                <w:szCs w:val="22"/>
                <w:lang w:val="uk-UA"/>
              </w:rPr>
              <w:t>Кузніченко</w:t>
            </w:r>
            <w:proofErr w:type="spellEnd"/>
            <w:r w:rsidRPr="00083FA8">
              <w:rPr>
                <w:sz w:val="22"/>
                <w:szCs w:val="22"/>
                <w:lang w:val="uk-UA"/>
              </w:rPr>
              <w:t xml:space="preserve"> Максим Олександрович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B61AF" w:rsidRPr="00083FA8" w:rsidRDefault="008B61AF" w:rsidP="008B61AF">
            <w:pPr>
              <w:rPr>
                <w:sz w:val="22"/>
                <w:szCs w:val="22"/>
                <w:lang w:val="uk-UA"/>
              </w:rPr>
            </w:pPr>
            <w:r w:rsidRPr="00083FA8">
              <w:rPr>
                <w:sz w:val="22"/>
                <w:szCs w:val="22"/>
                <w:lang w:val="uk-UA"/>
              </w:rPr>
              <w:t>22.12.1995р.н.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B61AF" w:rsidRPr="00083FA8" w:rsidRDefault="008B61AF" w:rsidP="008B61AF">
            <w:pPr>
              <w:rPr>
                <w:sz w:val="22"/>
                <w:szCs w:val="22"/>
                <w:lang w:val="uk-UA"/>
              </w:rPr>
            </w:pPr>
            <w:r w:rsidRPr="00083FA8">
              <w:rPr>
                <w:sz w:val="22"/>
                <w:szCs w:val="22"/>
                <w:lang w:val="uk-UA"/>
              </w:rPr>
              <w:t>вул. Терешкова, 38, с. Квітневе, Миколаївська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B61AF" w:rsidRPr="00083FA8" w:rsidRDefault="008B61AF" w:rsidP="008B61AF">
            <w:pPr>
              <w:jc w:val="center"/>
              <w:rPr>
                <w:sz w:val="22"/>
                <w:szCs w:val="22"/>
              </w:rPr>
            </w:pPr>
            <w:r w:rsidRPr="00083FA8">
              <w:rPr>
                <w:sz w:val="22"/>
                <w:szCs w:val="22"/>
                <w:lang w:val="uk-UA"/>
              </w:rPr>
              <w:t xml:space="preserve">з 01.01.2023р. </w:t>
            </w:r>
          </w:p>
          <w:p w:rsidR="008B61AF" w:rsidRPr="00083FA8" w:rsidRDefault="008B61AF" w:rsidP="008B61AF">
            <w:pPr>
              <w:jc w:val="center"/>
              <w:rPr>
                <w:sz w:val="22"/>
                <w:szCs w:val="22"/>
              </w:rPr>
            </w:pPr>
            <w:r w:rsidRPr="00083FA8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8B61AF" w:rsidRPr="00083FA8" w:rsidTr="001E751E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B61AF" w:rsidRPr="00083FA8" w:rsidRDefault="008B61AF" w:rsidP="008B61AF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B61AF" w:rsidRPr="00083FA8" w:rsidRDefault="00E5487B" w:rsidP="008B61AF">
            <w:pPr>
              <w:rPr>
                <w:sz w:val="22"/>
                <w:szCs w:val="22"/>
                <w:lang w:val="uk-UA"/>
              </w:rPr>
            </w:pPr>
            <w:proofErr w:type="spellStart"/>
            <w:r w:rsidRPr="00083FA8">
              <w:rPr>
                <w:sz w:val="22"/>
                <w:szCs w:val="22"/>
                <w:lang w:val="uk-UA"/>
              </w:rPr>
              <w:t>Газуєв</w:t>
            </w:r>
            <w:proofErr w:type="spellEnd"/>
            <w:r w:rsidRPr="00083FA8">
              <w:rPr>
                <w:sz w:val="22"/>
                <w:szCs w:val="22"/>
                <w:lang w:val="uk-UA"/>
              </w:rPr>
              <w:t xml:space="preserve"> Руслан </w:t>
            </w:r>
            <w:proofErr w:type="spellStart"/>
            <w:r w:rsidRPr="00083FA8">
              <w:rPr>
                <w:sz w:val="22"/>
                <w:szCs w:val="22"/>
                <w:lang w:val="uk-UA"/>
              </w:rPr>
              <w:t>Сал</w:t>
            </w:r>
            <w:r w:rsidR="008B61AF" w:rsidRPr="00083FA8">
              <w:rPr>
                <w:sz w:val="22"/>
                <w:szCs w:val="22"/>
                <w:lang w:val="uk-UA"/>
              </w:rPr>
              <w:t>манович</w:t>
            </w:r>
            <w:proofErr w:type="spellEnd"/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B61AF" w:rsidRPr="00083FA8" w:rsidRDefault="008B61AF" w:rsidP="008B61AF">
            <w:pPr>
              <w:rPr>
                <w:sz w:val="22"/>
                <w:szCs w:val="22"/>
                <w:lang w:val="uk-UA"/>
              </w:rPr>
            </w:pPr>
            <w:r w:rsidRPr="00083FA8">
              <w:rPr>
                <w:sz w:val="22"/>
                <w:szCs w:val="22"/>
                <w:lang w:val="uk-UA"/>
              </w:rPr>
              <w:t>21.02.1970р.н.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B61AF" w:rsidRPr="00083FA8" w:rsidRDefault="008B61AF" w:rsidP="008B61AF">
            <w:pPr>
              <w:rPr>
                <w:sz w:val="22"/>
                <w:szCs w:val="22"/>
                <w:lang w:val="uk-UA"/>
              </w:rPr>
            </w:pPr>
            <w:r w:rsidRPr="00083FA8">
              <w:rPr>
                <w:sz w:val="22"/>
                <w:szCs w:val="22"/>
                <w:lang w:val="uk-UA"/>
              </w:rPr>
              <w:t>вул. Довженка, 3/158, м. Львів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B61AF" w:rsidRPr="00083FA8" w:rsidRDefault="008B61AF" w:rsidP="008B61AF">
            <w:pPr>
              <w:jc w:val="center"/>
              <w:rPr>
                <w:sz w:val="22"/>
                <w:szCs w:val="22"/>
              </w:rPr>
            </w:pPr>
            <w:r w:rsidRPr="00083FA8">
              <w:rPr>
                <w:sz w:val="22"/>
                <w:szCs w:val="22"/>
                <w:lang w:val="uk-UA"/>
              </w:rPr>
              <w:t>з 01.01.201</w:t>
            </w:r>
            <w:r w:rsidR="00E5487B" w:rsidRPr="00083FA8">
              <w:rPr>
                <w:sz w:val="22"/>
                <w:szCs w:val="22"/>
                <w:lang w:val="uk-UA"/>
              </w:rPr>
              <w:t>9</w:t>
            </w:r>
            <w:r w:rsidRPr="00083FA8">
              <w:rPr>
                <w:sz w:val="22"/>
                <w:szCs w:val="22"/>
                <w:lang w:val="uk-UA"/>
              </w:rPr>
              <w:t xml:space="preserve">р. </w:t>
            </w:r>
          </w:p>
          <w:p w:rsidR="008B61AF" w:rsidRPr="00083FA8" w:rsidRDefault="008B61AF" w:rsidP="008B61AF">
            <w:pPr>
              <w:jc w:val="center"/>
              <w:rPr>
                <w:sz w:val="22"/>
                <w:szCs w:val="22"/>
              </w:rPr>
            </w:pPr>
            <w:r w:rsidRPr="00083FA8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B12D7D" w:rsidRPr="00083FA8" w:rsidTr="001E751E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2D7D" w:rsidRPr="00083FA8" w:rsidRDefault="00B12D7D" w:rsidP="00B12D7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2D7D" w:rsidRPr="00083FA8" w:rsidRDefault="00B12D7D" w:rsidP="00B12D7D">
            <w:pPr>
              <w:rPr>
                <w:sz w:val="22"/>
                <w:szCs w:val="22"/>
                <w:lang w:val="uk-UA"/>
              </w:rPr>
            </w:pPr>
            <w:r w:rsidRPr="00083FA8">
              <w:rPr>
                <w:sz w:val="22"/>
                <w:szCs w:val="22"/>
                <w:lang w:val="uk-UA"/>
              </w:rPr>
              <w:t>Боярчук Богдан Олегович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2D7D" w:rsidRPr="00083FA8" w:rsidRDefault="00B12D7D" w:rsidP="00B12D7D">
            <w:pPr>
              <w:rPr>
                <w:sz w:val="22"/>
                <w:szCs w:val="22"/>
                <w:lang w:val="uk-UA"/>
              </w:rPr>
            </w:pPr>
            <w:r w:rsidRPr="00083FA8">
              <w:rPr>
                <w:sz w:val="22"/>
                <w:szCs w:val="22"/>
                <w:lang w:val="uk-UA"/>
              </w:rPr>
              <w:t>12.05.1996р.н.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2D7D" w:rsidRPr="00083FA8" w:rsidRDefault="001B759D" w:rsidP="001B759D">
            <w:pPr>
              <w:rPr>
                <w:sz w:val="22"/>
                <w:szCs w:val="22"/>
                <w:lang w:val="uk-UA"/>
              </w:rPr>
            </w:pPr>
            <w:r w:rsidRPr="00083FA8">
              <w:rPr>
                <w:sz w:val="22"/>
                <w:szCs w:val="22"/>
                <w:lang w:val="uk-UA"/>
              </w:rPr>
              <w:t>в</w:t>
            </w:r>
            <w:r w:rsidR="00B12D7D" w:rsidRPr="00083FA8">
              <w:rPr>
                <w:sz w:val="22"/>
                <w:szCs w:val="22"/>
                <w:lang w:val="uk-UA"/>
              </w:rPr>
              <w:t xml:space="preserve">ул. Героїв УПА, 20/47, м. </w:t>
            </w:r>
            <w:proofErr w:type="spellStart"/>
            <w:r w:rsidR="00B12D7D" w:rsidRPr="00083FA8">
              <w:rPr>
                <w:sz w:val="22"/>
                <w:szCs w:val="22"/>
                <w:lang w:val="uk-UA"/>
              </w:rPr>
              <w:t>Сокаль</w:t>
            </w:r>
            <w:proofErr w:type="spellEnd"/>
            <w:r w:rsidR="00B12D7D" w:rsidRPr="00083FA8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12D7D" w:rsidRPr="00083FA8" w:rsidRDefault="00B12D7D" w:rsidP="00B12D7D">
            <w:pPr>
              <w:jc w:val="center"/>
              <w:rPr>
                <w:sz w:val="22"/>
                <w:szCs w:val="22"/>
              </w:rPr>
            </w:pPr>
            <w:r w:rsidRPr="00083FA8">
              <w:rPr>
                <w:sz w:val="22"/>
                <w:szCs w:val="22"/>
                <w:lang w:val="uk-UA"/>
              </w:rPr>
              <w:t xml:space="preserve">з 24.07.2023р. </w:t>
            </w:r>
          </w:p>
          <w:p w:rsidR="00B12D7D" w:rsidRPr="00083FA8" w:rsidRDefault="00B12D7D" w:rsidP="00B12D7D">
            <w:pPr>
              <w:jc w:val="center"/>
              <w:rPr>
                <w:sz w:val="22"/>
                <w:szCs w:val="22"/>
              </w:rPr>
            </w:pPr>
            <w:r w:rsidRPr="00083FA8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61096" w:rsidRPr="00083FA8" w:rsidTr="001E751E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1096" w:rsidRPr="00083FA8" w:rsidRDefault="00A61096" w:rsidP="00B12D7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1096" w:rsidRPr="00083FA8" w:rsidRDefault="00A61096" w:rsidP="00A61096">
            <w:pPr>
              <w:jc w:val="both"/>
              <w:rPr>
                <w:sz w:val="22"/>
                <w:szCs w:val="22"/>
                <w:u w:val="single"/>
                <w:lang w:val="uk-UA"/>
              </w:rPr>
            </w:pPr>
            <w:r w:rsidRPr="00083FA8">
              <w:rPr>
                <w:sz w:val="22"/>
                <w:szCs w:val="22"/>
                <w:lang w:val="uk-UA"/>
              </w:rPr>
              <w:t>Павлюк Олександр Григорович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1096" w:rsidRPr="00083FA8" w:rsidRDefault="00A61096" w:rsidP="00B12D7D">
            <w:pPr>
              <w:rPr>
                <w:sz w:val="22"/>
                <w:szCs w:val="22"/>
                <w:lang w:val="uk-UA"/>
              </w:rPr>
            </w:pPr>
            <w:r w:rsidRPr="00083FA8">
              <w:rPr>
                <w:sz w:val="22"/>
                <w:szCs w:val="22"/>
                <w:lang w:val="uk-UA"/>
              </w:rPr>
              <w:t>18.10.1965р.н.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1096" w:rsidRPr="00083FA8" w:rsidRDefault="00A61096" w:rsidP="001B759D">
            <w:pPr>
              <w:rPr>
                <w:sz w:val="22"/>
                <w:szCs w:val="22"/>
                <w:lang w:val="uk-UA"/>
              </w:rPr>
            </w:pPr>
            <w:proofErr w:type="spellStart"/>
            <w:r w:rsidRPr="00083FA8">
              <w:rPr>
                <w:sz w:val="22"/>
                <w:szCs w:val="22"/>
                <w:lang w:val="uk-UA"/>
              </w:rPr>
              <w:t>м.Рівне</w:t>
            </w:r>
            <w:proofErr w:type="spellEnd"/>
            <w:r w:rsidRPr="00083FA8">
              <w:rPr>
                <w:sz w:val="22"/>
                <w:szCs w:val="22"/>
                <w:lang w:val="uk-UA"/>
              </w:rPr>
              <w:t xml:space="preserve">, вул..Генерала </w:t>
            </w:r>
            <w:proofErr w:type="spellStart"/>
            <w:r w:rsidRPr="00083FA8">
              <w:rPr>
                <w:sz w:val="22"/>
                <w:szCs w:val="22"/>
                <w:lang w:val="uk-UA"/>
              </w:rPr>
              <w:t>Безручко</w:t>
            </w:r>
            <w:proofErr w:type="spellEnd"/>
            <w:r w:rsidRPr="00083FA8">
              <w:rPr>
                <w:sz w:val="22"/>
                <w:szCs w:val="22"/>
                <w:lang w:val="uk-UA"/>
              </w:rPr>
              <w:t>, 10/27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61096" w:rsidRPr="00083FA8" w:rsidRDefault="00A61096" w:rsidP="00A61096">
            <w:pPr>
              <w:jc w:val="center"/>
              <w:rPr>
                <w:sz w:val="22"/>
                <w:szCs w:val="22"/>
              </w:rPr>
            </w:pPr>
            <w:r w:rsidRPr="00083FA8">
              <w:rPr>
                <w:sz w:val="22"/>
                <w:szCs w:val="22"/>
                <w:lang w:val="uk-UA"/>
              </w:rPr>
              <w:t xml:space="preserve">з 19.03.2023р. </w:t>
            </w:r>
          </w:p>
          <w:p w:rsidR="00A61096" w:rsidRPr="00083FA8" w:rsidRDefault="00A61096" w:rsidP="00A61096">
            <w:pPr>
              <w:jc w:val="center"/>
              <w:rPr>
                <w:sz w:val="22"/>
                <w:szCs w:val="22"/>
                <w:lang w:val="uk-UA"/>
              </w:rPr>
            </w:pPr>
            <w:r w:rsidRPr="00083FA8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61096" w:rsidRPr="00083FA8" w:rsidTr="001E751E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1096" w:rsidRPr="00083FA8" w:rsidRDefault="00A61096" w:rsidP="00B12D7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1096" w:rsidRPr="00083FA8" w:rsidRDefault="00A61096" w:rsidP="00B12D7D">
            <w:pPr>
              <w:rPr>
                <w:sz w:val="22"/>
                <w:szCs w:val="22"/>
                <w:lang w:val="uk-UA"/>
              </w:rPr>
            </w:pPr>
            <w:proofErr w:type="spellStart"/>
            <w:r w:rsidRPr="00083FA8">
              <w:rPr>
                <w:sz w:val="22"/>
                <w:szCs w:val="22"/>
                <w:lang w:val="uk-UA"/>
              </w:rPr>
              <w:t>Кістіон</w:t>
            </w:r>
            <w:proofErr w:type="spellEnd"/>
            <w:r w:rsidRPr="00083FA8">
              <w:rPr>
                <w:sz w:val="22"/>
                <w:szCs w:val="22"/>
                <w:lang w:val="uk-UA"/>
              </w:rPr>
              <w:t xml:space="preserve"> Дмитро Михайлович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1096" w:rsidRPr="00083FA8" w:rsidRDefault="00A61096" w:rsidP="00B12D7D">
            <w:pPr>
              <w:rPr>
                <w:sz w:val="22"/>
                <w:szCs w:val="22"/>
                <w:lang w:val="uk-UA"/>
              </w:rPr>
            </w:pPr>
            <w:r w:rsidRPr="00083FA8">
              <w:rPr>
                <w:sz w:val="22"/>
                <w:szCs w:val="22"/>
                <w:lang w:val="uk-UA"/>
              </w:rPr>
              <w:t>09.04.1978р.н.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1096" w:rsidRPr="00083FA8" w:rsidRDefault="00A61096" w:rsidP="001B759D">
            <w:pPr>
              <w:rPr>
                <w:sz w:val="22"/>
                <w:szCs w:val="22"/>
                <w:lang w:val="uk-UA"/>
              </w:rPr>
            </w:pPr>
            <w:proofErr w:type="spellStart"/>
            <w:r w:rsidRPr="00083FA8">
              <w:rPr>
                <w:sz w:val="22"/>
                <w:szCs w:val="22"/>
                <w:lang w:val="uk-UA"/>
              </w:rPr>
              <w:t>с.Довжок</w:t>
            </w:r>
            <w:proofErr w:type="spellEnd"/>
            <w:r w:rsidRPr="00083FA8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083FA8">
              <w:rPr>
                <w:sz w:val="22"/>
                <w:szCs w:val="22"/>
                <w:lang w:val="uk-UA"/>
              </w:rPr>
              <w:t>Ямпільського</w:t>
            </w:r>
            <w:proofErr w:type="spellEnd"/>
            <w:r w:rsidRPr="00083FA8">
              <w:rPr>
                <w:sz w:val="22"/>
                <w:szCs w:val="22"/>
                <w:lang w:val="uk-UA"/>
              </w:rPr>
              <w:t xml:space="preserve"> району Вінницької обл.., вул..Мистецька, 25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61096" w:rsidRPr="00083FA8" w:rsidRDefault="00A61096" w:rsidP="00A61096">
            <w:pPr>
              <w:jc w:val="center"/>
              <w:rPr>
                <w:sz w:val="22"/>
                <w:szCs w:val="22"/>
              </w:rPr>
            </w:pPr>
            <w:r w:rsidRPr="00083FA8">
              <w:rPr>
                <w:sz w:val="22"/>
                <w:szCs w:val="22"/>
                <w:lang w:val="uk-UA"/>
              </w:rPr>
              <w:t xml:space="preserve">з 19.03.2023р. </w:t>
            </w:r>
          </w:p>
          <w:p w:rsidR="00A61096" w:rsidRPr="00083FA8" w:rsidRDefault="00A61096" w:rsidP="00A61096">
            <w:pPr>
              <w:jc w:val="center"/>
              <w:rPr>
                <w:sz w:val="22"/>
                <w:szCs w:val="22"/>
                <w:lang w:val="uk-UA"/>
              </w:rPr>
            </w:pPr>
            <w:r w:rsidRPr="00083FA8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61096" w:rsidRPr="00083FA8" w:rsidTr="001E751E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1096" w:rsidRPr="00083FA8" w:rsidRDefault="00A61096" w:rsidP="00B12D7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1096" w:rsidRPr="00083FA8" w:rsidRDefault="00E43E91" w:rsidP="00B12D7D">
            <w:pPr>
              <w:rPr>
                <w:sz w:val="22"/>
                <w:szCs w:val="22"/>
                <w:lang w:val="uk-UA"/>
              </w:rPr>
            </w:pPr>
            <w:r w:rsidRPr="00083FA8">
              <w:rPr>
                <w:sz w:val="22"/>
                <w:szCs w:val="22"/>
                <w:lang w:val="uk-UA"/>
              </w:rPr>
              <w:t>Шпиць Олександр Іванович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1096" w:rsidRPr="00083FA8" w:rsidRDefault="00E43E91" w:rsidP="00B12D7D">
            <w:pPr>
              <w:rPr>
                <w:sz w:val="22"/>
                <w:szCs w:val="22"/>
                <w:lang w:val="uk-UA"/>
              </w:rPr>
            </w:pPr>
            <w:r w:rsidRPr="00083FA8">
              <w:rPr>
                <w:sz w:val="22"/>
                <w:szCs w:val="22"/>
                <w:lang w:val="uk-UA"/>
              </w:rPr>
              <w:t>11.02.1992р.н.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1096" w:rsidRPr="00083FA8" w:rsidRDefault="00E43E91" w:rsidP="001B759D">
            <w:pPr>
              <w:rPr>
                <w:sz w:val="22"/>
                <w:szCs w:val="22"/>
                <w:lang w:val="uk-UA"/>
              </w:rPr>
            </w:pPr>
            <w:proofErr w:type="spellStart"/>
            <w:r w:rsidRPr="00083FA8">
              <w:rPr>
                <w:sz w:val="22"/>
                <w:szCs w:val="22"/>
                <w:lang w:val="uk-UA"/>
              </w:rPr>
              <w:t>с.Іскрене</w:t>
            </w:r>
            <w:proofErr w:type="spellEnd"/>
            <w:r w:rsidRPr="00083FA8">
              <w:rPr>
                <w:sz w:val="22"/>
                <w:szCs w:val="22"/>
                <w:lang w:val="uk-UA"/>
              </w:rPr>
              <w:t xml:space="preserve"> Черкаської обл.., </w:t>
            </w:r>
            <w:proofErr w:type="spellStart"/>
            <w:r w:rsidRPr="00083FA8">
              <w:rPr>
                <w:sz w:val="22"/>
                <w:szCs w:val="22"/>
                <w:lang w:val="uk-UA"/>
              </w:rPr>
              <w:t>вул.Зарічна</w:t>
            </w:r>
            <w:proofErr w:type="spellEnd"/>
            <w:r w:rsidRPr="00083FA8">
              <w:rPr>
                <w:sz w:val="22"/>
                <w:szCs w:val="22"/>
                <w:lang w:val="uk-UA"/>
              </w:rPr>
              <w:t>, 1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43E91" w:rsidRPr="00083FA8" w:rsidRDefault="00E43E91" w:rsidP="00E43E91">
            <w:pPr>
              <w:jc w:val="center"/>
              <w:rPr>
                <w:sz w:val="22"/>
                <w:szCs w:val="22"/>
              </w:rPr>
            </w:pPr>
            <w:r w:rsidRPr="00083FA8">
              <w:rPr>
                <w:sz w:val="22"/>
                <w:szCs w:val="22"/>
                <w:lang w:val="uk-UA"/>
              </w:rPr>
              <w:t xml:space="preserve">з 19.03.2023р. </w:t>
            </w:r>
          </w:p>
          <w:p w:rsidR="00A61096" w:rsidRPr="00083FA8" w:rsidRDefault="00E43E91" w:rsidP="00E43E91">
            <w:pPr>
              <w:jc w:val="center"/>
              <w:rPr>
                <w:sz w:val="22"/>
                <w:szCs w:val="22"/>
                <w:lang w:val="uk-UA"/>
              </w:rPr>
            </w:pPr>
            <w:r w:rsidRPr="00083FA8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083FA8" w:rsidRPr="009D091A" w:rsidTr="001E751E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83FA8" w:rsidRPr="00083FA8" w:rsidRDefault="00083FA8" w:rsidP="00B12D7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83FA8" w:rsidRPr="00083FA8" w:rsidRDefault="00083FA8" w:rsidP="00B12D7D">
            <w:pPr>
              <w:rPr>
                <w:sz w:val="22"/>
                <w:szCs w:val="22"/>
                <w:lang w:val="uk-UA"/>
              </w:rPr>
            </w:pPr>
            <w:r w:rsidRPr="00083FA8">
              <w:rPr>
                <w:sz w:val="22"/>
                <w:szCs w:val="22"/>
                <w:lang w:val="uk-UA"/>
              </w:rPr>
              <w:t>Нечипоренко Іван Петрович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83FA8" w:rsidRPr="00083FA8" w:rsidRDefault="00083FA8" w:rsidP="00B12D7D">
            <w:pPr>
              <w:rPr>
                <w:sz w:val="22"/>
                <w:szCs w:val="22"/>
                <w:lang w:val="uk-UA"/>
              </w:rPr>
            </w:pPr>
            <w:r w:rsidRPr="00083FA8">
              <w:rPr>
                <w:sz w:val="22"/>
                <w:szCs w:val="22"/>
                <w:lang w:val="uk-UA"/>
              </w:rPr>
              <w:t>31.12.1980р.н.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83FA8" w:rsidRPr="00083FA8" w:rsidRDefault="00083FA8" w:rsidP="001B759D">
            <w:pPr>
              <w:rPr>
                <w:sz w:val="22"/>
                <w:szCs w:val="22"/>
                <w:lang w:val="uk-UA"/>
              </w:rPr>
            </w:pPr>
            <w:proofErr w:type="spellStart"/>
            <w:r w:rsidRPr="00083FA8">
              <w:rPr>
                <w:sz w:val="22"/>
                <w:szCs w:val="22"/>
                <w:lang w:val="uk-UA"/>
              </w:rPr>
              <w:t>м.Київ</w:t>
            </w:r>
            <w:proofErr w:type="spellEnd"/>
            <w:r w:rsidRPr="00083FA8">
              <w:rPr>
                <w:sz w:val="22"/>
                <w:szCs w:val="22"/>
                <w:lang w:val="uk-UA"/>
              </w:rPr>
              <w:t>. проспект Героїв Сталінграда, 17/25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83FA8" w:rsidRPr="00083FA8" w:rsidRDefault="00083FA8" w:rsidP="002127E7">
            <w:pPr>
              <w:jc w:val="center"/>
              <w:rPr>
                <w:sz w:val="22"/>
                <w:szCs w:val="22"/>
              </w:rPr>
            </w:pPr>
            <w:r w:rsidRPr="00083FA8">
              <w:rPr>
                <w:sz w:val="22"/>
                <w:szCs w:val="22"/>
                <w:lang w:val="uk-UA"/>
              </w:rPr>
              <w:t xml:space="preserve">з 19.03.2023р. </w:t>
            </w:r>
          </w:p>
          <w:p w:rsidR="00083FA8" w:rsidRPr="00083FA8" w:rsidRDefault="00083FA8" w:rsidP="002127E7">
            <w:pPr>
              <w:jc w:val="center"/>
              <w:rPr>
                <w:sz w:val="22"/>
                <w:szCs w:val="22"/>
                <w:lang w:val="uk-UA"/>
              </w:rPr>
            </w:pPr>
            <w:r w:rsidRPr="00083FA8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</w:tbl>
    <w:p w:rsidR="004E4C50" w:rsidRDefault="004E4C50" w:rsidP="004E4C50">
      <w:pPr>
        <w:jc w:val="right"/>
        <w:rPr>
          <w:b/>
          <w:bCs/>
          <w:sz w:val="22"/>
          <w:szCs w:val="22"/>
          <w:lang w:val="uk-UA"/>
        </w:rPr>
      </w:pPr>
      <w:bookmarkStart w:id="1" w:name="_GoBack"/>
      <w:bookmarkEnd w:id="1"/>
    </w:p>
    <w:p w:rsidR="00E84B6F" w:rsidRPr="002F607E" w:rsidRDefault="00E84B6F" w:rsidP="004E4C50">
      <w:pPr>
        <w:jc w:val="right"/>
        <w:rPr>
          <w:b/>
          <w:bCs/>
          <w:sz w:val="22"/>
          <w:szCs w:val="22"/>
          <w:lang w:val="uk-UA"/>
        </w:rPr>
      </w:pPr>
    </w:p>
    <w:p w:rsidR="00E84B6F" w:rsidRPr="001E751E" w:rsidRDefault="00FD302C" w:rsidP="001E751E">
      <w:pPr>
        <w:rPr>
          <w:sz w:val="24"/>
          <w:szCs w:val="24"/>
          <w:lang w:val="uk-UA"/>
        </w:rPr>
      </w:pPr>
      <w:proofErr w:type="spellStart"/>
      <w:r w:rsidRPr="00721EA7">
        <w:rPr>
          <w:b/>
          <w:bCs/>
          <w:sz w:val="26"/>
          <w:szCs w:val="26"/>
          <w:lang w:val="uk-UA"/>
        </w:rPr>
        <w:t>Т.в.о</w:t>
      </w:r>
      <w:proofErr w:type="spellEnd"/>
      <w:r w:rsidRPr="00721EA7">
        <w:rPr>
          <w:b/>
          <w:bCs/>
          <w:sz w:val="26"/>
          <w:szCs w:val="26"/>
          <w:lang w:val="uk-UA"/>
        </w:rPr>
        <w:t xml:space="preserve">. </w:t>
      </w:r>
      <w:r w:rsidR="006E1B51" w:rsidRPr="00721EA7">
        <w:rPr>
          <w:b/>
          <w:bCs/>
          <w:sz w:val="26"/>
          <w:szCs w:val="26"/>
          <w:lang w:val="uk-UA"/>
        </w:rPr>
        <w:t>директора департаменту</w:t>
      </w:r>
      <w:r w:rsidR="006E1B51" w:rsidRPr="00721EA7">
        <w:rPr>
          <w:b/>
          <w:bCs/>
          <w:sz w:val="26"/>
          <w:szCs w:val="26"/>
          <w:lang w:val="uk-UA"/>
        </w:rPr>
        <w:tab/>
      </w:r>
      <w:r w:rsidR="006E1B51" w:rsidRPr="00721EA7">
        <w:rPr>
          <w:b/>
          <w:bCs/>
          <w:sz w:val="26"/>
          <w:szCs w:val="26"/>
          <w:lang w:val="uk-UA"/>
        </w:rPr>
        <w:tab/>
      </w:r>
      <w:r w:rsidR="006E1B51" w:rsidRPr="00721EA7">
        <w:rPr>
          <w:b/>
          <w:bCs/>
          <w:sz w:val="26"/>
          <w:szCs w:val="26"/>
          <w:lang w:val="uk-UA"/>
        </w:rPr>
        <w:tab/>
      </w:r>
      <w:r w:rsidR="006E1B51" w:rsidRPr="00721EA7">
        <w:rPr>
          <w:b/>
          <w:bCs/>
          <w:sz w:val="26"/>
          <w:szCs w:val="26"/>
          <w:lang w:val="uk-UA"/>
        </w:rPr>
        <w:tab/>
      </w:r>
      <w:r w:rsidR="004E4C50">
        <w:rPr>
          <w:b/>
          <w:bCs/>
          <w:sz w:val="26"/>
          <w:szCs w:val="26"/>
          <w:lang w:val="uk-UA"/>
        </w:rPr>
        <w:t xml:space="preserve">Наталя </w:t>
      </w:r>
      <w:r w:rsidR="00661B50">
        <w:rPr>
          <w:b/>
          <w:bCs/>
          <w:sz w:val="26"/>
          <w:szCs w:val="26"/>
          <w:lang w:val="uk-UA"/>
        </w:rPr>
        <w:t>ЛІТВІНСЬКА</w:t>
      </w:r>
    </w:p>
    <w:p w:rsidR="00E84B6F" w:rsidRDefault="00E84B6F" w:rsidP="006E1B51">
      <w:pPr>
        <w:jc w:val="both"/>
        <w:rPr>
          <w:lang w:val="uk-UA"/>
        </w:rPr>
      </w:pPr>
    </w:p>
    <w:p w:rsidR="00083FA8" w:rsidRDefault="00083FA8" w:rsidP="006E1B51">
      <w:pPr>
        <w:jc w:val="both"/>
        <w:rPr>
          <w:lang w:val="uk-UA"/>
        </w:rPr>
      </w:pPr>
    </w:p>
    <w:p w:rsidR="00083FA8" w:rsidRDefault="00083FA8" w:rsidP="006E1B51">
      <w:pPr>
        <w:jc w:val="both"/>
        <w:rPr>
          <w:lang w:val="uk-UA"/>
        </w:rPr>
      </w:pPr>
    </w:p>
    <w:p w:rsidR="00083FA8" w:rsidRDefault="00083FA8" w:rsidP="006E1B51">
      <w:pPr>
        <w:jc w:val="both"/>
        <w:rPr>
          <w:lang w:val="uk-UA"/>
        </w:rPr>
      </w:pPr>
    </w:p>
    <w:p w:rsidR="00083FA8" w:rsidRDefault="00083FA8" w:rsidP="006E1B51">
      <w:pPr>
        <w:jc w:val="both"/>
        <w:rPr>
          <w:lang w:val="uk-UA"/>
        </w:rPr>
      </w:pPr>
    </w:p>
    <w:p w:rsidR="00083FA8" w:rsidRDefault="00083FA8" w:rsidP="006E1B51">
      <w:pPr>
        <w:jc w:val="both"/>
        <w:rPr>
          <w:lang w:val="uk-UA"/>
        </w:rPr>
      </w:pPr>
    </w:p>
    <w:p w:rsidR="00083FA8" w:rsidRDefault="00083FA8" w:rsidP="006E1B51">
      <w:pPr>
        <w:jc w:val="both"/>
        <w:rPr>
          <w:lang w:val="uk-UA"/>
        </w:rPr>
      </w:pPr>
    </w:p>
    <w:p w:rsidR="00083FA8" w:rsidRDefault="00083FA8" w:rsidP="006E1B51">
      <w:pPr>
        <w:jc w:val="both"/>
        <w:rPr>
          <w:lang w:val="uk-UA"/>
        </w:rPr>
      </w:pPr>
    </w:p>
    <w:p w:rsidR="00083FA8" w:rsidRDefault="00083FA8" w:rsidP="006E1B51">
      <w:pPr>
        <w:jc w:val="both"/>
        <w:rPr>
          <w:lang w:val="uk-UA"/>
        </w:rPr>
      </w:pPr>
    </w:p>
    <w:p w:rsidR="00083FA8" w:rsidRDefault="00083FA8" w:rsidP="006E1B51">
      <w:pPr>
        <w:jc w:val="both"/>
        <w:rPr>
          <w:lang w:val="uk-UA"/>
        </w:rPr>
      </w:pPr>
    </w:p>
    <w:p w:rsidR="00083FA8" w:rsidRDefault="00083FA8" w:rsidP="006E1B51">
      <w:pPr>
        <w:jc w:val="both"/>
        <w:rPr>
          <w:lang w:val="uk-UA"/>
        </w:rPr>
      </w:pPr>
    </w:p>
    <w:p w:rsidR="00083FA8" w:rsidRDefault="00083FA8" w:rsidP="006E1B51">
      <w:pPr>
        <w:jc w:val="both"/>
        <w:rPr>
          <w:lang w:val="uk-UA"/>
        </w:rPr>
      </w:pPr>
    </w:p>
    <w:p w:rsidR="00083FA8" w:rsidRDefault="00083FA8" w:rsidP="006E1B51">
      <w:pPr>
        <w:jc w:val="both"/>
        <w:rPr>
          <w:lang w:val="uk-UA"/>
        </w:rPr>
      </w:pPr>
    </w:p>
    <w:p w:rsidR="00083FA8" w:rsidRDefault="00083FA8" w:rsidP="006E1B51">
      <w:pPr>
        <w:jc w:val="both"/>
        <w:rPr>
          <w:lang w:val="uk-UA"/>
        </w:rPr>
      </w:pPr>
    </w:p>
    <w:p w:rsidR="00083FA8" w:rsidRDefault="00083FA8" w:rsidP="006E1B51">
      <w:pPr>
        <w:jc w:val="both"/>
        <w:rPr>
          <w:lang w:val="uk-UA"/>
        </w:rPr>
      </w:pPr>
    </w:p>
    <w:p w:rsidR="00083FA8" w:rsidRDefault="00083FA8" w:rsidP="006E1B51">
      <w:pPr>
        <w:jc w:val="both"/>
        <w:rPr>
          <w:lang w:val="uk-UA"/>
        </w:rPr>
      </w:pPr>
    </w:p>
    <w:p w:rsidR="006B1A4E" w:rsidRPr="00721EA7" w:rsidRDefault="006E1B51" w:rsidP="006E1B51">
      <w:pPr>
        <w:jc w:val="both"/>
      </w:pPr>
      <w:proofErr w:type="spellStart"/>
      <w:r w:rsidRPr="00721EA7">
        <w:rPr>
          <w:lang w:val="uk-UA"/>
        </w:rPr>
        <w:t>Служинська</w:t>
      </w:r>
      <w:proofErr w:type="spellEnd"/>
      <w:r w:rsidRPr="00721EA7">
        <w:rPr>
          <w:lang w:val="uk-UA"/>
        </w:rPr>
        <w:t xml:space="preserve"> 2750989</w:t>
      </w:r>
    </w:p>
    <w:sectPr w:rsidR="006B1A4E" w:rsidRPr="00721EA7" w:rsidSect="00E84B6F">
      <w:pgSz w:w="11906" w:h="16838"/>
      <w:pgMar w:top="687" w:right="751" w:bottom="993" w:left="1419" w:header="708" w:footer="708" w:gutter="0"/>
      <w:cols w:space="720"/>
      <w:docGrid w:linePitch="360" w:charSpace="16384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ans"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cs="Times New Roman"/>
        <w:b w:val="0"/>
      </w:rPr>
    </w:lvl>
    <w:lvl w:ilvl="1">
      <w:start w:val="1"/>
      <w:numFmt w:val="lowerLetter"/>
      <w:lvlText w:val="%2."/>
      <w:lvlJc w:val="left"/>
      <w:pPr>
        <w:tabs>
          <w:tab w:val="num" w:pos="1723"/>
        </w:tabs>
        <w:ind w:left="1723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443"/>
        </w:tabs>
        <w:ind w:left="2443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163"/>
        </w:tabs>
        <w:ind w:left="3163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883"/>
        </w:tabs>
        <w:ind w:left="3883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603"/>
        </w:tabs>
        <w:ind w:left="4603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323"/>
        </w:tabs>
        <w:ind w:left="5323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6043"/>
        </w:tabs>
        <w:ind w:left="6043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763"/>
        </w:tabs>
        <w:ind w:left="6763" w:hanging="180"/>
      </w:pPr>
      <w:rPr>
        <w:rFonts w:cs="Times New Roman"/>
      </w:rPr>
    </w:lvl>
  </w:abstractNum>
  <w:abstractNum w:abstractNumId="2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sz w:val="26"/>
        <w:szCs w:val="26"/>
        <w:lang w:val="uk-UA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proofState w:spelling="clean" w:grammar="clean"/>
  <w:stylePaneFormatFilter w:val="0000"/>
  <w:defaultTabStop w:val="709"/>
  <w:hyphenationZone w:val="425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</w:compat>
  <w:rsids>
    <w:rsidRoot w:val="009D39EF"/>
    <w:rsid w:val="0001373A"/>
    <w:rsid w:val="00014437"/>
    <w:rsid w:val="00032BD4"/>
    <w:rsid w:val="00047252"/>
    <w:rsid w:val="00077E40"/>
    <w:rsid w:val="00083FA8"/>
    <w:rsid w:val="00085D08"/>
    <w:rsid w:val="00091C90"/>
    <w:rsid w:val="00094EA0"/>
    <w:rsid w:val="00095690"/>
    <w:rsid w:val="000A5920"/>
    <w:rsid w:val="000C5B07"/>
    <w:rsid w:val="000C6EF4"/>
    <w:rsid w:val="000D3E5B"/>
    <w:rsid w:val="000F6648"/>
    <w:rsid w:val="00100308"/>
    <w:rsid w:val="00133976"/>
    <w:rsid w:val="00137796"/>
    <w:rsid w:val="00156438"/>
    <w:rsid w:val="0018767E"/>
    <w:rsid w:val="001A4B54"/>
    <w:rsid w:val="001B2A6D"/>
    <w:rsid w:val="001B759D"/>
    <w:rsid w:val="001C4EF1"/>
    <w:rsid w:val="001E1857"/>
    <w:rsid w:val="001E48F8"/>
    <w:rsid w:val="001E751E"/>
    <w:rsid w:val="001F30BA"/>
    <w:rsid w:val="00200A06"/>
    <w:rsid w:val="00206E30"/>
    <w:rsid w:val="00207E57"/>
    <w:rsid w:val="002239D3"/>
    <w:rsid w:val="002304DE"/>
    <w:rsid w:val="00240FD0"/>
    <w:rsid w:val="00245F89"/>
    <w:rsid w:val="00250B65"/>
    <w:rsid w:val="00250CD0"/>
    <w:rsid w:val="00285ED8"/>
    <w:rsid w:val="002B6777"/>
    <w:rsid w:val="002C2898"/>
    <w:rsid w:val="002F1198"/>
    <w:rsid w:val="002F607E"/>
    <w:rsid w:val="003022E1"/>
    <w:rsid w:val="00303F61"/>
    <w:rsid w:val="00303FE7"/>
    <w:rsid w:val="003130E5"/>
    <w:rsid w:val="00313A4E"/>
    <w:rsid w:val="00313A4F"/>
    <w:rsid w:val="003204C2"/>
    <w:rsid w:val="00396807"/>
    <w:rsid w:val="003A325F"/>
    <w:rsid w:val="003B1DB5"/>
    <w:rsid w:val="003B725C"/>
    <w:rsid w:val="003C2C87"/>
    <w:rsid w:val="003D262C"/>
    <w:rsid w:val="004019DF"/>
    <w:rsid w:val="00403C4C"/>
    <w:rsid w:val="0041696A"/>
    <w:rsid w:val="00435691"/>
    <w:rsid w:val="00435F7D"/>
    <w:rsid w:val="00443118"/>
    <w:rsid w:val="00450D0F"/>
    <w:rsid w:val="00452C68"/>
    <w:rsid w:val="00452F72"/>
    <w:rsid w:val="004608E4"/>
    <w:rsid w:val="00467230"/>
    <w:rsid w:val="00490C85"/>
    <w:rsid w:val="00492541"/>
    <w:rsid w:val="004B296F"/>
    <w:rsid w:val="004E4C50"/>
    <w:rsid w:val="004E6E55"/>
    <w:rsid w:val="004F6340"/>
    <w:rsid w:val="0054775D"/>
    <w:rsid w:val="00563269"/>
    <w:rsid w:val="00566208"/>
    <w:rsid w:val="005905AA"/>
    <w:rsid w:val="005942C6"/>
    <w:rsid w:val="005A20C7"/>
    <w:rsid w:val="005A47F8"/>
    <w:rsid w:val="005C4147"/>
    <w:rsid w:val="005D69F4"/>
    <w:rsid w:val="00603A99"/>
    <w:rsid w:val="0061422B"/>
    <w:rsid w:val="006268B5"/>
    <w:rsid w:val="0064410E"/>
    <w:rsid w:val="00661B50"/>
    <w:rsid w:val="00661E2B"/>
    <w:rsid w:val="00676977"/>
    <w:rsid w:val="006816B6"/>
    <w:rsid w:val="00695327"/>
    <w:rsid w:val="006A208E"/>
    <w:rsid w:val="006B1A4E"/>
    <w:rsid w:val="006E1B51"/>
    <w:rsid w:val="0070440D"/>
    <w:rsid w:val="00721EA7"/>
    <w:rsid w:val="00723D53"/>
    <w:rsid w:val="007325A5"/>
    <w:rsid w:val="00735E08"/>
    <w:rsid w:val="00742ACE"/>
    <w:rsid w:val="00744F91"/>
    <w:rsid w:val="00765FAB"/>
    <w:rsid w:val="007856B0"/>
    <w:rsid w:val="0079365D"/>
    <w:rsid w:val="007B5861"/>
    <w:rsid w:val="007C5080"/>
    <w:rsid w:val="007E3209"/>
    <w:rsid w:val="007E3430"/>
    <w:rsid w:val="007F7D04"/>
    <w:rsid w:val="008101F9"/>
    <w:rsid w:val="0084675C"/>
    <w:rsid w:val="0087457C"/>
    <w:rsid w:val="0089203E"/>
    <w:rsid w:val="008A767B"/>
    <w:rsid w:val="008B61AF"/>
    <w:rsid w:val="008D12F6"/>
    <w:rsid w:val="008D637F"/>
    <w:rsid w:val="008E042B"/>
    <w:rsid w:val="008E18AB"/>
    <w:rsid w:val="008F0767"/>
    <w:rsid w:val="008F7FBF"/>
    <w:rsid w:val="00907A77"/>
    <w:rsid w:val="00910F09"/>
    <w:rsid w:val="009830F1"/>
    <w:rsid w:val="009B640F"/>
    <w:rsid w:val="009D091A"/>
    <w:rsid w:val="009D39EF"/>
    <w:rsid w:val="009E214E"/>
    <w:rsid w:val="009F764C"/>
    <w:rsid w:val="00A00C07"/>
    <w:rsid w:val="00A00C7F"/>
    <w:rsid w:val="00A076F2"/>
    <w:rsid w:val="00A111BA"/>
    <w:rsid w:val="00A129BD"/>
    <w:rsid w:val="00A40C64"/>
    <w:rsid w:val="00A53C13"/>
    <w:rsid w:val="00A61096"/>
    <w:rsid w:val="00A7251A"/>
    <w:rsid w:val="00A849FB"/>
    <w:rsid w:val="00A91B67"/>
    <w:rsid w:val="00AC2B69"/>
    <w:rsid w:val="00AC48D4"/>
    <w:rsid w:val="00AD2E46"/>
    <w:rsid w:val="00AF3E12"/>
    <w:rsid w:val="00B12D7D"/>
    <w:rsid w:val="00B24C75"/>
    <w:rsid w:val="00B276F9"/>
    <w:rsid w:val="00B37196"/>
    <w:rsid w:val="00B50B42"/>
    <w:rsid w:val="00B63F81"/>
    <w:rsid w:val="00B715CD"/>
    <w:rsid w:val="00B77731"/>
    <w:rsid w:val="00B816C5"/>
    <w:rsid w:val="00B95A2F"/>
    <w:rsid w:val="00BA0666"/>
    <w:rsid w:val="00BB0870"/>
    <w:rsid w:val="00BD4F08"/>
    <w:rsid w:val="00C26286"/>
    <w:rsid w:val="00C34FB8"/>
    <w:rsid w:val="00C46D8C"/>
    <w:rsid w:val="00C911CF"/>
    <w:rsid w:val="00C915B9"/>
    <w:rsid w:val="00C95F09"/>
    <w:rsid w:val="00C96E11"/>
    <w:rsid w:val="00CB4A6E"/>
    <w:rsid w:val="00CB5B40"/>
    <w:rsid w:val="00CE0336"/>
    <w:rsid w:val="00CE151F"/>
    <w:rsid w:val="00CE3F5C"/>
    <w:rsid w:val="00CF2696"/>
    <w:rsid w:val="00CF3115"/>
    <w:rsid w:val="00D361A7"/>
    <w:rsid w:val="00D45C96"/>
    <w:rsid w:val="00D72467"/>
    <w:rsid w:val="00D82FA9"/>
    <w:rsid w:val="00D83D70"/>
    <w:rsid w:val="00D92D7A"/>
    <w:rsid w:val="00DA2AEE"/>
    <w:rsid w:val="00DA438D"/>
    <w:rsid w:val="00DA4E02"/>
    <w:rsid w:val="00DD5564"/>
    <w:rsid w:val="00DF5B27"/>
    <w:rsid w:val="00E23037"/>
    <w:rsid w:val="00E26DD2"/>
    <w:rsid w:val="00E410FA"/>
    <w:rsid w:val="00E42904"/>
    <w:rsid w:val="00E43E91"/>
    <w:rsid w:val="00E4707A"/>
    <w:rsid w:val="00E5487B"/>
    <w:rsid w:val="00E56E1E"/>
    <w:rsid w:val="00E62B83"/>
    <w:rsid w:val="00E84B6F"/>
    <w:rsid w:val="00E86684"/>
    <w:rsid w:val="00EA0EBB"/>
    <w:rsid w:val="00EA6E40"/>
    <w:rsid w:val="00EB308D"/>
    <w:rsid w:val="00EB6572"/>
    <w:rsid w:val="00EC7A12"/>
    <w:rsid w:val="00ED0B6A"/>
    <w:rsid w:val="00ED28FD"/>
    <w:rsid w:val="00ED623D"/>
    <w:rsid w:val="00EF3F4B"/>
    <w:rsid w:val="00F054BF"/>
    <w:rsid w:val="00F122F2"/>
    <w:rsid w:val="00F276C2"/>
    <w:rsid w:val="00F3227B"/>
    <w:rsid w:val="00F619BB"/>
    <w:rsid w:val="00F64910"/>
    <w:rsid w:val="00F7230D"/>
    <w:rsid w:val="00F92113"/>
    <w:rsid w:val="00F9449F"/>
    <w:rsid w:val="00F95949"/>
    <w:rsid w:val="00F96037"/>
    <w:rsid w:val="00FB18C4"/>
    <w:rsid w:val="00FB30C9"/>
    <w:rsid w:val="00FB57CB"/>
    <w:rsid w:val="00FC5454"/>
    <w:rsid w:val="00FC5A1F"/>
    <w:rsid w:val="00FC628F"/>
    <w:rsid w:val="00FD079F"/>
    <w:rsid w:val="00FD302C"/>
    <w:rsid w:val="00FD6CCA"/>
    <w:rsid w:val="00FD7273"/>
    <w:rsid w:val="00FE7B4E"/>
    <w:rsid w:val="00FF4654"/>
    <w:rsid w:val="00FF74E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2541"/>
    <w:pPr>
      <w:widowControl w:val="0"/>
      <w:suppressAutoHyphens/>
    </w:pPr>
    <w:rPr>
      <w:lang w:val="ru-RU" w:eastAsia="zh-CN"/>
    </w:rPr>
  </w:style>
  <w:style w:type="paragraph" w:styleId="3">
    <w:name w:val="heading 3"/>
    <w:basedOn w:val="a"/>
    <w:next w:val="a"/>
    <w:qFormat/>
    <w:rsid w:val="00492541"/>
    <w:pPr>
      <w:keepNext/>
      <w:widowControl/>
      <w:tabs>
        <w:tab w:val="num" w:pos="0"/>
      </w:tabs>
      <w:spacing w:before="240" w:after="60"/>
      <w:outlineLvl w:val="2"/>
    </w:pPr>
    <w:rPr>
      <w:rFonts w:ascii="Arial" w:hAnsi="Arial" w:cs="Arial"/>
      <w:b/>
      <w:bCs/>
      <w:sz w:val="26"/>
      <w:szCs w:val="26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sid w:val="00492541"/>
  </w:style>
  <w:style w:type="character" w:customStyle="1" w:styleId="WW8Num1z1">
    <w:name w:val="WW8Num1z1"/>
    <w:rsid w:val="00492541"/>
  </w:style>
  <w:style w:type="character" w:customStyle="1" w:styleId="WW8Num1z2">
    <w:name w:val="WW8Num1z2"/>
    <w:rsid w:val="00492541"/>
  </w:style>
  <w:style w:type="character" w:customStyle="1" w:styleId="WW8Num1z3">
    <w:name w:val="WW8Num1z3"/>
    <w:rsid w:val="00492541"/>
  </w:style>
  <w:style w:type="character" w:customStyle="1" w:styleId="WW8Num1z4">
    <w:name w:val="WW8Num1z4"/>
    <w:rsid w:val="00492541"/>
  </w:style>
  <w:style w:type="character" w:customStyle="1" w:styleId="WW8Num1z5">
    <w:name w:val="WW8Num1z5"/>
    <w:rsid w:val="00492541"/>
  </w:style>
  <w:style w:type="character" w:customStyle="1" w:styleId="WW8Num1z6">
    <w:name w:val="WW8Num1z6"/>
    <w:rsid w:val="00492541"/>
  </w:style>
  <w:style w:type="character" w:customStyle="1" w:styleId="WW8Num1z7">
    <w:name w:val="WW8Num1z7"/>
    <w:rsid w:val="00492541"/>
  </w:style>
  <w:style w:type="character" w:customStyle="1" w:styleId="WW8Num1z8">
    <w:name w:val="WW8Num1z8"/>
    <w:rsid w:val="00492541"/>
  </w:style>
  <w:style w:type="character" w:customStyle="1" w:styleId="WW8Num2z0">
    <w:name w:val="WW8Num2z0"/>
    <w:rsid w:val="00492541"/>
    <w:rPr>
      <w:rFonts w:cs="Times New Roman"/>
      <w:b w:val="0"/>
    </w:rPr>
  </w:style>
  <w:style w:type="character" w:customStyle="1" w:styleId="WW8Num2z1">
    <w:name w:val="WW8Num2z1"/>
    <w:rsid w:val="00492541"/>
    <w:rPr>
      <w:rFonts w:cs="Times New Roman"/>
    </w:rPr>
  </w:style>
  <w:style w:type="character" w:customStyle="1" w:styleId="WW8Num3z0">
    <w:name w:val="WW8Num3z0"/>
    <w:rsid w:val="00492541"/>
    <w:rPr>
      <w:rFonts w:ascii="Symbol" w:hAnsi="Symbol" w:cs="Symbol"/>
      <w:sz w:val="26"/>
      <w:szCs w:val="26"/>
      <w:lang w:val="uk-UA"/>
    </w:rPr>
  </w:style>
  <w:style w:type="character" w:customStyle="1" w:styleId="WW8Num3z1">
    <w:name w:val="WW8Num3z1"/>
    <w:rsid w:val="00492541"/>
  </w:style>
  <w:style w:type="character" w:customStyle="1" w:styleId="WW8Num3z2">
    <w:name w:val="WW8Num3z2"/>
    <w:rsid w:val="00492541"/>
  </w:style>
  <w:style w:type="character" w:customStyle="1" w:styleId="WW8Num3z3">
    <w:name w:val="WW8Num3z3"/>
    <w:rsid w:val="00492541"/>
  </w:style>
  <w:style w:type="character" w:customStyle="1" w:styleId="WW8Num3z4">
    <w:name w:val="WW8Num3z4"/>
    <w:rsid w:val="00492541"/>
  </w:style>
  <w:style w:type="character" w:customStyle="1" w:styleId="WW8Num3z5">
    <w:name w:val="WW8Num3z5"/>
    <w:rsid w:val="00492541"/>
  </w:style>
  <w:style w:type="character" w:customStyle="1" w:styleId="WW8Num3z6">
    <w:name w:val="WW8Num3z6"/>
    <w:rsid w:val="00492541"/>
  </w:style>
  <w:style w:type="character" w:customStyle="1" w:styleId="WW8Num3z7">
    <w:name w:val="WW8Num3z7"/>
    <w:rsid w:val="00492541"/>
  </w:style>
  <w:style w:type="character" w:customStyle="1" w:styleId="WW8Num3z8">
    <w:name w:val="WW8Num3z8"/>
    <w:rsid w:val="00492541"/>
  </w:style>
  <w:style w:type="character" w:customStyle="1" w:styleId="2">
    <w:name w:val="Шрифт абзацу за замовчуванням2"/>
    <w:rsid w:val="00492541"/>
  </w:style>
  <w:style w:type="character" w:customStyle="1" w:styleId="1">
    <w:name w:val="Основной шрифт абзаца1"/>
    <w:rsid w:val="00492541"/>
  </w:style>
  <w:style w:type="character" w:customStyle="1" w:styleId="WW8Num2z2">
    <w:name w:val="WW8Num2z2"/>
    <w:rsid w:val="00492541"/>
    <w:rPr>
      <w:rFonts w:ascii="Wingdings" w:hAnsi="Wingdings" w:cs="Wingdings"/>
    </w:rPr>
  </w:style>
  <w:style w:type="character" w:customStyle="1" w:styleId="WW8Num4z0">
    <w:name w:val="WW8Num4z0"/>
    <w:rsid w:val="00492541"/>
  </w:style>
  <w:style w:type="character" w:customStyle="1" w:styleId="WW8Num4z1">
    <w:name w:val="WW8Num4z1"/>
    <w:rsid w:val="00492541"/>
  </w:style>
  <w:style w:type="character" w:customStyle="1" w:styleId="WW8Num4z2">
    <w:name w:val="WW8Num4z2"/>
    <w:rsid w:val="00492541"/>
  </w:style>
  <w:style w:type="character" w:customStyle="1" w:styleId="WW8Num4z3">
    <w:name w:val="WW8Num4z3"/>
    <w:rsid w:val="00492541"/>
  </w:style>
  <w:style w:type="character" w:customStyle="1" w:styleId="WW8Num4z4">
    <w:name w:val="WW8Num4z4"/>
    <w:rsid w:val="00492541"/>
  </w:style>
  <w:style w:type="character" w:customStyle="1" w:styleId="WW8Num4z5">
    <w:name w:val="WW8Num4z5"/>
    <w:rsid w:val="00492541"/>
  </w:style>
  <w:style w:type="character" w:customStyle="1" w:styleId="WW8Num4z6">
    <w:name w:val="WW8Num4z6"/>
    <w:rsid w:val="00492541"/>
  </w:style>
  <w:style w:type="character" w:customStyle="1" w:styleId="WW8Num4z7">
    <w:name w:val="WW8Num4z7"/>
    <w:rsid w:val="00492541"/>
  </w:style>
  <w:style w:type="character" w:customStyle="1" w:styleId="WW8Num4z8">
    <w:name w:val="WW8Num4z8"/>
    <w:rsid w:val="00492541"/>
  </w:style>
  <w:style w:type="character" w:customStyle="1" w:styleId="WW8Num5z0">
    <w:name w:val="WW8Num5z0"/>
    <w:rsid w:val="00492541"/>
    <w:rPr>
      <w:rFonts w:ascii="Times New Roman" w:eastAsia="Times New Roman" w:hAnsi="Times New Roman" w:cs="Times New Roman"/>
    </w:rPr>
  </w:style>
  <w:style w:type="character" w:customStyle="1" w:styleId="WW8Num5z1">
    <w:name w:val="WW8Num5z1"/>
    <w:rsid w:val="00492541"/>
    <w:rPr>
      <w:rFonts w:ascii="Courier New" w:hAnsi="Courier New" w:cs="Courier New"/>
    </w:rPr>
  </w:style>
  <w:style w:type="character" w:customStyle="1" w:styleId="WW8Num5z2">
    <w:name w:val="WW8Num5z2"/>
    <w:rsid w:val="00492541"/>
    <w:rPr>
      <w:rFonts w:ascii="Wingdings" w:hAnsi="Wingdings" w:cs="Wingdings"/>
    </w:rPr>
  </w:style>
  <w:style w:type="character" w:customStyle="1" w:styleId="WW8Num5z3">
    <w:name w:val="WW8Num5z3"/>
    <w:rsid w:val="00492541"/>
    <w:rPr>
      <w:rFonts w:ascii="Symbol" w:hAnsi="Symbol" w:cs="Symbol"/>
    </w:rPr>
  </w:style>
  <w:style w:type="character" w:customStyle="1" w:styleId="WW8Num6z0">
    <w:name w:val="WW8Num6z0"/>
    <w:rsid w:val="00492541"/>
  </w:style>
  <w:style w:type="character" w:customStyle="1" w:styleId="WW8Num6z1">
    <w:name w:val="WW8Num6z1"/>
    <w:rsid w:val="00492541"/>
  </w:style>
  <w:style w:type="character" w:customStyle="1" w:styleId="WW8Num6z2">
    <w:name w:val="WW8Num6z2"/>
    <w:rsid w:val="00492541"/>
  </w:style>
  <w:style w:type="character" w:customStyle="1" w:styleId="WW8Num6z3">
    <w:name w:val="WW8Num6z3"/>
    <w:rsid w:val="00492541"/>
  </w:style>
  <w:style w:type="character" w:customStyle="1" w:styleId="WW8Num6z4">
    <w:name w:val="WW8Num6z4"/>
    <w:rsid w:val="00492541"/>
  </w:style>
  <w:style w:type="character" w:customStyle="1" w:styleId="WW8Num6z5">
    <w:name w:val="WW8Num6z5"/>
    <w:rsid w:val="00492541"/>
  </w:style>
  <w:style w:type="character" w:customStyle="1" w:styleId="WW8Num6z6">
    <w:name w:val="WW8Num6z6"/>
    <w:rsid w:val="00492541"/>
  </w:style>
  <w:style w:type="character" w:customStyle="1" w:styleId="WW8Num6z7">
    <w:name w:val="WW8Num6z7"/>
    <w:rsid w:val="00492541"/>
  </w:style>
  <w:style w:type="character" w:customStyle="1" w:styleId="WW8Num6z8">
    <w:name w:val="WW8Num6z8"/>
    <w:rsid w:val="00492541"/>
  </w:style>
  <w:style w:type="character" w:customStyle="1" w:styleId="WW8Num7z0">
    <w:name w:val="WW8Num7z0"/>
    <w:rsid w:val="00492541"/>
    <w:rPr>
      <w:rFonts w:ascii="Symbol" w:hAnsi="Symbol" w:cs="Symbol"/>
    </w:rPr>
  </w:style>
  <w:style w:type="character" w:customStyle="1" w:styleId="WW8Num7z1">
    <w:name w:val="WW8Num7z1"/>
    <w:rsid w:val="00492541"/>
    <w:rPr>
      <w:rFonts w:ascii="Courier New" w:hAnsi="Courier New" w:cs="Courier New"/>
    </w:rPr>
  </w:style>
  <w:style w:type="character" w:customStyle="1" w:styleId="WW8Num7z2">
    <w:name w:val="WW8Num7z2"/>
    <w:rsid w:val="00492541"/>
    <w:rPr>
      <w:rFonts w:ascii="Wingdings" w:hAnsi="Wingdings" w:cs="Wingdings"/>
    </w:rPr>
  </w:style>
  <w:style w:type="character" w:customStyle="1" w:styleId="WW8Num8z0">
    <w:name w:val="WW8Num8z0"/>
    <w:rsid w:val="00492541"/>
    <w:rPr>
      <w:rFonts w:ascii="Symbol" w:hAnsi="Symbol" w:cs="Symbol"/>
    </w:rPr>
  </w:style>
  <w:style w:type="character" w:customStyle="1" w:styleId="WW8Num8z1">
    <w:name w:val="WW8Num8z1"/>
    <w:rsid w:val="00492541"/>
    <w:rPr>
      <w:rFonts w:ascii="Courier New" w:hAnsi="Courier New" w:cs="Courier New"/>
    </w:rPr>
  </w:style>
  <w:style w:type="character" w:customStyle="1" w:styleId="WW8Num8z2">
    <w:name w:val="WW8Num8z2"/>
    <w:rsid w:val="00492541"/>
    <w:rPr>
      <w:rFonts w:ascii="Wingdings" w:hAnsi="Wingdings" w:cs="Wingdings"/>
    </w:rPr>
  </w:style>
  <w:style w:type="character" w:customStyle="1" w:styleId="WW8Num9z0">
    <w:name w:val="WW8Num9z0"/>
    <w:rsid w:val="00492541"/>
    <w:rPr>
      <w:rFonts w:cs="Times New Roman"/>
    </w:rPr>
  </w:style>
  <w:style w:type="character" w:customStyle="1" w:styleId="WW8Num10z0">
    <w:name w:val="WW8Num10z0"/>
    <w:rsid w:val="00492541"/>
  </w:style>
  <w:style w:type="character" w:customStyle="1" w:styleId="WW8Num10z1">
    <w:name w:val="WW8Num10z1"/>
    <w:rsid w:val="00492541"/>
  </w:style>
  <w:style w:type="character" w:customStyle="1" w:styleId="WW8Num10z2">
    <w:name w:val="WW8Num10z2"/>
    <w:rsid w:val="00492541"/>
  </w:style>
  <w:style w:type="character" w:customStyle="1" w:styleId="WW8Num10z3">
    <w:name w:val="WW8Num10z3"/>
    <w:rsid w:val="00492541"/>
  </w:style>
  <w:style w:type="character" w:customStyle="1" w:styleId="WW8Num10z4">
    <w:name w:val="WW8Num10z4"/>
    <w:rsid w:val="00492541"/>
  </w:style>
  <w:style w:type="character" w:customStyle="1" w:styleId="WW8Num10z5">
    <w:name w:val="WW8Num10z5"/>
    <w:rsid w:val="00492541"/>
  </w:style>
  <w:style w:type="character" w:customStyle="1" w:styleId="WW8Num10z6">
    <w:name w:val="WW8Num10z6"/>
    <w:rsid w:val="00492541"/>
  </w:style>
  <w:style w:type="character" w:customStyle="1" w:styleId="WW8Num10z7">
    <w:name w:val="WW8Num10z7"/>
    <w:rsid w:val="00492541"/>
  </w:style>
  <w:style w:type="character" w:customStyle="1" w:styleId="WW8Num10z8">
    <w:name w:val="WW8Num10z8"/>
    <w:rsid w:val="00492541"/>
  </w:style>
  <w:style w:type="character" w:customStyle="1" w:styleId="WW8Num11z0">
    <w:name w:val="WW8Num11z0"/>
    <w:rsid w:val="00492541"/>
  </w:style>
  <w:style w:type="character" w:customStyle="1" w:styleId="WW8Num11z1">
    <w:name w:val="WW8Num11z1"/>
    <w:rsid w:val="00492541"/>
  </w:style>
  <w:style w:type="character" w:customStyle="1" w:styleId="WW8Num11z2">
    <w:name w:val="WW8Num11z2"/>
    <w:rsid w:val="00492541"/>
  </w:style>
  <w:style w:type="character" w:customStyle="1" w:styleId="WW8Num11z3">
    <w:name w:val="WW8Num11z3"/>
    <w:rsid w:val="00492541"/>
  </w:style>
  <w:style w:type="character" w:customStyle="1" w:styleId="WW8Num11z4">
    <w:name w:val="WW8Num11z4"/>
    <w:rsid w:val="00492541"/>
  </w:style>
  <w:style w:type="character" w:customStyle="1" w:styleId="WW8Num11z5">
    <w:name w:val="WW8Num11z5"/>
    <w:rsid w:val="00492541"/>
  </w:style>
  <w:style w:type="character" w:customStyle="1" w:styleId="WW8Num11z6">
    <w:name w:val="WW8Num11z6"/>
    <w:rsid w:val="00492541"/>
  </w:style>
  <w:style w:type="character" w:customStyle="1" w:styleId="WW8Num11z7">
    <w:name w:val="WW8Num11z7"/>
    <w:rsid w:val="00492541"/>
  </w:style>
  <w:style w:type="character" w:customStyle="1" w:styleId="WW8Num11z8">
    <w:name w:val="WW8Num11z8"/>
    <w:rsid w:val="00492541"/>
  </w:style>
  <w:style w:type="character" w:customStyle="1" w:styleId="WW8Num12z0">
    <w:name w:val="WW8Num12z0"/>
    <w:rsid w:val="00492541"/>
    <w:rPr>
      <w:rFonts w:ascii="Times New Roman" w:eastAsia="Times New Roman" w:hAnsi="Times New Roman" w:cs="Times New Roman"/>
      <w:b/>
    </w:rPr>
  </w:style>
  <w:style w:type="character" w:customStyle="1" w:styleId="WW8Num12z1">
    <w:name w:val="WW8Num12z1"/>
    <w:rsid w:val="00492541"/>
    <w:rPr>
      <w:rFonts w:ascii="Courier New" w:hAnsi="Courier New" w:cs="Courier New"/>
    </w:rPr>
  </w:style>
  <w:style w:type="character" w:customStyle="1" w:styleId="WW8Num12z2">
    <w:name w:val="WW8Num12z2"/>
    <w:rsid w:val="00492541"/>
    <w:rPr>
      <w:rFonts w:ascii="Wingdings" w:hAnsi="Wingdings" w:cs="Wingdings"/>
    </w:rPr>
  </w:style>
  <w:style w:type="character" w:customStyle="1" w:styleId="WW8Num12z3">
    <w:name w:val="WW8Num12z3"/>
    <w:rsid w:val="00492541"/>
    <w:rPr>
      <w:rFonts w:ascii="Symbol" w:hAnsi="Symbol" w:cs="Symbol"/>
    </w:rPr>
  </w:style>
  <w:style w:type="character" w:customStyle="1" w:styleId="WW8Num13z0">
    <w:name w:val="WW8Num13z0"/>
    <w:rsid w:val="00492541"/>
  </w:style>
  <w:style w:type="character" w:customStyle="1" w:styleId="WW8Num13z1">
    <w:name w:val="WW8Num13z1"/>
    <w:rsid w:val="00492541"/>
  </w:style>
  <w:style w:type="character" w:customStyle="1" w:styleId="WW8Num13z2">
    <w:name w:val="WW8Num13z2"/>
    <w:rsid w:val="00492541"/>
  </w:style>
  <w:style w:type="character" w:customStyle="1" w:styleId="WW8Num13z3">
    <w:name w:val="WW8Num13z3"/>
    <w:rsid w:val="00492541"/>
  </w:style>
  <w:style w:type="character" w:customStyle="1" w:styleId="WW8Num13z4">
    <w:name w:val="WW8Num13z4"/>
    <w:rsid w:val="00492541"/>
  </w:style>
  <w:style w:type="character" w:customStyle="1" w:styleId="WW8Num13z5">
    <w:name w:val="WW8Num13z5"/>
    <w:rsid w:val="00492541"/>
  </w:style>
  <w:style w:type="character" w:customStyle="1" w:styleId="WW8Num13z6">
    <w:name w:val="WW8Num13z6"/>
    <w:rsid w:val="00492541"/>
  </w:style>
  <w:style w:type="character" w:customStyle="1" w:styleId="WW8Num13z7">
    <w:name w:val="WW8Num13z7"/>
    <w:rsid w:val="00492541"/>
  </w:style>
  <w:style w:type="character" w:customStyle="1" w:styleId="WW8Num13z8">
    <w:name w:val="WW8Num13z8"/>
    <w:rsid w:val="00492541"/>
  </w:style>
  <w:style w:type="character" w:customStyle="1" w:styleId="WW8Num14z0">
    <w:name w:val="WW8Num14z0"/>
    <w:rsid w:val="00492541"/>
    <w:rPr>
      <w:rFonts w:ascii="Symbol" w:hAnsi="Symbol" w:cs="Symbol"/>
      <w:sz w:val="26"/>
      <w:szCs w:val="26"/>
      <w:lang w:val="uk-UA"/>
    </w:rPr>
  </w:style>
  <w:style w:type="character" w:customStyle="1" w:styleId="WW8Num14z1">
    <w:name w:val="WW8Num14z1"/>
    <w:rsid w:val="00492541"/>
    <w:rPr>
      <w:rFonts w:ascii="Courier New" w:hAnsi="Courier New" w:cs="Courier New"/>
    </w:rPr>
  </w:style>
  <w:style w:type="character" w:customStyle="1" w:styleId="WW8Num14z2">
    <w:name w:val="WW8Num14z2"/>
    <w:rsid w:val="00492541"/>
    <w:rPr>
      <w:rFonts w:ascii="Wingdings" w:hAnsi="Wingdings" w:cs="Wingdings"/>
    </w:rPr>
  </w:style>
  <w:style w:type="character" w:customStyle="1" w:styleId="WW8Num15z0">
    <w:name w:val="WW8Num15z0"/>
    <w:rsid w:val="00492541"/>
    <w:rPr>
      <w:rFonts w:ascii="Symbol" w:hAnsi="Symbol" w:cs="Symbol"/>
    </w:rPr>
  </w:style>
  <w:style w:type="character" w:customStyle="1" w:styleId="WW8Num15z1">
    <w:name w:val="WW8Num15z1"/>
    <w:rsid w:val="00492541"/>
    <w:rPr>
      <w:rFonts w:ascii="Courier New" w:hAnsi="Courier New" w:cs="Courier New"/>
    </w:rPr>
  </w:style>
  <w:style w:type="character" w:customStyle="1" w:styleId="WW8Num15z2">
    <w:name w:val="WW8Num15z2"/>
    <w:rsid w:val="00492541"/>
    <w:rPr>
      <w:rFonts w:ascii="Wingdings" w:hAnsi="Wingdings" w:cs="Wingdings"/>
    </w:rPr>
  </w:style>
  <w:style w:type="character" w:customStyle="1" w:styleId="WW8Num16z0">
    <w:name w:val="WW8Num16z0"/>
    <w:rsid w:val="00492541"/>
  </w:style>
  <w:style w:type="character" w:customStyle="1" w:styleId="WW8Num16z1">
    <w:name w:val="WW8Num16z1"/>
    <w:rsid w:val="00492541"/>
  </w:style>
  <w:style w:type="character" w:customStyle="1" w:styleId="WW8Num16z2">
    <w:name w:val="WW8Num16z2"/>
    <w:rsid w:val="00492541"/>
  </w:style>
  <w:style w:type="character" w:customStyle="1" w:styleId="WW8Num16z3">
    <w:name w:val="WW8Num16z3"/>
    <w:rsid w:val="00492541"/>
  </w:style>
  <w:style w:type="character" w:customStyle="1" w:styleId="WW8Num16z4">
    <w:name w:val="WW8Num16z4"/>
    <w:rsid w:val="00492541"/>
  </w:style>
  <w:style w:type="character" w:customStyle="1" w:styleId="WW8Num16z5">
    <w:name w:val="WW8Num16z5"/>
    <w:rsid w:val="00492541"/>
  </w:style>
  <w:style w:type="character" w:customStyle="1" w:styleId="WW8Num16z6">
    <w:name w:val="WW8Num16z6"/>
    <w:rsid w:val="00492541"/>
  </w:style>
  <w:style w:type="character" w:customStyle="1" w:styleId="WW8Num16z7">
    <w:name w:val="WW8Num16z7"/>
    <w:rsid w:val="00492541"/>
  </w:style>
  <w:style w:type="character" w:customStyle="1" w:styleId="WW8Num16z8">
    <w:name w:val="WW8Num16z8"/>
    <w:rsid w:val="00492541"/>
  </w:style>
  <w:style w:type="character" w:customStyle="1" w:styleId="WW8Num17z0">
    <w:name w:val="WW8Num17z0"/>
    <w:rsid w:val="00492541"/>
  </w:style>
  <w:style w:type="character" w:customStyle="1" w:styleId="WW8Num17z1">
    <w:name w:val="WW8Num17z1"/>
    <w:rsid w:val="00492541"/>
  </w:style>
  <w:style w:type="character" w:customStyle="1" w:styleId="WW8Num17z2">
    <w:name w:val="WW8Num17z2"/>
    <w:rsid w:val="00492541"/>
  </w:style>
  <w:style w:type="character" w:customStyle="1" w:styleId="WW8Num17z3">
    <w:name w:val="WW8Num17z3"/>
    <w:rsid w:val="00492541"/>
  </w:style>
  <w:style w:type="character" w:customStyle="1" w:styleId="WW8Num17z4">
    <w:name w:val="WW8Num17z4"/>
    <w:rsid w:val="00492541"/>
  </w:style>
  <w:style w:type="character" w:customStyle="1" w:styleId="WW8Num17z5">
    <w:name w:val="WW8Num17z5"/>
    <w:rsid w:val="00492541"/>
  </w:style>
  <w:style w:type="character" w:customStyle="1" w:styleId="WW8Num17z6">
    <w:name w:val="WW8Num17z6"/>
    <w:rsid w:val="00492541"/>
  </w:style>
  <w:style w:type="character" w:customStyle="1" w:styleId="WW8Num17z7">
    <w:name w:val="WW8Num17z7"/>
    <w:rsid w:val="00492541"/>
  </w:style>
  <w:style w:type="character" w:customStyle="1" w:styleId="WW8Num17z8">
    <w:name w:val="WW8Num17z8"/>
    <w:rsid w:val="00492541"/>
  </w:style>
  <w:style w:type="character" w:customStyle="1" w:styleId="WW8Num18z0">
    <w:name w:val="WW8Num18z0"/>
    <w:rsid w:val="00492541"/>
  </w:style>
  <w:style w:type="character" w:customStyle="1" w:styleId="WW8Num18z1">
    <w:name w:val="WW8Num18z1"/>
    <w:rsid w:val="00492541"/>
  </w:style>
  <w:style w:type="character" w:customStyle="1" w:styleId="WW8Num18z2">
    <w:name w:val="WW8Num18z2"/>
    <w:rsid w:val="00492541"/>
  </w:style>
  <w:style w:type="character" w:customStyle="1" w:styleId="WW8Num18z3">
    <w:name w:val="WW8Num18z3"/>
    <w:rsid w:val="00492541"/>
  </w:style>
  <w:style w:type="character" w:customStyle="1" w:styleId="WW8Num18z4">
    <w:name w:val="WW8Num18z4"/>
    <w:rsid w:val="00492541"/>
  </w:style>
  <w:style w:type="character" w:customStyle="1" w:styleId="WW8Num18z5">
    <w:name w:val="WW8Num18z5"/>
    <w:rsid w:val="00492541"/>
  </w:style>
  <w:style w:type="character" w:customStyle="1" w:styleId="WW8Num18z6">
    <w:name w:val="WW8Num18z6"/>
    <w:rsid w:val="00492541"/>
  </w:style>
  <w:style w:type="character" w:customStyle="1" w:styleId="WW8Num18z7">
    <w:name w:val="WW8Num18z7"/>
    <w:rsid w:val="00492541"/>
  </w:style>
  <w:style w:type="character" w:customStyle="1" w:styleId="WW8Num18z8">
    <w:name w:val="WW8Num18z8"/>
    <w:rsid w:val="00492541"/>
  </w:style>
  <w:style w:type="character" w:customStyle="1" w:styleId="WW8Num19z0">
    <w:name w:val="WW8Num19z0"/>
    <w:rsid w:val="00492541"/>
  </w:style>
  <w:style w:type="character" w:customStyle="1" w:styleId="WW8Num19z1">
    <w:name w:val="WW8Num19z1"/>
    <w:rsid w:val="00492541"/>
  </w:style>
  <w:style w:type="character" w:customStyle="1" w:styleId="WW8Num19z2">
    <w:name w:val="WW8Num19z2"/>
    <w:rsid w:val="00492541"/>
  </w:style>
  <w:style w:type="character" w:customStyle="1" w:styleId="WW8Num19z3">
    <w:name w:val="WW8Num19z3"/>
    <w:rsid w:val="00492541"/>
  </w:style>
  <w:style w:type="character" w:customStyle="1" w:styleId="WW8Num19z4">
    <w:name w:val="WW8Num19z4"/>
    <w:rsid w:val="00492541"/>
  </w:style>
  <w:style w:type="character" w:customStyle="1" w:styleId="WW8Num19z5">
    <w:name w:val="WW8Num19z5"/>
    <w:rsid w:val="00492541"/>
  </w:style>
  <w:style w:type="character" w:customStyle="1" w:styleId="WW8Num19z6">
    <w:name w:val="WW8Num19z6"/>
    <w:rsid w:val="00492541"/>
  </w:style>
  <w:style w:type="character" w:customStyle="1" w:styleId="WW8Num19z7">
    <w:name w:val="WW8Num19z7"/>
    <w:rsid w:val="00492541"/>
  </w:style>
  <w:style w:type="character" w:customStyle="1" w:styleId="WW8Num19z8">
    <w:name w:val="WW8Num19z8"/>
    <w:rsid w:val="00492541"/>
  </w:style>
  <w:style w:type="character" w:customStyle="1" w:styleId="WW8Num20z0">
    <w:name w:val="WW8Num20z0"/>
    <w:rsid w:val="00492541"/>
  </w:style>
  <w:style w:type="character" w:customStyle="1" w:styleId="WW8Num20z1">
    <w:name w:val="WW8Num20z1"/>
    <w:rsid w:val="00492541"/>
  </w:style>
  <w:style w:type="character" w:customStyle="1" w:styleId="WW8Num20z2">
    <w:name w:val="WW8Num20z2"/>
    <w:rsid w:val="00492541"/>
  </w:style>
  <w:style w:type="character" w:customStyle="1" w:styleId="WW8Num20z3">
    <w:name w:val="WW8Num20z3"/>
    <w:rsid w:val="00492541"/>
  </w:style>
  <w:style w:type="character" w:customStyle="1" w:styleId="WW8Num20z4">
    <w:name w:val="WW8Num20z4"/>
    <w:rsid w:val="00492541"/>
  </w:style>
  <w:style w:type="character" w:customStyle="1" w:styleId="WW8Num20z5">
    <w:name w:val="WW8Num20z5"/>
    <w:rsid w:val="00492541"/>
  </w:style>
  <w:style w:type="character" w:customStyle="1" w:styleId="WW8Num20z6">
    <w:name w:val="WW8Num20z6"/>
    <w:rsid w:val="00492541"/>
  </w:style>
  <w:style w:type="character" w:customStyle="1" w:styleId="WW8Num20z7">
    <w:name w:val="WW8Num20z7"/>
    <w:rsid w:val="00492541"/>
  </w:style>
  <w:style w:type="character" w:customStyle="1" w:styleId="WW8Num20z8">
    <w:name w:val="WW8Num20z8"/>
    <w:rsid w:val="00492541"/>
  </w:style>
  <w:style w:type="character" w:customStyle="1" w:styleId="10">
    <w:name w:val="Шрифт абзацу за замовчуванням1"/>
    <w:rsid w:val="00492541"/>
  </w:style>
  <w:style w:type="character" w:styleId="a3">
    <w:name w:val="Hyperlink"/>
    <w:rsid w:val="00492541"/>
    <w:rPr>
      <w:rFonts w:cs="Times New Roman"/>
      <w:color w:val="0000FF"/>
      <w:u w:val="single"/>
    </w:rPr>
  </w:style>
  <w:style w:type="character" w:customStyle="1" w:styleId="30">
    <w:name w:val="Заголовок 3 Знак"/>
    <w:rsid w:val="00492541"/>
    <w:rPr>
      <w:rFonts w:ascii="Arial" w:hAnsi="Arial" w:cs="Arial"/>
      <w:b/>
      <w:bCs/>
      <w:sz w:val="26"/>
      <w:szCs w:val="26"/>
      <w:lang w:val="uk-UA" w:bidi="ar-SA"/>
    </w:rPr>
  </w:style>
  <w:style w:type="character" w:customStyle="1" w:styleId="100">
    <w:name w:val="Основний текст + 10"/>
    <w:rsid w:val="00492541"/>
    <w:rPr>
      <w:sz w:val="21"/>
      <w:szCs w:val="21"/>
      <w:lang w:bidi="ar-SA"/>
    </w:rPr>
  </w:style>
  <w:style w:type="character" w:customStyle="1" w:styleId="11">
    <w:name w:val="Основний текст1"/>
    <w:rsid w:val="00492541"/>
    <w:rPr>
      <w:lang w:bidi="ar-SA"/>
    </w:rPr>
  </w:style>
  <w:style w:type="character" w:customStyle="1" w:styleId="a4">
    <w:name w:val="Текст у виносці Знак"/>
    <w:rsid w:val="00492541"/>
    <w:rPr>
      <w:rFonts w:ascii="Segoe UI" w:hAnsi="Segoe UI" w:cs="Segoe UI"/>
      <w:sz w:val="18"/>
      <w:szCs w:val="18"/>
      <w:lang w:val="ru-RU" w:eastAsia="zh-CN"/>
    </w:rPr>
  </w:style>
  <w:style w:type="character" w:customStyle="1" w:styleId="ListLabel1">
    <w:name w:val="ListLabel 1"/>
    <w:rsid w:val="00492541"/>
    <w:rPr>
      <w:rFonts w:cs="Times New Roman"/>
    </w:rPr>
  </w:style>
  <w:style w:type="character" w:customStyle="1" w:styleId="ListLabel2">
    <w:name w:val="ListLabel 2"/>
    <w:rsid w:val="00492541"/>
    <w:rPr>
      <w:rFonts w:cs="Times New Roman"/>
    </w:rPr>
  </w:style>
  <w:style w:type="character" w:customStyle="1" w:styleId="ListLabel3">
    <w:name w:val="ListLabel 3"/>
    <w:rsid w:val="00492541"/>
    <w:rPr>
      <w:rFonts w:cs="Times New Roman"/>
    </w:rPr>
  </w:style>
  <w:style w:type="character" w:customStyle="1" w:styleId="ListLabel4">
    <w:name w:val="ListLabel 4"/>
    <w:rsid w:val="00492541"/>
    <w:rPr>
      <w:rFonts w:cs="Times New Roman"/>
    </w:rPr>
  </w:style>
  <w:style w:type="character" w:customStyle="1" w:styleId="ListLabel5">
    <w:name w:val="ListLabel 5"/>
    <w:rsid w:val="00492541"/>
    <w:rPr>
      <w:rFonts w:cs="Times New Roman"/>
    </w:rPr>
  </w:style>
  <w:style w:type="character" w:customStyle="1" w:styleId="ListLabel6">
    <w:name w:val="ListLabel 6"/>
    <w:rsid w:val="00492541"/>
    <w:rPr>
      <w:rFonts w:cs="Times New Roman"/>
    </w:rPr>
  </w:style>
  <w:style w:type="character" w:customStyle="1" w:styleId="ListLabel7">
    <w:name w:val="ListLabel 7"/>
    <w:rsid w:val="00492541"/>
    <w:rPr>
      <w:rFonts w:cs="Times New Roman"/>
    </w:rPr>
  </w:style>
  <w:style w:type="character" w:customStyle="1" w:styleId="ListLabel8">
    <w:name w:val="ListLabel 8"/>
    <w:rsid w:val="00492541"/>
    <w:rPr>
      <w:rFonts w:cs="Times New Roman"/>
    </w:rPr>
  </w:style>
  <w:style w:type="character" w:customStyle="1" w:styleId="ListLabel9">
    <w:name w:val="ListLabel 9"/>
    <w:rsid w:val="00492541"/>
    <w:rPr>
      <w:rFonts w:cs="Times New Roman"/>
    </w:rPr>
  </w:style>
  <w:style w:type="paragraph" w:customStyle="1" w:styleId="12">
    <w:name w:val="Заголовок1"/>
    <w:basedOn w:val="a"/>
    <w:next w:val="a5"/>
    <w:rsid w:val="00492541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5">
    <w:name w:val="Body Text"/>
    <w:basedOn w:val="a"/>
    <w:rsid w:val="00492541"/>
    <w:pPr>
      <w:widowControl/>
      <w:spacing w:after="120"/>
    </w:pPr>
  </w:style>
  <w:style w:type="paragraph" w:styleId="a6">
    <w:name w:val="List"/>
    <w:basedOn w:val="a5"/>
    <w:rsid w:val="00492541"/>
    <w:rPr>
      <w:rFonts w:cs="Arial"/>
    </w:rPr>
  </w:style>
  <w:style w:type="paragraph" w:styleId="a7">
    <w:name w:val="caption"/>
    <w:basedOn w:val="a"/>
    <w:qFormat/>
    <w:rsid w:val="00492541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a8">
    <w:name w:val="Покажчик"/>
    <w:basedOn w:val="a"/>
    <w:rsid w:val="00492541"/>
    <w:pPr>
      <w:suppressLineNumbers/>
    </w:pPr>
    <w:rPr>
      <w:rFonts w:cs="Arial"/>
    </w:rPr>
  </w:style>
  <w:style w:type="paragraph" w:customStyle="1" w:styleId="13">
    <w:name w:val="Назва об'єкта1"/>
    <w:basedOn w:val="a"/>
    <w:rsid w:val="00492541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14">
    <w:name w:val="Название объекта1"/>
    <w:basedOn w:val="a"/>
    <w:rsid w:val="00492541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15">
    <w:name w:val="Маркірований список1"/>
    <w:basedOn w:val="a"/>
    <w:rsid w:val="00492541"/>
  </w:style>
  <w:style w:type="paragraph" w:customStyle="1" w:styleId="a9">
    <w:name w:val="Вміст таблиці"/>
    <w:basedOn w:val="a"/>
    <w:rsid w:val="00492541"/>
    <w:pPr>
      <w:suppressLineNumbers/>
    </w:pPr>
  </w:style>
  <w:style w:type="paragraph" w:customStyle="1" w:styleId="aa">
    <w:name w:val="Заголовок таблиці"/>
    <w:basedOn w:val="a9"/>
    <w:rsid w:val="00492541"/>
    <w:pPr>
      <w:jc w:val="center"/>
    </w:pPr>
    <w:rPr>
      <w:b/>
      <w:bCs/>
    </w:rPr>
  </w:style>
  <w:style w:type="paragraph" w:customStyle="1" w:styleId="ab">
    <w:name w:val="Вміст рамки"/>
    <w:basedOn w:val="a"/>
    <w:rsid w:val="00492541"/>
  </w:style>
  <w:style w:type="paragraph" w:customStyle="1" w:styleId="16">
    <w:name w:val="Текст выноски1"/>
    <w:basedOn w:val="a"/>
    <w:rsid w:val="00492541"/>
    <w:rPr>
      <w:rFonts w:ascii="Segoe UI" w:hAnsi="Segoe UI" w:cs="Segoe UI"/>
      <w:sz w:val="18"/>
      <w:szCs w:val="18"/>
    </w:rPr>
  </w:style>
  <w:style w:type="paragraph" w:styleId="ac">
    <w:name w:val="Balloon Text"/>
    <w:basedOn w:val="a"/>
    <w:link w:val="ad"/>
    <w:uiPriority w:val="99"/>
    <w:semiHidden/>
    <w:unhideWhenUsed/>
    <w:rsid w:val="00CB4A6E"/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link w:val="ac"/>
    <w:uiPriority w:val="99"/>
    <w:semiHidden/>
    <w:rsid w:val="00CB4A6E"/>
    <w:rPr>
      <w:rFonts w:ascii="Segoe UI" w:hAnsi="Segoe UI" w:cs="Segoe UI"/>
      <w:sz w:val="18"/>
      <w:szCs w:val="18"/>
      <w:lang w:val="ru-RU"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75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da.gov.ua" TargetMode="External"/><Relationship Id="rId3" Type="http://schemas.openxmlformats.org/officeDocument/2006/relationships/styles" Target="styles.xml"/><Relationship Id="rId7" Type="http://schemas.openxmlformats.org/officeDocument/2006/relationships/hyperlink" Target="mailto:doz@loda.gov.u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0695C4-56C1-4BA4-A0EB-E1AADEA2BE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3</Pages>
  <Words>945</Words>
  <Characters>5388</Characters>
  <Application>Microsoft Office Word</Application>
  <DocSecurity>0</DocSecurity>
  <Lines>44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6321</CharactersWithSpaces>
  <SharedDoc>false</SharedDoc>
  <HLinks>
    <vt:vector size="6" baseType="variant">
      <vt:variant>
        <vt:i4>8192015</vt:i4>
      </vt:variant>
      <vt:variant>
        <vt:i4>0</vt:i4>
      </vt:variant>
      <vt:variant>
        <vt:i4>0</vt:i4>
      </vt:variant>
      <vt:variant>
        <vt:i4>5</vt:i4>
      </vt:variant>
      <vt:variant>
        <vt:lpwstr>mailto:lvivphc.miac@gmail.com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Юрій Голубов</dc:creator>
  <cp:lastModifiedBy>Пользователь Windows</cp:lastModifiedBy>
  <cp:revision>18</cp:revision>
  <cp:lastPrinted>2023-08-29T06:51:00Z</cp:lastPrinted>
  <dcterms:created xsi:type="dcterms:W3CDTF">2023-11-07T13:08:00Z</dcterms:created>
  <dcterms:modified xsi:type="dcterms:W3CDTF">2023-11-07T15:39:00Z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