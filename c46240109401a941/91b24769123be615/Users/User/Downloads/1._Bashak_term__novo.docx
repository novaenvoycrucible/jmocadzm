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CF2696" w:rsidRDefault="00CF2696" w:rsidP="00CF2696">
      <w:pPr>
        <w:jc w:val="center"/>
        <w:rPr>
          <w:sz w:val="28"/>
        </w:rPr>
      </w:pPr>
      <w:r>
        <w:rPr>
          <w:noProof/>
          <w:lang w:val="uk-UA" w:eastAsia="uk-UA"/>
        </w:rPr>
        <w:drawing>
          <wp:inline distT="0" distB="0" distL="0" distR="0">
            <wp:extent cx="429260" cy="652145"/>
            <wp:effectExtent l="19050" t="0" r="889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CF2696" w:rsidRDefault="00CF2696" w:rsidP="00CF2696">
      <w:pPr>
        <w:jc w:val="center"/>
        <w:rPr>
          <w:sz w:val="22"/>
        </w:rPr>
      </w:pPr>
    </w:p>
    <w:p w:rsidR="00CF2696" w:rsidRDefault="00CF2696" w:rsidP="00CF2696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CF2696" w:rsidRPr="00CF2696" w:rsidRDefault="00CF2696" w:rsidP="00CF2696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9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10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CF2696" w:rsidRPr="00CC7D8F" w:rsidRDefault="00CF2696" w:rsidP="00CF2696">
      <w:pPr>
        <w:jc w:val="center"/>
      </w:pPr>
      <w:r>
        <w:t>Код ЄДРПОУ 02013047</w:t>
      </w:r>
    </w:p>
    <w:p w:rsidR="00CF2696" w:rsidRDefault="00CF2696" w:rsidP="00CF2696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CF2696" w:rsidRPr="00F47356" w:rsidTr="00B3302F">
        <w:tc>
          <w:tcPr>
            <w:tcW w:w="4928" w:type="dxa"/>
            <w:shd w:val="clear" w:color="auto" w:fill="auto"/>
          </w:tcPr>
          <w:p w:rsidR="00CF2696" w:rsidRPr="00F47356" w:rsidRDefault="00CF2696" w:rsidP="00B3302F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CF2696" w:rsidRPr="00F47356" w:rsidRDefault="00CF2696" w:rsidP="00B3302F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CF2696" w:rsidRDefault="00CF2696" w:rsidP="00CF2696"/>
    <w:p w:rsidR="004019DF" w:rsidRPr="004E6E55" w:rsidRDefault="004019DF" w:rsidP="004019DF">
      <w:pPr>
        <w:spacing w:line="276" w:lineRule="auto"/>
        <w:ind w:left="4820"/>
        <w:jc w:val="both"/>
        <w:rPr>
          <w:sz w:val="28"/>
          <w:szCs w:val="28"/>
        </w:rPr>
      </w:pPr>
    </w:p>
    <w:p w:rsidR="00231395" w:rsidRPr="002C1475" w:rsidRDefault="00231395" w:rsidP="00231395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>К</w:t>
      </w:r>
      <w:r w:rsidRPr="002C1475">
        <w:rPr>
          <w:b/>
          <w:color w:val="000000"/>
          <w:sz w:val="26"/>
          <w:szCs w:val="26"/>
          <w:lang w:val="uk-UA"/>
        </w:rPr>
        <w:t>ерівникам закладів</w:t>
      </w:r>
    </w:p>
    <w:p w:rsidR="00231395" w:rsidRPr="002C1475" w:rsidRDefault="00231395" w:rsidP="00231395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 xml:space="preserve">охорони здоров’я </w:t>
      </w:r>
    </w:p>
    <w:p w:rsidR="00231395" w:rsidRPr="002C1475" w:rsidRDefault="00231395" w:rsidP="00231395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Львівської області</w:t>
      </w:r>
    </w:p>
    <w:p w:rsidR="00231395" w:rsidRPr="002C1475" w:rsidRDefault="00231395" w:rsidP="00231395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231395" w:rsidRPr="002C1475" w:rsidRDefault="00231395" w:rsidP="00231395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В.о. директора КНП ЛОР «Львівський</w:t>
      </w:r>
    </w:p>
    <w:p w:rsidR="00231395" w:rsidRPr="002C1475" w:rsidRDefault="00231395" w:rsidP="00231395">
      <w:pPr>
        <w:widowControl/>
        <w:suppressAutoHyphens w:val="0"/>
        <w:autoSpaceDE w:val="0"/>
        <w:autoSpaceDN w:val="0"/>
        <w:adjustRightInd w:val="0"/>
        <w:ind w:left="4254" w:firstLine="709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обласний інформаційно-аналітичний</w:t>
      </w:r>
    </w:p>
    <w:p w:rsidR="00231395" w:rsidRPr="002C1475" w:rsidRDefault="00231395" w:rsidP="00231395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центр медичної статистики»</w:t>
      </w:r>
    </w:p>
    <w:p w:rsidR="00231395" w:rsidRDefault="00231395" w:rsidP="00231395">
      <w:pPr>
        <w:ind w:left="4254" w:firstLine="709"/>
        <w:jc w:val="both"/>
        <w:rPr>
          <w:b/>
          <w:bCs/>
          <w:i/>
          <w:iCs/>
          <w:sz w:val="26"/>
          <w:szCs w:val="26"/>
          <w:lang w:val="uk-UA"/>
        </w:rPr>
      </w:pPr>
      <w:r w:rsidRPr="002C1475">
        <w:rPr>
          <w:b/>
          <w:sz w:val="26"/>
          <w:szCs w:val="26"/>
          <w:lang w:val="uk-UA" w:eastAsia="uk-UA"/>
        </w:rPr>
        <w:t>Богдану ХОБЗЕЮ</w:t>
      </w:r>
      <w:r>
        <w:rPr>
          <w:b/>
          <w:bCs/>
          <w:i/>
          <w:iCs/>
          <w:sz w:val="26"/>
          <w:szCs w:val="26"/>
          <w:lang w:val="uk-UA"/>
        </w:rPr>
        <w:t xml:space="preserve"> </w:t>
      </w:r>
    </w:p>
    <w:p w:rsidR="00231395" w:rsidRDefault="00231395" w:rsidP="00FD302C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6B1A4E" w:rsidRPr="00FD302C" w:rsidRDefault="006B1A4E" w:rsidP="00FD302C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CB4A6E" w:rsidRDefault="00CB4A6E" w:rsidP="004019DF">
      <w:pPr>
        <w:ind w:firstLine="709"/>
        <w:jc w:val="both"/>
        <w:rPr>
          <w:sz w:val="26"/>
          <w:szCs w:val="26"/>
          <w:lang w:val="uk-UA"/>
        </w:rPr>
      </w:pPr>
    </w:p>
    <w:p w:rsidR="001A39FF" w:rsidRPr="00C01AD5" w:rsidRDefault="00CF2696" w:rsidP="00C01AD5">
      <w:pPr>
        <w:ind w:firstLine="709"/>
        <w:jc w:val="both"/>
        <w:rPr>
          <w:b/>
          <w:sz w:val="26"/>
          <w:szCs w:val="26"/>
          <w:lang w:val="uk-UA"/>
        </w:rPr>
      </w:pPr>
      <w:r w:rsidRPr="0021194F">
        <w:rPr>
          <w:sz w:val="28"/>
          <w:szCs w:val="28"/>
          <w:lang w:val="uk-UA"/>
        </w:rPr>
        <w:t xml:space="preserve">Департамент охорони здоров’я </w:t>
      </w:r>
      <w:r w:rsidR="004019DF" w:rsidRPr="0021194F">
        <w:rPr>
          <w:sz w:val="28"/>
          <w:szCs w:val="28"/>
          <w:lang w:val="uk-UA"/>
        </w:rPr>
        <w:t xml:space="preserve">Львівської обласної державної адміністрації на вимогу </w:t>
      </w:r>
      <w:r w:rsidR="005D69F4" w:rsidRPr="0021194F">
        <w:rPr>
          <w:sz w:val="28"/>
          <w:szCs w:val="28"/>
          <w:lang w:val="uk-UA"/>
        </w:rPr>
        <w:t>Н</w:t>
      </w:r>
      <w:r w:rsidR="004019DF" w:rsidRPr="0021194F">
        <w:rPr>
          <w:sz w:val="28"/>
          <w:szCs w:val="28"/>
          <w:lang w:val="uk-UA"/>
        </w:rPr>
        <w:t xml:space="preserve">аціональної поліції України стосовно громадян, які перебувають у розшуку, </w:t>
      </w:r>
      <w:r w:rsidR="004019DF" w:rsidRPr="0021194F">
        <w:rPr>
          <w:b/>
          <w:bCs/>
          <w:sz w:val="28"/>
          <w:szCs w:val="28"/>
          <w:u w:val="single"/>
          <w:lang w:val="uk-UA"/>
        </w:rPr>
        <w:t>зобов’язує вас</w:t>
      </w:r>
      <w:r w:rsidR="001A39FF">
        <w:rPr>
          <w:b/>
          <w:bCs/>
          <w:sz w:val="28"/>
          <w:szCs w:val="28"/>
          <w:u w:val="single"/>
          <w:lang w:val="uk-UA"/>
        </w:rPr>
        <w:t xml:space="preserve"> терміново </w:t>
      </w:r>
      <w:r w:rsidR="00206E30" w:rsidRPr="0021194F">
        <w:rPr>
          <w:b/>
          <w:bCs/>
          <w:sz w:val="28"/>
          <w:szCs w:val="28"/>
          <w:u w:val="single"/>
          <w:lang w:val="uk-UA"/>
        </w:rPr>
        <w:t>до</w:t>
      </w:r>
      <w:r w:rsidR="009271E3">
        <w:rPr>
          <w:b/>
          <w:bCs/>
          <w:sz w:val="28"/>
          <w:szCs w:val="28"/>
          <w:u w:val="single"/>
          <w:lang w:val="uk-UA"/>
        </w:rPr>
        <w:t xml:space="preserve"> 1</w:t>
      </w:r>
      <w:r w:rsidR="00231395">
        <w:rPr>
          <w:b/>
          <w:bCs/>
          <w:sz w:val="28"/>
          <w:szCs w:val="28"/>
          <w:u w:val="single"/>
          <w:lang w:val="uk-UA"/>
        </w:rPr>
        <w:t>2</w:t>
      </w:r>
      <w:r w:rsidR="009271E3">
        <w:rPr>
          <w:b/>
          <w:bCs/>
          <w:sz w:val="28"/>
          <w:szCs w:val="28"/>
          <w:u w:val="single"/>
          <w:lang w:val="uk-UA"/>
        </w:rPr>
        <w:t>:</w:t>
      </w:r>
      <w:r w:rsidR="0021194F" w:rsidRPr="0021194F">
        <w:rPr>
          <w:b/>
          <w:bCs/>
          <w:sz w:val="28"/>
          <w:szCs w:val="28"/>
          <w:u w:val="single"/>
          <w:lang w:val="uk-UA"/>
        </w:rPr>
        <w:t>00 год.</w:t>
      </w:r>
      <w:r w:rsidR="00206E30" w:rsidRPr="0021194F">
        <w:rPr>
          <w:b/>
          <w:bCs/>
          <w:sz w:val="28"/>
          <w:szCs w:val="28"/>
          <w:u w:val="single"/>
          <w:lang w:val="uk-UA"/>
        </w:rPr>
        <w:t xml:space="preserve"> </w:t>
      </w:r>
      <w:r w:rsidR="00231395">
        <w:rPr>
          <w:b/>
          <w:bCs/>
          <w:sz w:val="28"/>
          <w:szCs w:val="28"/>
          <w:u w:val="single"/>
          <w:lang w:val="uk-UA"/>
        </w:rPr>
        <w:t>19</w:t>
      </w:r>
      <w:r w:rsidR="00596FC3" w:rsidRPr="0021194F">
        <w:rPr>
          <w:b/>
          <w:bCs/>
          <w:sz w:val="28"/>
          <w:szCs w:val="28"/>
          <w:u w:val="single"/>
          <w:lang w:val="uk-UA"/>
        </w:rPr>
        <w:t xml:space="preserve"> </w:t>
      </w:r>
      <w:r w:rsidR="00231395">
        <w:rPr>
          <w:b/>
          <w:bCs/>
          <w:sz w:val="28"/>
          <w:szCs w:val="28"/>
          <w:u w:val="single"/>
          <w:lang w:val="uk-UA"/>
        </w:rPr>
        <w:t>червня</w:t>
      </w:r>
      <w:r w:rsidR="00671D23" w:rsidRPr="0021194F">
        <w:rPr>
          <w:b/>
          <w:bCs/>
          <w:sz w:val="28"/>
          <w:szCs w:val="28"/>
          <w:u w:val="single"/>
          <w:lang w:val="uk-UA"/>
        </w:rPr>
        <w:t xml:space="preserve"> </w:t>
      </w:r>
      <w:r w:rsidR="004019DF" w:rsidRPr="0021194F">
        <w:rPr>
          <w:b/>
          <w:bCs/>
          <w:sz w:val="28"/>
          <w:szCs w:val="28"/>
          <w:u w:val="single"/>
          <w:lang w:val="uk-UA"/>
        </w:rPr>
        <w:t>202</w:t>
      </w:r>
      <w:r w:rsidR="00C01AD5">
        <w:rPr>
          <w:b/>
          <w:bCs/>
          <w:sz w:val="28"/>
          <w:szCs w:val="28"/>
          <w:u w:val="single"/>
          <w:lang w:val="uk-UA"/>
        </w:rPr>
        <w:t>5</w:t>
      </w:r>
      <w:r w:rsidR="004019DF" w:rsidRPr="0021194F">
        <w:rPr>
          <w:b/>
          <w:bCs/>
          <w:sz w:val="28"/>
          <w:szCs w:val="28"/>
          <w:u w:val="single"/>
          <w:lang w:val="uk-UA"/>
        </w:rPr>
        <w:t xml:space="preserve"> року</w:t>
      </w:r>
      <w:r w:rsidR="004019DF" w:rsidRPr="0021194F">
        <w:rPr>
          <w:sz w:val="28"/>
          <w:szCs w:val="28"/>
          <w:lang w:val="uk-UA"/>
        </w:rPr>
        <w:t xml:space="preserve"> повідомити </w:t>
      </w:r>
      <w:bookmarkStart w:id="0" w:name="_Hlk101875120"/>
      <w:r w:rsidR="0064410E" w:rsidRPr="0021194F">
        <w:rPr>
          <w:sz w:val="28"/>
          <w:szCs w:val="28"/>
          <w:lang w:val="uk-UA"/>
        </w:rPr>
        <w:t xml:space="preserve">КНП ЛОР "Львівський обласний інформаційно-аналітичний центр медичної статистики" на електронну пошту </w:t>
      </w:r>
      <w:proofErr w:type="spellStart"/>
      <w:r w:rsidR="0064410E" w:rsidRPr="0021194F">
        <w:rPr>
          <w:sz w:val="28"/>
          <w:szCs w:val="28"/>
        </w:rPr>
        <w:t>lvivphc</w:t>
      </w:r>
      <w:proofErr w:type="spellEnd"/>
      <w:r w:rsidR="0064410E" w:rsidRPr="0021194F">
        <w:rPr>
          <w:sz w:val="28"/>
          <w:szCs w:val="28"/>
          <w:lang w:val="uk-UA"/>
        </w:rPr>
        <w:t>.</w:t>
      </w:r>
      <w:proofErr w:type="spellStart"/>
      <w:r w:rsidR="0064410E" w:rsidRPr="0021194F">
        <w:rPr>
          <w:sz w:val="28"/>
          <w:szCs w:val="28"/>
        </w:rPr>
        <w:t>miac</w:t>
      </w:r>
      <w:proofErr w:type="spellEnd"/>
      <w:r w:rsidR="0064410E" w:rsidRPr="0021194F">
        <w:rPr>
          <w:sz w:val="28"/>
          <w:szCs w:val="28"/>
          <w:lang w:val="uk-UA"/>
        </w:rPr>
        <w:t>@</w:t>
      </w:r>
      <w:proofErr w:type="spellStart"/>
      <w:r w:rsidR="0064410E" w:rsidRPr="0021194F">
        <w:rPr>
          <w:sz w:val="28"/>
          <w:szCs w:val="28"/>
        </w:rPr>
        <w:t>gmail</w:t>
      </w:r>
      <w:proofErr w:type="spellEnd"/>
      <w:r w:rsidR="0064410E" w:rsidRPr="0021194F">
        <w:rPr>
          <w:sz w:val="28"/>
          <w:szCs w:val="28"/>
          <w:lang w:val="uk-UA"/>
        </w:rPr>
        <w:t>.</w:t>
      </w:r>
      <w:proofErr w:type="spellStart"/>
      <w:r w:rsidR="0064410E" w:rsidRPr="0021194F">
        <w:rPr>
          <w:sz w:val="28"/>
          <w:szCs w:val="28"/>
        </w:rPr>
        <w:t>com</w:t>
      </w:r>
      <w:proofErr w:type="spellEnd"/>
      <w:r w:rsidR="0064410E" w:rsidRPr="0021194F">
        <w:rPr>
          <w:sz w:val="28"/>
          <w:szCs w:val="28"/>
          <w:lang w:val="uk-UA"/>
        </w:rPr>
        <w:t xml:space="preserve"> чи </w:t>
      </w:r>
      <w:r w:rsidR="00B05768" w:rsidRPr="0021194F">
        <w:rPr>
          <w:sz w:val="28"/>
          <w:szCs w:val="28"/>
          <w:lang w:val="uk-UA"/>
        </w:rPr>
        <w:t>проходи</w:t>
      </w:r>
      <w:r w:rsidR="00E441E4">
        <w:rPr>
          <w:sz w:val="28"/>
          <w:szCs w:val="28"/>
          <w:lang w:val="uk-UA"/>
        </w:rPr>
        <w:t>в</w:t>
      </w:r>
      <w:r w:rsidR="00B05768" w:rsidRPr="0021194F">
        <w:rPr>
          <w:sz w:val="28"/>
          <w:szCs w:val="28"/>
          <w:lang w:val="uk-UA"/>
        </w:rPr>
        <w:t xml:space="preserve"> профілактичний огляд, перебува</w:t>
      </w:r>
      <w:r w:rsidR="00E441E4">
        <w:rPr>
          <w:sz w:val="28"/>
          <w:szCs w:val="28"/>
          <w:lang w:val="uk-UA"/>
        </w:rPr>
        <w:t>в</w:t>
      </w:r>
      <w:r w:rsidR="00B05768" w:rsidRPr="0021194F">
        <w:rPr>
          <w:sz w:val="28"/>
          <w:szCs w:val="28"/>
          <w:lang w:val="uk-UA"/>
        </w:rPr>
        <w:t xml:space="preserve"> (перебуває) на амбулаторному, стаціонарному лікуванні та знаходиться (знаходи</w:t>
      </w:r>
      <w:r w:rsidR="00E441E4">
        <w:rPr>
          <w:sz w:val="28"/>
          <w:szCs w:val="28"/>
          <w:lang w:val="uk-UA"/>
        </w:rPr>
        <w:t>в</w:t>
      </w:r>
      <w:r w:rsidR="00B05768" w:rsidRPr="0021194F">
        <w:rPr>
          <w:sz w:val="28"/>
          <w:szCs w:val="28"/>
          <w:lang w:val="uk-UA"/>
        </w:rPr>
        <w:t>ся) на диспансерному обліку гро</w:t>
      </w:r>
      <w:r w:rsidR="00B05768">
        <w:rPr>
          <w:sz w:val="28"/>
          <w:szCs w:val="28"/>
          <w:lang w:val="uk-UA"/>
        </w:rPr>
        <w:t>мадян</w:t>
      </w:r>
      <w:r w:rsidR="00E441E4">
        <w:rPr>
          <w:sz w:val="28"/>
          <w:szCs w:val="28"/>
          <w:lang w:val="uk-UA"/>
        </w:rPr>
        <w:t>ин</w:t>
      </w:r>
      <w:r w:rsidR="00B05768">
        <w:rPr>
          <w:sz w:val="28"/>
          <w:szCs w:val="28"/>
          <w:lang w:val="uk-UA"/>
        </w:rPr>
        <w:t xml:space="preserve"> </w:t>
      </w:r>
      <w:proofErr w:type="spellStart"/>
      <w:r w:rsidR="00231395">
        <w:rPr>
          <w:b/>
          <w:sz w:val="28"/>
          <w:szCs w:val="28"/>
          <w:lang w:val="uk-UA"/>
        </w:rPr>
        <w:t>Башак</w:t>
      </w:r>
      <w:proofErr w:type="spellEnd"/>
      <w:r w:rsidR="00231395">
        <w:rPr>
          <w:b/>
          <w:sz w:val="28"/>
          <w:szCs w:val="28"/>
          <w:lang w:val="uk-UA"/>
        </w:rPr>
        <w:t xml:space="preserve"> Андрій Олегович</w:t>
      </w:r>
      <w:r w:rsidR="00E441E4">
        <w:rPr>
          <w:b/>
          <w:sz w:val="28"/>
          <w:szCs w:val="28"/>
          <w:lang w:val="uk-UA"/>
        </w:rPr>
        <w:t>, 2</w:t>
      </w:r>
      <w:r w:rsidR="00231395">
        <w:rPr>
          <w:b/>
          <w:sz w:val="28"/>
          <w:szCs w:val="28"/>
          <w:lang w:val="uk-UA"/>
        </w:rPr>
        <w:t>8.12.</w:t>
      </w:r>
      <w:r w:rsidR="00E441E4">
        <w:rPr>
          <w:b/>
          <w:sz w:val="28"/>
          <w:szCs w:val="28"/>
          <w:lang w:val="uk-UA"/>
        </w:rPr>
        <w:t>199</w:t>
      </w:r>
      <w:r w:rsidR="00231395">
        <w:rPr>
          <w:b/>
          <w:sz w:val="28"/>
          <w:szCs w:val="28"/>
          <w:lang w:val="uk-UA"/>
        </w:rPr>
        <w:t>8</w:t>
      </w:r>
      <w:r w:rsidR="00E441E4">
        <w:rPr>
          <w:b/>
          <w:sz w:val="28"/>
          <w:szCs w:val="28"/>
          <w:lang w:val="uk-UA"/>
        </w:rPr>
        <w:t xml:space="preserve">р.н., </w:t>
      </w:r>
      <w:r w:rsidR="00E823B2">
        <w:rPr>
          <w:sz w:val="28"/>
          <w:szCs w:val="28"/>
          <w:lang w:val="uk-UA"/>
        </w:rPr>
        <w:t>у</w:t>
      </w:r>
      <w:r w:rsidR="004C67DE">
        <w:rPr>
          <w:sz w:val="28"/>
          <w:szCs w:val="28"/>
          <w:lang w:val="uk-UA"/>
        </w:rPr>
        <w:t xml:space="preserve"> період з </w:t>
      </w:r>
      <w:r w:rsidR="00E823B2">
        <w:rPr>
          <w:sz w:val="28"/>
          <w:szCs w:val="28"/>
          <w:lang w:val="uk-UA"/>
        </w:rPr>
        <w:t>2</w:t>
      </w:r>
      <w:r w:rsidR="00231395">
        <w:rPr>
          <w:sz w:val="28"/>
          <w:szCs w:val="28"/>
          <w:lang w:val="uk-UA"/>
        </w:rPr>
        <w:t>9</w:t>
      </w:r>
      <w:r w:rsidR="00E823B2">
        <w:rPr>
          <w:sz w:val="28"/>
          <w:szCs w:val="28"/>
          <w:lang w:val="uk-UA"/>
        </w:rPr>
        <w:t>.</w:t>
      </w:r>
      <w:r w:rsidR="00231395">
        <w:rPr>
          <w:sz w:val="28"/>
          <w:szCs w:val="28"/>
          <w:lang w:val="uk-UA"/>
        </w:rPr>
        <w:t>1</w:t>
      </w:r>
      <w:r w:rsidR="00E823B2">
        <w:rPr>
          <w:sz w:val="28"/>
          <w:szCs w:val="28"/>
          <w:lang w:val="uk-UA"/>
        </w:rPr>
        <w:t>0.20</w:t>
      </w:r>
      <w:r w:rsidR="00231395">
        <w:rPr>
          <w:sz w:val="28"/>
          <w:szCs w:val="28"/>
          <w:lang w:val="uk-UA"/>
        </w:rPr>
        <w:t>16</w:t>
      </w:r>
      <w:bookmarkStart w:id="1" w:name="_GoBack"/>
      <w:bookmarkEnd w:id="1"/>
      <w:r w:rsidR="004C67DE">
        <w:rPr>
          <w:sz w:val="28"/>
          <w:szCs w:val="28"/>
          <w:lang w:val="uk-UA"/>
        </w:rPr>
        <w:t xml:space="preserve"> до</w:t>
      </w:r>
      <w:bookmarkEnd w:id="0"/>
      <w:r w:rsidR="00E823B2">
        <w:rPr>
          <w:sz w:val="28"/>
          <w:szCs w:val="28"/>
          <w:lang w:val="uk-UA"/>
        </w:rPr>
        <w:t xml:space="preserve"> моменту надходження запиту</w:t>
      </w:r>
      <w:r w:rsidR="001A39FF">
        <w:rPr>
          <w:sz w:val="26"/>
          <w:szCs w:val="26"/>
          <w:lang w:val="uk-UA"/>
        </w:rPr>
        <w:t>.</w:t>
      </w:r>
    </w:p>
    <w:p w:rsidR="00FE2079" w:rsidRDefault="00FE2079" w:rsidP="00FF74ED">
      <w:pPr>
        <w:rPr>
          <w:b/>
          <w:bCs/>
          <w:sz w:val="28"/>
          <w:szCs w:val="28"/>
          <w:lang w:val="uk-UA"/>
        </w:rPr>
      </w:pPr>
    </w:p>
    <w:p w:rsidR="00FE2079" w:rsidRDefault="00FE2079" w:rsidP="00FF74ED">
      <w:pPr>
        <w:rPr>
          <w:b/>
          <w:bCs/>
          <w:sz w:val="28"/>
          <w:szCs w:val="28"/>
          <w:lang w:val="uk-UA"/>
        </w:rPr>
      </w:pPr>
    </w:p>
    <w:p w:rsidR="00FE2079" w:rsidRDefault="00FE2079" w:rsidP="00FF74ED">
      <w:pPr>
        <w:rPr>
          <w:b/>
          <w:bCs/>
          <w:sz w:val="28"/>
          <w:szCs w:val="28"/>
          <w:lang w:val="uk-UA"/>
        </w:rPr>
      </w:pPr>
    </w:p>
    <w:p w:rsidR="006E1B51" w:rsidRPr="0021194F" w:rsidRDefault="003E0B83" w:rsidP="00FF74ED">
      <w:pPr>
        <w:rPr>
          <w:sz w:val="28"/>
          <w:szCs w:val="28"/>
          <w:lang w:val="uk-UA"/>
        </w:rPr>
      </w:pPr>
      <w:r w:rsidRPr="0021194F">
        <w:rPr>
          <w:b/>
          <w:bCs/>
          <w:sz w:val="28"/>
          <w:szCs w:val="28"/>
          <w:lang w:val="uk-UA"/>
        </w:rPr>
        <w:t>Д</w:t>
      </w:r>
      <w:r w:rsidR="006E1B51" w:rsidRPr="0021194F">
        <w:rPr>
          <w:b/>
          <w:bCs/>
          <w:sz w:val="28"/>
          <w:szCs w:val="28"/>
          <w:lang w:val="uk-UA"/>
        </w:rPr>
        <w:t>иректор</w:t>
      </w:r>
      <w:r w:rsidR="009271E3">
        <w:rPr>
          <w:b/>
          <w:bCs/>
          <w:sz w:val="28"/>
          <w:szCs w:val="28"/>
          <w:lang w:val="uk-UA"/>
        </w:rPr>
        <w:t xml:space="preserve"> </w:t>
      </w:r>
      <w:r w:rsidR="006E1B51" w:rsidRPr="0021194F">
        <w:rPr>
          <w:b/>
          <w:bCs/>
          <w:sz w:val="28"/>
          <w:szCs w:val="28"/>
          <w:lang w:val="uk-UA"/>
        </w:rPr>
        <w:t>департаменту</w:t>
      </w:r>
      <w:r w:rsidR="006E1B51" w:rsidRPr="0021194F">
        <w:rPr>
          <w:b/>
          <w:bCs/>
          <w:sz w:val="28"/>
          <w:szCs w:val="28"/>
          <w:lang w:val="uk-UA"/>
        </w:rPr>
        <w:tab/>
      </w:r>
      <w:r w:rsidR="006E1B51" w:rsidRPr="0021194F">
        <w:rPr>
          <w:b/>
          <w:bCs/>
          <w:sz w:val="28"/>
          <w:szCs w:val="28"/>
          <w:lang w:val="uk-UA"/>
        </w:rPr>
        <w:tab/>
      </w:r>
      <w:r w:rsidR="006E1B51" w:rsidRPr="0021194F">
        <w:rPr>
          <w:b/>
          <w:bCs/>
          <w:sz w:val="28"/>
          <w:szCs w:val="28"/>
          <w:lang w:val="uk-UA"/>
        </w:rPr>
        <w:tab/>
      </w:r>
      <w:r w:rsidR="006E1B51" w:rsidRPr="0021194F">
        <w:rPr>
          <w:b/>
          <w:bCs/>
          <w:sz w:val="28"/>
          <w:szCs w:val="28"/>
          <w:lang w:val="uk-UA"/>
        </w:rPr>
        <w:tab/>
      </w:r>
      <w:r w:rsidR="0021194F">
        <w:rPr>
          <w:b/>
          <w:bCs/>
          <w:sz w:val="28"/>
          <w:szCs w:val="28"/>
          <w:lang w:val="uk-UA"/>
        </w:rPr>
        <w:t xml:space="preserve">      </w:t>
      </w:r>
      <w:r w:rsidR="001B2A6D" w:rsidRPr="0021194F">
        <w:rPr>
          <w:b/>
          <w:bCs/>
          <w:sz w:val="28"/>
          <w:szCs w:val="28"/>
          <w:lang w:val="uk-UA"/>
        </w:rPr>
        <w:t xml:space="preserve">      </w:t>
      </w:r>
      <w:r w:rsidR="009271E3">
        <w:rPr>
          <w:b/>
          <w:bCs/>
          <w:sz w:val="28"/>
          <w:szCs w:val="28"/>
          <w:lang w:val="uk-UA"/>
        </w:rPr>
        <w:t>Наталія</w:t>
      </w:r>
      <w:r w:rsidR="00014F2E" w:rsidRPr="0021194F">
        <w:rPr>
          <w:b/>
          <w:bCs/>
          <w:sz w:val="28"/>
          <w:szCs w:val="28"/>
          <w:lang w:val="uk-UA"/>
        </w:rPr>
        <w:t xml:space="preserve"> </w:t>
      </w:r>
      <w:r w:rsidR="009271E3" w:rsidRPr="0021194F">
        <w:rPr>
          <w:b/>
          <w:bCs/>
          <w:sz w:val="28"/>
          <w:szCs w:val="28"/>
          <w:lang w:val="uk-UA"/>
        </w:rPr>
        <w:t>ЛІТВІНСЬКА</w:t>
      </w:r>
    </w:p>
    <w:p w:rsidR="00596FC3" w:rsidRDefault="00596FC3" w:rsidP="006E1B51">
      <w:pPr>
        <w:jc w:val="both"/>
        <w:rPr>
          <w:lang w:val="uk-UA"/>
        </w:rPr>
      </w:pPr>
    </w:p>
    <w:p w:rsidR="009271E3" w:rsidRDefault="009271E3" w:rsidP="006E1B51">
      <w:pPr>
        <w:jc w:val="both"/>
        <w:rPr>
          <w:lang w:val="uk-UA"/>
        </w:rPr>
      </w:pPr>
    </w:p>
    <w:p w:rsidR="009271E3" w:rsidRDefault="009271E3" w:rsidP="006E1B51">
      <w:pPr>
        <w:jc w:val="both"/>
        <w:rPr>
          <w:lang w:val="uk-UA"/>
        </w:rPr>
      </w:pPr>
    </w:p>
    <w:p w:rsidR="009271E3" w:rsidRDefault="009271E3" w:rsidP="006E1B51">
      <w:pPr>
        <w:jc w:val="both"/>
        <w:rPr>
          <w:lang w:val="uk-UA"/>
        </w:rPr>
      </w:pPr>
    </w:p>
    <w:p w:rsidR="009271E3" w:rsidRDefault="009271E3" w:rsidP="006E1B51">
      <w:pPr>
        <w:jc w:val="both"/>
        <w:rPr>
          <w:lang w:val="uk-UA"/>
        </w:rPr>
      </w:pPr>
    </w:p>
    <w:p w:rsidR="009271E3" w:rsidRDefault="009271E3" w:rsidP="006E1B51">
      <w:pPr>
        <w:jc w:val="both"/>
        <w:rPr>
          <w:lang w:val="uk-UA"/>
        </w:rPr>
      </w:pPr>
    </w:p>
    <w:p w:rsidR="009271E3" w:rsidRDefault="009271E3" w:rsidP="006E1B51">
      <w:pPr>
        <w:jc w:val="both"/>
        <w:rPr>
          <w:lang w:val="uk-UA"/>
        </w:rPr>
      </w:pPr>
    </w:p>
    <w:p w:rsidR="009271E3" w:rsidRDefault="009271E3" w:rsidP="006E1B51">
      <w:pPr>
        <w:jc w:val="both"/>
        <w:rPr>
          <w:lang w:val="uk-UA"/>
        </w:rPr>
      </w:pPr>
    </w:p>
    <w:p w:rsidR="009271E3" w:rsidRDefault="009271E3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Pr="00721EA7" w:rsidRDefault="00B05768" w:rsidP="006E1B51">
      <w:pPr>
        <w:jc w:val="both"/>
      </w:pPr>
      <w:proofErr w:type="spellStart"/>
      <w:r>
        <w:rPr>
          <w:lang w:val="uk-UA"/>
        </w:rPr>
        <w:t>Хобзей</w:t>
      </w:r>
      <w:proofErr w:type="spellEnd"/>
      <w:r w:rsidR="006E1B51" w:rsidRPr="00721EA7">
        <w:rPr>
          <w:lang w:val="uk-UA"/>
        </w:rPr>
        <w:t xml:space="preserve"> 275</w:t>
      </w:r>
      <w:r w:rsidR="001A39FF">
        <w:rPr>
          <w:lang w:val="uk-UA"/>
        </w:rPr>
        <w:t>7142</w:t>
      </w:r>
    </w:p>
    <w:sectPr w:rsidR="006B1A4E" w:rsidRPr="00721EA7" w:rsidSect="0049254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0DAD" w:rsidRDefault="00DD0DAD" w:rsidP="00DD0DAD">
      <w:r>
        <w:separator/>
      </w:r>
    </w:p>
  </w:endnote>
  <w:endnote w:type="continuationSeparator" w:id="0">
    <w:p w:rsidR="00DD0DAD" w:rsidRDefault="00DD0DAD" w:rsidP="00DD0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0DAD" w:rsidRDefault="00DD0DAD">
    <w:pPr>
      <w:pStyle w:val="af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0DAD" w:rsidRDefault="00DD0DAD">
    <w:pPr>
      <w:pStyle w:val="af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0DAD" w:rsidRDefault="00DD0DAD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0DAD" w:rsidRDefault="00DD0DAD" w:rsidP="00DD0DAD">
      <w:r>
        <w:separator/>
      </w:r>
    </w:p>
  </w:footnote>
  <w:footnote w:type="continuationSeparator" w:id="0">
    <w:p w:rsidR="00DD0DAD" w:rsidRDefault="00DD0DAD" w:rsidP="00DD0D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0DAD" w:rsidRDefault="00DD0DAD">
    <w:pPr>
      <w:pStyle w:val="a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0DAD" w:rsidRDefault="00DD0DAD">
    <w:pPr>
      <w:pStyle w:val="ad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0DAD" w:rsidRDefault="00DD0DAD">
    <w:pPr>
      <w:pStyle w:val="a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73A"/>
    <w:rsid w:val="00014437"/>
    <w:rsid w:val="00014F2E"/>
    <w:rsid w:val="00032BD4"/>
    <w:rsid w:val="00047252"/>
    <w:rsid w:val="0006044E"/>
    <w:rsid w:val="00066370"/>
    <w:rsid w:val="00095690"/>
    <w:rsid w:val="000B0EF4"/>
    <w:rsid w:val="000C5B07"/>
    <w:rsid w:val="000C6EF4"/>
    <w:rsid w:val="000F002E"/>
    <w:rsid w:val="000F6648"/>
    <w:rsid w:val="00100308"/>
    <w:rsid w:val="0010744A"/>
    <w:rsid w:val="00133976"/>
    <w:rsid w:val="00146C97"/>
    <w:rsid w:val="00154BF5"/>
    <w:rsid w:val="0018767E"/>
    <w:rsid w:val="001A39FF"/>
    <w:rsid w:val="001A4B54"/>
    <w:rsid w:val="001B2A6D"/>
    <w:rsid w:val="001C3E79"/>
    <w:rsid w:val="001E1857"/>
    <w:rsid w:val="001E48F8"/>
    <w:rsid w:val="00200A06"/>
    <w:rsid w:val="00206E30"/>
    <w:rsid w:val="0021194F"/>
    <w:rsid w:val="002239D3"/>
    <w:rsid w:val="00231395"/>
    <w:rsid w:val="00245F89"/>
    <w:rsid w:val="00250CD0"/>
    <w:rsid w:val="002B0A20"/>
    <w:rsid w:val="002B6777"/>
    <w:rsid w:val="002C2898"/>
    <w:rsid w:val="002D1AFA"/>
    <w:rsid w:val="002D68C1"/>
    <w:rsid w:val="002F1198"/>
    <w:rsid w:val="002F607E"/>
    <w:rsid w:val="003022E1"/>
    <w:rsid w:val="00303F61"/>
    <w:rsid w:val="00303FE7"/>
    <w:rsid w:val="00313A4E"/>
    <w:rsid w:val="00320607"/>
    <w:rsid w:val="00382F4C"/>
    <w:rsid w:val="003A325F"/>
    <w:rsid w:val="003B1DB5"/>
    <w:rsid w:val="003B725C"/>
    <w:rsid w:val="003D262C"/>
    <w:rsid w:val="003E0B83"/>
    <w:rsid w:val="004019DF"/>
    <w:rsid w:val="004038EB"/>
    <w:rsid w:val="00435691"/>
    <w:rsid w:val="00435F7D"/>
    <w:rsid w:val="004402AE"/>
    <w:rsid w:val="00443118"/>
    <w:rsid w:val="00450D0F"/>
    <w:rsid w:val="00452A5D"/>
    <w:rsid w:val="00452C68"/>
    <w:rsid w:val="00452F72"/>
    <w:rsid w:val="004608E4"/>
    <w:rsid w:val="00490C85"/>
    <w:rsid w:val="00492541"/>
    <w:rsid w:val="004A3A96"/>
    <w:rsid w:val="004B296F"/>
    <w:rsid w:val="004C67DE"/>
    <w:rsid w:val="004E2D7A"/>
    <w:rsid w:val="004E6E55"/>
    <w:rsid w:val="004F6340"/>
    <w:rsid w:val="00512B56"/>
    <w:rsid w:val="0054775D"/>
    <w:rsid w:val="00563269"/>
    <w:rsid w:val="00566208"/>
    <w:rsid w:val="00585F6B"/>
    <w:rsid w:val="005942C6"/>
    <w:rsid w:val="00596FC3"/>
    <w:rsid w:val="005A47F8"/>
    <w:rsid w:val="005B6370"/>
    <w:rsid w:val="005B65B4"/>
    <w:rsid w:val="005D69F4"/>
    <w:rsid w:val="005F0557"/>
    <w:rsid w:val="0061422B"/>
    <w:rsid w:val="006268B5"/>
    <w:rsid w:val="0064410E"/>
    <w:rsid w:val="00661E2B"/>
    <w:rsid w:val="00671D23"/>
    <w:rsid w:val="00676977"/>
    <w:rsid w:val="006816B6"/>
    <w:rsid w:val="006970A8"/>
    <w:rsid w:val="006B1A4E"/>
    <w:rsid w:val="006E1B51"/>
    <w:rsid w:val="006F740C"/>
    <w:rsid w:val="00702ED7"/>
    <w:rsid w:val="0070440D"/>
    <w:rsid w:val="00712BD5"/>
    <w:rsid w:val="00721EA7"/>
    <w:rsid w:val="007325A5"/>
    <w:rsid w:val="00735E08"/>
    <w:rsid w:val="00742ACE"/>
    <w:rsid w:val="00744019"/>
    <w:rsid w:val="00744F91"/>
    <w:rsid w:val="00765FAB"/>
    <w:rsid w:val="007856B0"/>
    <w:rsid w:val="0079365D"/>
    <w:rsid w:val="007A6F51"/>
    <w:rsid w:val="007B5861"/>
    <w:rsid w:val="007C5080"/>
    <w:rsid w:val="007E3209"/>
    <w:rsid w:val="008101F9"/>
    <w:rsid w:val="0084675C"/>
    <w:rsid w:val="0087457C"/>
    <w:rsid w:val="0089203E"/>
    <w:rsid w:val="00892479"/>
    <w:rsid w:val="008A767B"/>
    <w:rsid w:val="008B0A8C"/>
    <w:rsid w:val="008D12F6"/>
    <w:rsid w:val="008D637F"/>
    <w:rsid w:val="008E042B"/>
    <w:rsid w:val="008F0767"/>
    <w:rsid w:val="00907A77"/>
    <w:rsid w:val="00910F09"/>
    <w:rsid w:val="009271E3"/>
    <w:rsid w:val="009830F1"/>
    <w:rsid w:val="009B640F"/>
    <w:rsid w:val="009B65F1"/>
    <w:rsid w:val="009D091A"/>
    <w:rsid w:val="009D39EF"/>
    <w:rsid w:val="009E214E"/>
    <w:rsid w:val="009F764C"/>
    <w:rsid w:val="00A00C07"/>
    <w:rsid w:val="00A00C7F"/>
    <w:rsid w:val="00A076F2"/>
    <w:rsid w:val="00A111BA"/>
    <w:rsid w:val="00A129BD"/>
    <w:rsid w:val="00A24796"/>
    <w:rsid w:val="00A53C13"/>
    <w:rsid w:val="00A62B69"/>
    <w:rsid w:val="00A849FB"/>
    <w:rsid w:val="00A91B67"/>
    <w:rsid w:val="00AD2E46"/>
    <w:rsid w:val="00AE3CB7"/>
    <w:rsid w:val="00AE603E"/>
    <w:rsid w:val="00AF3E12"/>
    <w:rsid w:val="00B05768"/>
    <w:rsid w:val="00B24C75"/>
    <w:rsid w:val="00B24D0F"/>
    <w:rsid w:val="00B37C97"/>
    <w:rsid w:val="00B50B42"/>
    <w:rsid w:val="00B63F81"/>
    <w:rsid w:val="00B715CD"/>
    <w:rsid w:val="00B77731"/>
    <w:rsid w:val="00B816C5"/>
    <w:rsid w:val="00B95A2F"/>
    <w:rsid w:val="00BA1C74"/>
    <w:rsid w:val="00BC5983"/>
    <w:rsid w:val="00BD4F08"/>
    <w:rsid w:val="00BE0AF0"/>
    <w:rsid w:val="00C01AD5"/>
    <w:rsid w:val="00C26286"/>
    <w:rsid w:val="00C27F59"/>
    <w:rsid w:val="00C34FB8"/>
    <w:rsid w:val="00C46D8C"/>
    <w:rsid w:val="00C62BE0"/>
    <w:rsid w:val="00C75667"/>
    <w:rsid w:val="00C778FC"/>
    <w:rsid w:val="00C915B9"/>
    <w:rsid w:val="00C94AD4"/>
    <w:rsid w:val="00C94EC7"/>
    <w:rsid w:val="00C957BE"/>
    <w:rsid w:val="00C95F09"/>
    <w:rsid w:val="00CA7634"/>
    <w:rsid w:val="00CB4A6E"/>
    <w:rsid w:val="00CB5B40"/>
    <w:rsid w:val="00CE0336"/>
    <w:rsid w:val="00CE3F5C"/>
    <w:rsid w:val="00CF2696"/>
    <w:rsid w:val="00CF75F9"/>
    <w:rsid w:val="00D074CB"/>
    <w:rsid w:val="00D361A7"/>
    <w:rsid w:val="00D44391"/>
    <w:rsid w:val="00D45C96"/>
    <w:rsid w:val="00D542CC"/>
    <w:rsid w:val="00D7193B"/>
    <w:rsid w:val="00D72115"/>
    <w:rsid w:val="00D72467"/>
    <w:rsid w:val="00D82FA9"/>
    <w:rsid w:val="00D83D70"/>
    <w:rsid w:val="00D928DB"/>
    <w:rsid w:val="00DA438D"/>
    <w:rsid w:val="00DA4E02"/>
    <w:rsid w:val="00DD0DAD"/>
    <w:rsid w:val="00E23037"/>
    <w:rsid w:val="00E26DD2"/>
    <w:rsid w:val="00E410FA"/>
    <w:rsid w:val="00E42904"/>
    <w:rsid w:val="00E441E4"/>
    <w:rsid w:val="00E4707A"/>
    <w:rsid w:val="00E60CA7"/>
    <w:rsid w:val="00E823B2"/>
    <w:rsid w:val="00E86684"/>
    <w:rsid w:val="00EA0EBB"/>
    <w:rsid w:val="00EA6E40"/>
    <w:rsid w:val="00EB6572"/>
    <w:rsid w:val="00EC7A12"/>
    <w:rsid w:val="00ED0B6A"/>
    <w:rsid w:val="00ED28FD"/>
    <w:rsid w:val="00ED623D"/>
    <w:rsid w:val="00EF3F4B"/>
    <w:rsid w:val="00F054BF"/>
    <w:rsid w:val="00F122F2"/>
    <w:rsid w:val="00F276C2"/>
    <w:rsid w:val="00F37115"/>
    <w:rsid w:val="00F619BB"/>
    <w:rsid w:val="00F64910"/>
    <w:rsid w:val="00F7230D"/>
    <w:rsid w:val="00F92113"/>
    <w:rsid w:val="00F9449F"/>
    <w:rsid w:val="00FB18C4"/>
    <w:rsid w:val="00FB30C9"/>
    <w:rsid w:val="00FB57CB"/>
    <w:rsid w:val="00FC5454"/>
    <w:rsid w:val="00FC5A1F"/>
    <w:rsid w:val="00FD079F"/>
    <w:rsid w:val="00FD302C"/>
    <w:rsid w:val="00FD6CCA"/>
    <w:rsid w:val="00FD7273"/>
    <w:rsid w:val="00FE2079"/>
    <w:rsid w:val="00FE3947"/>
    <w:rsid w:val="00FE71B0"/>
    <w:rsid w:val="00FE7B4E"/>
    <w:rsid w:val="00FF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AC88972C-5673-4C88-BD4F-542E7190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17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  <w:style w:type="paragraph" w:styleId="ad">
    <w:name w:val="header"/>
    <w:basedOn w:val="a"/>
    <w:link w:val="ae"/>
    <w:uiPriority w:val="99"/>
    <w:unhideWhenUsed/>
    <w:rsid w:val="00DD0DAD"/>
    <w:pPr>
      <w:tabs>
        <w:tab w:val="center" w:pos="4819"/>
        <w:tab w:val="right" w:pos="9639"/>
      </w:tabs>
    </w:pPr>
  </w:style>
  <w:style w:type="character" w:customStyle="1" w:styleId="ae">
    <w:name w:val="Верхній колонтитул Знак"/>
    <w:basedOn w:val="a0"/>
    <w:link w:val="ad"/>
    <w:uiPriority w:val="99"/>
    <w:rsid w:val="00DD0DAD"/>
    <w:rPr>
      <w:lang w:val="ru-RU" w:eastAsia="zh-CN"/>
    </w:rPr>
  </w:style>
  <w:style w:type="paragraph" w:styleId="af">
    <w:name w:val="footer"/>
    <w:basedOn w:val="a"/>
    <w:link w:val="af0"/>
    <w:uiPriority w:val="99"/>
    <w:unhideWhenUsed/>
    <w:rsid w:val="00DD0DAD"/>
    <w:pPr>
      <w:tabs>
        <w:tab w:val="center" w:pos="4819"/>
        <w:tab w:val="right" w:pos="9639"/>
      </w:tabs>
    </w:pPr>
  </w:style>
  <w:style w:type="character" w:customStyle="1" w:styleId="af0">
    <w:name w:val="Нижній колонтитул Знак"/>
    <w:basedOn w:val="a0"/>
    <w:link w:val="af"/>
    <w:uiPriority w:val="99"/>
    <w:rsid w:val="00DD0DAD"/>
    <w:rPr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3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loda.gov.u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oz@loda.gov.ua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3063F-3594-4D7E-A2EB-A085E65D2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793</Words>
  <Characters>453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1244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Юрій Голубов</dc:creator>
  <cp:lastModifiedBy>User</cp:lastModifiedBy>
  <cp:revision>2</cp:revision>
  <cp:lastPrinted>2023-08-29T06:51:00Z</cp:lastPrinted>
  <dcterms:created xsi:type="dcterms:W3CDTF">2025-06-18T07:47:00Z</dcterms:created>
  <dcterms:modified xsi:type="dcterms:W3CDTF">2025-06-18T07:47:00Z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