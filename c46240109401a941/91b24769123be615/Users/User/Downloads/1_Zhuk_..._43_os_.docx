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61B50" w:rsidRDefault="00661B50" w:rsidP="00661B50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661B50" w:rsidRDefault="00661B50" w:rsidP="00661B50">
      <w:pPr>
        <w:jc w:val="center"/>
        <w:rPr>
          <w:sz w:val="22"/>
        </w:rPr>
      </w:pPr>
    </w:p>
    <w:p w:rsidR="00661B50" w:rsidRDefault="00661B50" w:rsidP="00661B5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661B50" w:rsidRPr="00CF2696" w:rsidRDefault="00661B50" w:rsidP="00661B5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661B50" w:rsidRPr="00CC7D8F" w:rsidRDefault="00661B50" w:rsidP="00661B50">
      <w:pPr>
        <w:jc w:val="center"/>
      </w:pPr>
      <w:r>
        <w:t>Код ЄДРПОУ 02013047</w:t>
      </w:r>
    </w:p>
    <w:p w:rsidR="00661B50" w:rsidRDefault="00661B50" w:rsidP="00661B5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661B50" w:rsidRPr="00F47356" w:rsidTr="00CF3115">
        <w:tc>
          <w:tcPr>
            <w:tcW w:w="4928" w:type="dxa"/>
            <w:shd w:val="clear" w:color="auto" w:fill="auto"/>
          </w:tcPr>
          <w:p w:rsidR="00661B50" w:rsidRPr="00F47356" w:rsidRDefault="00661B50" w:rsidP="00CF3115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661B50" w:rsidRPr="00F47356" w:rsidRDefault="00661B50" w:rsidP="00CF3115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4019DF" w:rsidRPr="004E6E55" w:rsidRDefault="00A65867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95642" w:rsidRPr="005D273C" w:rsidRDefault="00F95642" w:rsidP="00661B50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F95642" w:rsidRPr="005D273C" w:rsidRDefault="00F95642" w:rsidP="00661B50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F95642" w:rsidRPr="001103AC" w:rsidRDefault="00F95642" w:rsidP="00661B50">
                            <w:pPr>
                              <w:pStyle w:val="ab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F95642" w:rsidRPr="00661B50" w:rsidRDefault="00F95642" w:rsidP="00661B50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D9BZod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F95642" w:rsidRPr="005D273C" w:rsidRDefault="00F95642" w:rsidP="00661B50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F95642" w:rsidRPr="005D273C" w:rsidRDefault="00F95642" w:rsidP="00661B50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F95642" w:rsidRPr="001103AC" w:rsidRDefault="00F95642" w:rsidP="00661B50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F95642" w:rsidRPr="00661B50" w:rsidRDefault="00F95642" w:rsidP="00661B50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B1A4E" w:rsidRDefault="00A65867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75A2D4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JDqw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kuoyQ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9C1D84" w:rsidRDefault="006B1A4E" w:rsidP="009C1D84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</w:t>
      </w:r>
      <w:r w:rsidR="00FB57A4">
        <w:rPr>
          <w:b/>
          <w:bCs/>
          <w:i/>
          <w:iCs/>
          <w:sz w:val="26"/>
          <w:szCs w:val="26"/>
          <w:lang w:val="uk-UA"/>
        </w:rPr>
        <w:t>н</w:t>
      </w:r>
    </w:p>
    <w:p w:rsidR="00BA7A45" w:rsidRPr="009C1D84" w:rsidRDefault="00BA7A45" w:rsidP="009C1D84">
      <w:pPr>
        <w:jc w:val="both"/>
      </w:pPr>
    </w:p>
    <w:p w:rsidR="009C1D84" w:rsidRDefault="00CF2696" w:rsidP="00676394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1A023B">
        <w:rPr>
          <w:b/>
          <w:bCs/>
          <w:sz w:val="26"/>
          <w:szCs w:val="26"/>
          <w:u w:val="single"/>
          <w:lang w:val="uk-UA"/>
        </w:rPr>
        <w:t>10</w:t>
      </w:r>
      <w:r w:rsidR="00A97A72">
        <w:rPr>
          <w:b/>
          <w:bCs/>
          <w:sz w:val="26"/>
          <w:szCs w:val="26"/>
          <w:u w:val="single"/>
          <w:lang w:val="uk-UA"/>
        </w:rPr>
        <w:t xml:space="preserve"> червня</w:t>
      </w:r>
      <w:r w:rsidR="00731BB3">
        <w:rPr>
          <w:b/>
          <w:bCs/>
          <w:sz w:val="26"/>
          <w:szCs w:val="26"/>
          <w:u w:val="single"/>
          <w:lang w:val="uk-UA"/>
        </w:rPr>
        <w:t xml:space="preserve">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B82923">
        <w:rPr>
          <w:b/>
          <w:bCs/>
          <w:sz w:val="26"/>
          <w:szCs w:val="26"/>
          <w:u w:val="single"/>
          <w:lang w:val="uk-UA"/>
        </w:rPr>
        <w:t>5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AC48D4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FB57A4">
        <w:rPr>
          <w:sz w:val="26"/>
          <w:szCs w:val="26"/>
          <w:lang w:val="uk-UA"/>
        </w:rPr>
        <w:t>:</w:t>
      </w:r>
      <w:r w:rsidR="00C35D64">
        <w:rPr>
          <w:sz w:val="26"/>
          <w:szCs w:val="26"/>
          <w:lang w:val="uk-UA"/>
        </w:rPr>
        <w:t xml:space="preserve">  </w:t>
      </w:r>
    </w:p>
    <w:tbl>
      <w:tblPr>
        <w:tblW w:w="9656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290"/>
        <w:gridCol w:w="1789"/>
        <w:gridCol w:w="2715"/>
        <w:gridCol w:w="2148"/>
      </w:tblGrid>
      <w:tr w:rsidR="006B1A4E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031C5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031C5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031C5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031C5" w:rsidRDefault="001C4EF1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D031C5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D031C5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A97A72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Жук Денис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A97A72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02.03.1994р.н.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A97A72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D031C5" w:rsidRDefault="00FD7273" w:rsidP="00CF3115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A97A72" w:rsidRPr="00D031C5">
              <w:rPr>
                <w:sz w:val="22"/>
                <w:szCs w:val="22"/>
                <w:lang w:val="uk-UA"/>
              </w:rPr>
              <w:t>11.04</w:t>
            </w:r>
            <w:r w:rsidR="008D6F7C" w:rsidRPr="00D031C5">
              <w:rPr>
                <w:sz w:val="22"/>
                <w:szCs w:val="22"/>
                <w:lang w:val="uk-UA"/>
              </w:rPr>
              <w:t>.</w:t>
            </w:r>
            <w:r w:rsidRPr="00D031C5">
              <w:rPr>
                <w:sz w:val="22"/>
                <w:szCs w:val="22"/>
                <w:lang w:val="uk-UA"/>
              </w:rPr>
              <w:t>202</w:t>
            </w:r>
            <w:r w:rsidR="0022008E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>р.</w:t>
            </w:r>
          </w:p>
          <w:p w:rsidR="00FD7273" w:rsidRPr="00D031C5" w:rsidRDefault="00FD7273" w:rsidP="00CF311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D031C5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D031C5" w:rsidRDefault="00C6154D" w:rsidP="00D83D70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Кочерга Віктор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D031C5" w:rsidRDefault="00C6154D" w:rsidP="004019DF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11.06.1990р.н.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D031C5" w:rsidRDefault="00A260EB" w:rsidP="00A260EB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D031C5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C6154D" w:rsidRPr="00D031C5">
              <w:rPr>
                <w:sz w:val="22"/>
                <w:szCs w:val="22"/>
                <w:lang w:val="uk-UA"/>
              </w:rPr>
              <w:t>26.04</w:t>
            </w:r>
            <w:r w:rsidR="005D69F4" w:rsidRPr="00D031C5">
              <w:rPr>
                <w:sz w:val="22"/>
                <w:szCs w:val="22"/>
                <w:lang w:val="uk-UA"/>
              </w:rPr>
              <w:t>.20</w:t>
            </w:r>
            <w:r w:rsidR="008D6F7C" w:rsidRPr="00D031C5">
              <w:rPr>
                <w:sz w:val="22"/>
                <w:szCs w:val="22"/>
                <w:lang w:val="uk-UA"/>
              </w:rPr>
              <w:t>2</w:t>
            </w:r>
            <w:r w:rsidR="0022008E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>р.</w:t>
            </w:r>
          </w:p>
          <w:p w:rsidR="004019DF" w:rsidRPr="00D031C5" w:rsidRDefault="004019DF" w:rsidP="004019DF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A260EB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Гордієнко Юрій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A260EB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21.01.1988р.н.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A260EB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D031C5" w:rsidRDefault="00FD7273" w:rsidP="00CF311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A260EB" w:rsidRPr="00D031C5">
              <w:rPr>
                <w:sz w:val="22"/>
                <w:szCs w:val="22"/>
                <w:lang w:val="uk-UA"/>
              </w:rPr>
              <w:t>18</w:t>
            </w:r>
            <w:r w:rsidRPr="00D031C5">
              <w:rPr>
                <w:sz w:val="22"/>
                <w:szCs w:val="22"/>
                <w:lang w:val="uk-UA"/>
              </w:rPr>
              <w:t>.</w:t>
            </w:r>
            <w:r w:rsidR="0022008E" w:rsidRPr="00D031C5">
              <w:rPr>
                <w:sz w:val="22"/>
                <w:szCs w:val="22"/>
                <w:lang w:val="uk-UA"/>
              </w:rPr>
              <w:t>0</w:t>
            </w:r>
            <w:r w:rsidR="00A260EB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>.20</w:t>
            </w:r>
            <w:r w:rsidR="00156438" w:rsidRPr="00D031C5">
              <w:rPr>
                <w:sz w:val="22"/>
                <w:szCs w:val="22"/>
                <w:lang w:val="uk-UA"/>
              </w:rPr>
              <w:t>2</w:t>
            </w:r>
            <w:r w:rsidR="0022008E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D031C5" w:rsidRDefault="00FD7273" w:rsidP="00CF311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D031C5" w:rsidTr="00AE752B">
        <w:trPr>
          <w:trHeight w:val="800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A260EB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Вертюченко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Василь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A260EB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17.09.</w:t>
            </w:r>
            <w:r w:rsidR="0020171C" w:rsidRPr="00D031C5">
              <w:rPr>
                <w:sz w:val="22"/>
                <w:szCs w:val="22"/>
                <w:lang w:val="uk-UA"/>
              </w:rPr>
              <w:t>1982р.н.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20171C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D031C5" w:rsidRDefault="00FD7273" w:rsidP="00CF311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20171C" w:rsidRPr="00D031C5">
              <w:rPr>
                <w:sz w:val="22"/>
                <w:szCs w:val="22"/>
                <w:lang w:val="uk-UA"/>
              </w:rPr>
              <w:t>2</w:t>
            </w:r>
            <w:r w:rsidR="0022008E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</w:t>
            </w:r>
            <w:r w:rsidR="0022008E" w:rsidRPr="00D031C5">
              <w:rPr>
                <w:sz w:val="22"/>
                <w:szCs w:val="22"/>
                <w:lang w:val="uk-UA"/>
              </w:rPr>
              <w:t>0</w:t>
            </w:r>
            <w:r w:rsidR="0020171C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>.20</w:t>
            </w:r>
            <w:r w:rsidR="00436C5D" w:rsidRPr="00D031C5">
              <w:rPr>
                <w:sz w:val="22"/>
                <w:szCs w:val="22"/>
                <w:lang w:val="uk-UA"/>
              </w:rPr>
              <w:t>2</w:t>
            </w:r>
            <w:r w:rsidR="0022008E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D031C5" w:rsidRDefault="00FD7273" w:rsidP="00CF311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20171C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Хланта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Віталій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20171C" w:rsidP="00FD727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09.03.1986р.н.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D031C5" w:rsidRDefault="0020171C" w:rsidP="00FD727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D031C5" w:rsidRDefault="00FD7273" w:rsidP="00FD727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20171C" w:rsidRPr="00D031C5">
              <w:rPr>
                <w:sz w:val="22"/>
                <w:szCs w:val="22"/>
                <w:lang w:val="uk-UA"/>
              </w:rPr>
              <w:t>13</w:t>
            </w:r>
            <w:r w:rsidRPr="00D031C5">
              <w:rPr>
                <w:sz w:val="22"/>
                <w:szCs w:val="22"/>
                <w:lang w:val="uk-UA"/>
              </w:rPr>
              <w:t>.</w:t>
            </w:r>
            <w:r w:rsidR="0022008E" w:rsidRPr="00D031C5">
              <w:rPr>
                <w:sz w:val="22"/>
                <w:szCs w:val="22"/>
                <w:lang w:val="uk-UA"/>
              </w:rPr>
              <w:t>0</w:t>
            </w:r>
            <w:r w:rsidR="0020171C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>.20</w:t>
            </w:r>
            <w:r w:rsidR="00436C5D" w:rsidRPr="00D031C5">
              <w:rPr>
                <w:sz w:val="22"/>
                <w:szCs w:val="22"/>
                <w:lang w:val="uk-UA"/>
              </w:rPr>
              <w:t>2</w:t>
            </w:r>
            <w:r w:rsidR="0022008E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D031C5" w:rsidRDefault="00FD7273" w:rsidP="00FD727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D031C5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D031C5" w:rsidRDefault="0020171C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Кузьменко Володимир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D031C5" w:rsidRDefault="0020171C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19.10.1989р.н.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D031C5" w:rsidRDefault="0020171C" w:rsidP="00CF3115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D031C5" w:rsidRDefault="0054775D" w:rsidP="00CF311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20171C" w:rsidRPr="00D031C5">
              <w:rPr>
                <w:sz w:val="22"/>
                <w:szCs w:val="22"/>
                <w:lang w:val="uk-UA"/>
              </w:rPr>
              <w:t>10</w:t>
            </w:r>
            <w:r w:rsidR="00436C5D" w:rsidRPr="00D031C5">
              <w:rPr>
                <w:sz w:val="22"/>
                <w:szCs w:val="22"/>
                <w:lang w:val="uk-UA"/>
              </w:rPr>
              <w:t>.</w:t>
            </w:r>
            <w:r w:rsidR="0022008E" w:rsidRPr="00D031C5">
              <w:rPr>
                <w:sz w:val="22"/>
                <w:szCs w:val="22"/>
                <w:lang w:val="uk-UA"/>
              </w:rPr>
              <w:t>0</w:t>
            </w:r>
            <w:r w:rsidR="0020171C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22008E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D031C5" w:rsidRDefault="0054775D" w:rsidP="00CF311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D59E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Гречановський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Ігор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22.10.1983р.н.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8A1F01" w:rsidRPr="00D031C5">
              <w:rPr>
                <w:sz w:val="22"/>
                <w:szCs w:val="22"/>
                <w:lang w:val="uk-UA"/>
              </w:rPr>
              <w:t>08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8A1F01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8A1F01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D59E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Канигін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Роман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Веннадійович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03.12.1983р.н.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8A1F01" w:rsidRPr="00D031C5">
              <w:rPr>
                <w:sz w:val="22"/>
                <w:szCs w:val="22"/>
                <w:lang w:val="uk-UA"/>
              </w:rPr>
              <w:t>22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8A1F01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8A1F01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D59E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Кошляк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Євген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27.01.1987р.н.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8A1F01" w:rsidRPr="00D031C5">
              <w:rPr>
                <w:sz w:val="22"/>
                <w:szCs w:val="22"/>
                <w:lang w:val="uk-UA"/>
              </w:rPr>
              <w:t>13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8A1F01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8A1F01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D59E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Костюк Володимир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8A1F01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19.03.1981р.н.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7D79F5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вул. Пулюя</w:t>
            </w:r>
            <w:r w:rsidR="00F657B7" w:rsidRPr="00D031C5">
              <w:rPr>
                <w:sz w:val="22"/>
                <w:szCs w:val="22"/>
                <w:lang w:val="uk-UA"/>
              </w:rPr>
              <w:t>,</w:t>
            </w:r>
            <w:r w:rsidRPr="00D031C5">
              <w:rPr>
                <w:sz w:val="22"/>
                <w:szCs w:val="22"/>
                <w:lang w:val="uk-UA"/>
              </w:rPr>
              <w:t xml:space="preserve"> 40/18 (13 корпус)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з 01.0</w:t>
            </w:r>
            <w:r w:rsidR="00B0784C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954142" w:rsidRPr="00D031C5">
              <w:rPr>
                <w:sz w:val="22"/>
                <w:szCs w:val="22"/>
                <w:lang w:val="uk-UA"/>
              </w:rPr>
              <w:t>5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D59E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4F1E62" w:rsidP="003D59E3">
            <w:pPr>
              <w:rPr>
                <w:lang w:val="uk-UA"/>
              </w:rPr>
            </w:pPr>
            <w:proofErr w:type="spellStart"/>
            <w:r w:rsidRPr="00D031C5">
              <w:rPr>
                <w:lang w:val="uk-UA"/>
              </w:rPr>
              <w:t>Войчук</w:t>
            </w:r>
            <w:proofErr w:type="spellEnd"/>
            <w:r w:rsidRPr="00D031C5">
              <w:rPr>
                <w:lang w:val="uk-UA"/>
              </w:rPr>
              <w:t xml:space="preserve"> Богдан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4F1E62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22.10.1972р.н.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D59E3" w:rsidRPr="00D031C5" w:rsidRDefault="00D031C5" w:rsidP="003D59E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4F1E62" w:rsidRPr="00D031C5">
              <w:rPr>
                <w:sz w:val="22"/>
                <w:szCs w:val="22"/>
                <w:lang w:val="uk-UA"/>
              </w:rPr>
              <w:t>ул.</w:t>
            </w:r>
            <w:r w:rsidR="006130BE" w:rsidRPr="00D031C5">
              <w:rPr>
                <w:sz w:val="22"/>
                <w:szCs w:val="22"/>
                <w:lang w:val="uk-UA"/>
              </w:rPr>
              <w:t xml:space="preserve"> </w:t>
            </w:r>
            <w:r w:rsidR="004F1E62" w:rsidRPr="00D031C5">
              <w:rPr>
                <w:sz w:val="22"/>
                <w:szCs w:val="22"/>
                <w:lang w:val="uk-UA"/>
              </w:rPr>
              <w:t xml:space="preserve">Героїв </w:t>
            </w:r>
            <w:proofErr w:type="spellStart"/>
            <w:r w:rsidR="004F1E62" w:rsidRPr="00D031C5">
              <w:rPr>
                <w:sz w:val="22"/>
                <w:szCs w:val="22"/>
                <w:lang w:val="uk-UA"/>
              </w:rPr>
              <w:t>Бахмута</w:t>
            </w:r>
            <w:proofErr w:type="spellEnd"/>
            <w:r w:rsidR="004F1E62" w:rsidRPr="00D031C5">
              <w:rPr>
                <w:sz w:val="22"/>
                <w:szCs w:val="22"/>
                <w:lang w:val="uk-UA"/>
              </w:rPr>
              <w:t xml:space="preserve">, 39, </w:t>
            </w:r>
            <w:proofErr w:type="spellStart"/>
            <w:r w:rsidR="004F1E62" w:rsidRPr="00D031C5">
              <w:rPr>
                <w:sz w:val="22"/>
                <w:szCs w:val="22"/>
                <w:lang w:val="uk-UA"/>
              </w:rPr>
              <w:t>с.Мамаївці</w:t>
            </w:r>
            <w:proofErr w:type="spellEnd"/>
            <w:r w:rsidR="004F1E62" w:rsidRPr="00D031C5">
              <w:rPr>
                <w:sz w:val="22"/>
                <w:szCs w:val="22"/>
                <w:lang w:val="uk-UA"/>
              </w:rPr>
              <w:t>, Кіцманський р-н, Чернівецька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з 01.01.202</w:t>
            </w:r>
            <w:r w:rsidR="004F1E62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3D59E3" w:rsidRPr="00D031C5" w:rsidRDefault="003D59E3" w:rsidP="003D59E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45274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320DB" w:rsidP="00F45274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Савіцький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Сергій Антонович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320DB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23.10.1974р.н.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D031C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F320DB" w:rsidRPr="00D031C5">
              <w:rPr>
                <w:sz w:val="22"/>
                <w:szCs w:val="22"/>
                <w:lang w:val="uk-UA"/>
              </w:rPr>
              <w:t>ул.</w:t>
            </w:r>
            <w:r w:rsidR="006130BE" w:rsidRPr="00D031C5">
              <w:rPr>
                <w:sz w:val="22"/>
                <w:szCs w:val="22"/>
                <w:lang w:val="uk-UA"/>
              </w:rPr>
              <w:t xml:space="preserve"> </w:t>
            </w:r>
            <w:r w:rsidR="00F320DB" w:rsidRPr="00D031C5">
              <w:rPr>
                <w:sz w:val="22"/>
                <w:szCs w:val="22"/>
                <w:lang w:val="uk-UA"/>
              </w:rPr>
              <w:t xml:space="preserve">Шпитальна, 21, кв.32, </w:t>
            </w:r>
            <w:proofErr w:type="spellStart"/>
            <w:r w:rsidR="00F320DB" w:rsidRPr="00D031C5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235800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235800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F320DB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45274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320DB" w:rsidP="00F45274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Росінський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Микола Андрійович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320DB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17.12.1982р.н.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D031C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6130BE" w:rsidRPr="00D031C5">
              <w:rPr>
                <w:sz w:val="22"/>
                <w:szCs w:val="22"/>
                <w:lang w:val="uk-UA"/>
              </w:rPr>
              <w:t xml:space="preserve">ул. Космонавтів, 2, </w:t>
            </w:r>
            <w:proofErr w:type="spellStart"/>
            <w:r w:rsidR="006130BE" w:rsidRPr="00D031C5">
              <w:rPr>
                <w:sz w:val="22"/>
                <w:szCs w:val="22"/>
                <w:lang w:val="uk-UA"/>
              </w:rPr>
              <w:t>м.Миколаїв</w:t>
            </w:r>
            <w:proofErr w:type="spellEnd"/>
            <w:r w:rsidR="006130BE" w:rsidRPr="00D031C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235800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235800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 xml:space="preserve">.2022р. </w:t>
            </w:r>
          </w:p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45274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235800" w:rsidP="00F45274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Невенгльовський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Володимир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235800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22.07.1983р.н.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D031C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235800" w:rsidRPr="00D031C5">
              <w:rPr>
                <w:sz w:val="22"/>
                <w:szCs w:val="22"/>
                <w:lang w:val="uk-UA"/>
              </w:rPr>
              <w:t xml:space="preserve">ул. Коперника, 37б/33, </w:t>
            </w:r>
            <w:proofErr w:type="spellStart"/>
            <w:r w:rsidR="00235800" w:rsidRPr="00D031C5">
              <w:rPr>
                <w:sz w:val="22"/>
                <w:szCs w:val="22"/>
                <w:lang w:val="uk-UA"/>
              </w:rPr>
              <w:t>м.Самбір</w:t>
            </w:r>
            <w:proofErr w:type="spellEnd"/>
            <w:r w:rsidR="00235800" w:rsidRPr="00D031C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235800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235800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 xml:space="preserve">.2022р. </w:t>
            </w:r>
          </w:p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45274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235800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Пєвцов Микола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235800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27.01.1987р.н.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D031C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235800" w:rsidRPr="00D031C5">
              <w:rPr>
                <w:sz w:val="22"/>
                <w:szCs w:val="22"/>
                <w:lang w:val="uk-UA"/>
              </w:rPr>
              <w:t xml:space="preserve">ул. Авіації, 10/68, </w:t>
            </w:r>
            <w:proofErr w:type="spellStart"/>
            <w:r w:rsidR="00235800" w:rsidRPr="00D031C5">
              <w:rPr>
                <w:sz w:val="22"/>
                <w:szCs w:val="22"/>
                <w:lang w:val="uk-UA"/>
              </w:rPr>
              <w:t>м.Новий</w:t>
            </w:r>
            <w:proofErr w:type="spellEnd"/>
            <w:r w:rsidR="00235800" w:rsidRPr="00D031C5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235800" w:rsidRPr="00D031C5">
              <w:rPr>
                <w:sz w:val="22"/>
                <w:szCs w:val="22"/>
                <w:lang w:val="uk-UA"/>
              </w:rPr>
              <w:t>Калинів</w:t>
            </w:r>
            <w:proofErr w:type="spellEnd"/>
            <w:r w:rsidR="00235800" w:rsidRPr="00D031C5">
              <w:rPr>
                <w:sz w:val="22"/>
                <w:szCs w:val="22"/>
                <w:lang w:val="uk-UA"/>
              </w:rPr>
              <w:t>, Самбірський р-н,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235800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235800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 xml:space="preserve">.2022р. </w:t>
            </w:r>
          </w:p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45274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235800" w:rsidP="00F45274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Піхо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Микола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235800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25.07.1990р.н.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D031C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235800" w:rsidRPr="00D031C5">
              <w:rPr>
                <w:sz w:val="22"/>
                <w:szCs w:val="22"/>
                <w:lang w:val="uk-UA"/>
              </w:rPr>
              <w:t xml:space="preserve">ул. Тиха, </w:t>
            </w:r>
            <w:proofErr w:type="spellStart"/>
            <w:r w:rsidR="00235800" w:rsidRPr="00D031C5">
              <w:rPr>
                <w:sz w:val="22"/>
                <w:szCs w:val="22"/>
                <w:lang w:val="uk-UA"/>
              </w:rPr>
              <w:t>с.Бісковичі</w:t>
            </w:r>
            <w:proofErr w:type="spellEnd"/>
            <w:r w:rsidR="00235800" w:rsidRPr="00D031C5">
              <w:rPr>
                <w:sz w:val="22"/>
                <w:szCs w:val="22"/>
                <w:lang w:val="uk-UA"/>
              </w:rPr>
              <w:t>, Самбірський р-н,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235800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235800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 xml:space="preserve">.2022р. </w:t>
            </w:r>
          </w:p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45274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235800" w:rsidP="00F45274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Черчович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Руслан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8C56E8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05.04.1997р.н.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D031C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8C56E8" w:rsidRPr="00D031C5">
              <w:rPr>
                <w:sz w:val="22"/>
                <w:szCs w:val="22"/>
                <w:lang w:val="uk-UA"/>
              </w:rPr>
              <w:t>ул. Грушевського</w:t>
            </w:r>
            <w:r w:rsidR="00AF1455" w:rsidRPr="00D031C5">
              <w:rPr>
                <w:sz w:val="22"/>
                <w:szCs w:val="22"/>
                <w:lang w:val="uk-UA"/>
              </w:rPr>
              <w:t xml:space="preserve">, 2а/27, </w:t>
            </w:r>
            <w:proofErr w:type="spellStart"/>
            <w:r w:rsidR="00AF1455" w:rsidRPr="00D031C5">
              <w:rPr>
                <w:sz w:val="22"/>
                <w:szCs w:val="22"/>
                <w:lang w:val="uk-UA"/>
              </w:rPr>
              <w:t>м.Самбір</w:t>
            </w:r>
            <w:proofErr w:type="spellEnd"/>
            <w:r w:rsidR="00AF1455" w:rsidRPr="00D031C5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AF1455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AF1455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 xml:space="preserve">.2022р. </w:t>
            </w:r>
          </w:p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45274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AF145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Михайлов Василь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AF145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22.09.1985р.н.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45274" w:rsidRPr="00D031C5" w:rsidRDefault="00D031C5" w:rsidP="00F45274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AF1455" w:rsidRPr="00D031C5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AF1455" w:rsidRPr="00D031C5">
              <w:rPr>
                <w:sz w:val="22"/>
                <w:szCs w:val="22"/>
                <w:lang w:val="uk-UA"/>
              </w:rPr>
              <w:t>Зарицьких</w:t>
            </w:r>
            <w:proofErr w:type="spellEnd"/>
            <w:r w:rsidR="00AF1455" w:rsidRPr="00D031C5">
              <w:rPr>
                <w:sz w:val="22"/>
                <w:szCs w:val="22"/>
                <w:lang w:val="uk-UA"/>
              </w:rPr>
              <w:t xml:space="preserve">, 33/7, </w:t>
            </w:r>
            <w:proofErr w:type="spellStart"/>
            <w:r w:rsidR="00AF1455" w:rsidRPr="00D031C5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AF1455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AF1455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 xml:space="preserve">.2022р. </w:t>
            </w:r>
          </w:p>
          <w:p w:rsidR="00F45274" w:rsidRPr="00D031C5" w:rsidRDefault="00F45274" w:rsidP="00F45274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Гнатишак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Василь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10.03.1994р.н.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AF1455" w:rsidRPr="00D031C5">
              <w:rPr>
                <w:sz w:val="22"/>
                <w:szCs w:val="22"/>
                <w:lang w:val="uk-UA"/>
              </w:rPr>
              <w:t xml:space="preserve">ул. Довга, 25, </w:t>
            </w:r>
            <w:proofErr w:type="spellStart"/>
            <w:r w:rsidR="00AF1455" w:rsidRPr="00D031C5">
              <w:rPr>
                <w:sz w:val="22"/>
                <w:szCs w:val="22"/>
                <w:lang w:val="uk-UA"/>
              </w:rPr>
              <w:t>с.Бабина</w:t>
            </w:r>
            <w:proofErr w:type="spellEnd"/>
            <w:r w:rsidR="00AF1455" w:rsidRPr="00D031C5">
              <w:rPr>
                <w:sz w:val="22"/>
                <w:szCs w:val="22"/>
                <w:lang w:val="uk-UA"/>
              </w:rPr>
              <w:t>, Самбірський р-н,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AF1455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AF1455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AF1455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Скрицький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Ігор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21.07.1979р.н.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Вул. Сагайдачного, 51/12,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м.Стебник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>, Дрогобицький р-н,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AF1455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AF1455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AF1455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Знак Тарас Любомирович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24.02.1974р.н.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AF1455" w:rsidRPr="00D031C5">
              <w:rPr>
                <w:sz w:val="22"/>
                <w:szCs w:val="22"/>
                <w:lang w:val="uk-UA"/>
              </w:rPr>
              <w:t xml:space="preserve">ул. Козацька, 16, </w:t>
            </w:r>
            <w:proofErr w:type="spellStart"/>
            <w:r w:rsidR="00AF1455" w:rsidRPr="00D031C5">
              <w:rPr>
                <w:sz w:val="22"/>
                <w:szCs w:val="22"/>
                <w:lang w:val="uk-UA"/>
              </w:rPr>
              <w:t>с.Підгірне</w:t>
            </w:r>
            <w:proofErr w:type="spellEnd"/>
            <w:r w:rsidR="00AF1455" w:rsidRPr="00D031C5">
              <w:rPr>
                <w:sz w:val="22"/>
                <w:szCs w:val="22"/>
                <w:lang w:val="uk-UA"/>
              </w:rPr>
              <w:t>, Львівський р-н,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AF1455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AF1455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AF1455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Юркевич Олександр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20.10.1984р.н.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AF1455" w:rsidRPr="00D031C5">
              <w:rPr>
                <w:sz w:val="22"/>
                <w:szCs w:val="22"/>
                <w:lang w:val="uk-UA"/>
              </w:rPr>
              <w:t xml:space="preserve">ул. Миру, 41, </w:t>
            </w:r>
            <w:proofErr w:type="spellStart"/>
            <w:r w:rsidR="00AF1455" w:rsidRPr="00D031C5">
              <w:rPr>
                <w:sz w:val="22"/>
                <w:szCs w:val="22"/>
                <w:lang w:val="uk-UA"/>
              </w:rPr>
              <w:t>с.Гостинне</w:t>
            </w:r>
            <w:proofErr w:type="spellEnd"/>
            <w:r w:rsidR="00AF1455" w:rsidRPr="00D031C5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AF1455" w:rsidRPr="00D031C5">
              <w:rPr>
                <w:sz w:val="22"/>
                <w:szCs w:val="22"/>
                <w:lang w:val="uk-UA"/>
              </w:rPr>
              <w:t>Немирівський</w:t>
            </w:r>
            <w:proofErr w:type="spellEnd"/>
            <w:r w:rsidR="00AF1455" w:rsidRPr="00D031C5">
              <w:rPr>
                <w:sz w:val="22"/>
                <w:szCs w:val="22"/>
                <w:lang w:val="uk-UA"/>
              </w:rPr>
              <w:t xml:space="preserve"> р-н, Вінницька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AF1455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AF1455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AF1455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Мамедов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Габіл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Різван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огли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F145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03.11.1972р.н.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4E6893" w:rsidRPr="00D031C5">
              <w:rPr>
                <w:sz w:val="22"/>
                <w:szCs w:val="22"/>
                <w:lang w:val="uk-UA"/>
              </w:rPr>
              <w:t xml:space="preserve">ул. Польова, 8, </w:t>
            </w:r>
            <w:proofErr w:type="spellStart"/>
            <w:r w:rsidR="004E6893" w:rsidRPr="00D031C5">
              <w:rPr>
                <w:sz w:val="22"/>
                <w:szCs w:val="22"/>
                <w:lang w:val="uk-UA"/>
              </w:rPr>
              <w:t>с.Росільна</w:t>
            </w:r>
            <w:proofErr w:type="spellEnd"/>
            <w:r w:rsidR="004E6893" w:rsidRPr="00D031C5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4E6893" w:rsidRPr="00D031C5">
              <w:rPr>
                <w:sz w:val="22"/>
                <w:szCs w:val="22"/>
                <w:lang w:val="uk-UA"/>
              </w:rPr>
              <w:t>Богородчанський</w:t>
            </w:r>
            <w:proofErr w:type="spellEnd"/>
            <w:r w:rsidR="004E6893" w:rsidRPr="00D031C5">
              <w:rPr>
                <w:sz w:val="22"/>
                <w:szCs w:val="22"/>
                <w:lang w:val="uk-UA"/>
              </w:rPr>
              <w:t xml:space="preserve"> р-н, Івано-Франківська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4E6893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4E6893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4E6893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4E6893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Уліганець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Юрій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4E689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25.02.1968р.н.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4E6893" w:rsidRPr="00D031C5">
              <w:rPr>
                <w:sz w:val="22"/>
                <w:szCs w:val="22"/>
                <w:lang w:val="uk-UA"/>
              </w:rPr>
              <w:t xml:space="preserve">ул. Одеська, 45/16, </w:t>
            </w:r>
            <w:proofErr w:type="spellStart"/>
            <w:r w:rsidR="004E6893" w:rsidRPr="00D031C5">
              <w:rPr>
                <w:sz w:val="22"/>
                <w:szCs w:val="22"/>
                <w:lang w:val="uk-UA"/>
              </w:rPr>
              <w:t>м.Мукачево</w:t>
            </w:r>
            <w:proofErr w:type="spellEnd"/>
            <w:r w:rsidR="004E6893" w:rsidRPr="00D031C5">
              <w:rPr>
                <w:sz w:val="22"/>
                <w:szCs w:val="22"/>
                <w:lang w:val="uk-UA"/>
              </w:rPr>
              <w:t>, Закарпатська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4E6893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4E6893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4E6893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4E689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Коломієць Дмитро Данилович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4E689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08.04.1976р.н.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4E6893" w:rsidRPr="00D031C5">
              <w:rPr>
                <w:sz w:val="22"/>
                <w:szCs w:val="22"/>
                <w:lang w:val="uk-UA"/>
              </w:rPr>
              <w:t xml:space="preserve">ул. Будівельників, 8/63, </w:t>
            </w:r>
            <w:proofErr w:type="spellStart"/>
            <w:r w:rsidR="004E6893" w:rsidRPr="00D031C5">
              <w:rPr>
                <w:sz w:val="22"/>
                <w:szCs w:val="22"/>
                <w:lang w:val="uk-UA"/>
              </w:rPr>
              <w:t>м.Херсон</w:t>
            </w:r>
            <w:proofErr w:type="spellEnd"/>
            <w:r w:rsidR="004E6893" w:rsidRPr="00D031C5">
              <w:rPr>
                <w:sz w:val="22"/>
                <w:szCs w:val="22"/>
                <w:lang w:val="uk-UA"/>
              </w:rPr>
              <w:t>, Херсонська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4E6893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4E6893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4E6893" w:rsidRPr="00D031C5"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4E6893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Курганов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Роман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4E689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08.11.1980р.н.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4E6893" w:rsidRPr="00D031C5">
              <w:rPr>
                <w:sz w:val="22"/>
                <w:szCs w:val="22"/>
                <w:lang w:val="uk-UA"/>
              </w:rPr>
              <w:t xml:space="preserve">ул. Меліораторів, 5, </w:t>
            </w:r>
            <w:proofErr w:type="spellStart"/>
            <w:r w:rsidR="004E6893" w:rsidRPr="00D031C5">
              <w:rPr>
                <w:sz w:val="22"/>
                <w:szCs w:val="22"/>
                <w:lang w:val="uk-UA"/>
              </w:rPr>
              <w:t>смт.Клесів</w:t>
            </w:r>
            <w:proofErr w:type="spellEnd"/>
            <w:r w:rsidR="00B9459B" w:rsidRPr="00D031C5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B9459B" w:rsidRPr="00D031C5">
              <w:rPr>
                <w:sz w:val="22"/>
                <w:szCs w:val="22"/>
                <w:lang w:val="uk-UA"/>
              </w:rPr>
              <w:t>Сарненський</w:t>
            </w:r>
            <w:proofErr w:type="spellEnd"/>
            <w:r w:rsidR="00B9459B" w:rsidRPr="00D031C5">
              <w:rPr>
                <w:sz w:val="22"/>
                <w:szCs w:val="22"/>
                <w:lang w:val="uk-UA"/>
              </w:rPr>
              <w:t xml:space="preserve"> район, Рівненська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з 01.0</w:t>
            </w:r>
            <w:r w:rsidR="00DC6885" w:rsidRPr="00D031C5">
              <w:rPr>
                <w:sz w:val="22"/>
                <w:szCs w:val="22"/>
                <w:lang w:val="uk-UA"/>
              </w:rPr>
              <w:t>6</w:t>
            </w:r>
            <w:r w:rsidRPr="00D031C5">
              <w:rPr>
                <w:sz w:val="22"/>
                <w:szCs w:val="22"/>
                <w:lang w:val="uk-UA"/>
              </w:rPr>
              <w:t>.202</w:t>
            </w:r>
            <w:r w:rsidR="00DC6885" w:rsidRPr="00D031C5">
              <w:rPr>
                <w:sz w:val="22"/>
                <w:szCs w:val="22"/>
                <w:lang w:val="uk-UA"/>
              </w:rPr>
              <w:t>3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58195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Ярду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Емре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58195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29.08.1980р-н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58195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Громадянин Турецької Республіки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з 01.01.20</w:t>
            </w:r>
            <w:r w:rsidR="00581953" w:rsidRPr="00D031C5">
              <w:rPr>
                <w:sz w:val="22"/>
                <w:szCs w:val="22"/>
                <w:lang w:val="uk-UA"/>
              </w:rPr>
              <w:t>18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58195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Левчук Ігор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58195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21.04.1980р.н.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58195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Громадянин Республіки Білорусь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з 01.01.20</w:t>
            </w:r>
            <w:r w:rsidR="00581953" w:rsidRPr="00D031C5">
              <w:rPr>
                <w:sz w:val="22"/>
                <w:szCs w:val="22"/>
                <w:lang w:val="uk-UA"/>
              </w:rPr>
              <w:t>18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58195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Акімова Аліна Сергіївна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F3B4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23.02.1986р.н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F3B4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DF3B45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DF3B45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</w:t>
            </w:r>
            <w:r w:rsidR="00DF3B45" w:rsidRPr="00D031C5">
              <w:rPr>
                <w:sz w:val="22"/>
                <w:szCs w:val="22"/>
                <w:lang w:val="uk-UA"/>
              </w:rPr>
              <w:t>18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F3B4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Степаненко Галини Іванівни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F3B4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11.08.1956р.н.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п</w:t>
            </w:r>
            <w:r w:rsidR="00DF3B45" w:rsidRPr="00D031C5">
              <w:rPr>
                <w:sz w:val="22"/>
                <w:szCs w:val="22"/>
                <w:lang w:val="uk-UA"/>
              </w:rPr>
              <w:t xml:space="preserve">роїзд </w:t>
            </w:r>
            <w:proofErr w:type="spellStart"/>
            <w:r w:rsidR="00DF3B45" w:rsidRPr="00D031C5">
              <w:rPr>
                <w:sz w:val="22"/>
                <w:szCs w:val="22"/>
                <w:lang w:val="uk-UA"/>
              </w:rPr>
              <w:t>Малолінійний</w:t>
            </w:r>
            <w:proofErr w:type="spellEnd"/>
            <w:r w:rsidR="00DF3B45" w:rsidRPr="00D031C5">
              <w:rPr>
                <w:sz w:val="22"/>
                <w:szCs w:val="22"/>
                <w:lang w:val="uk-UA"/>
              </w:rPr>
              <w:t xml:space="preserve">, 12а, </w:t>
            </w:r>
            <w:proofErr w:type="spellStart"/>
            <w:r w:rsidR="00DF3B45" w:rsidRPr="00D031C5">
              <w:rPr>
                <w:sz w:val="22"/>
                <w:szCs w:val="22"/>
                <w:lang w:val="uk-UA"/>
              </w:rPr>
              <w:t>м.Євпаторія</w:t>
            </w:r>
            <w:proofErr w:type="spellEnd"/>
            <w:r w:rsidR="00DF3B45" w:rsidRPr="00D031C5">
              <w:rPr>
                <w:sz w:val="22"/>
                <w:szCs w:val="22"/>
                <w:lang w:val="uk-UA"/>
              </w:rPr>
              <w:t>, АР Крим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DF3B45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DF3B45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</w:t>
            </w:r>
            <w:r w:rsidR="00DF3B45" w:rsidRPr="00D031C5">
              <w:rPr>
                <w:sz w:val="22"/>
                <w:szCs w:val="22"/>
                <w:lang w:val="uk-UA"/>
              </w:rPr>
              <w:t>18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9D37D7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Хорошунов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Андрій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9D37D7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29.04.1982р.н.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9D37D7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9D37D7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01</w:t>
            </w:r>
            <w:r w:rsidR="00B17613" w:rsidRPr="00D031C5">
              <w:rPr>
                <w:sz w:val="22"/>
                <w:szCs w:val="22"/>
                <w:lang w:val="uk-UA"/>
              </w:rPr>
              <w:t>.</w:t>
            </w:r>
            <w:r w:rsidRPr="00D031C5">
              <w:rPr>
                <w:sz w:val="22"/>
                <w:szCs w:val="22"/>
                <w:lang w:val="uk-UA"/>
              </w:rPr>
              <w:t>11</w:t>
            </w:r>
            <w:r w:rsidR="00B17613" w:rsidRPr="00D031C5">
              <w:rPr>
                <w:sz w:val="22"/>
                <w:szCs w:val="22"/>
                <w:lang w:val="uk-UA"/>
              </w:rPr>
              <w:t>.202</w:t>
            </w:r>
            <w:r w:rsidRPr="00D031C5">
              <w:rPr>
                <w:sz w:val="22"/>
                <w:szCs w:val="22"/>
                <w:lang w:val="uk-UA"/>
              </w:rPr>
              <w:t>4</w:t>
            </w:r>
            <w:r w:rsidR="00B17613"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800B23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Хоружий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 Віталій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800B2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089.05.1979р.н.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в</w:t>
            </w:r>
            <w:r w:rsidR="00800B23" w:rsidRPr="00D031C5">
              <w:rPr>
                <w:sz w:val="22"/>
                <w:szCs w:val="22"/>
                <w:lang w:val="uk-UA"/>
              </w:rPr>
              <w:t>ул.Дністерська</w:t>
            </w:r>
            <w:proofErr w:type="spellEnd"/>
            <w:r w:rsidR="00800B23" w:rsidRPr="00D031C5">
              <w:rPr>
                <w:sz w:val="22"/>
                <w:szCs w:val="22"/>
                <w:lang w:val="uk-UA"/>
              </w:rPr>
              <w:t xml:space="preserve">, 9/28, </w:t>
            </w:r>
            <w:proofErr w:type="spellStart"/>
            <w:r w:rsidR="00800B23" w:rsidRPr="00D031C5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</w:t>
            </w:r>
            <w:r w:rsidR="00800B23" w:rsidRPr="00D031C5">
              <w:rPr>
                <w:sz w:val="22"/>
                <w:szCs w:val="22"/>
                <w:lang w:val="uk-UA"/>
              </w:rPr>
              <w:t>01</w:t>
            </w:r>
            <w:r w:rsidRPr="00D031C5">
              <w:rPr>
                <w:sz w:val="22"/>
                <w:szCs w:val="22"/>
                <w:lang w:val="uk-UA"/>
              </w:rPr>
              <w:t>.0</w:t>
            </w:r>
            <w:r w:rsidR="00800B23" w:rsidRPr="00D031C5">
              <w:rPr>
                <w:sz w:val="22"/>
                <w:szCs w:val="22"/>
                <w:lang w:val="uk-UA"/>
              </w:rPr>
              <w:t>1</w:t>
            </w:r>
            <w:r w:rsidRPr="00D031C5">
              <w:rPr>
                <w:sz w:val="22"/>
                <w:szCs w:val="22"/>
                <w:lang w:val="uk-UA"/>
              </w:rPr>
              <w:t>.20</w:t>
            </w:r>
            <w:r w:rsidR="00800B23" w:rsidRPr="00D031C5">
              <w:rPr>
                <w:sz w:val="22"/>
                <w:szCs w:val="22"/>
                <w:lang w:val="uk-UA"/>
              </w:rPr>
              <w:t>14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trHeight w:val="829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800B2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Карпенюк Михайло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800B23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21.11.1995р.н.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800B23" w:rsidRPr="00D031C5">
              <w:rPr>
                <w:sz w:val="22"/>
                <w:szCs w:val="22"/>
                <w:lang w:val="uk-UA"/>
              </w:rPr>
              <w:t xml:space="preserve">ул. Сахарова, 6/6, </w:t>
            </w:r>
            <w:proofErr w:type="spellStart"/>
            <w:r w:rsidR="00800B23" w:rsidRPr="00D031C5">
              <w:rPr>
                <w:sz w:val="22"/>
                <w:szCs w:val="22"/>
                <w:lang w:val="uk-UA"/>
              </w:rPr>
              <w:t>м.Коломия</w:t>
            </w:r>
            <w:proofErr w:type="spellEnd"/>
            <w:r w:rsidR="00800B23" w:rsidRPr="00D031C5">
              <w:rPr>
                <w:sz w:val="22"/>
                <w:szCs w:val="22"/>
                <w:lang w:val="uk-UA"/>
              </w:rPr>
              <w:t>, Коломийського р-н, Івано-Франківської області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17613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90064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Т</w:t>
            </w:r>
            <w:r w:rsidR="00800B23" w:rsidRPr="00D031C5">
              <w:rPr>
                <w:sz w:val="22"/>
                <w:szCs w:val="22"/>
                <w:lang w:val="uk-UA"/>
              </w:rPr>
              <w:t>оменко Дмитро</w:t>
            </w:r>
            <w:r w:rsidRPr="00D031C5">
              <w:rPr>
                <w:sz w:val="22"/>
                <w:szCs w:val="22"/>
                <w:lang w:val="uk-UA"/>
              </w:rPr>
              <w:t xml:space="preserve">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A90064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02.11.1986р.н.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7613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в</w:t>
            </w:r>
            <w:r w:rsidR="00A90064" w:rsidRPr="00D031C5">
              <w:rPr>
                <w:sz w:val="22"/>
                <w:szCs w:val="22"/>
                <w:lang w:val="uk-UA"/>
              </w:rPr>
              <w:t xml:space="preserve">ул. Мартовича, 16, </w:t>
            </w:r>
            <w:proofErr w:type="spellStart"/>
            <w:r w:rsidR="00A90064" w:rsidRPr="00D031C5">
              <w:rPr>
                <w:sz w:val="22"/>
                <w:szCs w:val="22"/>
                <w:lang w:val="uk-UA"/>
              </w:rPr>
              <w:t>с.Кіданч</w:t>
            </w:r>
            <w:proofErr w:type="spellEnd"/>
            <w:r w:rsidR="00A90064" w:rsidRPr="00D031C5">
              <w:rPr>
                <w:sz w:val="22"/>
                <w:szCs w:val="22"/>
                <w:lang w:val="uk-UA"/>
              </w:rPr>
              <w:t>, Коломийського р-н, Івано-Франківської області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B17613" w:rsidRPr="00D031C5" w:rsidRDefault="00B17613" w:rsidP="00B17613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E6F69" w:rsidRPr="00AE6F69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AE6F69" w:rsidRDefault="00983850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7D01C6" w:rsidRDefault="00983850" w:rsidP="00B17613">
            <w:pPr>
              <w:rPr>
                <w:sz w:val="22"/>
                <w:szCs w:val="22"/>
                <w:lang w:val="uk-UA"/>
              </w:rPr>
            </w:pPr>
            <w:r w:rsidRPr="00983850">
              <w:rPr>
                <w:sz w:val="22"/>
                <w:szCs w:val="22"/>
                <w:lang w:val="uk-UA" w:eastAsia="uk-UA"/>
              </w:rPr>
              <w:t>Мельник Іван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7D01C6" w:rsidRDefault="00D031C5" w:rsidP="00B17613">
            <w:pPr>
              <w:rPr>
                <w:sz w:val="22"/>
                <w:szCs w:val="22"/>
                <w:lang w:val="uk-UA"/>
              </w:rPr>
            </w:pPr>
            <w:r w:rsidRPr="007D01C6">
              <w:rPr>
                <w:sz w:val="22"/>
                <w:szCs w:val="22"/>
                <w:lang w:val="uk-UA"/>
              </w:rPr>
              <w:t>03.07.1986р.н.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7D01C6" w:rsidRDefault="00D031C5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7D01C6">
              <w:rPr>
                <w:sz w:val="22"/>
                <w:szCs w:val="22"/>
                <w:lang w:val="uk-UA"/>
              </w:rPr>
              <w:t>м.Львів</w:t>
            </w:r>
            <w:proofErr w:type="spellEnd"/>
            <w:r w:rsidRPr="007D01C6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7D01C6">
              <w:rPr>
                <w:sz w:val="22"/>
                <w:szCs w:val="22"/>
                <w:lang w:val="uk-UA"/>
              </w:rPr>
              <w:t>вул.Чупринки</w:t>
            </w:r>
            <w:proofErr w:type="spellEnd"/>
            <w:r w:rsidRPr="007D01C6">
              <w:rPr>
                <w:sz w:val="22"/>
                <w:szCs w:val="22"/>
                <w:lang w:val="uk-UA"/>
              </w:rPr>
              <w:t>, 22/9а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31C5" w:rsidRPr="007D01C6" w:rsidRDefault="00D031C5" w:rsidP="00D031C5">
            <w:pPr>
              <w:jc w:val="center"/>
              <w:rPr>
                <w:sz w:val="22"/>
                <w:szCs w:val="22"/>
              </w:rPr>
            </w:pPr>
            <w:r w:rsidRPr="007D01C6">
              <w:rPr>
                <w:sz w:val="22"/>
                <w:szCs w:val="22"/>
                <w:lang w:val="uk-UA"/>
              </w:rPr>
              <w:t>з 01</w:t>
            </w:r>
            <w:r w:rsidRPr="007D01C6">
              <w:rPr>
                <w:sz w:val="22"/>
                <w:szCs w:val="22"/>
                <w:lang w:val="uk-UA"/>
              </w:rPr>
              <w:t>.0</w:t>
            </w:r>
            <w:r w:rsidRPr="007D01C6">
              <w:rPr>
                <w:sz w:val="22"/>
                <w:szCs w:val="22"/>
                <w:lang w:val="uk-UA"/>
              </w:rPr>
              <w:t>1</w:t>
            </w:r>
            <w:r w:rsidRPr="007D01C6">
              <w:rPr>
                <w:sz w:val="22"/>
                <w:szCs w:val="22"/>
                <w:lang w:val="uk-UA"/>
              </w:rPr>
              <w:t>.202</w:t>
            </w:r>
            <w:r w:rsidRPr="007D01C6">
              <w:rPr>
                <w:sz w:val="22"/>
                <w:szCs w:val="22"/>
                <w:lang w:val="uk-UA"/>
              </w:rPr>
              <w:t>5</w:t>
            </w:r>
            <w:r w:rsidRPr="007D01C6">
              <w:rPr>
                <w:sz w:val="22"/>
                <w:szCs w:val="22"/>
                <w:lang w:val="uk-UA"/>
              </w:rPr>
              <w:t xml:space="preserve">р. </w:t>
            </w:r>
          </w:p>
          <w:p w:rsidR="00983850" w:rsidRPr="00AE6F69" w:rsidRDefault="00D031C5" w:rsidP="00D031C5">
            <w:pPr>
              <w:jc w:val="center"/>
              <w:rPr>
                <w:sz w:val="22"/>
                <w:szCs w:val="22"/>
                <w:lang w:val="uk-UA"/>
              </w:rPr>
            </w:pPr>
            <w:r w:rsidRPr="007D01C6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3850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D031C5" w:rsidRDefault="00983850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D031C5" w:rsidRDefault="00983850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983850">
              <w:rPr>
                <w:color w:val="000000"/>
                <w:sz w:val="22"/>
                <w:szCs w:val="22"/>
                <w:lang w:val="uk-UA" w:eastAsia="uk-UA"/>
              </w:rPr>
              <w:t>Милян</w:t>
            </w:r>
            <w:proofErr w:type="spellEnd"/>
            <w:r w:rsidRPr="00983850">
              <w:rPr>
                <w:color w:val="000000"/>
                <w:sz w:val="22"/>
                <w:szCs w:val="22"/>
                <w:lang w:val="uk-UA" w:eastAsia="uk-UA"/>
              </w:rPr>
              <w:t xml:space="preserve"> Тарас Миронович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19.05.1991р.н.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м.Львів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вул.Наукова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>, 21/76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31C5" w:rsidRPr="00D031C5" w:rsidRDefault="00D031C5" w:rsidP="00D031C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01.01.2025р. </w:t>
            </w:r>
          </w:p>
          <w:p w:rsidR="00983850" w:rsidRPr="00D031C5" w:rsidRDefault="00D031C5" w:rsidP="00D031C5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3850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D031C5" w:rsidRDefault="00983850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D031C5" w:rsidRDefault="00983850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983850">
              <w:rPr>
                <w:color w:val="000000"/>
                <w:sz w:val="22"/>
                <w:szCs w:val="22"/>
                <w:lang w:val="uk-UA" w:eastAsia="uk-UA"/>
              </w:rPr>
              <w:t>Чміль</w:t>
            </w:r>
            <w:proofErr w:type="spellEnd"/>
            <w:r w:rsidRPr="00983850">
              <w:rPr>
                <w:color w:val="000000"/>
                <w:sz w:val="22"/>
                <w:szCs w:val="22"/>
                <w:lang w:val="uk-UA" w:eastAsia="uk-UA"/>
              </w:rPr>
              <w:t xml:space="preserve"> Микола </w:t>
            </w:r>
            <w:proofErr w:type="spellStart"/>
            <w:r w:rsidRPr="00983850">
              <w:rPr>
                <w:color w:val="000000"/>
                <w:sz w:val="22"/>
                <w:szCs w:val="22"/>
                <w:lang w:val="uk-UA" w:eastAsia="uk-UA"/>
              </w:rPr>
              <w:t>Йосипавич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27.10.1986р.н.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3850" w:rsidRPr="00D031C5" w:rsidRDefault="00D031C5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 w:rsidRPr="00D031C5">
              <w:rPr>
                <w:sz w:val="22"/>
                <w:szCs w:val="22"/>
                <w:lang w:val="uk-UA"/>
              </w:rPr>
              <w:t>м.Львів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D031C5">
              <w:rPr>
                <w:sz w:val="22"/>
                <w:szCs w:val="22"/>
                <w:lang w:val="uk-UA"/>
              </w:rPr>
              <w:t>вул.Федьковича</w:t>
            </w:r>
            <w:proofErr w:type="spellEnd"/>
            <w:r w:rsidRPr="00D031C5">
              <w:rPr>
                <w:sz w:val="22"/>
                <w:szCs w:val="22"/>
                <w:lang w:val="uk-UA"/>
              </w:rPr>
              <w:t>, 12/4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031C5" w:rsidRPr="00D031C5" w:rsidRDefault="00D031C5" w:rsidP="00D031C5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01.01.2025р. </w:t>
            </w:r>
          </w:p>
          <w:p w:rsidR="00983850" w:rsidRPr="00D031C5" w:rsidRDefault="00D031C5" w:rsidP="00D031C5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31C5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D031C5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983850" w:rsidRDefault="00D031C5" w:rsidP="00B17613">
            <w:pPr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D031C5">
              <w:rPr>
                <w:color w:val="000000"/>
                <w:sz w:val="22"/>
                <w:szCs w:val="22"/>
                <w:lang w:val="uk-UA" w:eastAsia="uk-UA"/>
              </w:rPr>
              <w:t>Автономов</w:t>
            </w:r>
            <w:proofErr w:type="spellEnd"/>
            <w:r w:rsidRPr="00D031C5">
              <w:rPr>
                <w:color w:val="000000"/>
                <w:sz w:val="22"/>
                <w:szCs w:val="22"/>
                <w:lang w:val="uk-UA" w:eastAsia="uk-UA"/>
              </w:rPr>
              <w:t xml:space="preserve"> Сергій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AE6F69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05.11.1970р.н.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AE6F69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вул.Яворницького,3б/61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6F69" w:rsidRPr="00D031C5" w:rsidRDefault="00AE6F69" w:rsidP="00AE6F69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D031C5" w:rsidRPr="00D031C5" w:rsidRDefault="00AE6F69" w:rsidP="00AE6F69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31C5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D031C5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983850" w:rsidRDefault="00AE6F69" w:rsidP="00B17613">
            <w:pPr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E6F69">
              <w:rPr>
                <w:color w:val="000000"/>
                <w:sz w:val="22"/>
                <w:szCs w:val="22"/>
                <w:lang w:val="uk-UA" w:eastAsia="uk-UA"/>
              </w:rPr>
              <w:t>Булитько</w:t>
            </w:r>
            <w:proofErr w:type="spellEnd"/>
            <w:r w:rsidRPr="00AE6F69">
              <w:rPr>
                <w:color w:val="000000"/>
                <w:sz w:val="22"/>
                <w:szCs w:val="22"/>
                <w:lang w:val="uk-UA" w:eastAsia="uk-UA"/>
              </w:rPr>
              <w:t xml:space="preserve"> Олег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AE6F69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16.09.1964р.н.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AE6F69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</w:t>
            </w:r>
            <w:r>
              <w:rPr>
                <w:sz w:val="22"/>
                <w:szCs w:val="22"/>
                <w:lang w:val="uk-UA"/>
              </w:rPr>
              <w:t xml:space="preserve"> вул.Дзержинського,8/13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6F69" w:rsidRPr="00D031C5" w:rsidRDefault="00AE6F69" w:rsidP="00AE6F69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24.02.2022р. </w:t>
            </w:r>
          </w:p>
          <w:p w:rsidR="00D031C5" w:rsidRPr="00D031C5" w:rsidRDefault="00AE6F69" w:rsidP="00AE6F69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31C5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D031C5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983850" w:rsidRDefault="00AE6F69" w:rsidP="00B17613">
            <w:pPr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E6F69">
              <w:rPr>
                <w:color w:val="000000"/>
                <w:sz w:val="22"/>
                <w:szCs w:val="22"/>
                <w:lang w:val="uk-UA" w:eastAsia="uk-UA"/>
              </w:rPr>
              <w:t>Дороженко</w:t>
            </w:r>
            <w:proofErr w:type="spellEnd"/>
            <w:r w:rsidRPr="00AE6F69">
              <w:rPr>
                <w:color w:val="000000"/>
                <w:sz w:val="22"/>
                <w:szCs w:val="22"/>
                <w:lang w:val="uk-UA" w:eastAsia="uk-UA"/>
              </w:rPr>
              <w:t xml:space="preserve"> Юрій Іго</w:t>
            </w:r>
            <w:r>
              <w:rPr>
                <w:color w:val="000000"/>
                <w:sz w:val="22"/>
                <w:szCs w:val="22"/>
                <w:lang w:val="uk-UA" w:eastAsia="uk-UA"/>
              </w:rPr>
              <w:t>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7D01C6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24.07.1990р.н.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7D01C6" w:rsidP="00B17613">
            <w:pPr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                         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01C6" w:rsidRPr="00D031C5" w:rsidRDefault="007D01C6" w:rsidP="007D01C6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>з 01.01.202</w:t>
            </w:r>
            <w:r>
              <w:rPr>
                <w:sz w:val="22"/>
                <w:szCs w:val="22"/>
                <w:lang w:val="uk-UA"/>
              </w:rPr>
              <w:t>4</w:t>
            </w:r>
            <w:r w:rsidRPr="00D031C5">
              <w:rPr>
                <w:sz w:val="22"/>
                <w:szCs w:val="22"/>
                <w:lang w:val="uk-UA"/>
              </w:rPr>
              <w:t xml:space="preserve">р. </w:t>
            </w:r>
          </w:p>
          <w:p w:rsidR="00D031C5" w:rsidRPr="00D031C5" w:rsidRDefault="007D01C6" w:rsidP="007D01C6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31C5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D031C5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983850" w:rsidRDefault="00AE6F69" w:rsidP="00B17613">
            <w:pPr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E6F69">
              <w:rPr>
                <w:color w:val="000000"/>
                <w:sz w:val="22"/>
                <w:szCs w:val="22"/>
                <w:lang w:val="uk-UA" w:eastAsia="uk-UA"/>
              </w:rPr>
              <w:t>Копитко</w:t>
            </w:r>
            <w:proofErr w:type="spellEnd"/>
            <w:r w:rsidRPr="00AE6F69">
              <w:rPr>
                <w:color w:val="000000"/>
                <w:sz w:val="22"/>
                <w:szCs w:val="22"/>
                <w:lang w:val="uk-UA" w:eastAsia="uk-UA"/>
              </w:rPr>
              <w:t xml:space="preserve"> Ольга Миколаївна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7D01C6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02.12.1951р.н.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Default="007D01C6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Яворівський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с.Глинець</w:t>
            </w:r>
            <w:proofErr w:type="spellEnd"/>
            <w:r>
              <w:rPr>
                <w:sz w:val="22"/>
                <w:szCs w:val="22"/>
                <w:lang w:val="uk-UA"/>
              </w:rPr>
              <w:t>, проживає:</w:t>
            </w:r>
          </w:p>
          <w:p w:rsidR="007D01C6" w:rsidRPr="00D031C5" w:rsidRDefault="007D01C6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вул.Окружна,38/4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01C6" w:rsidRPr="00D031C5" w:rsidRDefault="007D01C6" w:rsidP="007D01C6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01.01.2025р. </w:t>
            </w:r>
          </w:p>
          <w:p w:rsidR="00D031C5" w:rsidRPr="00D031C5" w:rsidRDefault="007D01C6" w:rsidP="007D01C6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31C5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D031C5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983850" w:rsidRDefault="00AE6F69" w:rsidP="00B17613">
            <w:pPr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E6F69">
              <w:rPr>
                <w:color w:val="000000"/>
                <w:sz w:val="22"/>
                <w:szCs w:val="22"/>
                <w:lang w:val="uk-UA" w:eastAsia="uk-UA"/>
              </w:rPr>
              <w:t>Вірщук</w:t>
            </w:r>
            <w:proofErr w:type="spellEnd"/>
            <w:r w:rsidRPr="00AE6F69">
              <w:rPr>
                <w:color w:val="000000"/>
                <w:sz w:val="22"/>
                <w:szCs w:val="22"/>
                <w:lang w:val="uk-UA" w:eastAsia="uk-UA"/>
              </w:rPr>
              <w:t xml:space="preserve"> Данило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AE6F69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06.12.1990р.н.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7D01C6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вул.Балабана,12/9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01C6" w:rsidRPr="00D031C5" w:rsidRDefault="007D01C6" w:rsidP="007D01C6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01.01.2025р. </w:t>
            </w:r>
          </w:p>
          <w:p w:rsidR="00D031C5" w:rsidRPr="00D031C5" w:rsidRDefault="007D01C6" w:rsidP="007D01C6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031C5" w:rsidRPr="00D031C5" w:rsidTr="00AE752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D031C5" w:rsidP="00B1761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983850" w:rsidRDefault="00AE6F69" w:rsidP="00B17613">
            <w:pPr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AE6F69">
              <w:rPr>
                <w:color w:val="000000"/>
                <w:sz w:val="22"/>
                <w:szCs w:val="22"/>
                <w:lang w:val="uk-UA" w:eastAsia="uk-UA"/>
              </w:rPr>
              <w:t>Мозіль</w:t>
            </w:r>
            <w:proofErr w:type="spellEnd"/>
            <w:r w:rsidRPr="00AE6F69">
              <w:rPr>
                <w:color w:val="000000"/>
                <w:sz w:val="22"/>
                <w:szCs w:val="22"/>
                <w:lang w:val="uk-UA" w:eastAsia="uk-UA"/>
              </w:rPr>
              <w:t xml:space="preserve"> Юрій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AE6F69" w:rsidP="00B176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09.03.1970р.н.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031C5" w:rsidRPr="00D031C5" w:rsidRDefault="00AE6F69" w:rsidP="00B1761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вул.Наукова</w:t>
            </w:r>
            <w:proofErr w:type="spellEnd"/>
            <w:r>
              <w:rPr>
                <w:sz w:val="22"/>
                <w:szCs w:val="22"/>
                <w:lang w:val="uk-UA"/>
              </w:rPr>
              <w:t>, 23/1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6F69" w:rsidRPr="00D031C5" w:rsidRDefault="00AE6F69" w:rsidP="00AE6F69">
            <w:pPr>
              <w:jc w:val="center"/>
              <w:rPr>
                <w:sz w:val="22"/>
                <w:szCs w:val="22"/>
              </w:rPr>
            </w:pPr>
            <w:r w:rsidRPr="00D031C5">
              <w:rPr>
                <w:sz w:val="22"/>
                <w:szCs w:val="22"/>
                <w:lang w:val="uk-UA"/>
              </w:rPr>
              <w:t xml:space="preserve">з 01.01.2025р. </w:t>
            </w:r>
          </w:p>
          <w:p w:rsidR="00D031C5" w:rsidRPr="00D031C5" w:rsidRDefault="00AE6F69" w:rsidP="00AE6F69">
            <w:pPr>
              <w:jc w:val="center"/>
              <w:rPr>
                <w:sz w:val="22"/>
                <w:szCs w:val="22"/>
                <w:lang w:val="uk-UA"/>
              </w:rPr>
            </w:pPr>
            <w:r w:rsidRPr="00D031C5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E84B6F" w:rsidRDefault="00E84B6F" w:rsidP="008B6ADC">
      <w:pPr>
        <w:pStyle w:val="ad"/>
      </w:pPr>
    </w:p>
    <w:p w:rsidR="007D01C6" w:rsidRPr="001A023B" w:rsidRDefault="007D01C6" w:rsidP="008B6ADC">
      <w:pPr>
        <w:pStyle w:val="ad"/>
      </w:pPr>
      <w:bookmarkStart w:id="1" w:name="_GoBack"/>
      <w:bookmarkEnd w:id="1"/>
    </w:p>
    <w:p w:rsidR="00E84B6F" w:rsidRPr="00FB57A4" w:rsidRDefault="00A65867" w:rsidP="00FB57A4">
      <w:pPr>
        <w:rPr>
          <w:sz w:val="24"/>
          <w:szCs w:val="24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721EA7">
        <w:rPr>
          <w:b/>
          <w:bCs/>
          <w:sz w:val="26"/>
          <w:szCs w:val="26"/>
          <w:lang w:val="uk-UA"/>
        </w:rPr>
        <w:t>иректор</w:t>
      </w:r>
      <w:r w:rsidR="00AE752B">
        <w:rPr>
          <w:b/>
          <w:bCs/>
          <w:sz w:val="26"/>
          <w:szCs w:val="26"/>
          <w:lang w:val="uk-UA"/>
        </w:rPr>
        <w:t xml:space="preserve">  департаменту</w:t>
      </w:r>
      <w:r w:rsidR="00AE752B">
        <w:rPr>
          <w:b/>
          <w:bCs/>
          <w:sz w:val="26"/>
          <w:szCs w:val="26"/>
          <w:lang w:val="uk-UA"/>
        </w:rPr>
        <w:tab/>
      </w:r>
      <w:r w:rsidR="00AE752B">
        <w:rPr>
          <w:b/>
          <w:bCs/>
          <w:sz w:val="26"/>
          <w:szCs w:val="26"/>
          <w:lang w:val="uk-UA"/>
        </w:rPr>
        <w:tab/>
      </w:r>
      <w:r w:rsidR="00AE752B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4E4C50">
        <w:rPr>
          <w:b/>
          <w:bCs/>
          <w:sz w:val="26"/>
          <w:szCs w:val="26"/>
          <w:lang w:val="uk-UA"/>
        </w:rPr>
        <w:t xml:space="preserve">Наталя </w:t>
      </w:r>
      <w:r w:rsidR="00AE752B">
        <w:rPr>
          <w:b/>
          <w:bCs/>
          <w:sz w:val="26"/>
          <w:szCs w:val="26"/>
          <w:lang w:val="uk-UA"/>
        </w:rPr>
        <w:t xml:space="preserve">ЛІТВІНСЬКА </w:t>
      </w:r>
    </w:p>
    <w:p w:rsidR="00AE752B" w:rsidRDefault="00AE752B" w:rsidP="006E1B51">
      <w:pPr>
        <w:jc w:val="both"/>
        <w:rPr>
          <w:lang w:val="uk-UA"/>
        </w:rPr>
      </w:pPr>
    </w:p>
    <w:p w:rsidR="00AE752B" w:rsidRDefault="00AE752B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Pr="00721EA7" w:rsidRDefault="00AE752B" w:rsidP="00AE752B">
      <w:pPr>
        <w:jc w:val="both"/>
      </w:pPr>
      <w:proofErr w:type="spellStart"/>
      <w:r>
        <w:t>Хобзей</w:t>
      </w:r>
      <w:proofErr w:type="spellEnd"/>
      <w:r>
        <w:t xml:space="preserve"> </w:t>
      </w:r>
      <w:r w:rsidRPr="00721EA7">
        <w:t>275</w:t>
      </w:r>
      <w:r>
        <w:t>7142</w:t>
      </w:r>
    </w:p>
    <w:sectPr w:rsidR="006B1A4E" w:rsidRPr="00721EA7" w:rsidSect="00E84B6F">
      <w:pgSz w:w="11906" w:h="16838"/>
      <w:pgMar w:top="687" w:right="751" w:bottom="99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040D3"/>
    <w:rsid w:val="0001373A"/>
    <w:rsid w:val="00014437"/>
    <w:rsid w:val="00032BD4"/>
    <w:rsid w:val="00047252"/>
    <w:rsid w:val="0007316E"/>
    <w:rsid w:val="00085D08"/>
    <w:rsid w:val="00091C90"/>
    <w:rsid w:val="00094EA0"/>
    <w:rsid w:val="00095690"/>
    <w:rsid w:val="000A1906"/>
    <w:rsid w:val="000A5920"/>
    <w:rsid w:val="000C5B07"/>
    <w:rsid w:val="000C6EF4"/>
    <w:rsid w:val="000D3E5B"/>
    <w:rsid w:val="000F6648"/>
    <w:rsid w:val="00100308"/>
    <w:rsid w:val="00133976"/>
    <w:rsid w:val="00156438"/>
    <w:rsid w:val="001804C5"/>
    <w:rsid w:val="0018767E"/>
    <w:rsid w:val="001A023B"/>
    <w:rsid w:val="001A4B54"/>
    <w:rsid w:val="001B2A6D"/>
    <w:rsid w:val="001C4EF1"/>
    <w:rsid w:val="001E1857"/>
    <w:rsid w:val="001E48F8"/>
    <w:rsid w:val="001F30BA"/>
    <w:rsid w:val="00200A06"/>
    <w:rsid w:val="0020171C"/>
    <w:rsid w:val="0020179B"/>
    <w:rsid w:val="00206E30"/>
    <w:rsid w:val="00207E57"/>
    <w:rsid w:val="0022008E"/>
    <w:rsid w:val="002239D3"/>
    <w:rsid w:val="002304DE"/>
    <w:rsid w:val="00235800"/>
    <w:rsid w:val="00240FD0"/>
    <w:rsid w:val="00245F89"/>
    <w:rsid w:val="00250CD0"/>
    <w:rsid w:val="00274856"/>
    <w:rsid w:val="002B16F5"/>
    <w:rsid w:val="002B6777"/>
    <w:rsid w:val="002C2898"/>
    <w:rsid w:val="002F1198"/>
    <w:rsid w:val="002F607E"/>
    <w:rsid w:val="003022E1"/>
    <w:rsid w:val="00303F61"/>
    <w:rsid w:val="00303FE7"/>
    <w:rsid w:val="00313A4E"/>
    <w:rsid w:val="00313A4F"/>
    <w:rsid w:val="003204C2"/>
    <w:rsid w:val="00351C31"/>
    <w:rsid w:val="0036260A"/>
    <w:rsid w:val="00365792"/>
    <w:rsid w:val="003729EE"/>
    <w:rsid w:val="003A325F"/>
    <w:rsid w:val="003B1DB5"/>
    <w:rsid w:val="003B725C"/>
    <w:rsid w:val="003D262C"/>
    <w:rsid w:val="003D59E3"/>
    <w:rsid w:val="004019DF"/>
    <w:rsid w:val="00403C4C"/>
    <w:rsid w:val="00435691"/>
    <w:rsid w:val="00435F7D"/>
    <w:rsid w:val="00436C5D"/>
    <w:rsid w:val="00443118"/>
    <w:rsid w:val="00450D0F"/>
    <w:rsid w:val="00452C68"/>
    <w:rsid w:val="00452F72"/>
    <w:rsid w:val="004608E4"/>
    <w:rsid w:val="00467230"/>
    <w:rsid w:val="00490C85"/>
    <w:rsid w:val="00492541"/>
    <w:rsid w:val="004B296F"/>
    <w:rsid w:val="004B6465"/>
    <w:rsid w:val="004E4C50"/>
    <w:rsid w:val="004E6893"/>
    <w:rsid w:val="004E6E55"/>
    <w:rsid w:val="004F1E62"/>
    <w:rsid w:val="004F6340"/>
    <w:rsid w:val="00504F0D"/>
    <w:rsid w:val="0051368A"/>
    <w:rsid w:val="0054006F"/>
    <w:rsid w:val="0054775D"/>
    <w:rsid w:val="00563269"/>
    <w:rsid w:val="00566208"/>
    <w:rsid w:val="00581953"/>
    <w:rsid w:val="005942C6"/>
    <w:rsid w:val="005A47F8"/>
    <w:rsid w:val="005C4147"/>
    <w:rsid w:val="005D69F4"/>
    <w:rsid w:val="005E5555"/>
    <w:rsid w:val="00603A99"/>
    <w:rsid w:val="006130BE"/>
    <w:rsid w:val="0061422B"/>
    <w:rsid w:val="0061667F"/>
    <w:rsid w:val="006268B5"/>
    <w:rsid w:val="0064410E"/>
    <w:rsid w:val="00661B50"/>
    <w:rsid w:val="00661E2B"/>
    <w:rsid w:val="00676394"/>
    <w:rsid w:val="00676977"/>
    <w:rsid w:val="006816B6"/>
    <w:rsid w:val="006838E0"/>
    <w:rsid w:val="00691E31"/>
    <w:rsid w:val="00692976"/>
    <w:rsid w:val="00697076"/>
    <w:rsid w:val="006A0206"/>
    <w:rsid w:val="006B1A4E"/>
    <w:rsid w:val="006E1B51"/>
    <w:rsid w:val="00701024"/>
    <w:rsid w:val="0070440D"/>
    <w:rsid w:val="0071052F"/>
    <w:rsid w:val="00721EA7"/>
    <w:rsid w:val="00723D53"/>
    <w:rsid w:val="00731BB3"/>
    <w:rsid w:val="007325A5"/>
    <w:rsid w:val="00735E08"/>
    <w:rsid w:val="00742ACE"/>
    <w:rsid w:val="00744F91"/>
    <w:rsid w:val="00751598"/>
    <w:rsid w:val="0075199E"/>
    <w:rsid w:val="00765FAB"/>
    <w:rsid w:val="007856B0"/>
    <w:rsid w:val="0079365D"/>
    <w:rsid w:val="007B5861"/>
    <w:rsid w:val="007C5080"/>
    <w:rsid w:val="007D01C6"/>
    <w:rsid w:val="007D79F5"/>
    <w:rsid w:val="007E3209"/>
    <w:rsid w:val="007F321B"/>
    <w:rsid w:val="00800B23"/>
    <w:rsid w:val="0080486D"/>
    <w:rsid w:val="008101F9"/>
    <w:rsid w:val="0084675C"/>
    <w:rsid w:val="0087457C"/>
    <w:rsid w:val="0089203E"/>
    <w:rsid w:val="008A1F01"/>
    <w:rsid w:val="008A767B"/>
    <w:rsid w:val="008B1D87"/>
    <w:rsid w:val="008B6ADC"/>
    <w:rsid w:val="008C56E8"/>
    <w:rsid w:val="008D12F6"/>
    <w:rsid w:val="008D36B4"/>
    <w:rsid w:val="008D637F"/>
    <w:rsid w:val="008D6F7C"/>
    <w:rsid w:val="008E042B"/>
    <w:rsid w:val="008E18AB"/>
    <w:rsid w:val="008F0767"/>
    <w:rsid w:val="00907A77"/>
    <w:rsid w:val="00910F09"/>
    <w:rsid w:val="009273BA"/>
    <w:rsid w:val="00954142"/>
    <w:rsid w:val="009830F1"/>
    <w:rsid w:val="00983850"/>
    <w:rsid w:val="009964CC"/>
    <w:rsid w:val="009B640F"/>
    <w:rsid w:val="009C1D84"/>
    <w:rsid w:val="009D091A"/>
    <w:rsid w:val="009D37D7"/>
    <w:rsid w:val="009D39EF"/>
    <w:rsid w:val="009E214E"/>
    <w:rsid w:val="009F764C"/>
    <w:rsid w:val="00A00C07"/>
    <w:rsid w:val="00A00C7F"/>
    <w:rsid w:val="00A076F2"/>
    <w:rsid w:val="00A111BA"/>
    <w:rsid w:val="00A129BD"/>
    <w:rsid w:val="00A260EB"/>
    <w:rsid w:val="00A30A74"/>
    <w:rsid w:val="00A40C64"/>
    <w:rsid w:val="00A53C13"/>
    <w:rsid w:val="00A556A2"/>
    <w:rsid w:val="00A65867"/>
    <w:rsid w:val="00A80FA7"/>
    <w:rsid w:val="00A849FB"/>
    <w:rsid w:val="00A90064"/>
    <w:rsid w:val="00A91B67"/>
    <w:rsid w:val="00A97A72"/>
    <w:rsid w:val="00AC48D4"/>
    <w:rsid w:val="00AD2E46"/>
    <w:rsid w:val="00AE6F69"/>
    <w:rsid w:val="00AE752B"/>
    <w:rsid w:val="00AF1455"/>
    <w:rsid w:val="00AF2F50"/>
    <w:rsid w:val="00AF3E12"/>
    <w:rsid w:val="00B0784C"/>
    <w:rsid w:val="00B17613"/>
    <w:rsid w:val="00B2433C"/>
    <w:rsid w:val="00B24C75"/>
    <w:rsid w:val="00B50B42"/>
    <w:rsid w:val="00B63F81"/>
    <w:rsid w:val="00B6687A"/>
    <w:rsid w:val="00B715CD"/>
    <w:rsid w:val="00B77731"/>
    <w:rsid w:val="00B816C5"/>
    <w:rsid w:val="00B82923"/>
    <w:rsid w:val="00B9459B"/>
    <w:rsid w:val="00B95A2F"/>
    <w:rsid w:val="00BA7A45"/>
    <w:rsid w:val="00BB1C27"/>
    <w:rsid w:val="00BD4F08"/>
    <w:rsid w:val="00C26286"/>
    <w:rsid w:val="00C34FB8"/>
    <w:rsid w:val="00C35D64"/>
    <w:rsid w:val="00C46D8C"/>
    <w:rsid w:val="00C6154D"/>
    <w:rsid w:val="00C662C3"/>
    <w:rsid w:val="00C82D4B"/>
    <w:rsid w:val="00C915B9"/>
    <w:rsid w:val="00C95F09"/>
    <w:rsid w:val="00C96E11"/>
    <w:rsid w:val="00CB4A6E"/>
    <w:rsid w:val="00CB5B40"/>
    <w:rsid w:val="00CE0336"/>
    <w:rsid w:val="00CE151F"/>
    <w:rsid w:val="00CE3F5C"/>
    <w:rsid w:val="00CF2696"/>
    <w:rsid w:val="00CF3115"/>
    <w:rsid w:val="00D031C5"/>
    <w:rsid w:val="00D046DF"/>
    <w:rsid w:val="00D3470B"/>
    <w:rsid w:val="00D361A7"/>
    <w:rsid w:val="00D45C96"/>
    <w:rsid w:val="00D713F4"/>
    <w:rsid w:val="00D72467"/>
    <w:rsid w:val="00D80F31"/>
    <w:rsid w:val="00D82FA9"/>
    <w:rsid w:val="00D83D70"/>
    <w:rsid w:val="00DA438D"/>
    <w:rsid w:val="00DA4E02"/>
    <w:rsid w:val="00DC6885"/>
    <w:rsid w:val="00DF3B45"/>
    <w:rsid w:val="00E20698"/>
    <w:rsid w:val="00E23037"/>
    <w:rsid w:val="00E26DD2"/>
    <w:rsid w:val="00E40677"/>
    <w:rsid w:val="00E410FA"/>
    <w:rsid w:val="00E42904"/>
    <w:rsid w:val="00E4707A"/>
    <w:rsid w:val="00E56E1E"/>
    <w:rsid w:val="00E84B6F"/>
    <w:rsid w:val="00E86684"/>
    <w:rsid w:val="00EA0EBB"/>
    <w:rsid w:val="00EA6E40"/>
    <w:rsid w:val="00EB6572"/>
    <w:rsid w:val="00EC4A29"/>
    <w:rsid w:val="00EC7A12"/>
    <w:rsid w:val="00ED0B6A"/>
    <w:rsid w:val="00ED28FD"/>
    <w:rsid w:val="00ED623D"/>
    <w:rsid w:val="00EF3F4B"/>
    <w:rsid w:val="00F054BF"/>
    <w:rsid w:val="00F122F2"/>
    <w:rsid w:val="00F276C2"/>
    <w:rsid w:val="00F320DB"/>
    <w:rsid w:val="00F3227B"/>
    <w:rsid w:val="00F45274"/>
    <w:rsid w:val="00F619BB"/>
    <w:rsid w:val="00F64910"/>
    <w:rsid w:val="00F657B7"/>
    <w:rsid w:val="00F7230D"/>
    <w:rsid w:val="00F92113"/>
    <w:rsid w:val="00F9449F"/>
    <w:rsid w:val="00F95642"/>
    <w:rsid w:val="00F96037"/>
    <w:rsid w:val="00FB18C4"/>
    <w:rsid w:val="00FB30C9"/>
    <w:rsid w:val="00FB57A4"/>
    <w:rsid w:val="00FB57CB"/>
    <w:rsid w:val="00FC5454"/>
    <w:rsid w:val="00FC5A1F"/>
    <w:rsid w:val="00FD079F"/>
    <w:rsid w:val="00FD302C"/>
    <w:rsid w:val="00FD4020"/>
    <w:rsid w:val="00FD6CCA"/>
    <w:rsid w:val="00FD7273"/>
    <w:rsid w:val="00FE7B4E"/>
    <w:rsid w:val="00FF24EF"/>
    <w:rsid w:val="00FF4654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975C8EF8-A410-464B-AC95-9EF367BB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No Spacing"/>
    <w:uiPriority w:val="1"/>
    <w:qFormat/>
    <w:rsid w:val="0075199E"/>
    <w:pPr>
      <w:widowControl w:val="0"/>
      <w:suppressAutoHyphens/>
    </w:pPr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E739E-39DC-4E0A-8DA5-BF869826B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4345</Words>
  <Characters>2478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6810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User</cp:lastModifiedBy>
  <cp:revision>3</cp:revision>
  <cp:lastPrinted>2023-08-29T06:51:00Z</cp:lastPrinted>
  <dcterms:created xsi:type="dcterms:W3CDTF">2025-05-29T12:03:00Z</dcterms:created>
  <dcterms:modified xsi:type="dcterms:W3CDTF">2025-05-29T12:54:00Z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