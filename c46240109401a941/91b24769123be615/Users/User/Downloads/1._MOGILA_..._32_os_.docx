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r>
        <w:rPr>
          <w:sz w:val="22"/>
        </w:rPr>
        <w:t>вул. Конопницької, 3, м. Львів,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на № __________ від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В.о. директора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020C57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  <w:r w:rsidRPr="002C1475">
        <w:rPr>
          <w:b/>
          <w:sz w:val="26"/>
          <w:szCs w:val="26"/>
          <w:lang w:val="uk-UA" w:eastAsia="uk-UA"/>
        </w:rPr>
        <w:t>Богдану ХОБЗЕЮ</w:t>
      </w:r>
    </w:p>
    <w:p w:rsidR="00020C57" w:rsidRDefault="00020C57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BB3A27">
        <w:rPr>
          <w:b/>
          <w:bCs/>
          <w:sz w:val="26"/>
          <w:szCs w:val="26"/>
          <w:u w:val="single"/>
          <w:lang w:val="uk-UA"/>
        </w:rPr>
        <w:t>2</w:t>
      </w:r>
      <w:r w:rsidR="00B82A23" w:rsidRPr="00B82A23">
        <w:rPr>
          <w:b/>
          <w:bCs/>
          <w:sz w:val="26"/>
          <w:szCs w:val="26"/>
          <w:u w:val="single"/>
          <w:lang w:val="uk-UA"/>
        </w:rPr>
        <w:t>5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BB3A27">
        <w:rPr>
          <w:b/>
          <w:bCs/>
          <w:sz w:val="26"/>
          <w:szCs w:val="26"/>
          <w:u w:val="single"/>
          <w:lang w:val="uk-UA"/>
        </w:rPr>
        <w:t xml:space="preserve">вересня </w:t>
      </w:r>
      <w:r w:rsidR="007266FF" w:rsidRPr="00B82A23">
        <w:rPr>
          <w:b/>
          <w:bCs/>
          <w:sz w:val="26"/>
          <w:szCs w:val="26"/>
          <w:u w:val="single"/>
          <w:lang w:val="uk-UA"/>
        </w:rPr>
        <w:t>2025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r w:rsidRPr="0064410E">
        <w:rPr>
          <w:sz w:val="26"/>
          <w:szCs w:val="26"/>
        </w:rPr>
        <w:t>lvivphc</w:t>
      </w:r>
      <w:r w:rsidRPr="00FD7273">
        <w:rPr>
          <w:sz w:val="26"/>
          <w:szCs w:val="26"/>
          <w:lang w:val="uk-UA"/>
        </w:rPr>
        <w:t>.</w:t>
      </w:r>
      <w:r w:rsidRPr="0064410E">
        <w:rPr>
          <w:sz w:val="26"/>
          <w:szCs w:val="26"/>
        </w:rPr>
        <w:t>miac</w:t>
      </w:r>
      <w:r w:rsidRPr="00FD7273">
        <w:rPr>
          <w:sz w:val="26"/>
          <w:szCs w:val="26"/>
          <w:lang w:val="uk-UA"/>
        </w:rPr>
        <w:t>@</w:t>
      </w:r>
      <w:r w:rsidRPr="0064410E">
        <w:rPr>
          <w:sz w:val="26"/>
          <w:szCs w:val="26"/>
        </w:rPr>
        <w:t>gmail</w:t>
      </w:r>
      <w:r w:rsidRPr="00FD7273">
        <w:rPr>
          <w:sz w:val="26"/>
          <w:szCs w:val="26"/>
          <w:lang w:val="uk-UA"/>
        </w:rPr>
        <w:t>.</w:t>
      </w:r>
      <w:r w:rsidRPr="0064410E">
        <w:rPr>
          <w:sz w:val="26"/>
          <w:szCs w:val="26"/>
        </w:rPr>
        <w:t>com</w:t>
      </w:r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3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840"/>
        <w:gridCol w:w="2694"/>
        <w:gridCol w:w="2266"/>
      </w:tblGrid>
      <w:tr w:rsidR="006B1A4E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511BFD" w:rsidRDefault="006B1A4E">
            <w:pPr>
              <w:jc w:val="center"/>
              <w:rPr>
                <w:sz w:val="22"/>
                <w:szCs w:val="22"/>
              </w:rPr>
            </w:pPr>
            <w:r w:rsidRPr="00511BFD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511BFD" w:rsidRDefault="006B1A4E">
            <w:pPr>
              <w:jc w:val="center"/>
              <w:rPr>
                <w:sz w:val="22"/>
                <w:szCs w:val="22"/>
              </w:rPr>
            </w:pPr>
            <w:r w:rsidRPr="00511BFD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511BFD" w:rsidRDefault="006B1A4E">
            <w:pPr>
              <w:jc w:val="center"/>
              <w:rPr>
                <w:sz w:val="22"/>
                <w:szCs w:val="22"/>
              </w:rPr>
            </w:pPr>
            <w:r w:rsidRPr="00511BFD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511BFD" w:rsidRDefault="00A30132">
            <w:pPr>
              <w:jc w:val="center"/>
              <w:rPr>
                <w:sz w:val="22"/>
                <w:szCs w:val="22"/>
              </w:rPr>
            </w:pPr>
            <w:r w:rsidRPr="00511BFD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511BFD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511BFD" w:rsidRDefault="006B1A4E">
            <w:pPr>
              <w:jc w:val="center"/>
              <w:rPr>
                <w:sz w:val="22"/>
                <w:szCs w:val="22"/>
              </w:rPr>
            </w:pPr>
            <w:r w:rsidRPr="00511BFD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4019DF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511BFD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815" w:rsidRPr="00511BFD" w:rsidRDefault="00BB3A27" w:rsidP="004019DF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Могила Євгеній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511BFD" w:rsidRDefault="00BB3A27" w:rsidP="004019DF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03.08.1980р.н.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49BE" w:rsidRPr="00511BFD" w:rsidRDefault="00BB3A27" w:rsidP="00C33FE8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Антоненка-Давидовича, 1/6,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511BFD" w:rsidRDefault="004019DF" w:rsidP="004019DF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з </w:t>
            </w:r>
            <w:r w:rsidR="00BB3A27" w:rsidRPr="00511BFD">
              <w:rPr>
                <w:sz w:val="22"/>
                <w:szCs w:val="22"/>
                <w:lang w:val="uk-UA"/>
              </w:rPr>
              <w:t>03</w:t>
            </w:r>
            <w:r w:rsidR="00F21909" w:rsidRPr="00511BFD">
              <w:rPr>
                <w:sz w:val="22"/>
                <w:szCs w:val="22"/>
                <w:lang w:val="uk-UA"/>
              </w:rPr>
              <w:t>.</w:t>
            </w:r>
            <w:r w:rsidR="005A3232" w:rsidRPr="00511BFD">
              <w:rPr>
                <w:sz w:val="22"/>
                <w:szCs w:val="22"/>
                <w:lang w:val="uk-UA"/>
              </w:rPr>
              <w:t>0</w:t>
            </w:r>
            <w:r w:rsidR="00BB3A27" w:rsidRPr="00511BFD">
              <w:rPr>
                <w:sz w:val="22"/>
                <w:szCs w:val="22"/>
                <w:lang w:val="uk-UA"/>
              </w:rPr>
              <w:t>7</w:t>
            </w:r>
            <w:r w:rsidR="00F21909" w:rsidRPr="00511BFD">
              <w:rPr>
                <w:sz w:val="22"/>
                <w:szCs w:val="22"/>
                <w:lang w:val="uk-UA"/>
              </w:rPr>
              <w:t>.</w:t>
            </w:r>
            <w:r w:rsidR="005D69F4" w:rsidRPr="00511BFD">
              <w:rPr>
                <w:sz w:val="22"/>
                <w:szCs w:val="22"/>
                <w:lang w:val="uk-UA"/>
              </w:rPr>
              <w:t>20</w:t>
            </w:r>
            <w:r w:rsidR="00535397" w:rsidRPr="00511BFD">
              <w:rPr>
                <w:sz w:val="22"/>
                <w:szCs w:val="22"/>
                <w:lang w:val="uk-UA"/>
              </w:rPr>
              <w:t>2</w:t>
            </w:r>
            <w:r w:rsidR="00C33FE8" w:rsidRPr="00511BFD">
              <w:rPr>
                <w:sz w:val="22"/>
                <w:szCs w:val="22"/>
                <w:lang w:val="uk-UA"/>
              </w:rPr>
              <w:t>5</w:t>
            </w:r>
            <w:r w:rsidRPr="00511BFD">
              <w:rPr>
                <w:sz w:val="22"/>
                <w:szCs w:val="22"/>
                <w:lang w:val="uk-UA"/>
              </w:rPr>
              <w:t>р.</w:t>
            </w:r>
          </w:p>
          <w:p w:rsidR="004019DF" w:rsidRPr="00511BFD" w:rsidRDefault="004019DF" w:rsidP="004019DF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511BFD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511BFD" w:rsidRDefault="00BB3A27" w:rsidP="00B2111C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Клос Володимир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511BFD" w:rsidRDefault="00BB3A27" w:rsidP="00B2111C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03.05.1976р.н.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511BFD" w:rsidRDefault="00BB3A27" w:rsidP="00B2111C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Лесі Українки, 130, с. Верхній Турів, Самбірський район,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511BFD" w:rsidRDefault="00D72DD6" w:rsidP="00D72DD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з </w:t>
            </w:r>
            <w:r w:rsidR="00BB3A27" w:rsidRPr="00511BFD">
              <w:rPr>
                <w:sz w:val="22"/>
                <w:szCs w:val="22"/>
                <w:lang w:val="uk-UA"/>
              </w:rPr>
              <w:t>17</w:t>
            </w:r>
            <w:r w:rsidR="0078044D" w:rsidRPr="00511BFD">
              <w:rPr>
                <w:sz w:val="22"/>
                <w:szCs w:val="22"/>
                <w:lang w:val="uk-UA"/>
              </w:rPr>
              <w:t>.0</w:t>
            </w:r>
            <w:r w:rsidR="00BB3A27" w:rsidRPr="00511BFD">
              <w:rPr>
                <w:sz w:val="22"/>
                <w:szCs w:val="22"/>
                <w:lang w:val="uk-UA"/>
              </w:rPr>
              <w:t>7</w:t>
            </w:r>
            <w:r w:rsidR="0078044D" w:rsidRPr="00511BFD">
              <w:rPr>
                <w:sz w:val="22"/>
                <w:szCs w:val="22"/>
                <w:lang w:val="uk-UA"/>
              </w:rPr>
              <w:t>.</w:t>
            </w:r>
            <w:r w:rsidRPr="00511BFD">
              <w:rPr>
                <w:sz w:val="22"/>
                <w:szCs w:val="22"/>
                <w:lang w:val="uk-UA"/>
              </w:rPr>
              <w:t>20</w:t>
            </w:r>
            <w:r w:rsidR="0078044D" w:rsidRPr="00511BFD">
              <w:rPr>
                <w:sz w:val="22"/>
                <w:szCs w:val="22"/>
                <w:lang w:val="uk-UA"/>
              </w:rPr>
              <w:t>25</w:t>
            </w:r>
            <w:r w:rsidRPr="00511BFD">
              <w:rPr>
                <w:sz w:val="22"/>
                <w:szCs w:val="22"/>
                <w:lang w:val="uk-UA"/>
              </w:rPr>
              <w:t>р.</w:t>
            </w:r>
          </w:p>
          <w:p w:rsidR="00B2111C" w:rsidRPr="00511BFD" w:rsidRDefault="00D72DD6" w:rsidP="00D72DD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442E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511BFD" w:rsidRDefault="0087442E" w:rsidP="008744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511BFD" w:rsidRDefault="0064429A" w:rsidP="0087442E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Плитич</w:t>
            </w:r>
            <w:r w:rsidR="00BB3A27" w:rsidRPr="00511BFD">
              <w:rPr>
                <w:sz w:val="22"/>
                <w:szCs w:val="22"/>
                <w:lang w:val="uk-UA"/>
              </w:rPr>
              <w:t xml:space="preserve"> Андрій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511BFD" w:rsidRDefault="00BB3A27" w:rsidP="0087442E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23.01.1989р.н.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511BFD" w:rsidRDefault="00BB3A27" w:rsidP="0087442E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Авіації, 5/41, м. Новий Калинів,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511BFD" w:rsidRDefault="00D72DD6" w:rsidP="00D72DD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з </w:t>
            </w:r>
            <w:r w:rsidR="000E6071" w:rsidRPr="00511BFD">
              <w:rPr>
                <w:sz w:val="22"/>
                <w:szCs w:val="22"/>
                <w:lang w:val="uk-UA"/>
              </w:rPr>
              <w:t>23</w:t>
            </w:r>
            <w:r w:rsidRPr="00511BFD">
              <w:rPr>
                <w:sz w:val="22"/>
                <w:szCs w:val="22"/>
                <w:lang w:val="uk-UA"/>
              </w:rPr>
              <w:t>.0</w:t>
            </w:r>
            <w:r w:rsidR="00BB3A27" w:rsidRPr="00511BFD">
              <w:rPr>
                <w:sz w:val="22"/>
                <w:szCs w:val="22"/>
                <w:lang w:val="uk-UA"/>
              </w:rPr>
              <w:t>1</w:t>
            </w:r>
            <w:r w:rsidRPr="00511BFD">
              <w:rPr>
                <w:sz w:val="22"/>
                <w:szCs w:val="22"/>
                <w:lang w:val="uk-UA"/>
              </w:rPr>
              <w:t>.20</w:t>
            </w:r>
            <w:r w:rsidR="007222CC" w:rsidRPr="00511BFD">
              <w:rPr>
                <w:sz w:val="22"/>
                <w:szCs w:val="22"/>
                <w:lang w:val="uk-UA"/>
              </w:rPr>
              <w:t>2</w:t>
            </w:r>
            <w:r w:rsidR="00BB3A27" w:rsidRPr="00511BFD">
              <w:rPr>
                <w:sz w:val="22"/>
                <w:szCs w:val="22"/>
                <w:lang w:val="uk-UA"/>
              </w:rPr>
              <w:t>5</w:t>
            </w:r>
            <w:r w:rsidRPr="00511BFD">
              <w:rPr>
                <w:sz w:val="22"/>
                <w:szCs w:val="22"/>
                <w:lang w:val="uk-UA"/>
              </w:rPr>
              <w:t>р.</w:t>
            </w:r>
          </w:p>
          <w:p w:rsidR="0087442E" w:rsidRPr="00511BFD" w:rsidRDefault="00D72DD6" w:rsidP="00D72DD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50947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0947" w:rsidRPr="00511BFD" w:rsidRDefault="00250947" w:rsidP="002509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0947" w:rsidRPr="00511BFD" w:rsidRDefault="00250947" w:rsidP="00250947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Мартиненко Владислав Олегович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0947" w:rsidRPr="00511BFD" w:rsidRDefault="00250947" w:rsidP="00250947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24.03.1998р.н.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50947" w:rsidRPr="00511BFD" w:rsidRDefault="00511BFD" w:rsidP="00250947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Вербова, 20, м.</w:t>
            </w:r>
            <w:r w:rsidR="00250947" w:rsidRPr="00511BFD">
              <w:rPr>
                <w:sz w:val="22"/>
                <w:szCs w:val="22"/>
                <w:lang w:val="uk-UA"/>
              </w:rPr>
              <w:t>Дрогобич,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50947" w:rsidRPr="00511BFD" w:rsidRDefault="00250947" w:rsidP="00250947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17.01.2025р.</w:t>
            </w:r>
          </w:p>
          <w:p w:rsidR="00250947" w:rsidRPr="00511BFD" w:rsidRDefault="00250947" w:rsidP="00250947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Ланцев Роман Едуардович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15.02.1993р.н.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Вокзальна, 63/22, м.</w:t>
            </w:r>
            <w:r w:rsidRPr="00511BFD">
              <w:rPr>
                <w:sz w:val="22"/>
                <w:szCs w:val="22"/>
                <w:lang w:val="uk-UA"/>
              </w:rPr>
              <w:t>Молочанськ, Запорізька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01.01.2022р.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Дудяк Олег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25.02.1995р.н.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Вишнева, 4, м.</w:t>
            </w:r>
            <w:r w:rsidRPr="00511BFD">
              <w:rPr>
                <w:sz w:val="22"/>
                <w:szCs w:val="22"/>
                <w:lang w:val="uk-UA"/>
              </w:rPr>
              <w:t>Добромиль,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01.01.2022р.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Голубка Михайло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12.11.1992р.н.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--------------------------------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01.01.2024р.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  <w:bookmarkStart w:id="1" w:name="_GoBack"/>
            <w:bookmarkEnd w:id="1"/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Бусько Андрій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04.05.1988р.н.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Сонячна, 13, с.</w:t>
            </w:r>
            <w:r w:rsidRPr="00511BFD">
              <w:rPr>
                <w:sz w:val="22"/>
                <w:szCs w:val="22"/>
                <w:lang w:val="uk-UA"/>
              </w:rPr>
              <w:t>Сілець,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01.01.2024р.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Калюга Віталій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19.03.1986р.н.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Мелешкіна, 24/41, м.Кривий Ріг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01.01.2022р.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Клебан Михайло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24.09.1982р.н.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19.11.2024р.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Байбаков Владислав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02.10.1992р.н.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Проспект Червоної Калини, 72а/416,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26.10.2024р.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Попивняк Володимир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28.04.1970р.н.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Виговського, 79/19,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21.08.2024р.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Гаврилюк Олексій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10.10.1992р.н.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Великого, 63/421, м.Львів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Стец Михайло Петрович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17.05.1998р.н.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Наукова, 106/54, м.</w:t>
            </w:r>
            <w:r w:rsidRPr="00511BFD">
              <w:rPr>
                <w:sz w:val="22"/>
                <w:szCs w:val="22"/>
                <w:lang w:val="uk-UA"/>
              </w:rPr>
              <w:t>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Рудченко Віталій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20.01.1984р.н.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Окружна, 42/3, м.</w:t>
            </w:r>
            <w:r w:rsidRPr="00511BFD">
              <w:rPr>
                <w:sz w:val="22"/>
                <w:szCs w:val="22"/>
                <w:lang w:val="uk-UA"/>
              </w:rPr>
              <w:t>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Турко Святослав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01.04.1996р.н.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Рубчака, 14/37, м.</w:t>
            </w:r>
            <w:r w:rsidRPr="00511BFD">
              <w:rPr>
                <w:sz w:val="22"/>
                <w:szCs w:val="22"/>
                <w:lang w:val="uk-UA"/>
              </w:rPr>
              <w:t>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Філь Артур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13.02.2008р.н.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вул. Кн. Романа, 12/14, </w:t>
            </w:r>
          </w:p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01.01.2025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Цюх Ірина Василівна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17.02.1983р.н.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Дрогобицька, 132, с.</w:t>
            </w:r>
            <w:r w:rsidRPr="00511BFD">
              <w:rPr>
                <w:sz w:val="22"/>
                <w:szCs w:val="22"/>
                <w:lang w:val="uk-UA"/>
              </w:rPr>
              <w:t>Брониця,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Власюк Андрій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02.12.1983р.н.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Гоголя, 7/4,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01.11.2024р.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Будз Олег Дмитрович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15.09.1998р.н.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Ігнатівська, 232, с.</w:t>
            </w:r>
            <w:r w:rsidRPr="00511BFD">
              <w:rPr>
                <w:sz w:val="22"/>
                <w:szCs w:val="22"/>
                <w:lang w:val="uk-UA"/>
              </w:rPr>
              <w:t>Бітля,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07.10.2024р.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Пристацький Володимир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01.10.1989р.н.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Сонячна, 74, с. Раденичі,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06.10.2022р.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по 03.09.2025р.н.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Желіба Руслан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12.01.1996р.н.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Бориса Зайця, 44, с.</w:t>
            </w:r>
            <w:r w:rsidRPr="00511BFD">
              <w:rPr>
                <w:sz w:val="22"/>
                <w:szCs w:val="22"/>
                <w:lang w:val="uk-UA"/>
              </w:rPr>
              <w:t>Поділ,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29.07.2025р.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Коваленко </w:t>
            </w:r>
          </w:p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Микола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02.04.1984р.н.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Фесенка, 55А, с.</w:t>
            </w:r>
            <w:r w:rsidRPr="00511BFD">
              <w:rPr>
                <w:sz w:val="22"/>
                <w:szCs w:val="22"/>
                <w:lang w:val="uk-UA"/>
              </w:rPr>
              <w:t>Замістя,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31.07.2025р.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Холошенко Анатолій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23.04.1976р.н.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Симоненка, 32, с.</w:t>
            </w:r>
            <w:r w:rsidRPr="00511BFD">
              <w:rPr>
                <w:sz w:val="22"/>
                <w:szCs w:val="22"/>
                <w:lang w:val="uk-UA"/>
              </w:rPr>
              <w:t>Варва,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31.07.2025р.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Пироженко Сергій Леонідович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21.08.1985р.н.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Ветеранська, 3/2, м.</w:t>
            </w:r>
            <w:r w:rsidRPr="00511BFD">
              <w:rPr>
                <w:sz w:val="22"/>
                <w:szCs w:val="22"/>
                <w:lang w:val="uk-UA"/>
              </w:rPr>
              <w:t>Прилуки,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01.07.2025р.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Цибенко Сергій Григорович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08.03.1979р.н.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Завокзальна, 7/51, м.</w:t>
            </w:r>
            <w:r w:rsidRPr="00511BFD">
              <w:rPr>
                <w:sz w:val="22"/>
                <w:szCs w:val="22"/>
                <w:lang w:val="uk-UA"/>
              </w:rPr>
              <w:t>Бориспіль, Київська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22.07.2025р.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Степаненко Анатолій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23.10.1970р.н.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Вул. Дружби, 10, с. Горобіївка, Прилуцький район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з 06.08.2025р.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Лев Андрій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14.12.1993р.н.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з </w:t>
            </w:r>
            <w:r w:rsidRPr="00511BFD">
              <w:rPr>
                <w:sz w:val="22"/>
                <w:szCs w:val="22"/>
                <w:lang w:val="uk-UA"/>
              </w:rPr>
              <w:t>01</w:t>
            </w:r>
            <w:r w:rsidRPr="00511BFD">
              <w:rPr>
                <w:sz w:val="22"/>
                <w:szCs w:val="22"/>
                <w:lang w:val="uk-UA"/>
              </w:rPr>
              <w:t>.0</w:t>
            </w:r>
            <w:r w:rsidRPr="00511BFD">
              <w:rPr>
                <w:sz w:val="22"/>
                <w:szCs w:val="22"/>
                <w:lang w:val="uk-UA"/>
              </w:rPr>
              <w:t>1</w:t>
            </w:r>
            <w:r w:rsidRPr="00511BFD">
              <w:rPr>
                <w:sz w:val="22"/>
                <w:szCs w:val="22"/>
                <w:lang w:val="uk-UA"/>
              </w:rPr>
              <w:t>.20</w:t>
            </w:r>
            <w:r w:rsidRPr="00511BFD">
              <w:rPr>
                <w:sz w:val="22"/>
                <w:szCs w:val="22"/>
                <w:lang w:val="uk-UA"/>
              </w:rPr>
              <w:t>22</w:t>
            </w:r>
            <w:r w:rsidRPr="00511BFD">
              <w:rPr>
                <w:sz w:val="22"/>
                <w:szCs w:val="22"/>
                <w:lang w:val="uk-UA"/>
              </w:rPr>
              <w:t>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Смолин Ростислав Андрійович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04.01.1999р.н.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Пустомитівський р-н, с.Сокільники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з </w:t>
            </w:r>
            <w:r w:rsidRPr="00511BFD">
              <w:rPr>
                <w:sz w:val="22"/>
                <w:szCs w:val="22"/>
                <w:lang w:val="uk-UA"/>
              </w:rPr>
              <w:t>01</w:t>
            </w:r>
            <w:r w:rsidRPr="00511BFD">
              <w:rPr>
                <w:sz w:val="22"/>
                <w:szCs w:val="22"/>
                <w:lang w:val="uk-UA"/>
              </w:rPr>
              <w:t>.0</w:t>
            </w:r>
            <w:r w:rsidRPr="00511BFD">
              <w:rPr>
                <w:sz w:val="22"/>
                <w:szCs w:val="22"/>
                <w:lang w:val="uk-UA"/>
              </w:rPr>
              <w:t>1</w:t>
            </w:r>
            <w:r w:rsidRPr="00511BFD">
              <w:rPr>
                <w:sz w:val="22"/>
                <w:szCs w:val="22"/>
                <w:lang w:val="uk-UA"/>
              </w:rPr>
              <w:t>.202</w:t>
            </w:r>
            <w:r w:rsidRPr="00511BFD">
              <w:rPr>
                <w:sz w:val="22"/>
                <w:szCs w:val="22"/>
                <w:lang w:val="uk-UA"/>
              </w:rPr>
              <w:t>4</w:t>
            </w:r>
            <w:r w:rsidRPr="00511BFD">
              <w:rPr>
                <w:sz w:val="22"/>
                <w:szCs w:val="22"/>
                <w:lang w:val="uk-UA"/>
              </w:rPr>
              <w:t>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Самро Сергій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23.07.1968р.н.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рф, Тульська обл.,</w:t>
            </w:r>
          </w:p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проживаючий: Харківська обл., с.Олексіївка, вул.Олексіївська,16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з </w:t>
            </w:r>
            <w:r w:rsidRPr="00511BFD">
              <w:rPr>
                <w:sz w:val="22"/>
                <w:szCs w:val="22"/>
                <w:lang w:val="uk-UA"/>
              </w:rPr>
              <w:t>01</w:t>
            </w:r>
            <w:r w:rsidRPr="00511BFD">
              <w:rPr>
                <w:sz w:val="22"/>
                <w:szCs w:val="22"/>
                <w:lang w:val="uk-UA"/>
              </w:rPr>
              <w:t>.0</w:t>
            </w:r>
            <w:r w:rsidRPr="00511BFD">
              <w:rPr>
                <w:sz w:val="22"/>
                <w:szCs w:val="22"/>
                <w:lang w:val="uk-UA"/>
              </w:rPr>
              <w:t>6</w:t>
            </w:r>
            <w:r w:rsidRPr="00511BFD">
              <w:rPr>
                <w:sz w:val="22"/>
                <w:szCs w:val="22"/>
                <w:lang w:val="uk-UA"/>
              </w:rPr>
              <w:t>.2025р.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511BFD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Ковальчук Юрій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24.01.1975р.н.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з </w:t>
            </w:r>
            <w:r w:rsidRPr="00511BFD">
              <w:rPr>
                <w:sz w:val="22"/>
                <w:szCs w:val="22"/>
                <w:lang w:val="uk-UA"/>
              </w:rPr>
              <w:t>01</w:t>
            </w:r>
            <w:r w:rsidRPr="00511BFD">
              <w:rPr>
                <w:sz w:val="22"/>
                <w:szCs w:val="22"/>
                <w:lang w:val="uk-UA"/>
              </w:rPr>
              <w:t>.0</w:t>
            </w:r>
            <w:r w:rsidRPr="00511BFD">
              <w:rPr>
                <w:sz w:val="22"/>
                <w:szCs w:val="22"/>
                <w:lang w:val="uk-UA"/>
              </w:rPr>
              <w:t>1</w:t>
            </w:r>
            <w:r w:rsidRPr="00511BFD">
              <w:rPr>
                <w:sz w:val="22"/>
                <w:szCs w:val="22"/>
                <w:lang w:val="uk-UA"/>
              </w:rPr>
              <w:t>.202</w:t>
            </w:r>
            <w:r w:rsidRPr="00511BFD">
              <w:rPr>
                <w:sz w:val="22"/>
                <w:szCs w:val="22"/>
                <w:lang w:val="uk-UA"/>
              </w:rPr>
              <w:t>2</w:t>
            </w:r>
            <w:r w:rsidRPr="00511BFD">
              <w:rPr>
                <w:sz w:val="22"/>
                <w:szCs w:val="22"/>
                <w:lang w:val="uk-UA"/>
              </w:rPr>
              <w:t>р.</w:t>
            </w:r>
          </w:p>
          <w:p w:rsidR="008D0E16" w:rsidRPr="00511BFD" w:rsidRDefault="008D0E16" w:rsidP="008D0E16">
            <w:pPr>
              <w:jc w:val="center"/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0E16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Монахов Андрій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15.10.1976р.н.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0E16" w:rsidRPr="00511BFD" w:rsidRDefault="008D0E16" w:rsidP="008D0E16">
            <w:pPr>
              <w:jc w:val="center"/>
              <w:rPr>
                <w:sz w:val="22"/>
                <w:szCs w:val="22"/>
              </w:rPr>
            </w:pPr>
            <w:r w:rsidRPr="00511BFD">
              <w:rPr>
                <w:sz w:val="22"/>
                <w:szCs w:val="22"/>
                <w:lang w:val="uk-UA"/>
              </w:rPr>
              <w:t xml:space="preserve">з </w:t>
            </w:r>
            <w:r w:rsidRPr="00511BFD">
              <w:rPr>
                <w:sz w:val="22"/>
                <w:szCs w:val="22"/>
                <w:lang w:val="uk-UA"/>
              </w:rPr>
              <w:t>01.11</w:t>
            </w:r>
            <w:r w:rsidRPr="00511BFD">
              <w:rPr>
                <w:sz w:val="22"/>
                <w:szCs w:val="22"/>
                <w:lang w:val="uk-UA"/>
              </w:rPr>
              <w:t>.202</w:t>
            </w:r>
            <w:r w:rsidRPr="00511BFD">
              <w:rPr>
                <w:sz w:val="22"/>
                <w:szCs w:val="22"/>
                <w:lang w:val="uk-UA"/>
              </w:rPr>
              <w:t>3</w:t>
            </w:r>
            <w:r w:rsidRPr="00511BFD">
              <w:rPr>
                <w:sz w:val="22"/>
                <w:szCs w:val="22"/>
                <w:lang w:val="uk-UA"/>
              </w:rPr>
              <w:t>р.</w:t>
            </w:r>
          </w:p>
          <w:p w:rsidR="008D0E16" w:rsidRPr="00B43EEA" w:rsidRDefault="008D0E16" w:rsidP="008D0E16">
            <w:pPr>
              <w:jc w:val="center"/>
              <w:rPr>
                <w:sz w:val="22"/>
                <w:szCs w:val="22"/>
                <w:lang w:val="uk-UA"/>
              </w:rPr>
            </w:pPr>
            <w:r w:rsidRPr="00511B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E6699B" w:rsidP="003E0C08">
      <w:pPr>
        <w:rPr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6E1B51">
        <w:rPr>
          <w:b/>
          <w:bCs/>
          <w:sz w:val="26"/>
          <w:szCs w:val="26"/>
          <w:lang w:val="uk-UA"/>
        </w:rPr>
        <w:t>иректор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 w:rsidR="001B2A6D">
        <w:rPr>
          <w:b/>
          <w:bCs/>
          <w:sz w:val="26"/>
          <w:szCs w:val="26"/>
          <w:lang w:val="uk-UA"/>
        </w:rPr>
        <w:t xml:space="preserve">      </w:t>
      </w:r>
      <w:r w:rsidR="006E1B51" w:rsidRPr="006E1B51">
        <w:rPr>
          <w:b/>
          <w:bCs/>
          <w:sz w:val="26"/>
          <w:szCs w:val="26"/>
          <w:lang w:val="uk-UA"/>
        </w:rPr>
        <w:t xml:space="preserve">Наталія </w:t>
      </w:r>
      <w:r w:rsidR="00D706B6" w:rsidRPr="006E1B51">
        <w:rPr>
          <w:b/>
          <w:bCs/>
          <w:sz w:val="26"/>
          <w:szCs w:val="26"/>
          <w:lang w:val="uk-UA"/>
        </w:rPr>
        <w:t>ЛІТВІНСЬК</w:t>
      </w:r>
      <w:r w:rsidR="003E0C08">
        <w:rPr>
          <w:b/>
          <w:bCs/>
          <w:sz w:val="26"/>
          <w:szCs w:val="26"/>
          <w:lang w:val="uk-UA"/>
        </w:rPr>
        <w:t>А</w:t>
      </w:r>
    </w:p>
    <w:p w:rsidR="00EC6E7B" w:rsidRDefault="00EC6E7B" w:rsidP="006E1B51">
      <w:pPr>
        <w:jc w:val="both"/>
        <w:rPr>
          <w:lang w:val="uk-UA"/>
        </w:rPr>
      </w:pPr>
    </w:p>
    <w:p w:rsidR="00511BFD" w:rsidRDefault="00511BFD" w:rsidP="006E1B51">
      <w:pPr>
        <w:jc w:val="both"/>
        <w:rPr>
          <w:lang w:val="uk-UA"/>
        </w:rPr>
      </w:pPr>
    </w:p>
    <w:p w:rsidR="00511BFD" w:rsidRDefault="00511BFD" w:rsidP="006E1B51">
      <w:pPr>
        <w:jc w:val="both"/>
        <w:rPr>
          <w:lang w:val="uk-UA"/>
        </w:rPr>
      </w:pPr>
    </w:p>
    <w:p w:rsidR="00511BFD" w:rsidRDefault="00511BFD" w:rsidP="006E1B51">
      <w:pPr>
        <w:jc w:val="both"/>
        <w:rPr>
          <w:lang w:val="uk-UA"/>
        </w:rPr>
      </w:pPr>
    </w:p>
    <w:p w:rsidR="00511BFD" w:rsidRDefault="00511BFD" w:rsidP="006E1B51">
      <w:pPr>
        <w:jc w:val="both"/>
        <w:rPr>
          <w:lang w:val="uk-UA"/>
        </w:rPr>
      </w:pPr>
    </w:p>
    <w:p w:rsidR="00511BFD" w:rsidRDefault="00511BFD" w:rsidP="006E1B51">
      <w:pPr>
        <w:jc w:val="both"/>
        <w:rPr>
          <w:lang w:val="uk-UA"/>
        </w:rPr>
      </w:pPr>
    </w:p>
    <w:p w:rsidR="00511BFD" w:rsidRDefault="00511BFD" w:rsidP="006E1B51">
      <w:pPr>
        <w:jc w:val="both"/>
        <w:rPr>
          <w:lang w:val="uk-UA"/>
        </w:rPr>
      </w:pPr>
    </w:p>
    <w:p w:rsidR="00511BFD" w:rsidRDefault="00511BFD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r>
        <w:rPr>
          <w:lang w:val="uk-UA"/>
        </w:rPr>
        <w:t>Тарай</w:t>
      </w:r>
    </w:p>
    <w:p w:rsidR="006B1A4E" w:rsidRDefault="00C45E38" w:rsidP="006E1B51">
      <w:pPr>
        <w:jc w:val="both"/>
      </w:pPr>
      <w:r>
        <w:rPr>
          <w:lang w:val="uk-UA"/>
        </w:rPr>
        <w:t xml:space="preserve">Хобзей </w:t>
      </w:r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947" w:rsidRDefault="00250947" w:rsidP="00250947">
      <w:r>
        <w:separator/>
      </w:r>
    </w:p>
  </w:endnote>
  <w:endnote w:type="continuationSeparator" w:id="0">
    <w:p w:rsidR="00250947" w:rsidRDefault="00250947" w:rsidP="00250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947" w:rsidRDefault="00250947" w:rsidP="00250947">
      <w:r>
        <w:separator/>
      </w:r>
    </w:p>
  </w:footnote>
  <w:footnote w:type="continuationSeparator" w:id="0">
    <w:p w:rsidR="00250947" w:rsidRDefault="00250947" w:rsidP="00250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9131A"/>
    <w:rsid w:val="001A714B"/>
    <w:rsid w:val="001B2A6D"/>
    <w:rsid w:val="001D57ED"/>
    <w:rsid w:val="001D5890"/>
    <w:rsid w:val="001E1857"/>
    <w:rsid w:val="001F52A1"/>
    <w:rsid w:val="00200A06"/>
    <w:rsid w:val="00206E30"/>
    <w:rsid w:val="00250947"/>
    <w:rsid w:val="00250CD0"/>
    <w:rsid w:val="00254C2A"/>
    <w:rsid w:val="00285018"/>
    <w:rsid w:val="00295D4B"/>
    <w:rsid w:val="00297310"/>
    <w:rsid w:val="002A49F9"/>
    <w:rsid w:val="002B50D6"/>
    <w:rsid w:val="002D3744"/>
    <w:rsid w:val="002E2CB7"/>
    <w:rsid w:val="00304D1D"/>
    <w:rsid w:val="003205C3"/>
    <w:rsid w:val="0032353A"/>
    <w:rsid w:val="00323E4B"/>
    <w:rsid w:val="00347B66"/>
    <w:rsid w:val="00353246"/>
    <w:rsid w:val="00354808"/>
    <w:rsid w:val="00355A8C"/>
    <w:rsid w:val="00363831"/>
    <w:rsid w:val="00376502"/>
    <w:rsid w:val="003820DA"/>
    <w:rsid w:val="003852D4"/>
    <w:rsid w:val="00396C9F"/>
    <w:rsid w:val="003A32A6"/>
    <w:rsid w:val="003A5594"/>
    <w:rsid w:val="003C5662"/>
    <w:rsid w:val="003D0559"/>
    <w:rsid w:val="003E0C08"/>
    <w:rsid w:val="00400FEF"/>
    <w:rsid w:val="004019DF"/>
    <w:rsid w:val="00406111"/>
    <w:rsid w:val="0041478B"/>
    <w:rsid w:val="00415283"/>
    <w:rsid w:val="00420080"/>
    <w:rsid w:val="00430392"/>
    <w:rsid w:val="00452F72"/>
    <w:rsid w:val="004553FD"/>
    <w:rsid w:val="00455C71"/>
    <w:rsid w:val="00457D72"/>
    <w:rsid w:val="00471FBB"/>
    <w:rsid w:val="00472FA4"/>
    <w:rsid w:val="0048182B"/>
    <w:rsid w:val="004A123D"/>
    <w:rsid w:val="004B7607"/>
    <w:rsid w:val="004D03B5"/>
    <w:rsid w:val="00502621"/>
    <w:rsid w:val="00511BFD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3682"/>
    <w:rsid w:val="005D69F4"/>
    <w:rsid w:val="005F3224"/>
    <w:rsid w:val="00605F4F"/>
    <w:rsid w:val="00606657"/>
    <w:rsid w:val="00614AF9"/>
    <w:rsid w:val="00625252"/>
    <w:rsid w:val="00630374"/>
    <w:rsid w:val="0064429A"/>
    <w:rsid w:val="00655418"/>
    <w:rsid w:val="0066292D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91C22"/>
    <w:rsid w:val="008C133A"/>
    <w:rsid w:val="008C32DC"/>
    <w:rsid w:val="008D0E16"/>
    <w:rsid w:val="008E042B"/>
    <w:rsid w:val="008E1967"/>
    <w:rsid w:val="008F0767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96D00"/>
    <w:rsid w:val="009B1B73"/>
    <w:rsid w:val="009C2E0A"/>
    <w:rsid w:val="009D39EF"/>
    <w:rsid w:val="00A00C07"/>
    <w:rsid w:val="00A03C99"/>
    <w:rsid w:val="00A215BD"/>
    <w:rsid w:val="00A30132"/>
    <w:rsid w:val="00A35D0C"/>
    <w:rsid w:val="00A54652"/>
    <w:rsid w:val="00A552FC"/>
    <w:rsid w:val="00A55A91"/>
    <w:rsid w:val="00A747CA"/>
    <w:rsid w:val="00A933ED"/>
    <w:rsid w:val="00AC45C7"/>
    <w:rsid w:val="00AD5F11"/>
    <w:rsid w:val="00AD60F9"/>
    <w:rsid w:val="00AE076A"/>
    <w:rsid w:val="00AE1CEC"/>
    <w:rsid w:val="00AE595C"/>
    <w:rsid w:val="00AF0815"/>
    <w:rsid w:val="00AF4ACD"/>
    <w:rsid w:val="00B132A9"/>
    <w:rsid w:val="00B2111C"/>
    <w:rsid w:val="00B26605"/>
    <w:rsid w:val="00B4072E"/>
    <w:rsid w:val="00B43EEA"/>
    <w:rsid w:val="00B74654"/>
    <w:rsid w:val="00B77731"/>
    <w:rsid w:val="00B82A23"/>
    <w:rsid w:val="00BA0638"/>
    <w:rsid w:val="00BB3717"/>
    <w:rsid w:val="00BB3A2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84E4A"/>
    <w:rsid w:val="00C96311"/>
    <w:rsid w:val="00CA4F70"/>
    <w:rsid w:val="00CC2197"/>
    <w:rsid w:val="00CF375B"/>
    <w:rsid w:val="00CF5A18"/>
    <w:rsid w:val="00D147C6"/>
    <w:rsid w:val="00D361A7"/>
    <w:rsid w:val="00D378BE"/>
    <w:rsid w:val="00D46414"/>
    <w:rsid w:val="00D50B3D"/>
    <w:rsid w:val="00D623FD"/>
    <w:rsid w:val="00D65FE6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70A6"/>
    <w:rsid w:val="00DE1DB8"/>
    <w:rsid w:val="00DE6F52"/>
    <w:rsid w:val="00DF6B1F"/>
    <w:rsid w:val="00E10F8B"/>
    <w:rsid w:val="00E11B29"/>
    <w:rsid w:val="00E13C5C"/>
    <w:rsid w:val="00E14C66"/>
    <w:rsid w:val="00E3235D"/>
    <w:rsid w:val="00E410FA"/>
    <w:rsid w:val="00E42904"/>
    <w:rsid w:val="00E449BE"/>
    <w:rsid w:val="00E560C2"/>
    <w:rsid w:val="00E6081C"/>
    <w:rsid w:val="00E6699B"/>
    <w:rsid w:val="00E71E12"/>
    <w:rsid w:val="00E8532B"/>
    <w:rsid w:val="00E86684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E4820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  <w:style w:type="paragraph" w:styleId="af2">
    <w:name w:val="header"/>
    <w:basedOn w:val="a"/>
    <w:link w:val="af3"/>
    <w:uiPriority w:val="99"/>
    <w:unhideWhenUsed/>
    <w:rsid w:val="00250947"/>
    <w:pPr>
      <w:tabs>
        <w:tab w:val="center" w:pos="4819"/>
        <w:tab w:val="right" w:pos="9639"/>
      </w:tabs>
    </w:pPr>
  </w:style>
  <w:style w:type="character" w:customStyle="1" w:styleId="af3">
    <w:name w:val="Верхній колонтитул Знак"/>
    <w:basedOn w:val="a0"/>
    <w:link w:val="af2"/>
    <w:uiPriority w:val="99"/>
    <w:rsid w:val="00250947"/>
    <w:rPr>
      <w:lang w:val="ru-RU" w:eastAsia="zh-CN"/>
    </w:rPr>
  </w:style>
  <w:style w:type="paragraph" w:styleId="af4">
    <w:name w:val="footer"/>
    <w:basedOn w:val="a"/>
    <w:link w:val="af5"/>
    <w:uiPriority w:val="99"/>
    <w:unhideWhenUsed/>
    <w:rsid w:val="00250947"/>
    <w:pPr>
      <w:tabs>
        <w:tab w:val="center" w:pos="4819"/>
        <w:tab w:val="right" w:pos="9639"/>
      </w:tabs>
    </w:pPr>
  </w:style>
  <w:style w:type="character" w:customStyle="1" w:styleId="af5">
    <w:name w:val="Нижній колонтитул Знак"/>
    <w:basedOn w:val="a0"/>
    <w:link w:val="af4"/>
    <w:uiPriority w:val="99"/>
    <w:rsid w:val="00250947"/>
    <w:rPr>
      <w:lang w:val="ru-RU" w:eastAsia="zh-CN"/>
    </w:rPr>
  </w:style>
  <w:style w:type="paragraph" w:styleId="af6">
    <w:name w:val="No Spacing"/>
    <w:uiPriority w:val="1"/>
    <w:qFormat/>
    <w:rsid w:val="005D3682"/>
    <w:pPr>
      <w:widowControl w:val="0"/>
      <w:suppressAutoHyphens/>
    </w:pPr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1EE00-66FA-4789-90F2-7BDB31C57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3493</Words>
  <Characters>1992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5475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3</cp:revision>
  <cp:lastPrinted>2022-04-26T12:33:00Z</cp:lastPrinted>
  <dcterms:created xsi:type="dcterms:W3CDTF">2025-09-12T11:58:00Z</dcterms:created>
  <dcterms:modified xsi:type="dcterms:W3CDTF">2025-09-12T11:59:00Z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