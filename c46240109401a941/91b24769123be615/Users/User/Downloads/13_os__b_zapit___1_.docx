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D0B6A" w:rsidRDefault="00ED0B6A" w:rsidP="004019DF">
      <w:pPr>
        <w:jc w:val="center"/>
      </w:pPr>
    </w:p>
    <w:p w:rsidR="004019DF" w:rsidRDefault="00072565" w:rsidP="004019DF">
      <w:pPr>
        <w:jc w:val="center"/>
        <w:rPr>
          <w:b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474980" cy="626110"/>
            <wp:effectExtent l="1905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6261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9DF" w:rsidRDefault="004019DF" w:rsidP="004019DF">
      <w:pPr>
        <w:jc w:val="center"/>
      </w:pPr>
      <w:r>
        <w:rPr>
          <w:b/>
          <w:sz w:val="28"/>
          <w:szCs w:val="28"/>
        </w:rPr>
        <w:t>ЛЬВІВСЬКА ОБЛАСНА ДЕРЖАВНА АДМІНІСТРАЦІЯ</w:t>
      </w:r>
    </w:p>
    <w:p w:rsidR="004019DF" w:rsidRDefault="004019DF" w:rsidP="004019DF">
      <w:pPr>
        <w:jc w:val="center"/>
      </w:pPr>
      <w:r>
        <w:rPr>
          <w:b/>
          <w:sz w:val="28"/>
          <w:szCs w:val="28"/>
        </w:rPr>
        <w:t>ДЕПАРТАМЕНТ ОХОРОНИ ЗДОРОВ’Я</w:t>
      </w:r>
    </w:p>
    <w:p w:rsidR="007969A0" w:rsidRDefault="004019DF" w:rsidP="004019DF">
      <w:pPr>
        <w:jc w:val="center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</w:rPr>
        <w:t>вул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Конопницької</w:t>
      </w:r>
      <w:proofErr w:type="spellEnd"/>
      <w:r>
        <w:rPr>
          <w:sz w:val="24"/>
          <w:szCs w:val="24"/>
        </w:rPr>
        <w:t xml:space="preserve">, 3, м. </w:t>
      </w:r>
      <w:proofErr w:type="spellStart"/>
      <w:r>
        <w:rPr>
          <w:sz w:val="24"/>
          <w:szCs w:val="24"/>
        </w:rPr>
        <w:t>Львів</w:t>
      </w:r>
      <w:proofErr w:type="spellEnd"/>
      <w:r>
        <w:rPr>
          <w:sz w:val="24"/>
          <w:szCs w:val="24"/>
        </w:rPr>
        <w:t xml:space="preserve">, 79005 тел.(032) 276-45-92, факс. (032) 275-60-37, </w:t>
      </w:r>
    </w:p>
    <w:p w:rsidR="004019DF" w:rsidRPr="007969A0" w:rsidRDefault="004D268E" w:rsidP="004019DF">
      <w:pPr>
        <w:jc w:val="center"/>
        <w:rPr>
          <w:lang w:val="uk-UA"/>
        </w:rPr>
      </w:pPr>
      <w:hyperlink r:id="rId6" w:history="1">
        <w:r w:rsidR="004019DF">
          <w:rPr>
            <w:sz w:val="24"/>
            <w:szCs w:val="24"/>
          </w:rPr>
          <w:t>http</w:t>
        </w:r>
        <w:r w:rsidR="004019DF" w:rsidRPr="007969A0">
          <w:rPr>
            <w:sz w:val="24"/>
            <w:szCs w:val="24"/>
            <w:lang w:val="uk-UA"/>
          </w:rPr>
          <w:t>://</w:t>
        </w:r>
        <w:r w:rsidR="004019DF">
          <w:rPr>
            <w:sz w:val="24"/>
            <w:szCs w:val="24"/>
          </w:rPr>
          <w:t>health</w:t>
        </w:r>
        <w:r w:rsidR="004019DF" w:rsidRPr="007969A0">
          <w:rPr>
            <w:sz w:val="24"/>
            <w:szCs w:val="24"/>
            <w:lang w:val="uk-UA"/>
          </w:rPr>
          <w:t>-</w:t>
        </w:r>
        <w:r w:rsidR="004019DF">
          <w:rPr>
            <w:sz w:val="24"/>
            <w:szCs w:val="24"/>
          </w:rPr>
          <w:t>loda</w:t>
        </w:r>
        <w:r w:rsidR="004019DF" w:rsidRPr="007969A0">
          <w:rPr>
            <w:sz w:val="24"/>
            <w:szCs w:val="24"/>
            <w:lang w:val="uk-UA"/>
          </w:rPr>
          <w:t>.</w:t>
        </w:r>
        <w:r w:rsidR="004019DF">
          <w:rPr>
            <w:sz w:val="24"/>
            <w:szCs w:val="24"/>
          </w:rPr>
          <w:t>gov</w:t>
        </w:r>
        <w:r w:rsidR="004019DF" w:rsidRPr="007969A0">
          <w:rPr>
            <w:sz w:val="24"/>
            <w:szCs w:val="24"/>
            <w:lang w:val="uk-UA"/>
          </w:rPr>
          <w:t>.</w:t>
        </w:r>
        <w:r w:rsidR="004019DF">
          <w:rPr>
            <w:sz w:val="24"/>
            <w:szCs w:val="24"/>
          </w:rPr>
          <w:t>ua</w:t>
        </w:r>
      </w:hyperlink>
      <w:r w:rsidR="004019DF" w:rsidRPr="007969A0">
        <w:rPr>
          <w:sz w:val="24"/>
          <w:szCs w:val="24"/>
          <w:lang w:val="uk-UA"/>
        </w:rPr>
        <w:t xml:space="preserve">, </w:t>
      </w:r>
      <w:proofErr w:type="gramStart"/>
      <w:r w:rsidR="004019DF" w:rsidRPr="007969A0">
        <w:rPr>
          <w:sz w:val="24"/>
          <w:szCs w:val="24"/>
          <w:lang w:val="uk-UA"/>
        </w:rPr>
        <w:t>е</w:t>
      </w:r>
      <w:proofErr w:type="gramEnd"/>
      <w:r w:rsidR="004019DF" w:rsidRPr="007969A0">
        <w:rPr>
          <w:sz w:val="24"/>
          <w:szCs w:val="24"/>
          <w:lang w:val="uk-UA"/>
        </w:rPr>
        <w:t>-</w:t>
      </w:r>
      <w:proofErr w:type="spellStart"/>
      <w:r w:rsidR="004019DF">
        <w:rPr>
          <w:sz w:val="24"/>
          <w:szCs w:val="24"/>
        </w:rPr>
        <w:t>mail</w:t>
      </w:r>
      <w:proofErr w:type="spellEnd"/>
      <w:r w:rsidR="004019DF" w:rsidRPr="007969A0">
        <w:rPr>
          <w:sz w:val="24"/>
          <w:szCs w:val="24"/>
          <w:lang w:val="uk-UA"/>
        </w:rPr>
        <w:t xml:space="preserve">: </w:t>
      </w:r>
      <w:hyperlink r:id="rId7" w:history="1">
        <w:r w:rsidR="004019DF">
          <w:rPr>
            <w:sz w:val="24"/>
            <w:szCs w:val="24"/>
          </w:rPr>
          <w:t>department</w:t>
        </w:r>
        <w:r w:rsidR="004019DF" w:rsidRPr="007969A0">
          <w:rPr>
            <w:sz w:val="24"/>
            <w:szCs w:val="24"/>
            <w:lang w:val="uk-UA"/>
          </w:rPr>
          <w:t>@</w:t>
        </w:r>
        <w:r w:rsidR="004019DF">
          <w:rPr>
            <w:sz w:val="24"/>
            <w:szCs w:val="24"/>
          </w:rPr>
          <w:t>health</w:t>
        </w:r>
        <w:r w:rsidR="004019DF" w:rsidRPr="007969A0">
          <w:rPr>
            <w:sz w:val="24"/>
            <w:szCs w:val="24"/>
            <w:lang w:val="uk-UA"/>
          </w:rPr>
          <w:t>-</w:t>
        </w:r>
        <w:r w:rsidR="004019DF">
          <w:rPr>
            <w:sz w:val="24"/>
            <w:szCs w:val="24"/>
          </w:rPr>
          <w:t>loda</w:t>
        </w:r>
        <w:r w:rsidR="004019DF" w:rsidRPr="007969A0">
          <w:rPr>
            <w:sz w:val="24"/>
            <w:szCs w:val="24"/>
            <w:lang w:val="uk-UA"/>
          </w:rPr>
          <w:t>.</w:t>
        </w:r>
        <w:r w:rsidR="004019DF">
          <w:rPr>
            <w:sz w:val="24"/>
            <w:szCs w:val="24"/>
          </w:rPr>
          <w:t>gov</w:t>
        </w:r>
        <w:r w:rsidR="004019DF" w:rsidRPr="007969A0">
          <w:rPr>
            <w:sz w:val="24"/>
            <w:szCs w:val="24"/>
            <w:lang w:val="uk-UA"/>
          </w:rPr>
          <w:t>.</w:t>
        </w:r>
        <w:proofErr w:type="spellStart"/>
        <w:r w:rsidR="004019DF">
          <w:rPr>
            <w:sz w:val="24"/>
            <w:szCs w:val="24"/>
          </w:rPr>
          <w:t>ua</w:t>
        </w:r>
        <w:proofErr w:type="spellEnd"/>
      </w:hyperlink>
      <w:r w:rsidR="004019DF" w:rsidRPr="007969A0">
        <w:rPr>
          <w:sz w:val="24"/>
          <w:szCs w:val="24"/>
          <w:lang w:val="uk-UA"/>
        </w:rPr>
        <w:t>, Код ЄДРПОУ 02013047</w:t>
      </w:r>
    </w:p>
    <w:p w:rsidR="004019DF" w:rsidRDefault="004019DF" w:rsidP="004019DF">
      <w:pPr>
        <w:rPr>
          <w:sz w:val="28"/>
          <w:szCs w:val="28"/>
          <w:lang w:val="uk-UA" w:eastAsia="uk-UA"/>
        </w:rPr>
      </w:pPr>
    </w:p>
    <w:tbl>
      <w:tblPr>
        <w:tblW w:w="0" w:type="auto"/>
        <w:tblInd w:w="396" w:type="dxa"/>
        <w:tblLayout w:type="fixed"/>
        <w:tblLook w:val="0000"/>
      </w:tblPr>
      <w:tblGrid>
        <w:gridCol w:w="3795"/>
        <w:gridCol w:w="1443"/>
        <w:gridCol w:w="4482"/>
      </w:tblGrid>
      <w:tr w:rsidR="004019DF" w:rsidRPr="00BD49D7" w:rsidTr="006B1A4E">
        <w:tc>
          <w:tcPr>
            <w:tcW w:w="3795" w:type="dxa"/>
            <w:shd w:val="clear" w:color="auto" w:fill="auto"/>
          </w:tcPr>
          <w:p w:rsidR="004019DF" w:rsidRPr="007969A0" w:rsidRDefault="004019DF" w:rsidP="006B1A4E">
            <w:pPr>
              <w:spacing w:line="252" w:lineRule="auto"/>
              <w:rPr>
                <w:lang w:val="uk-UA"/>
              </w:rPr>
            </w:pPr>
          </w:p>
        </w:tc>
        <w:tc>
          <w:tcPr>
            <w:tcW w:w="1443" w:type="dxa"/>
            <w:shd w:val="clear" w:color="auto" w:fill="auto"/>
          </w:tcPr>
          <w:p w:rsidR="004019DF" w:rsidRPr="007969A0" w:rsidRDefault="004019DF" w:rsidP="006B1A4E">
            <w:pPr>
              <w:snapToGrid w:val="0"/>
              <w:spacing w:line="252" w:lineRule="auto"/>
              <w:jc w:val="center"/>
              <w:rPr>
                <w:sz w:val="22"/>
                <w:szCs w:val="22"/>
                <w:u w:val="single"/>
                <w:lang w:val="uk-UA"/>
              </w:rPr>
            </w:pPr>
          </w:p>
        </w:tc>
        <w:tc>
          <w:tcPr>
            <w:tcW w:w="4482" w:type="dxa"/>
            <w:shd w:val="clear" w:color="auto" w:fill="auto"/>
          </w:tcPr>
          <w:p w:rsidR="004019DF" w:rsidRPr="007969A0" w:rsidRDefault="004019DF" w:rsidP="006B1A4E">
            <w:pPr>
              <w:spacing w:line="252" w:lineRule="auto"/>
              <w:ind w:hanging="18"/>
              <w:rPr>
                <w:sz w:val="22"/>
                <w:szCs w:val="22"/>
                <w:lang w:val="uk-UA"/>
              </w:rPr>
            </w:pPr>
          </w:p>
        </w:tc>
      </w:tr>
    </w:tbl>
    <w:p w:rsidR="004019DF" w:rsidRPr="007969A0" w:rsidRDefault="004D268E" w:rsidP="004019DF">
      <w:pPr>
        <w:spacing w:line="276" w:lineRule="auto"/>
        <w:ind w:left="4820"/>
        <w:jc w:val="both"/>
        <w:rPr>
          <w:sz w:val="28"/>
          <w:szCs w:val="28"/>
          <w:lang w:val="uk-UA"/>
        </w:rPr>
      </w:pPr>
      <w:r w:rsidRPr="004D268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64.45pt;margin-top:10.2pt;width:210.6pt;height:67pt;z-index:251658240;mso-wrap-distance-left:9.65pt;mso-wrap-distance-top:5.7pt;mso-wrap-distance-right:0;mso-wrap-distance-bottom:5.7pt;mso-position-horizontal:right;mso-position-horizontal-relative:text;mso-position-vertical-relative:text" stroked="f">
            <v:fill opacity="0" color2="black"/>
            <v:textbox inset=".15pt,.15pt,.15pt,.15pt">
              <w:txbxContent>
                <w:p w:rsidR="00260DBB" w:rsidRPr="001103AC" w:rsidRDefault="00260DBB" w:rsidP="00260DBB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1103A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Керівникам закладів </w:t>
                  </w:r>
                </w:p>
                <w:p w:rsidR="00260DBB" w:rsidRPr="001103AC" w:rsidRDefault="00260DBB" w:rsidP="00260DBB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1103A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охорони здоров’я </w:t>
                  </w:r>
                </w:p>
                <w:p w:rsidR="00260DBB" w:rsidRPr="001103AC" w:rsidRDefault="00260DBB" w:rsidP="00260DBB">
                  <w:pPr>
                    <w:pStyle w:val="ab"/>
                    <w:rPr>
                      <w:b/>
                      <w:sz w:val="26"/>
                      <w:szCs w:val="26"/>
                      <w:lang w:val="uk-UA"/>
                    </w:rPr>
                  </w:pPr>
                  <w:r w:rsidRPr="001103A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Львівської області</w:t>
                  </w:r>
                </w:p>
              </w:txbxContent>
            </v:textbox>
          </v:shape>
        </w:pict>
      </w:r>
    </w:p>
    <w:p w:rsidR="006B1A4E" w:rsidRDefault="004D268E">
      <w:pPr>
        <w:rPr>
          <w:lang w:val="uk-UA"/>
        </w:rPr>
      </w:pPr>
      <w:r w:rsidRPr="004D268E">
        <w:pict>
          <v:shape id="_x0000_s1026" type="#_x0000_t202" style="position:absolute;margin-left:300.85pt;margin-top:11.55pt;width:247.45pt;height:68.95pt;z-index:251657216;mso-wrap-style:none;mso-position-horizontal:right;v-text-anchor:middle" filled="f" stroked="f" strokecolor="#3465a4">
            <v:stroke color2="#cb9a5b" joinstyle="round"/>
            <w10:wrap type="square"/>
          </v:shape>
        </w:pict>
      </w:r>
    </w:p>
    <w:p w:rsidR="006B1A4E" w:rsidRDefault="006B1A4E">
      <w:pPr>
        <w:rPr>
          <w:lang w:val="uk-UA"/>
        </w:rPr>
      </w:pPr>
    </w:p>
    <w:p w:rsidR="006B1A4E" w:rsidRDefault="006B1A4E">
      <w:pPr>
        <w:ind w:firstLine="709"/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072565" w:rsidRDefault="006B1A4E">
      <w:pPr>
        <w:jc w:val="both"/>
        <w:rPr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6B1A4E" w:rsidRDefault="006B1A4E">
      <w:pPr>
        <w:ind w:firstLine="709"/>
        <w:jc w:val="both"/>
        <w:rPr>
          <w:sz w:val="28"/>
          <w:szCs w:val="28"/>
          <w:lang w:val="uk-UA"/>
        </w:rPr>
      </w:pPr>
    </w:p>
    <w:p w:rsidR="00B20E4F" w:rsidRDefault="004019DF" w:rsidP="007969A0">
      <w:pPr>
        <w:ind w:firstLine="709"/>
        <w:jc w:val="both"/>
        <w:rPr>
          <w:sz w:val="26"/>
          <w:szCs w:val="26"/>
          <w:lang w:val="uk-UA"/>
        </w:rPr>
      </w:pPr>
      <w:r w:rsidRPr="00260DBB"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</w:t>
      </w:r>
      <w:r w:rsidR="005D69F4" w:rsidRPr="00260DBB">
        <w:rPr>
          <w:sz w:val="26"/>
          <w:szCs w:val="26"/>
          <w:lang w:val="uk-UA"/>
        </w:rPr>
        <w:t>Н</w:t>
      </w:r>
      <w:r w:rsidRPr="00260DBB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Pr="0015216F">
        <w:rPr>
          <w:b/>
          <w:bCs/>
          <w:sz w:val="26"/>
          <w:szCs w:val="26"/>
          <w:lang w:val="uk-UA"/>
        </w:rPr>
        <w:t>зобов’язує вас</w:t>
      </w:r>
      <w:r w:rsidR="00F45BAA" w:rsidRPr="0015216F">
        <w:rPr>
          <w:b/>
          <w:bCs/>
          <w:sz w:val="26"/>
          <w:szCs w:val="26"/>
          <w:lang w:val="uk-UA"/>
        </w:rPr>
        <w:t xml:space="preserve"> </w:t>
      </w:r>
      <w:r w:rsidR="00260DBB" w:rsidRPr="0015216F">
        <w:rPr>
          <w:b/>
          <w:bCs/>
          <w:sz w:val="26"/>
          <w:szCs w:val="26"/>
          <w:lang w:val="uk-UA"/>
        </w:rPr>
        <w:t>до</w:t>
      </w:r>
      <w:r w:rsidR="005D69F4" w:rsidRPr="0015216F">
        <w:rPr>
          <w:b/>
          <w:bCs/>
          <w:sz w:val="26"/>
          <w:szCs w:val="26"/>
          <w:lang w:val="uk-UA"/>
        </w:rPr>
        <w:t xml:space="preserve"> </w:t>
      </w:r>
      <w:r w:rsidR="007969A0" w:rsidRPr="0015216F">
        <w:rPr>
          <w:b/>
          <w:bCs/>
          <w:sz w:val="26"/>
          <w:szCs w:val="26"/>
          <w:lang w:val="uk-UA"/>
        </w:rPr>
        <w:t>2</w:t>
      </w:r>
      <w:r w:rsidR="00684E7A">
        <w:rPr>
          <w:b/>
          <w:bCs/>
          <w:sz w:val="26"/>
          <w:szCs w:val="26"/>
          <w:lang w:val="uk-UA"/>
        </w:rPr>
        <w:t>2</w:t>
      </w:r>
      <w:r w:rsidR="00260DBB" w:rsidRPr="0015216F">
        <w:rPr>
          <w:b/>
          <w:bCs/>
          <w:sz w:val="26"/>
          <w:szCs w:val="26"/>
          <w:lang w:val="uk-UA"/>
        </w:rPr>
        <w:t xml:space="preserve"> </w:t>
      </w:r>
      <w:r w:rsidR="00BD49D7" w:rsidRPr="0015216F">
        <w:rPr>
          <w:b/>
          <w:bCs/>
          <w:sz w:val="26"/>
          <w:szCs w:val="26"/>
          <w:lang w:val="uk-UA"/>
        </w:rPr>
        <w:t>лютого</w:t>
      </w:r>
      <w:r w:rsidR="00F45BAA" w:rsidRPr="0015216F">
        <w:rPr>
          <w:b/>
          <w:bCs/>
          <w:sz w:val="26"/>
          <w:szCs w:val="26"/>
          <w:lang w:val="uk-UA"/>
        </w:rPr>
        <w:t xml:space="preserve"> </w:t>
      </w:r>
      <w:r w:rsidRPr="0015216F">
        <w:rPr>
          <w:b/>
          <w:bCs/>
          <w:sz w:val="26"/>
          <w:szCs w:val="26"/>
          <w:lang w:val="uk-UA"/>
        </w:rPr>
        <w:t>202</w:t>
      </w:r>
      <w:r w:rsidR="00BD49D7" w:rsidRPr="0015216F">
        <w:rPr>
          <w:b/>
          <w:bCs/>
          <w:sz w:val="26"/>
          <w:szCs w:val="26"/>
          <w:lang w:val="uk-UA"/>
        </w:rPr>
        <w:t>3</w:t>
      </w:r>
      <w:r w:rsidRPr="0015216F">
        <w:rPr>
          <w:b/>
          <w:bCs/>
          <w:sz w:val="26"/>
          <w:szCs w:val="26"/>
          <w:lang w:val="uk-UA"/>
        </w:rPr>
        <w:t xml:space="preserve"> року</w:t>
      </w:r>
      <w:r w:rsidRPr="0015216F">
        <w:rPr>
          <w:sz w:val="26"/>
          <w:szCs w:val="26"/>
          <w:lang w:val="uk-UA"/>
        </w:rPr>
        <w:t xml:space="preserve"> повідомити </w:t>
      </w:r>
      <w:r w:rsidR="00260DBB" w:rsidRPr="0015216F">
        <w:rPr>
          <w:sz w:val="26"/>
          <w:szCs w:val="26"/>
          <w:lang w:val="uk-UA"/>
        </w:rPr>
        <w:t>КНП ЛОР "Львівський обласний</w:t>
      </w:r>
      <w:r w:rsidR="00260DBB" w:rsidRPr="00260DBB">
        <w:rPr>
          <w:sz w:val="26"/>
          <w:szCs w:val="26"/>
          <w:lang w:val="uk-UA"/>
        </w:rPr>
        <w:t xml:space="preserve"> інформаційно-аналітичний центр медичної статистики"</w:t>
      </w:r>
      <w:r w:rsidR="00260DBB" w:rsidRPr="00072565">
        <w:rPr>
          <w:sz w:val="26"/>
          <w:szCs w:val="26"/>
          <w:lang w:val="uk-UA"/>
        </w:rPr>
        <w:t xml:space="preserve"> </w:t>
      </w:r>
      <w:r w:rsidRPr="00260DBB">
        <w:rPr>
          <w:sz w:val="26"/>
          <w:szCs w:val="26"/>
          <w:lang w:val="uk-UA"/>
        </w:rPr>
        <w:t xml:space="preserve">на тел./факс </w:t>
      </w:r>
      <w:r w:rsidRPr="00260DBB">
        <w:rPr>
          <w:bCs/>
          <w:sz w:val="26"/>
          <w:szCs w:val="26"/>
          <w:lang w:val="uk-UA"/>
        </w:rPr>
        <w:t xml:space="preserve">(032) 276-93-28 або на електронну пошту </w:t>
      </w:r>
      <w:hyperlink r:id="rId8" w:history="1">
        <w:r w:rsidRPr="00260DBB">
          <w:rPr>
            <w:bCs/>
            <w:sz w:val="26"/>
            <w:szCs w:val="26"/>
            <w:lang w:val="uk-UA"/>
          </w:rPr>
          <w:t>lvivphc.miac@gmail.com</w:t>
        </w:r>
      </w:hyperlink>
      <w:r w:rsidRPr="00260DBB">
        <w:rPr>
          <w:bCs/>
          <w:sz w:val="26"/>
          <w:szCs w:val="26"/>
          <w:lang w:val="uk-UA"/>
        </w:rPr>
        <w:t xml:space="preserve"> </w:t>
      </w:r>
      <w:bookmarkStart w:id="0" w:name="_Hlk101875120"/>
      <w:r w:rsidRPr="00260DBB">
        <w:rPr>
          <w:sz w:val="26"/>
          <w:szCs w:val="26"/>
          <w:lang w:val="uk-UA"/>
        </w:rPr>
        <w:t>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 громадяни</w:t>
      </w:r>
      <w:bookmarkEnd w:id="0"/>
      <w:r w:rsidR="00973A50" w:rsidRPr="00260DBB">
        <w:rPr>
          <w:sz w:val="26"/>
          <w:szCs w:val="26"/>
          <w:lang w:val="uk-UA"/>
        </w:rPr>
        <w:t xml:space="preserve"> </w:t>
      </w:r>
      <w:r w:rsidR="007517AD">
        <w:rPr>
          <w:sz w:val="26"/>
          <w:szCs w:val="26"/>
          <w:lang w:val="uk-UA"/>
        </w:rPr>
        <w:t>(</w:t>
      </w:r>
      <w:r w:rsidR="007969A0">
        <w:rPr>
          <w:sz w:val="26"/>
          <w:szCs w:val="26"/>
          <w:lang w:val="uk-UA"/>
        </w:rPr>
        <w:t>1</w:t>
      </w:r>
      <w:r w:rsidR="00BD49D7">
        <w:rPr>
          <w:sz w:val="26"/>
          <w:szCs w:val="26"/>
          <w:lang w:val="uk-UA"/>
        </w:rPr>
        <w:t>3</w:t>
      </w:r>
      <w:r w:rsidR="007517AD">
        <w:rPr>
          <w:sz w:val="26"/>
          <w:szCs w:val="26"/>
          <w:lang w:val="uk-UA"/>
        </w:rPr>
        <w:t xml:space="preserve"> ос</w:t>
      </w:r>
      <w:r w:rsidR="007969A0">
        <w:rPr>
          <w:sz w:val="26"/>
          <w:szCs w:val="26"/>
          <w:lang w:val="uk-UA"/>
        </w:rPr>
        <w:t>і</w:t>
      </w:r>
      <w:r w:rsidR="007517AD">
        <w:rPr>
          <w:sz w:val="26"/>
          <w:szCs w:val="26"/>
          <w:lang w:val="uk-UA"/>
        </w:rPr>
        <w:t xml:space="preserve">б) </w:t>
      </w:r>
      <w:r w:rsidR="00260DBB">
        <w:rPr>
          <w:sz w:val="26"/>
          <w:szCs w:val="26"/>
          <w:lang w:val="uk-UA"/>
        </w:rPr>
        <w:t xml:space="preserve">вказані у </w:t>
      </w:r>
      <w:r w:rsidR="007517AD">
        <w:rPr>
          <w:sz w:val="26"/>
          <w:szCs w:val="26"/>
          <w:lang w:val="uk-UA"/>
        </w:rPr>
        <w:t xml:space="preserve">запиті </w:t>
      </w:r>
      <w:r w:rsidR="00BD49D7">
        <w:rPr>
          <w:sz w:val="26"/>
          <w:szCs w:val="26"/>
          <w:lang w:val="uk-UA"/>
        </w:rPr>
        <w:t>В</w:t>
      </w:r>
      <w:r w:rsidR="0015216F">
        <w:rPr>
          <w:sz w:val="26"/>
          <w:szCs w:val="26"/>
          <w:lang w:val="uk-UA"/>
        </w:rPr>
        <w:t>П</w:t>
      </w:r>
      <w:r w:rsidR="00BD49D7">
        <w:rPr>
          <w:sz w:val="26"/>
          <w:szCs w:val="26"/>
          <w:lang w:val="uk-UA"/>
        </w:rPr>
        <w:t xml:space="preserve"> №2 Дрогобицького РВП </w:t>
      </w:r>
      <w:r w:rsidR="00260DBB" w:rsidRPr="007517AD">
        <w:rPr>
          <w:sz w:val="26"/>
          <w:szCs w:val="26"/>
          <w:lang w:val="uk-UA"/>
        </w:rPr>
        <w:t xml:space="preserve">ГУ НП </w:t>
      </w:r>
      <w:r w:rsidR="00BD49D7">
        <w:rPr>
          <w:sz w:val="26"/>
          <w:szCs w:val="26"/>
          <w:lang w:val="uk-UA"/>
        </w:rPr>
        <w:t>у</w:t>
      </w:r>
      <w:r w:rsidR="00260DBB" w:rsidRPr="007517AD">
        <w:rPr>
          <w:sz w:val="26"/>
          <w:szCs w:val="26"/>
          <w:lang w:val="uk-UA"/>
        </w:rPr>
        <w:t xml:space="preserve"> </w:t>
      </w:r>
      <w:r w:rsidR="00BD49D7">
        <w:rPr>
          <w:sz w:val="26"/>
          <w:szCs w:val="26"/>
          <w:lang w:val="uk-UA"/>
        </w:rPr>
        <w:t>Львівській області від 28</w:t>
      </w:r>
      <w:r w:rsidR="007969A0">
        <w:rPr>
          <w:sz w:val="26"/>
          <w:szCs w:val="26"/>
          <w:lang w:val="uk-UA"/>
        </w:rPr>
        <w:t>.1</w:t>
      </w:r>
      <w:r w:rsidR="00BD49D7">
        <w:rPr>
          <w:sz w:val="26"/>
          <w:szCs w:val="26"/>
          <w:lang w:val="uk-UA"/>
        </w:rPr>
        <w:t>2</w:t>
      </w:r>
      <w:r w:rsidR="00260DBB" w:rsidRPr="007517AD">
        <w:rPr>
          <w:sz w:val="26"/>
          <w:szCs w:val="26"/>
          <w:lang w:val="uk-UA"/>
        </w:rPr>
        <w:t xml:space="preserve">.2022 р. № </w:t>
      </w:r>
      <w:r w:rsidR="0015216F">
        <w:rPr>
          <w:sz w:val="26"/>
          <w:szCs w:val="26"/>
          <w:lang w:val="uk-UA"/>
        </w:rPr>
        <w:t>6604/54/01</w:t>
      </w:r>
      <w:r w:rsidR="007969A0">
        <w:rPr>
          <w:sz w:val="26"/>
          <w:szCs w:val="26"/>
          <w:lang w:val="uk-UA"/>
        </w:rPr>
        <w:t xml:space="preserve">-2022 </w:t>
      </w:r>
      <w:r w:rsidR="007517AD">
        <w:rPr>
          <w:sz w:val="26"/>
          <w:szCs w:val="26"/>
          <w:lang w:val="uk-UA"/>
        </w:rPr>
        <w:t>(додається).</w:t>
      </w:r>
    </w:p>
    <w:p w:rsidR="006E1B51" w:rsidRPr="00072565" w:rsidRDefault="006E1B51" w:rsidP="006E1B51">
      <w:pPr>
        <w:rPr>
          <w:lang w:val="uk-UA"/>
        </w:rPr>
      </w:pPr>
    </w:p>
    <w:p w:rsidR="00072565" w:rsidRPr="007969A0" w:rsidRDefault="00072565" w:rsidP="00072565">
      <w:pPr>
        <w:rPr>
          <w:sz w:val="28"/>
          <w:szCs w:val="28"/>
          <w:lang w:val="uk-UA"/>
        </w:rPr>
      </w:pPr>
    </w:p>
    <w:p w:rsidR="007517AD" w:rsidRPr="00072565" w:rsidRDefault="007517AD" w:rsidP="006E1B51">
      <w:pPr>
        <w:rPr>
          <w:lang w:val="uk-UA"/>
        </w:rPr>
      </w:pPr>
    </w:p>
    <w:p w:rsidR="007517AD" w:rsidRPr="00072565" w:rsidRDefault="007517AD" w:rsidP="006E1B51">
      <w:pPr>
        <w:rPr>
          <w:lang w:val="uk-UA"/>
        </w:rPr>
      </w:pPr>
    </w:p>
    <w:p w:rsidR="007517AD" w:rsidRPr="00072565" w:rsidRDefault="007517AD" w:rsidP="006E1B51">
      <w:pPr>
        <w:rPr>
          <w:lang w:val="uk-UA"/>
        </w:rPr>
      </w:pPr>
    </w:p>
    <w:p w:rsidR="006E1B51" w:rsidRDefault="0015216F" w:rsidP="0015216F">
      <w:pPr>
        <w:rPr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6E1B51">
        <w:rPr>
          <w:b/>
          <w:bCs/>
          <w:sz w:val="26"/>
          <w:szCs w:val="26"/>
          <w:lang w:val="uk-UA"/>
        </w:rPr>
        <w:t>иректор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>Орест ЧЕМЕРИС</w:t>
      </w:r>
    </w:p>
    <w:p w:rsidR="007517AD" w:rsidRDefault="007517AD" w:rsidP="006E1B51">
      <w:pPr>
        <w:jc w:val="both"/>
        <w:rPr>
          <w:lang w:val="uk-UA"/>
        </w:rPr>
      </w:pPr>
    </w:p>
    <w:p w:rsidR="007517AD" w:rsidRDefault="007517AD" w:rsidP="006E1B51">
      <w:pPr>
        <w:jc w:val="both"/>
        <w:rPr>
          <w:lang w:val="uk-UA"/>
        </w:rPr>
      </w:pPr>
    </w:p>
    <w:p w:rsidR="007517AD" w:rsidRDefault="007517AD" w:rsidP="006E1B51">
      <w:pPr>
        <w:jc w:val="both"/>
        <w:rPr>
          <w:lang w:val="uk-UA"/>
        </w:rPr>
      </w:pPr>
    </w:p>
    <w:p w:rsidR="007517AD" w:rsidRDefault="007517AD" w:rsidP="006E1B51">
      <w:pPr>
        <w:jc w:val="both"/>
        <w:rPr>
          <w:lang w:val="uk-UA"/>
        </w:rPr>
      </w:pPr>
    </w:p>
    <w:p w:rsidR="007517AD" w:rsidRDefault="007517AD" w:rsidP="006E1B51">
      <w:pPr>
        <w:jc w:val="both"/>
        <w:rPr>
          <w:lang w:val="uk-UA"/>
        </w:rPr>
      </w:pPr>
    </w:p>
    <w:p w:rsidR="007517AD" w:rsidRDefault="007517AD" w:rsidP="006E1B51">
      <w:pPr>
        <w:jc w:val="both"/>
        <w:rPr>
          <w:lang w:val="uk-UA"/>
        </w:rPr>
      </w:pPr>
    </w:p>
    <w:p w:rsidR="007517AD" w:rsidRDefault="007517AD" w:rsidP="006E1B51">
      <w:pPr>
        <w:jc w:val="both"/>
        <w:rPr>
          <w:lang w:val="uk-UA"/>
        </w:rPr>
      </w:pPr>
    </w:p>
    <w:p w:rsidR="007517AD" w:rsidRDefault="007517AD" w:rsidP="006E1B51">
      <w:pPr>
        <w:jc w:val="both"/>
        <w:rPr>
          <w:lang w:val="uk-UA"/>
        </w:rPr>
      </w:pPr>
    </w:p>
    <w:p w:rsidR="006B1A4E" w:rsidRDefault="006E1B51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Служинська</w:t>
      </w:r>
      <w:proofErr w:type="spellEnd"/>
      <w:r>
        <w:rPr>
          <w:lang w:val="uk-UA"/>
        </w:rPr>
        <w:t xml:space="preserve"> 2750989</w:t>
      </w:r>
    </w:p>
    <w:p w:rsidR="00B20E4F" w:rsidRDefault="00973A50" w:rsidP="006E1B51">
      <w:pPr>
        <w:jc w:val="both"/>
        <w:rPr>
          <w:lang w:val="uk-UA"/>
        </w:rPr>
      </w:pPr>
      <w:proofErr w:type="spellStart"/>
      <w:r>
        <w:rPr>
          <w:lang w:val="uk-UA"/>
        </w:rPr>
        <w:t>Косаняк</w:t>
      </w:r>
      <w:proofErr w:type="spellEnd"/>
    </w:p>
    <w:sectPr w:rsidR="00B20E4F" w:rsidSect="001C08B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72565"/>
    <w:rsid w:val="000C5B07"/>
    <w:rsid w:val="000F6648"/>
    <w:rsid w:val="0015216F"/>
    <w:rsid w:val="001B2A6D"/>
    <w:rsid w:val="001C08B1"/>
    <w:rsid w:val="001E1857"/>
    <w:rsid w:val="00200A06"/>
    <w:rsid w:val="00206E30"/>
    <w:rsid w:val="00250CD0"/>
    <w:rsid w:val="00260DBB"/>
    <w:rsid w:val="002A13E5"/>
    <w:rsid w:val="00311A97"/>
    <w:rsid w:val="004019DF"/>
    <w:rsid w:val="004417D0"/>
    <w:rsid w:val="00452F72"/>
    <w:rsid w:val="004D268E"/>
    <w:rsid w:val="00566208"/>
    <w:rsid w:val="005D69F4"/>
    <w:rsid w:val="00674342"/>
    <w:rsid w:val="006816B6"/>
    <w:rsid w:val="00684E7A"/>
    <w:rsid w:val="006B1A4E"/>
    <w:rsid w:val="006C160B"/>
    <w:rsid w:val="006C20B0"/>
    <w:rsid w:val="006E1B51"/>
    <w:rsid w:val="0070440D"/>
    <w:rsid w:val="007325A5"/>
    <w:rsid w:val="00742ACE"/>
    <w:rsid w:val="007517AD"/>
    <w:rsid w:val="00765FAB"/>
    <w:rsid w:val="007969A0"/>
    <w:rsid w:val="00880C38"/>
    <w:rsid w:val="00885BDB"/>
    <w:rsid w:val="008E042B"/>
    <w:rsid w:val="008E71E8"/>
    <w:rsid w:val="008F0767"/>
    <w:rsid w:val="00973A50"/>
    <w:rsid w:val="009D39EF"/>
    <w:rsid w:val="00A00C07"/>
    <w:rsid w:val="00A51F34"/>
    <w:rsid w:val="00B20E4F"/>
    <w:rsid w:val="00B77731"/>
    <w:rsid w:val="00BD49D7"/>
    <w:rsid w:val="00BD4F08"/>
    <w:rsid w:val="00C335EC"/>
    <w:rsid w:val="00C34FB8"/>
    <w:rsid w:val="00D361A7"/>
    <w:rsid w:val="00D72467"/>
    <w:rsid w:val="00DA438D"/>
    <w:rsid w:val="00E410FA"/>
    <w:rsid w:val="00E42904"/>
    <w:rsid w:val="00E64F21"/>
    <w:rsid w:val="00E86684"/>
    <w:rsid w:val="00ED0B6A"/>
    <w:rsid w:val="00ED623D"/>
    <w:rsid w:val="00F054BF"/>
    <w:rsid w:val="00F45BAA"/>
    <w:rsid w:val="00F619BB"/>
    <w:rsid w:val="00F7230D"/>
    <w:rsid w:val="00F92113"/>
    <w:rsid w:val="00F9449F"/>
    <w:rsid w:val="00FB18C4"/>
    <w:rsid w:val="00FC5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8B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1C08B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1C08B1"/>
  </w:style>
  <w:style w:type="character" w:customStyle="1" w:styleId="WW8Num1z1">
    <w:name w:val="WW8Num1z1"/>
    <w:rsid w:val="001C08B1"/>
  </w:style>
  <w:style w:type="character" w:customStyle="1" w:styleId="WW8Num1z2">
    <w:name w:val="WW8Num1z2"/>
    <w:rsid w:val="001C08B1"/>
  </w:style>
  <w:style w:type="character" w:customStyle="1" w:styleId="WW8Num1z3">
    <w:name w:val="WW8Num1z3"/>
    <w:rsid w:val="001C08B1"/>
  </w:style>
  <w:style w:type="character" w:customStyle="1" w:styleId="WW8Num1z4">
    <w:name w:val="WW8Num1z4"/>
    <w:rsid w:val="001C08B1"/>
  </w:style>
  <w:style w:type="character" w:customStyle="1" w:styleId="WW8Num1z5">
    <w:name w:val="WW8Num1z5"/>
    <w:rsid w:val="001C08B1"/>
  </w:style>
  <w:style w:type="character" w:customStyle="1" w:styleId="WW8Num1z6">
    <w:name w:val="WW8Num1z6"/>
    <w:rsid w:val="001C08B1"/>
  </w:style>
  <w:style w:type="character" w:customStyle="1" w:styleId="WW8Num1z7">
    <w:name w:val="WW8Num1z7"/>
    <w:rsid w:val="001C08B1"/>
  </w:style>
  <w:style w:type="character" w:customStyle="1" w:styleId="WW8Num1z8">
    <w:name w:val="WW8Num1z8"/>
    <w:rsid w:val="001C08B1"/>
  </w:style>
  <w:style w:type="character" w:customStyle="1" w:styleId="WW8Num2z0">
    <w:name w:val="WW8Num2z0"/>
    <w:rsid w:val="001C08B1"/>
    <w:rPr>
      <w:rFonts w:cs="Times New Roman"/>
      <w:b w:val="0"/>
    </w:rPr>
  </w:style>
  <w:style w:type="character" w:customStyle="1" w:styleId="WW8Num2z1">
    <w:name w:val="WW8Num2z1"/>
    <w:rsid w:val="001C08B1"/>
    <w:rPr>
      <w:rFonts w:cs="Times New Roman"/>
    </w:rPr>
  </w:style>
  <w:style w:type="character" w:customStyle="1" w:styleId="WW8Num3z0">
    <w:name w:val="WW8Num3z0"/>
    <w:rsid w:val="001C08B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1C08B1"/>
  </w:style>
  <w:style w:type="character" w:customStyle="1" w:styleId="WW8Num3z2">
    <w:name w:val="WW8Num3z2"/>
    <w:rsid w:val="001C08B1"/>
  </w:style>
  <w:style w:type="character" w:customStyle="1" w:styleId="WW8Num3z3">
    <w:name w:val="WW8Num3z3"/>
    <w:rsid w:val="001C08B1"/>
  </w:style>
  <w:style w:type="character" w:customStyle="1" w:styleId="WW8Num3z4">
    <w:name w:val="WW8Num3z4"/>
    <w:rsid w:val="001C08B1"/>
  </w:style>
  <w:style w:type="character" w:customStyle="1" w:styleId="WW8Num3z5">
    <w:name w:val="WW8Num3z5"/>
    <w:rsid w:val="001C08B1"/>
  </w:style>
  <w:style w:type="character" w:customStyle="1" w:styleId="WW8Num3z6">
    <w:name w:val="WW8Num3z6"/>
    <w:rsid w:val="001C08B1"/>
  </w:style>
  <w:style w:type="character" w:customStyle="1" w:styleId="WW8Num3z7">
    <w:name w:val="WW8Num3z7"/>
    <w:rsid w:val="001C08B1"/>
  </w:style>
  <w:style w:type="character" w:customStyle="1" w:styleId="WW8Num3z8">
    <w:name w:val="WW8Num3z8"/>
    <w:rsid w:val="001C08B1"/>
  </w:style>
  <w:style w:type="character" w:customStyle="1" w:styleId="2">
    <w:name w:val="Шрифт абзацу за замовчуванням2"/>
    <w:rsid w:val="001C08B1"/>
  </w:style>
  <w:style w:type="character" w:customStyle="1" w:styleId="1">
    <w:name w:val="Основной шрифт абзаца1"/>
    <w:rsid w:val="001C08B1"/>
  </w:style>
  <w:style w:type="character" w:customStyle="1" w:styleId="WW8Num2z2">
    <w:name w:val="WW8Num2z2"/>
    <w:rsid w:val="001C08B1"/>
    <w:rPr>
      <w:rFonts w:ascii="Wingdings" w:hAnsi="Wingdings" w:cs="Wingdings"/>
    </w:rPr>
  </w:style>
  <w:style w:type="character" w:customStyle="1" w:styleId="WW8Num4z0">
    <w:name w:val="WW8Num4z0"/>
    <w:rsid w:val="001C08B1"/>
  </w:style>
  <w:style w:type="character" w:customStyle="1" w:styleId="WW8Num4z1">
    <w:name w:val="WW8Num4z1"/>
    <w:rsid w:val="001C08B1"/>
  </w:style>
  <w:style w:type="character" w:customStyle="1" w:styleId="WW8Num4z2">
    <w:name w:val="WW8Num4z2"/>
    <w:rsid w:val="001C08B1"/>
  </w:style>
  <w:style w:type="character" w:customStyle="1" w:styleId="WW8Num4z3">
    <w:name w:val="WW8Num4z3"/>
    <w:rsid w:val="001C08B1"/>
  </w:style>
  <w:style w:type="character" w:customStyle="1" w:styleId="WW8Num4z4">
    <w:name w:val="WW8Num4z4"/>
    <w:rsid w:val="001C08B1"/>
  </w:style>
  <w:style w:type="character" w:customStyle="1" w:styleId="WW8Num4z5">
    <w:name w:val="WW8Num4z5"/>
    <w:rsid w:val="001C08B1"/>
  </w:style>
  <w:style w:type="character" w:customStyle="1" w:styleId="WW8Num4z6">
    <w:name w:val="WW8Num4z6"/>
    <w:rsid w:val="001C08B1"/>
  </w:style>
  <w:style w:type="character" w:customStyle="1" w:styleId="WW8Num4z7">
    <w:name w:val="WW8Num4z7"/>
    <w:rsid w:val="001C08B1"/>
  </w:style>
  <w:style w:type="character" w:customStyle="1" w:styleId="WW8Num4z8">
    <w:name w:val="WW8Num4z8"/>
    <w:rsid w:val="001C08B1"/>
  </w:style>
  <w:style w:type="character" w:customStyle="1" w:styleId="WW8Num5z0">
    <w:name w:val="WW8Num5z0"/>
    <w:rsid w:val="001C08B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1C08B1"/>
    <w:rPr>
      <w:rFonts w:ascii="Courier New" w:hAnsi="Courier New" w:cs="Courier New"/>
    </w:rPr>
  </w:style>
  <w:style w:type="character" w:customStyle="1" w:styleId="WW8Num5z2">
    <w:name w:val="WW8Num5z2"/>
    <w:rsid w:val="001C08B1"/>
    <w:rPr>
      <w:rFonts w:ascii="Wingdings" w:hAnsi="Wingdings" w:cs="Wingdings"/>
    </w:rPr>
  </w:style>
  <w:style w:type="character" w:customStyle="1" w:styleId="WW8Num5z3">
    <w:name w:val="WW8Num5z3"/>
    <w:rsid w:val="001C08B1"/>
    <w:rPr>
      <w:rFonts w:ascii="Symbol" w:hAnsi="Symbol" w:cs="Symbol"/>
    </w:rPr>
  </w:style>
  <w:style w:type="character" w:customStyle="1" w:styleId="WW8Num6z0">
    <w:name w:val="WW8Num6z0"/>
    <w:rsid w:val="001C08B1"/>
  </w:style>
  <w:style w:type="character" w:customStyle="1" w:styleId="WW8Num6z1">
    <w:name w:val="WW8Num6z1"/>
    <w:rsid w:val="001C08B1"/>
  </w:style>
  <w:style w:type="character" w:customStyle="1" w:styleId="WW8Num6z2">
    <w:name w:val="WW8Num6z2"/>
    <w:rsid w:val="001C08B1"/>
  </w:style>
  <w:style w:type="character" w:customStyle="1" w:styleId="WW8Num6z3">
    <w:name w:val="WW8Num6z3"/>
    <w:rsid w:val="001C08B1"/>
  </w:style>
  <w:style w:type="character" w:customStyle="1" w:styleId="WW8Num6z4">
    <w:name w:val="WW8Num6z4"/>
    <w:rsid w:val="001C08B1"/>
  </w:style>
  <w:style w:type="character" w:customStyle="1" w:styleId="WW8Num6z5">
    <w:name w:val="WW8Num6z5"/>
    <w:rsid w:val="001C08B1"/>
  </w:style>
  <w:style w:type="character" w:customStyle="1" w:styleId="WW8Num6z6">
    <w:name w:val="WW8Num6z6"/>
    <w:rsid w:val="001C08B1"/>
  </w:style>
  <w:style w:type="character" w:customStyle="1" w:styleId="WW8Num6z7">
    <w:name w:val="WW8Num6z7"/>
    <w:rsid w:val="001C08B1"/>
  </w:style>
  <w:style w:type="character" w:customStyle="1" w:styleId="WW8Num6z8">
    <w:name w:val="WW8Num6z8"/>
    <w:rsid w:val="001C08B1"/>
  </w:style>
  <w:style w:type="character" w:customStyle="1" w:styleId="WW8Num7z0">
    <w:name w:val="WW8Num7z0"/>
    <w:rsid w:val="001C08B1"/>
    <w:rPr>
      <w:rFonts w:ascii="Symbol" w:hAnsi="Symbol" w:cs="Symbol"/>
    </w:rPr>
  </w:style>
  <w:style w:type="character" w:customStyle="1" w:styleId="WW8Num7z1">
    <w:name w:val="WW8Num7z1"/>
    <w:rsid w:val="001C08B1"/>
    <w:rPr>
      <w:rFonts w:ascii="Courier New" w:hAnsi="Courier New" w:cs="Courier New"/>
    </w:rPr>
  </w:style>
  <w:style w:type="character" w:customStyle="1" w:styleId="WW8Num7z2">
    <w:name w:val="WW8Num7z2"/>
    <w:rsid w:val="001C08B1"/>
    <w:rPr>
      <w:rFonts w:ascii="Wingdings" w:hAnsi="Wingdings" w:cs="Wingdings"/>
    </w:rPr>
  </w:style>
  <w:style w:type="character" w:customStyle="1" w:styleId="WW8Num8z0">
    <w:name w:val="WW8Num8z0"/>
    <w:rsid w:val="001C08B1"/>
    <w:rPr>
      <w:rFonts w:ascii="Symbol" w:hAnsi="Symbol" w:cs="Symbol"/>
    </w:rPr>
  </w:style>
  <w:style w:type="character" w:customStyle="1" w:styleId="WW8Num8z1">
    <w:name w:val="WW8Num8z1"/>
    <w:rsid w:val="001C08B1"/>
    <w:rPr>
      <w:rFonts w:ascii="Courier New" w:hAnsi="Courier New" w:cs="Courier New"/>
    </w:rPr>
  </w:style>
  <w:style w:type="character" w:customStyle="1" w:styleId="WW8Num8z2">
    <w:name w:val="WW8Num8z2"/>
    <w:rsid w:val="001C08B1"/>
    <w:rPr>
      <w:rFonts w:ascii="Wingdings" w:hAnsi="Wingdings" w:cs="Wingdings"/>
    </w:rPr>
  </w:style>
  <w:style w:type="character" w:customStyle="1" w:styleId="WW8Num9z0">
    <w:name w:val="WW8Num9z0"/>
    <w:rsid w:val="001C08B1"/>
    <w:rPr>
      <w:rFonts w:cs="Times New Roman"/>
    </w:rPr>
  </w:style>
  <w:style w:type="character" w:customStyle="1" w:styleId="WW8Num10z0">
    <w:name w:val="WW8Num10z0"/>
    <w:rsid w:val="001C08B1"/>
  </w:style>
  <w:style w:type="character" w:customStyle="1" w:styleId="WW8Num10z1">
    <w:name w:val="WW8Num10z1"/>
    <w:rsid w:val="001C08B1"/>
  </w:style>
  <w:style w:type="character" w:customStyle="1" w:styleId="WW8Num10z2">
    <w:name w:val="WW8Num10z2"/>
    <w:rsid w:val="001C08B1"/>
  </w:style>
  <w:style w:type="character" w:customStyle="1" w:styleId="WW8Num10z3">
    <w:name w:val="WW8Num10z3"/>
    <w:rsid w:val="001C08B1"/>
  </w:style>
  <w:style w:type="character" w:customStyle="1" w:styleId="WW8Num10z4">
    <w:name w:val="WW8Num10z4"/>
    <w:rsid w:val="001C08B1"/>
  </w:style>
  <w:style w:type="character" w:customStyle="1" w:styleId="WW8Num10z5">
    <w:name w:val="WW8Num10z5"/>
    <w:rsid w:val="001C08B1"/>
  </w:style>
  <w:style w:type="character" w:customStyle="1" w:styleId="WW8Num10z6">
    <w:name w:val="WW8Num10z6"/>
    <w:rsid w:val="001C08B1"/>
  </w:style>
  <w:style w:type="character" w:customStyle="1" w:styleId="WW8Num10z7">
    <w:name w:val="WW8Num10z7"/>
    <w:rsid w:val="001C08B1"/>
  </w:style>
  <w:style w:type="character" w:customStyle="1" w:styleId="WW8Num10z8">
    <w:name w:val="WW8Num10z8"/>
    <w:rsid w:val="001C08B1"/>
  </w:style>
  <w:style w:type="character" w:customStyle="1" w:styleId="WW8Num11z0">
    <w:name w:val="WW8Num11z0"/>
    <w:rsid w:val="001C08B1"/>
  </w:style>
  <w:style w:type="character" w:customStyle="1" w:styleId="WW8Num11z1">
    <w:name w:val="WW8Num11z1"/>
    <w:rsid w:val="001C08B1"/>
  </w:style>
  <w:style w:type="character" w:customStyle="1" w:styleId="WW8Num11z2">
    <w:name w:val="WW8Num11z2"/>
    <w:rsid w:val="001C08B1"/>
  </w:style>
  <w:style w:type="character" w:customStyle="1" w:styleId="WW8Num11z3">
    <w:name w:val="WW8Num11z3"/>
    <w:rsid w:val="001C08B1"/>
  </w:style>
  <w:style w:type="character" w:customStyle="1" w:styleId="WW8Num11z4">
    <w:name w:val="WW8Num11z4"/>
    <w:rsid w:val="001C08B1"/>
  </w:style>
  <w:style w:type="character" w:customStyle="1" w:styleId="WW8Num11z5">
    <w:name w:val="WW8Num11z5"/>
    <w:rsid w:val="001C08B1"/>
  </w:style>
  <w:style w:type="character" w:customStyle="1" w:styleId="WW8Num11z6">
    <w:name w:val="WW8Num11z6"/>
    <w:rsid w:val="001C08B1"/>
  </w:style>
  <w:style w:type="character" w:customStyle="1" w:styleId="WW8Num11z7">
    <w:name w:val="WW8Num11z7"/>
    <w:rsid w:val="001C08B1"/>
  </w:style>
  <w:style w:type="character" w:customStyle="1" w:styleId="WW8Num11z8">
    <w:name w:val="WW8Num11z8"/>
    <w:rsid w:val="001C08B1"/>
  </w:style>
  <w:style w:type="character" w:customStyle="1" w:styleId="WW8Num12z0">
    <w:name w:val="WW8Num12z0"/>
    <w:rsid w:val="001C08B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1C08B1"/>
    <w:rPr>
      <w:rFonts w:ascii="Courier New" w:hAnsi="Courier New" w:cs="Courier New"/>
    </w:rPr>
  </w:style>
  <w:style w:type="character" w:customStyle="1" w:styleId="WW8Num12z2">
    <w:name w:val="WW8Num12z2"/>
    <w:rsid w:val="001C08B1"/>
    <w:rPr>
      <w:rFonts w:ascii="Wingdings" w:hAnsi="Wingdings" w:cs="Wingdings"/>
    </w:rPr>
  </w:style>
  <w:style w:type="character" w:customStyle="1" w:styleId="WW8Num12z3">
    <w:name w:val="WW8Num12z3"/>
    <w:rsid w:val="001C08B1"/>
    <w:rPr>
      <w:rFonts w:ascii="Symbol" w:hAnsi="Symbol" w:cs="Symbol"/>
    </w:rPr>
  </w:style>
  <w:style w:type="character" w:customStyle="1" w:styleId="WW8Num13z0">
    <w:name w:val="WW8Num13z0"/>
    <w:rsid w:val="001C08B1"/>
  </w:style>
  <w:style w:type="character" w:customStyle="1" w:styleId="WW8Num13z1">
    <w:name w:val="WW8Num13z1"/>
    <w:rsid w:val="001C08B1"/>
  </w:style>
  <w:style w:type="character" w:customStyle="1" w:styleId="WW8Num13z2">
    <w:name w:val="WW8Num13z2"/>
    <w:rsid w:val="001C08B1"/>
  </w:style>
  <w:style w:type="character" w:customStyle="1" w:styleId="WW8Num13z3">
    <w:name w:val="WW8Num13z3"/>
    <w:rsid w:val="001C08B1"/>
  </w:style>
  <w:style w:type="character" w:customStyle="1" w:styleId="WW8Num13z4">
    <w:name w:val="WW8Num13z4"/>
    <w:rsid w:val="001C08B1"/>
  </w:style>
  <w:style w:type="character" w:customStyle="1" w:styleId="WW8Num13z5">
    <w:name w:val="WW8Num13z5"/>
    <w:rsid w:val="001C08B1"/>
  </w:style>
  <w:style w:type="character" w:customStyle="1" w:styleId="WW8Num13z6">
    <w:name w:val="WW8Num13z6"/>
    <w:rsid w:val="001C08B1"/>
  </w:style>
  <w:style w:type="character" w:customStyle="1" w:styleId="WW8Num13z7">
    <w:name w:val="WW8Num13z7"/>
    <w:rsid w:val="001C08B1"/>
  </w:style>
  <w:style w:type="character" w:customStyle="1" w:styleId="WW8Num13z8">
    <w:name w:val="WW8Num13z8"/>
    <w:rsid w:val="001C08B1"/>
  </w:style>
  <w:style w:type="character" w:customStyle="1" w:styleId="WW8Num14z0">
    <w:name w:val="WW8Num14z0"/>
    <w:rsid w:val="001C08B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1C08B1"/>
    <w:rPr>
      <w:rFonts w:ascii="Courier New" w:hAnsi="Courier New" w:cs="Courier New"/>
    </w:rPr>
  </w:style>
  <w:style w:type="character" w:customStyle="1" w:styleId="WW8Num14z2">
    <w:name w:val="WW8Num14z2"/>
    <w:rsid w:val="001C08B1"/>
    <w:rPr>
      <w:rFonts w:ascii="Wingdings" w:hAnsi="Wingdings" w:cs="Wingdings"/>
    </w:rPr>
  </w:style>
  <w:style w:type="character" w:customStyle="1" w:styleId="WW8Num15z0">
    <w:name w:val="WW8Num15z0"/>
    <w:rsid w:val="001C08B1"/>
    <w:rPr>
      <w:rFonts w:ascii="Symbol" w:hAnsi="Symbol" w:cs="Symbol"/>
    </w:rPr>
  </w:style>
  <w:style w:type="character" w:customStyle="1" w:styleId="WW8Num15z1">
    <w:name w:val="WW8Num15z1"/>
    <w:rsid w:val="001C08B1"/>
    <w:rPr>
      <w:rFonts w:ascii="Courier New" w:hAnsi="Courier New" w:cs="Courier New"/>
    </w:rPr>
  </w:style>
  <w:style w:type="character" w:customStyle="1" w:styleId="WW8Num15z2">
    <w:name w:val="WW8Num15z2"/>
    <w:rsid w:val="001C08B1"/>
    <w:rPr>
      <w:rFonts w:ascii="Wingdings" w:hAnsi="Wingdings" w:cs="Wingdings"/>
    </w:rPr>
  </w:style>
  <w:style w:type="character" w:customStyle="1" w:styleId="WW8Num16z0">
    <w:name w:val="WW8Num16z0"/>
    <w:rsid w:val="001C08B1"/>
  </w:style>
  <w:style w:type="character" w:customStyle="1" w:styleId="WW8Num16z1">
    <w:name w:val="WW8Num16z1"/>
    <w:rsid w:val="001C08B1"/>
  </w:style>
  <w:style w:type="character" w:customStyle="1" w:styleId="WW8Num16z2">
    <w:name w:val="WW8Num16z2"/>
    <w:rsid w:val="001C08B1"/>
  </w:style>
  <w:style w:type="character" w:customStyle="1" w:styleId="WW8Num16z3">
    <w:name w:val="WW8Num16z3"/>
    <w:rsid w:val="001C08B1"/>
  </w:style>
  <w:style w:type="character" w:customStyle="1" w:styleId="WW8Num16z4">
    <w:name w:val="WW8Num16z4"/>
    <w:rsid w:val="001C08B1"/>
  </w:style>
  <w:style w:type="character" w:customStyle="1" w:styleId="WW8Num16z5">
    <w:name w:val="WW8Num16z5"/>
    <w:rsid w:val="001C08B1"/>
  </w:style>
  <w:style w:type="character" w:customStyle="1" w:styleId="WW8Num16z6">
    <w:name w:val="WW8Num16z6"/>
    <w:rsid w:val="001C08B1"/>
  </w:style>
  <w:style w:type="character" w:customStyle="1" w:styleId="WW8Num16z7">
    <w:name w:val="WW8Num16z7"/>
    <w:rsid w:val="001C08B1"/>
  </w:style>
  <w:style w:type="character" w:customStyle="1" w:styleId="WW8Num16z8">
    <w:name w:val="WW8Num16z8"/>
    <w:rsid w:val="001C08B1"/>
  </w:style>
  <w:style w:type="character" w:customStyle="1" w:styleId="WW8Num17z0">
    <w:name w:val="WW8Num17z0"/>
    <w:rsid w:val="001C08B1"/>
  </w:style>
  <w:style w:type="character" w:customStyle="1" w:styleId="WW8Num17z1">
    <w:name w:val="WW8Num17z1"/>
    <w:rsid w:val="001C08B1"/>
  </w:style>
  <w:style w:type="character" w:customStyle="1" w:styleId="WW8Num17z2">
    <w:name w:val="WW8Num17z2"/>
    <w:rsid w:val="001C08B1"/>
  </w:style>
  <w:style w:type="character" w:customStyle="1" w:styleId="WW8Num17z3">
    <w:name w:val="WW8Num17z3"/>
    <w:rsid w:val="001C08B1"/>
  </w:style>
  <w:style w:type="character" w:customStyle="1" w:styleId="WW8Num17z4">
    <w:name w:val="WW8Num17z4"/>
    <w:rsid w:val="001C08B1"/>
  </w:style>
  <w:style w:type="character" w:customStyle="1" w:styleId="WW8Num17z5">
    <w:name w:val="WW8Num17z5"/>
    <w:rsid w:val="001C08B1"/>
  </w:style>
  <w:style w:type="character" w:customStyle="1" w:styleId="WW8Num17z6">
    <w:name w:val="WW8Num17z6"/>
    <w:rsid w:val="001C08B1"/>
  </w:style>
  <w:style w:type="character" w:customStyle="1" w:styleId="WW8Num17z7">
    <w:name w:val="WW8Num17z7"/>
    <w:rsid w:val="001C08B1"/>
  </w:style>
  <w:style w:type="character" w:customStyle="1" w:styleId="WW8Num17z8">
    <w:name w:val="WW8Num17z8"/>
    <w:rsid w:val="001C08B1"/>
  </w:style>
  <w:style w:type="character" w:customStyle="1" w:styleId="WW8Num18z0">
    <w:name w:val="WW8Num18z0"/>
    <w:rsid w:val="001C08B1"/>
  </w:style>
  <w:style w:type="character" w:customStyle="1" w:styleId="WW8Num18z1">
    <w:name w:val="WW8Num18z1"/>
    <w:rsid w:val="001C08B1"/>
  </w:style>
  <w:style w:type="character" w:customStyle="1" w:styleId="WW8Num18z2">
    <w:name w:val="WW8Num18z2"/>
    <w:rsid w:val="001C08B1"/>
  </w:style>
  <w:style w:type="character" w:customStyle="1" w:styleId="WW8Num18z3">
    <w:name w:val="WW8Num18z3"/>
    <w:rsid w:val="001C08B1"/>
  </w:style>
  <w:style w:type="character" w:customStyle="1" w:styleId="WW8Num18z4">
    <w:name w:val="WW8Num18z4"/>
    <w:rsid w:val="001C08B1"/>
  </w:style>
  <w:style w:type="character" w:customStyle="1" w:styleId="WW8Num18z5">
    <w:name w:val="WW8Num18z5"/>
    <w:rsid w:val="001C08B1"/>
  </w:style>
  <w:style w:type="character" w:customStyle="1" w:styleId="WW8Num18z6">
    <w:name w:val="WW8Num18z6"/>
    <w:rsid w:val="001C08B1"/>
  </w:style>
  <w:style w:type="character" w:customStyle="1" w:styleId="WW8Num18z7">
    <w:name w:val="WW8Num18z7"/>
    <w:rsid w:val="001C08B1"/>
  </w:style>
  <w:style w:type="character" w:customStyle="1" w:styleId="WW8Num18z8">
    <w:name w:val="WW8Num18z8"/>
    <w:rsid w:val="001C08B1"/>
  </w:style>
  <w:style w:type="character" w:customStyle="1" w:styleId="WW8Num19z0">
    <w:name w:val="WW8Num19z0"/>
    <w:rsid w:val="001C08B1"/>
  </w:style>
  <w:style w:type="character" w:customStyle="1" w:styleId="WW8Num19z1">
    <w:name w:val="WW8Num19z1"/>
    <w:rsid w:val="001C08B1"/>
  </w:style>
  <w:style w:type="character" w:customStyle="1" w:styleId="WW8Num19z2">
    <w:name w:val="WW8Num19z2"/>
    <w:rsid w:val="001C08B1"/>
  </w:style>
  <w:style w:type="character" w:customStyle="1" w:styleId="WW8Num19z3">
    <w:name w:val="WW8Num19z3"/>
    <w:rsid w:val="001C08B1"/>
  </w:style>
  <w:style w:type="character" w:customStyle="1" w:styleId="WW8Num19z4">
    <w:name w:val="WW8Num19z4"/>
    <w:rsid w:val="001C08B1"/>
  </w:style>
  <w:style w:type="character" w:customStyle="1" w:styleId="WW8Num19z5">
    <w:name w:val="WW8Num19z5"/>
    <w:rsid w:val="001C08B1"/>
  </w:style>
  <w:style w:type="character" w:customStyle="1" w:styleId="WW8Num19z6">
    <w:name w:val="WW8Num19z6"/>
    <w:rsid w:val="001C08B1"/>
  </w:style>
  <w:style w:type="character" w:customStyle="1" w:styleId="WW8Num19z7">
    <w:name w:val="WW8Num19z7"/>
    <w:rsid w:val="001C08B1"/>
  </w:style>
  <w:style w:type="character" w:customStyle="1" w:styleId="WW8Num19z8">
    <w:name w:val="WW8Num19z8"/>
    <w:rsid w:val="001C08B1"/>
  </w:style>
  <w:style w:type="character" w:customStyle="1" w:styleId="WW8Num20z0">
    <w:name w:val="WW8Num20z0"/>
    <w:rsid w:val="001C08B1"/>
  </w:style>
  <w:style w:type="character" w:customStyle="1" w:styleId="WW8Num20z1">
    <w:name w:val="WW8Num20z1"/>
    <w:rsid w:val="001C08B1"/>
  </w:style>
  <w:style w:type="character" w:customStyle="1" w:styleId="WW8Num20z2">
    <w:name w:val="WW8Num20z2"/>
    <w:rsid w:val="001C08B1"/>
  </w:style>
  <w:style w:type="character" w:customStyle="1" w:styleId="WW8Num20z3">
    <w:name w:val="WW8Num20z3"/>
    <w:rsid w:val="001C08B1"/>
  </w:style>
  <w:style w:type="character" w:customStyle="1" w:styleId="WW8Num20z4">
    <w:name w:val="WW8Num20z4"/>
    <w:rsid w:val="001C08B1"/>
  </w:style>
  <w:style w:type="character" w:customStyle="1" w:styleId="WW8Num20z5">
    <w:name w:val="WW8Num20z5"/>
    <w:rsid w:val="001C08B1"/>
  </w:style>
  <w:style w:type="character" w:customStyle="1" w:styleId="WW8Num20z6">
    <w:name w:val="WW8Num20z6"/>
    <w:rsid w:val="001C08B1"/>
  </w:style>
  <w:style w:type="character" w:customStyle="1" w:styleId="WW8Num20z7">
    <w:name w:val="WW8Num20z7"/>
    <w:rsid w:val="001C08B1"/>
  </w:style>
  <w:style w:type="character" w:customStyle="1" w:styleId="WW8Num20z8">
    <w:name w:val="WW8Num20z8"/>
    <w:rsid w:val="001C08B1"/>
  </w:style>
  <w:style w:type="character" w:customStyle="1" w:styleId="10">
    <w:name w:val="Шрифт абзацу за замовчуванням1"/>
    <w:rsid w:val="001C08B1"/>
  </w:style>
  <w:style w:type="character" w:styleId="a3">
    <w:name w:val="Hyperlink"/>
    <w:rsid w:val="001C08B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1C08B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1C08B1"/>
    <w:rPr>
      <w:sz w:val="21"/>
      <w:szCs w:val="21"/>
      <w:lang w:bidi="ar-SA"/>
    </w:rPr>
  </w:style>
  <w:style w:type="character" w:customStyle="1" w:styleId="11">
    <w:name w:val="Основний текст1"/>
    <w:rsid w:val="001C08B1"/>
    <w:rPr>
      <w:lang w:bidi="ar-SA"/>
    </w:rPr>
  </w:style>
  <w:style w:type="character" w:customStyle="1" w:styleId="a4">
    <w:name w:val="Текст у виносці Знак"/>
    <w:rsid w:val="001C08B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1C08B1"/>
    <w:rPr>
      <w:rFonts w:cs="Times New Roman"/>
    </w:rPr>
  </w:style>
  <w:style w:type="character" w:customStyle="1" w:styleId="ListLabel2">
    <w:name w:val="ListLabel 2"/>
    <w:rsid w:val="001C08B1"/>
    <w:rPr>
      <w:rFonts w:cs="Times New Roman"/>
    </w:rPr>
  </w:style>
  <w:style w:type="character" w:customStyle="1" w:styleId="ListLabel3">
    <w:name w:val="ListLabel 3"/>
    <w:rsid w:val="001C08B1"/>
    <w:rPr>
      <w:rFonts w:cs="Times New Roman"/>
    </w:rPr>
  </w:style>
  <w:style w:type="character" w:customStyle="1" w:styleId="ListLabel4">
    <w:name w:val="ListLabel 4"/>
    <w:rsid w:val="001C08B1"/>
    <w:rPr>
      <w:rFonts w:cs="Times New Roman"/>
    </w:rPr>
  </w:style>
  <w:style w:type="character" w:customStyle="1" w:styleId="ListLabel5">
    <w:name w:val="ListLabel 5"/>
    <w:rsid w:val="001C08B1"/>
    <w:rPr>
      <w:rFonts w:cs="Times New Roman"/>
    </w:rPr>
  </w:style>
  <w:style w:type="character" w:customStyle="1" w:styleId="ListLabel6">
    <w:name w:val="ListLabel 6"/>
    <w:rsid w:val="001C08B1"/>
    <w:rPr>
      <w:rFonts w:cs="Times New Roman"/>
    </w:rPr>
  </w:style>
  <w:style w:type="character" w:customStyle="1" w:styleId="ListLabel7">
    <w:name w:val="ListLabel 7"/>
    <w:rsid w:val="001C08B1"/>
    <w:rPr>
      <w:rFonts w:cs="Times New Roman"/>
    </w:rPr>
  </w:style>
  <w:style w:type="character" w:customStyle="1" w:styleId="ListLabel8">
    <w:name w:val="ListLabel 8"/>
    <w:rsid w:val="001C08B1"/>
    <w:rPr>
      <w:rFonts w:cs="Times New Roman"/>
    </w:rPr>
  </w:style>
  <w:style w:type="character" w:customStyle="1" w:styleId="ListLabel9">
    <w:name w:val="ListLabel 9"/>
    <w:rsid w:val="001C08B1"/>
    <w:rPr>
      <w:rFonts w:cs="Times New Roman"/>
    </w:rPr>
  </w:style>
  <w:style w:type="paragraph" w:customStyle="1" w:styleId="12">
    <w:name w:val="Заголовок1"/>
    <w:basedOn w:val="a"/>
    <w:next w:val="a5"/>
    <w:rsid w:val="001C08B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1C08B1"/>
    <w:pPr>
      <w:widowControl/>
      <w:spacing w:after="120"/>
    </w:pPr>
  </w:style>
  <w:style w:type="paragraph" w:styleId="a6">
    <w:name w:val="List"/>
    <w:basedOn w:val="a5"/>
    <w:rsid w:val="001C08B1"/>
    <w:rPr>
      <w:rFonts w:cs="Arial"/>
    </w:rPr>
  </w:style>
  <w:style w:type="paragraph" w:styleId="a7">
    <w:name w:val="caption"/>
    <w:basedOn w:val="a"/>
    <w:qFormat/>
    <w:rsid w:val="001C08B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1C08B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1C08B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1C08B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1C08B1"/>
  </w:style>
  <w:style w:type="paragraph" w:customStyle="1" w:styleId="a9">
    <w:name w:val="Вміст таблиці"/>
    <w:basedOn w:val="a"/>
    <w:rsid w:val="001C08B1"/>
    <w:pPr>
      <w:suppressLineNumbers/>
    </w:pPr>
  </w:style>
  <w:style w:type="paragraph" w:customStyle="1" w:styleId="aa">
    <w:name w:val="Заголовок таблиці"/>
    <w:basedOn w:val="a9"/>
    <w:rsid w:val="001C08B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1C08B1"/>
  </w:style>
  <w:style w:type="paragraph" w:customStyle="1" w:styleId="16">
    <w:name w:val="Текст выноски1"/>
    <w:basedOn w:val="a"/>
    <w:rsid w:val="001C08B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6C160B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6C160B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vivphc.miac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partment@health-loda.gov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ealth-loda.gov.ua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1147</CharactersWithSpaces>
  <SharedDoc>false</SharedDoc>
  <HLinks>
    <vt:vector size="18" baseType="variant">
      <vt:variant>
        <vt:i4>8192015</vt:i4>
      </vt:variant>
      <vt:variant>
        <vt:i4>6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  <vt:variant>
        <vt:i4>2097169</vt:i4>
      </vt:variant>
      <vt:variant>
        <vt:i4>3</vt:i4>
      </vt:variant>
      <vt:variant>
        <vt:i4>0</vt:i4>
      </vt:variant>
      <vt:variant>
        <vt:i4>5</vt:i4>
      </vt:variant>
      <vt:variant>
        <vt:lpwstr>mailto:department@health-loda.gov.ua</vt:lpwstr>
      </vt:variant>
      <vt:variant>
        <vt:lpwstr/>
      </vt:variant>
      <vt:variant>
        <vt:i4>4063342</vt:i4>
      </vt:variant>
      <vt:variant>
        <vt:i4>0</vt:i4>
      </vt:variant>
      <vt:variant>
        <vt:i4>0</vt:i4>
      </vt:variant>
      <vt:variant>
        <vt:i4>5</vt:i4>
      </vt:variant>
      <vt:variant>
        <vt:lpwstr>http://health-loda.gov.ua/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5</cp:revision>
  <cp:lastPrinted>2022-06-15T10:29:00Z</cp:lastPrinted>
  <dcterms:created xsi:type="dcterms:W3CDTF">2023-02-10T11:29:00Z</dcterms:created>
  <dcterms:modified xsi:type="dcterms:W3CDTF">2023-02-10T11:38:00Z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