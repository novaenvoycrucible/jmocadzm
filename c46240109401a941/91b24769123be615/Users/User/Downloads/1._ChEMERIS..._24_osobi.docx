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61691B" w14:textId="77777777"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 wp14:anchorId="60361636" wp14:editId="15FF093C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A2193" w14:textId="77777777"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14:paraId="2DB6EC67" w14:textId="77777777"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14:paraId="5D9809C0" w14:textId="77777777" w:rsidR="00CF2696" w:rsidRDefault="00CF2696" w:rsidP="00CF2696">
      <w:pPr>
        <w:jc w:val="center"/>
        <w:rPr>
          <w:sz w:val="22"/>
        </w:rPr>
      </w:pPr>
    </w:p>
    <w:p w14:paraId="2CBAFEE4" w14:textId="77777777"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14:paraId="1CD13923" w14:textId="77777777"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14:paraId="2189B20F" w14:textId="77777777" w:rsidR="00CF2696" w:rsidRPr="00CC7D8F" w:rsidRDefault="00CF2696" w:rsidP="00CF2696">
      <w:pPr>
        <w:jc w:val="center"/>
      </w:pPr>
      <w:r>
        <w:t>Код ЄДРПОУ 02013047</w:t>
      </w:r>
    </w:p>
    <w:p w14:paraId="3A80A1B9" w14:textId="77777777"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14:paraId="3BB48148" w14:textId="77777777" w:rsidTr="00B3302F">
        <w:tc>
          <w:tcPr>
            <w:tcW w:w="4928" w:type="dxa"/>
            <w:shd w:val="clear" w:color="auto" w:fill="auto"/>
          </w:tcPr>
          <w:p w14:paraId="73C8F97D" w14:textId="77777777"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14:paraId="001834F6" w14:textId="77777777"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14:paraId="16D07EAD" w14:textId="77777777" w:rsidR="00CF2696" w:rsidRDefault="00CF2696" w:rsidP="00CF2696"/>
    <w:p w14:paraId="579879F4" w14:textId="77777777" w:rsidR="004019DF" w:rsidRPr="004E6E55" w:rsidRDefault="007A6F51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 wp14:anchorId="741200AF" wp14:editId="71B13B1F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7FE79C" w14:textId="77777777" w:rsidR="00F71A3B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Керівникам закладів</w:t>
                            </w:r>
                          </w:p>
                          <w:p w14:paraId="3CCDA647" w14:textId="77777777" w:rsidR="00F71A3B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охорони</w:t>
                            </w:r>
                            <w:r w:rsidR="00E86684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здоров’я </w:t>
                            </w:r>
                          </w:p>
                          <w:p w14:paraId="75BF1377" w14:textId="7BCE84E8" w:rsidR="006B1A4E" w:rsidRPr="006E1B51" w:rsidRDefault="00F71A3B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1200A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" stroked="f">
                <v:fill opacity="0"/>
                <v:textbox inset=".15pt,.15pt,.15pt,.15pt">
                  <w:txbxContent>
                    <w:p w14:paraId="317FE79C" w14:textId="77777777" w:rsidR="00F71A3B" w:rsidRDefault="006E1B51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Керівникам закладів</w:t>
                      </w:r>
                    </w:p>
                    <w:p w14:paraId="3CCDA647" w14:textId="77777777" w:rsidR="00F71A3B" w:rsidRDefault="006E1B51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охорони</w:t>
                      </w:r>
                      <w:r w:rsidR="00E86684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здоров’я </w:t>
                      </w:r>
                    </w:p>
                    <w:p w14:paraId="75BF1377" w14:textId="7BCE84E8" w:rsidR="006B1A4E" w:rsidRPr="006E1B51" w:rsidRDefault="00F71A3B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shape>
            </w:pict>
          </mc:Fallback>
        </mc:AlternateContent>
      </w:r>
    </w:p>
    <w:p w14:paraId="0F8B6DF2" w14:textId="77777777" w:rsidR="006B1A4E" w:rsidRDefault="007A6F51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3616B6" wp14:editId="31122719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18BD1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14:paraId="73058A65" w14:textId="77777777" w:rsidR="006B1A4E" w:rsidRDefault="006B1A4E" w:rsidP="00FD302C">
      <w:pPr>
        <w:jc w:val="both"/>
        <w:rPr>
          <w:sz w:val="28"/>
          <w:szCs w:val="28"/>
          <w:lang w:val="uk-UA"/>
        </w:rPr>
      </w:pPr>
    </w:p>
    <w:p w14:paraId="369B2859" w14:textId="77777777"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7967A848" w14:textId="77777777"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14:paraId="18AFDD13" w14:textId="77777777"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14:paraId="2DC0F2C0" w14:textId="77777777"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 w:rsidRPr="00DD4601">
        <w:rPr>
          <w:b/>
          <w:bCs/>
          <w:sz w:val="26"/>
          <w:szCs w:val="26"/>
          <w:lang w:val="uk-UA"/>
        </w:rPr>
        <w:t xml:space="preserve">зобов’язує вас </w:t>
      </w:r>
      <w:r w:rsidR="00206E30" w:rsidRPr="00DD4601">
        <w:rPr>
          <w:b/>
          <w:bCs/>
          <w:sz w:val="26"/>
          <w:szCs w:val="26"/>
          <w:lang w:val="uk-UA"/>
        </w:rPr>
        <w:t xml:space="preserve">до </w:t>
      </w:r>
      <w:r w:rsidR="00FF74ED" w:rsidRPr="00DD4601">
        <w:rPr>
          <w:b/>
          <w:bCs/>
          <w:sz w:val="26"/>
          <w:szCs w:val="26"/>
          <w:lang w:val="uk-UA"/>
        </w:rPr>
        <w:t>1</w:t>
      </w:r>
      <w:r w:rsidR="00AE3CB7" w:rsidRPr="00DD4601">
        <w:rPr>
          <w:b/>
          <w:bCs/>
          <w:sz w:val="26"/>
          <w:szCs w:val="26"/>
          <w:lang w:val="uk-UA"/>
        </w:rPr>
        <w:t xml:space="preserve">0 листопада </w:t>
      </w:r>
      <w:r w:rsidR="004019DF" w:rsidRPr="00DD4601">
        <w:rPr>
          <w:b/>
          <w:bCs/>
          <w:sz w:val="26"/>
          <w:szCs w:val="26"/>
          <w:lang w:val="uk-UA"/>
        </w:rPr>
        <w:t>202</w:t>
      </w:r>
      <w:r w:rsidR="00F276C2" w:rsidRPr="00DD4601">
        <w:rPr>
          <w:b/>
          <w:bCs/>
          <w:sz w:val="26"/>
          <w:szCs w:val="26"/>
          <w:lang w:val="uk-UA"/>
        </w:rPr>
        <w:t>3</w:t>
      </w:r>
      <w:r w:rsidR="004019DF" w:rsidRPr="00DD4601">
        <w:rPr>
          <w:b/>
          <w:bCs/>
          <w:sz w:val="26"/>
          <w:szCs w:val="26"/>
          <w:lang w:val="uk-UA"/>
        </w:rPr>
        <w:t xml:space="preserve"> року</w:t>
      </w:r>
      <w:r w:rsidR="004019DF" w:rsidRPr="00DD4601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DD4601">
        <w:rPr>
          <w:sz w:val="26"/>
          <w:szCs w:val="26"/>
          <w:lang w:val="uk-UA"/>
        </w:rPr>
        <w:t>КНП ЛОР "Львівський обласний</w:t>
      </w:r>
      <w:r w:rsidR="0064410E" w:rsidRPr="00FD7273">
        <w:rPr>
          <w:sz w:val="26"/>
          <w:szCs w:val="26"/>
          <w:lang w:val="uk-UA"/>
        </w:rPr>
        <w:t xml:space="preserve">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10014" w:type="dxa"/>
        <w:jc w:val="center"/>
        <w:tblLayout w:type="fixed"/>
        <w:tblLook w:val="0000" w:firstRow="0" w:lastRow="0" w:firstColumn="0" w:lastColumn="0" w:noHBand="0" w:noVBand="0"/>
      </w:tblPr>
      <w:tblGrid>
        <w:gridCol w:w="421"/>
        <w:gridCol w:w="2583"/>
        <w:gridCol w:w="1789"/>
        <w:gridCol w:w="2977"/>
        <w:gridCol w:w="2244"/>
      </w:tblGrid>
      <w:tr w:rsidR="006B1A4E" w:rsidRPr="00C1370D" w14:paraId="461B6738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F5D82D" w14:textId="77777777" w:rsidR="006B1A4E" w:rsidRPr="00C1370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72FDFA" w14:textId="77777777" w:rsidR="006B1A4E" w:rsidRPr="00C1370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865289" w14:textId="77777777" w:rsidR="006B1A4E" w:rsidRPr="00C1370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192F21" w14:textId="0B042D35" w:rsidR="006B1A4E" w:rsidRPr="00C1370D" w:rsidRDefault="00DD4601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1370D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1EB43" w14:textId="77777777" w:rsidR="006B1A4E" w:rsidRPr="00C1370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C1370D" w14:paraId="015BCA32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53AF2E" w14:textId="77777777" w:rsidR="00FD7273" w:rsidRPr="00C1370D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743767" w14:textId="77777777" w:rsidR="00FD7273" w:rsidRPr="00C1370D" w:rsidRDefault="00AE3CB7" w:rsidP="0037504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Чемерис Микола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7E2D08" w14:textId="77777777" w:rsidR="00FD7273" w:rsidRPr="00C1370D" w:rsidRDefault="00AE3CB7" w:rsidP="0037504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19.09.1982р.н.,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251BE" w14:textId="00C2AF56" w:rsidR="00FD7273" w:rsidRPr="00C1370D" w:rsidRDefault="00CD45A6" w:rsidP="0037504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AE3CB7" w:rsidRPr="00C1370D">
              <w:rPr>
                <w:sz w:val="22"/>
                <w:szCs w:val="22"/>
                <w:lang w:val="uk-UA"/>
              </w:rPr>
              <w:t xml:space="preserve">ул. Виговського, 39/13, </w:t>
            </w:r>
            <w:proofErr w:type="spellStart"/>
            <w:r w:rsidR="00AE3CB7" w:rsidRPr="00C1370D">
              <w:rPr>
                <w:sz w:val="22"/>
                <w:szCs w:val="22"/>
                <w:lang w:val="uk-UA"/>
              </w:rPr>
              <w:t>м</w:t>
            </w:r>
            <w:r w:rsidRPr="00C1370D">
              <w:rPr>
                <w:sz w:val="22"/>
                <w:szCs w:val="22"/>
                <w:lang w:val="uk-UA"/>
              </w:rPr>
              <w:t>.</w:t>
            </w:r>
            <w:r w:rsidR="00AE3CB7" w:rsidRPr="00C1370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6A497" w14:textId="77777777" w:rsidR="00FD7273" w:rsidRPr="00C1370D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AE3CB7" w:rsidRPr="00C1370D">
              <w:rPr>
                <w:sz w:val="22"/>
                <w:szCs w:val="22"/>
                <w:lang w:val="uk-UA"/>
              </w:rPr>
              <w:t>1</w:t>
            </w:r>
            <w:r w:rsidRPr="00C1370D">
              <w:rPr>
                <w:sz w:val="22"/>
                <w:szCs w:val="22"/>
                <w:lang w:val="uk-UA"/>
              </w:rPr>
              <w:t>.20</w:t>
            </w:r>
            <w:r w:rsidR="00AE3CB7" w:rsidRPr="00C1370D">
              <w:rPr>
                <w:sz w:val="22"/>
                <w:szCs w:val="22"/>
                <w:lang w:val="uk-UA"/>
              </w:rPr>
              <w:t>18</w:t>
            </w:r>
            <w:r w:rsidRPr="00C1370D">
              <w:rPr>
                <w:sz w:val="22"/>
                <w:szCs w:val="22"/>
                <w:lang w:val="uk-UA"/>
              </w:rPr>
              <w:t>р.</w:t>
            </w:r>
          </w:p>
          <w:p w14:paraId="7BF50207" w14:textId="77777777" w:rsidR="00FD7273" w:rsidRPr="00C1370D" w:rsidRDefault="00FD7273" w:rsidP="00375040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C1370D" w14:paraId="2D58B5E4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68992F" w14:textId="77777777" w:rsidR="004019DF" w:rsidRPr="00C1370D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C982AD" w14:textId="77777777" w:rsidR="004019DF" w:rsidRPr="00C1370D" w:rsidRDefault="00AE3CB7" w:rsidP="00D83D7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Франчук Андрій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A73403" w14:textId="77777777" w:rsidR="004019DF" w:rsidRPr="00C1370D" w:rsidRDefault="00AE3CB7" w:rsidP="004019D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23.05.1965р.н.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833905" w14:textId="47CD194F" w:rsidR="004019DF" w:rsidRPr="00C1370D" w:rsidRDefault="00CD45A6" w:rsidP="00FD7273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AE3CB7" w:rsidRPr="00C1370D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AE3CB7" w:rsidRPr="00C1370D">
              <w:rPr>
                <w:sz w:val="22"/>
                <w:szCs w:val="22"/>
                <w:lang w:val="uk-UA"/>
              </w:rPr>
              <w:t>Любінська</w:t>
            </w:r>
            <w:proofErr w:type="spellEnd"/>
            <w:r w:rsidR="00AE3CB7" w:rsidRPr="00C1370D">
              <w:rPr>
                <w:sz w:val="22"/>
                <w:szCs w:val="22"/>
                <w:lang w:val="uk-UA"/>
              </w:rPr>
              <w:t xml:space="preserve">, 91В/79, </w:t>
            </w:r>
            <w:proofErr w:type="spellStart"/>
            <w:r w:rsidR="00AE3CB7" w:rsidRPr="00C1370D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F5E2B" w14:textId="77777777" w:rsidR="004019DF" w:rsidRPr="00C1370D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</w:t>
            </w:r>
            <w:r w:rsidR="00D83D70" w:rsidRPr="00C1370D">
              <w:rPr>
                <w:sz w:val="22"/>
                <w:szCs w:val="22"/>
                <w:lang w:val="uk-UA"/>
              </w:rPr>
              <w:t>01.0</w:t>
            </w:r>
            <w:r w:rsidR="00AE3CB7" w:rsidRPr="00C1370D">
              <w:rPr>
                <w:sz w:val="22"/>
                <w:szCs w:val="22"/>
                <w:lang w:val="uk-UA"/>
              </w:rPr>
              <w:t>1</w:t>
            </w:r>
            <w:r w:rsidR="005D69F4" w:rsidRPr="00C1370D">
              <w:rPr>
                <w:sz w:val="22"/>
                <w:szCs w:val="22"/>
                <w:lang w:val="uk-UA"/>
              </w:rPr>
              <w:t>.20</w:t>
            </w:r>
            <w:r w:rsidR="00AE3CB7" w:rsidRPr="00C1370D">
              <w:rPr>
                <w:sz w:val="22"/>
                <w:szCs w:val="22"/>
                <w:lang w:val="uk-UA"/>
              </w:rPr>
              <w:t>14</w:t>
            </w:r>
            <w:r w:rsidRPr="00C1370D">
              <w:rPr>
                <w:sz w:val="22"/>
                <w:szCs w:val="22"/>
                <w:lang w:val="uk-UA"/>
              </w:rPr>
              <w:t>р.</w:t>
            </w:r>
          </w:p>
          <w:p w14:paraId="333C5A15" w14:textId="77777777" w:rsidR="004019DF" w:rsidRPr="00C1370D" w:rsidRDefault="004019DF" w:rsidP="004019D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C1370D" w14:paraId="31979EB7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46B2A3" w14:textId="77777777" w:rsidR="00FD7273" w:rsidRPr="00C1370D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3FE3A5" w14:textId="77777777" w:rsidR="00FD7273" w:rsidRPr="00C1370D" w:rsidRDefault="00AE3CB7" w:rsidP="0037504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Смирнова Олена Олександрівна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0CEEE9" w14:textId="77777777" w:rsidR="00FD7273" w:rsidRPr="00C1370D" w:rsidRDefault="00AE3CB7" w:rsidP="0037504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07.01.1983р.н.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361C71" w14:textId="0FC29BC1" w:rsidR="00FD7273" w:rsidRPr="00C1370D" w:rsidRDefault="00CD45A6" w:rsidP="00375040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AE3CB7" w:rsidRPr="00C1370D">
              <w:rPr>
                <w:sz w:val="22"/>
                <w:szCs w:val="22"/>
                <w:lang w:val="uk-UA"/>
              </w:rPr>
              <w:t>ул. Зерова, 11Б/17,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DCC94" w14:textId="77777777" w:rsidR="00FD7273" w:rsidRPr="00C1370D" w:rsidRDefault="00FD7273" w:rsidP="00375040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01.01.201</w:t>
            </w:r>
            <w:r w:rsidR="00AE3CB7" w:rsidRPr="00C1370D">
              <w:rPr>
                <w:sz w:val="22"/>
                <w:szCs w:val="22"/>
                <w:lang w:val="uk-UA"/>
              </w:rPr>
              <w:t>8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5ACE2613" w14:textId="77777777" w:rsidR="00FD7273" w:rsidRPr="00C1370D" w:rsidRDefault="00FD7273" w:rsidP="00375040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C1370D" w14:paraId="0E043D38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281B0C" w14:textId="77777777" w:rsidR="00FD7273" w:rsidRPr="00C1370D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A27F9D" w14:textId="23343B71" w:rsidR="00FD7273" w:rsidRPr="00C1370D" w:rsidRDefault="007A6F51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І</w:t>
            </w:r>
            <w:r w:rsidR="004E623D" w:rsidRPr="00C1370D">
              <w:rPr>
                <w:sz w:val="22"/>
                <w:szCs w:val="22"/>
                <w:lang w:val="uk-UA"/>
              </w:rPr>
              <w:t>д</w:t>
            </w:r>
            <w:r w:rsidRPr="00C1370D">
              <w:rPr>
                <w:sz w:val="22"/>
                <w:szCs w:val="22"/>
                <w:lang w:val="uk-UA"/>
              </w:rPr>
              <w:t>ехен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Стівен </w:t>
            </w:r>
            <w:proofErr w:type="spellStart"/>
            <w:r w:rsidRPr="00C1370D">
              <w:rPr>
                <w:sz w:val="22"/>
                <w:szCs w:val="22"/>
                <w:lang w:val="uk-UA"/>
              </w:rPr>
              <w:t>Прешос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06853A" w14:textId="77777777" w:rsidR="00FD7273" w:rsidRPr="00C1370D" w:rsidRDefault="007A6F51" w:rsidP="00FD7273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08.06.1998р.н.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31B7B8" w14:textId="38D581D0" w:rsidR="00FD7273" w:rsidRPr="00C1370D" w:rsidRDefault="004E623D" w:rsidP="00FD7273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7A6F51" w:rsidRPr="00C1370D">
              <w:rPr>
                <w:sz w:val="22"/>
                <w:szCs w:val="22"/>
                <w:lang w:val="uk-UA"/>
              </w:rPr>
              <w:t xml:space="preserve">ул. Будівельна, 11, </w:t>
            </w:r>
            <w:proofErr w:type="spellStart"/>
            <w:r w:rsidR="007A6F51" w:rsidRPr="00C1370D">
              <w:rPr>
                <w:sz w:val="22"/>
                <w:szCs w:val="22"/>
                <w:lang w:val="uk-UA"/>
              </w:rPr>
              <w:t>с.Лук’янівці</w:t>
            </w:r>
            <w:proofErr w:type="spellEnd"/>
            <w:r w:rsidR="007A6F51" w:rsidRPr="00C1370D">
              <w:rPr>
                <w:sz w:val="22"/>
                <w:szCs w:val="22"/>
                <w:lang w:val="uk-UA"/>
              </w:rPr>
              <w:t>, Харківська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1E9C7" w14:textId="77777777" w:rsidR="00FD7273" w:rsidRPr="00C1370D" w:rsidRDefault="00FD7273" w:rsidP="00FD7273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01.01.202</w:t>
            </w:r>
            <w:r w:rsidR="007A6F51" w:rsidRPr="00C1370D">
              <w:rPr>
                <w:sz w:val="22"/>
                <w:szCs w:val="22"/>
                <w:lang w:val="uk-UA"/>
              </w:rPr>
              <w:t>2р.</w:t>
            </w:r>
            <w:r w:rsidRPr="00C1370D">
              <w:rPr>
                <w:sz w:val="22"/>
                <w:szCs w:val="22"/>
                <w:lang w:val="uk-UA"/>
              </w:rPr>
              <w:t xml:space="preserve"> </w:t>
            </w:r>
          </w:p>
          <w:p w14:paraId="7852729F" w14:textId="77777777" w:rsidR="00FD7273" w:rsidRPr="00C1370D" w:rsidRDefault="00FD7273" w:rsidP="00FD7273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C1370D" w14:paraId="66607A97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AD3FC5" w14:textId="77777777" w:rsidR="007A6F51" w:rsidRPr="00C1370D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744BC6" w14:textId="77777777" w:rsidR="007A6F51" w:rsidRPr="00C1370D" w:rsidRDefault="007A6F51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Опелі Роман Зіновійович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8BB149" w14:textId="77777777" w:rsidR="007A6F51" w:rsidRPr="00C1370D" w:rsidRDefault="007A6F51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19.03.1983р.н., </w:t>
            </w:r>
            <w:r w:rsidR="00D72115" w:rsidRPr="00C1370D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1D2CDC" w14:textId="77777777" w:rsidR="007A6F51" w:rsidRPr="00C1370D" w:rsidRDefault="007A6F51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вул. Сяйво, 115/1,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EF0F9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01.01.20</w:t>
            </w:r>
            <w:r w:rsidR="00CA7634" w:rsidRPr="00C1370D">
              <w:rPr>
                <w:sz w:val="22"/>
                <w:szCs w:val="22"/>
                <w:lang w:val="uk-UA"/>
              </w:rPr>
              <w:t>11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7B7F86BA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C1370D" w14:paraId="1003BC7E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4BD7C9" w14:textId="77777777" w:rsidR="007A6F51" w:rsidRPr="00C1370D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A20732" w14:textId="5387842B" w:rsidR="007A6F51" w:rsidRPr="00C1370D" w:rsidRDefault="00CA7634" w:rsidP="007A6F51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Пірієв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C1370D">
              <w:rPr>
                <w:sz w:val="22"/>
                <w:szCs w:val="22"/>
                <w:lang w:val="uk-UA"/>
              </w:rPr>
              <w:t>Тофіг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C1370D">
              <w:rPr>
                <w:sz w:val="22"/>
                <w:szCs w:val="22"/>
                <w:lang w:val="uk-UA"/>
              </w:rPr>
              <w:t>Гюльбала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9377AD" w:rsidRPr="00C1370D">
              <w:rPr>
                <w:sz w:val="22"/>
                <w:szCs w:val="22"/>
                <w:lang w:val="uk-UA"/>
              </w:rPr>
              <w:t>о</w:t>
            </w:r>
            <w:r w:rsidRPr="00C1370D">
              <w:rPr>
                <w:sz w:val="22"/>
                <w:szCs w:val="22"/>
                <w:lang w:val="uk-UA"/>
              </w:rPr>
              <w:t>глу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FAE674" w14:textId="77777777" w:rsidR="007A6F51" w:rsidRPr="00C1370D" w:rsidRDefault="00CA7634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26.02.1961р.н.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67A917" w14:textId="6C8A9E9F" w:rsidR="007A6F51" w:rsidRPr="00C1370D" w:rsidRDefault="009377AD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CA7634" w:rsidRPr="00C1370D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CA7634" w:rsidRPr="00C1370D">
              <w:rPr>
                <w:sz w:val="22"/>
                <w:szCs w:val="22"/>
                <w:lang w:val="uk-UA"/>
              </w:rPr>
              <w:t>Укрвїнська</w:t>
            </w:r>
            <w:proofErr w:type="spellEnd"/>
            <w:r w:rsidR="00CA7634" w:rsidRPr="00C1370D">
              <w:rPr>
                <w:sz w:val="22"/>
                <w:szCs w:val="22"/>
                <w:lang w:val="uk-UA"/>
              </w:rPr>
              <w:t xml:space="preserve">, 9, м. Ірпінь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CE8CA1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01.01.2022р. </w:t>
            </w:r>
          </w:p>
          <w:p w14:paraId="41F5DBF2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C1370D" w14:paraId="2F899976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62DEA0" w14:textId="77777777" w:rsidR="007A6F51" w:rsidRPr="00C1370D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038A73" w14:textId="77777777" w:rsidR="007A6F51" w:rsidRPr="00C1370D" w:rsidRDefault="00CA7634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Боровець </w:t>
            </w:r>
            <w:r w:rsidR="00B24D0F" w:rsidRPr="00C1370D">
              <w:rPr>
                <w:sz w:val="22"/>
                <w:szCs w:val="22"/>
                <w:lang w:val="uk-UA"/>
              </w:rPr>
              <w:t>Назар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E32E07" w14:textId="77777777" w:rsidR="007A6F51" w:rsidRPr="00C1370D" w:rsidRDefault="00B24D0F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22.11.1965р.н.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698AA0" w14:textId="45796FED" w:rsidR="007A6F51" w:rsidRPr="00C1370D" w:rsidRDefault="009377AD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B24D0F" w:rsidRPr="00C1370D">
              <w:rPr>
                <w:sz w:val="22"/>
                <w:szCs w:val="22"/>
                <w:lang w:val="uk-UA"/>
              </w:rPr>
              <w:t xml:space="preserve">ул. Шевченка, 57, </w:t>
            </w:r>
            <w:proofErr w:type="spellStart"/>
            <w:r w:rsidR="00B24D0F" w:rsidRPr="00C1370D">
              <w:rPr>
                <w:sz w:val="22"/>
                <w:szCs w:val="22"/>
                <w:lang w:val="uk-UA"/>
              </w:rPr>
              <w:t>м.Кам’янобрід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7EBED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01.01.20</w:t>
            </w:r>
            <w:r w:rsidR="00B24D0F" w:rsidRPr="00C1370D">
              <w:rPr>
                <w:sz w:val="22"/>
                <w:szCs w:val="22"/>
                <w:lang w:val="uk-UA"/>
              </w:rPr>
              <w:t>18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3F22A7BB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C1370D" w14:paraId="430C0E94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D10641" w14:textId="77777777" w:rsidR="007A6F51" w:rsidRPr="00C1370D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E9C2E9" w14:textId="77777777" w:rsidR="007A6F51" w:rsidRPr="00C1370D" w:rsidRDefault="00B24D0F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Новицький Сергій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E70935" w14:textId="77777777" w:rsidR="007A6F51" w:rsidRPr="00C1370D" w:rsidRDefault="00B24D0F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11.10.1987р.н.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5928AC" w14:textId="6280293A" w:rsidR="007A6F51" w:rsidRPr="00C1370D" w:rsidRDefault="00CC55B6" w:rsidP="007A6F51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B24D0F" w:rsidRPr="00C1370D">
              <w:rPr>
                <w:sz w:val="22"/>
                <w:szCs w:val="22"/>
                <w:lang w:val="uk-UA"/>
              </w:rPr>
              <w:t>ул. Липнева, 8/18, м. Львів.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A0FF8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2DC393DB" w14:textId="77777777" w:rsidR="007A6F51" w:rsidRPr="00C1370D" w:rsidRDefault="007A6F51" w:rsidP="007A6F51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C1370D" w14:paraId="287E9691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980B53" w14:textId="77777777" w:rsidR="00B24D0F" w:rsidRPr="00C1370D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F7348A" w14:textId="77777777" w:rsidR="00B24D0F" w:rsidRPr="00C1370D" w:rsidRDefault="00B24D0F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Петрик Олег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A74D40" w14:textId="77777777" w:rsidR="00B24D0F" w:rsidRPr="00C1370D" w:rsidRDefault="00B24D0F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29.09.1992р.н.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4B7626" w14:textId="74C36D35" w:rsidR="00B24D0F" w:rsidRPr="00C1370D" w:rsidRDefault="005E2FC8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B24D0F" w:rsidRPr="00C1370D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B24D0F" w:rsidRPr="00C1370D">
              <w:rPr>
                <w:sz w:val="22"/>
                <w:szCs w:val="22"/>
                <w:lang w:val="uk-UA"/>
              </w:rPr>
              <w:t>Чукаріна</w:t>
            </w:r>
            <w:proofErr w:type="spellEnd"/>
            <w:r w:rsidR="00B24D0F" w:rsidRPr="00C1370D">
              <w:rPr>
                <w:sz w:val="22"/>
                <w:szCs w:val="22"/>
                <w:lang w:val="uk-UA"/>
              </w:rPr>
              <w:t>, 1а/31,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09135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58CF6C67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C1370D" w14:paraId="2595830F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6308C7" w14:textId="77777777" w:rsidR="00B24D0F" w:rsidRPr="00C1370D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547470" w14:textId="77777777" w:rsidR="00B24D0F" w:rsidRPr="00C1370D" w:rsidRDefault="00B24D0F" w:rsidP="00B24D0F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Равленко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Любомир Любомирович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03C4BA" w14:textId="77777777" w:rsidR="00B24D0F" w:rsidRPr="00C1370D" w:rsidRDefault="00B24D0F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16.07.1976р.н.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9EFDD2" w14:textId="5EAC581F" w:rsidR="00B24D0F" w:rsidRPr="00C1370D" w:rsidRDefault="005E2FC8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B24D0F" w:rsidRPr="00C1370D">
              <w:rPr>
                <w:sz w:val="22"/>
                <w:szCs w:val="22"/>
                <w:lang w:val="uk-UA"/>
              </w:rPr>
              <w:t>ул. Ш</w:t>
            </w:r>
            <w:r w:rsidR="004038EB" w:rsidRPr="00C1370D">
              <w:rPr>
                <w:sz w:val="22"/>
                <w:szCs w:val="22"/>
                <w:lang w:val="uk-UA"/>
              </w:rPr>
              <w:t>е</w:t>
            </w:r>
            <w:r w:rsidR="00B24D0F" w:rsidRPr="00C1370D">
              <w:rPr>
                <w:sz w:val="22"/>
                <w:szCs w:val="22"/>
                <w:lang w:val="uk-UA"/>
              </w:rPr>
              <w:t xml:space="preserve">птицького, 15/30, </w:t>
            </w:r>
            <w:proofErr w:type="spellStart"/>
            <w:r w:rsidR="00B24D0F" w:rsidRPr="00C1370D">
              <w:rPr>
                <w:sz w:val="22"/>
                <w:szCs w:val="22"/>
                <w:lang w:val="uk-UA"/>
              </w:rPr>
              <w:t>с.Старичі</w:t>
            </w:r>
            <w:proofErr w:type="spellEnd"/>
            <w:r w:rsidR="00B24D0F" w:rsidRPr="00C1370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C2A7E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01.01.2020р. </w:t>
            </w:r>
          </w:p>
          <w:p w14:paraId="4F770F5F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C1370D" w14:paraId="1113519F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D19E3A" w14:textId="77777777" w:rsidR="00B24D0F" w:rsidRPr="00C1370D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B017B9" w14:textId="77777777" w:rsidR="00B24D0F" w:rsidRPr="00C1370D" w:rsidRDefault="004038EB" w:rsidP="00B24D0F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Янковіцький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Володимир </w:t>
            </w:r>
            <w:proofErr w:type="spellStart"/>
            <w:r w:rsidRPr="00C1370D">
              <w:rPr>
                <w:sz w:val="22"/>
                <w:szCs w:val="22"/>
                <w:lang w:val="uk-UA"/>
              </w:rPr>
              <w:t>Володимирови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8AE967" w14:textId="77777777" w:rsidR="00B24D0F" w:rsidRPr="00C1370D" w:rsidRDefault="004038EB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13.09.1967р.н.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28DC0D" w14:textId="47FB7F2A" w:rsidR="00B24D0F" w:rsidRPr="00C1370D" w:rsidRDefault="005E2FC8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м</w:t>
            </w:r>
            <w:r w:rsidR="004038EB" w:rsidRPr="00C1370D">
              <w:rPr>
                <w:sz w:val="22"/>
                <w:szCs w:val="22"/>
                <w:lang w:val="uk-UA"/>
              </w:rPr>
              <w:t xml:space="preserve">. Тульчин , Вінницька область,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EAB13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</w:t>
            </w:r>
            <w:r w:rsidR="004038EB" w:rsidRPr="00C1370D">
              <w:rPr>
                <w:sz w:val="22"/>
                <w:szCs w:val="22"/>
                <w:lang w:val="uk-UA"/>
              </w:rPr>
              <w:t>0</w:t>
            </w:r>
            <w:r w:rsidRPr="00C1370D">
              <w:rPr>
                <w:sz w:val="22"/>
                <w:szCs w:val="22"/>
                <w:lang w:val="uk-UA"/>
              </w:rPr>
              <w:t>1.01.20</w:t>
            </w:r>
            <w:r w:rsidR="004038EB" w:rsidRPr="00C1370D">
              <w:rPr>
                <w:sz w:val="22"/>
                <w:szCs w:val="22"/>
                <w:lang w:val="uk-UA"/>
              </w:rPr>
              <w:t>20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0B45D544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C1370D" w14:paraId="5AA0CDE5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2EF1EB" w14:textId="77777777" w:rsidR="00B24D0F" w:rsidRPr="00C1370D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037DD6" w14:textId="77777777" w:rsidR="00B24D0F" w:rsidRPr="00C1370D" w:rsidRDefault="00A62B69" w:rsidP="00B24D0F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Желябін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Артем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FF8729" w14:textId="77777777" w:rsidR="00B24D0F" w:rsidRPr="00C1370D" w:rsidRDefault="00A62B69" w:rsidP="00B24D0F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12.03.1987р.н.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F0F2A8" w14:textId="762DEDCA" w:rsidR="00B24D0F" w:rsidRPr="00C1370D" w:rsidRDefault="00B3393F" w:rsidP="00B24D0F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п</w:t>
            </w:r>
            <w:r w:rsidR="00A62B69" w:rsidRPr="00C1370D">
              <w:rPr>
                <w:sz w:val="22"/>
                <w:szCs w:val="22"/>
                <w:lang w:val="uk-UA"/>
              </w:rPr>
              <w:t>р</w:t>
            </w:r>
            <w:r w:rsidRPr="00C1370D">
              <w:rPr>
                <w:sz w:val="22"/>
                <w:szCs w:val="22"/>
                <w:lang w:val="uk-UA"/>
              </w:rPr>
              <w:t>осп</w:t>
            </w:r>
            <w:proofErr w:type="spellEnd"/>
            <w:r w:rsidR="00A62B69" w:rsidRPr="00C1370D">
              <w:rPr>
                <w:sz w:val="22"/>
                <w:szCs w:val="22"/>
                <w:lang w:val="uk-UA"/>
              </w:rPr>
              <w:t xml:space="preserve">. Металургів, 68/20, </w:t>
            </w:r>
            <w:proofErr w:type="spellStart"/>
            <w:r w:rsidR="00A62B69" w:rsidRPr="00C1370D">
              <w:rPr>
                <w:sz w:val="22"/>
                <w:szCs w:val="22"/>
                <w:lang w:val="uk-UA"/>
              </w:rPr>
              <w:t>м</w:t>
            </w:r>
            <w:r w:rsidRPr="00C1370D">
              <w:rPr>
                <w:sz w:val="22"/>
                <w:szCs w:val="22"/>
                <w:lang w:val="uk-UA"/>
              </w:rPr>
              <w:t>.</w:t>
            </w:r>
            <w:r w:rsidR="00A62B69" w:rsidRPr="00C1370D">
              <w:rPr>
                <w:sz w:val="22"/>
                <w:szCs w:val="22"/>
                <w:lang w:val="uk-UA"/>
              </w:rPr>
              <w:t>Маріуполь</w:t>
            </w:r>
            <w:proofErr w:type="spellEnd"/>
            <w:r w:rsidR="00A62B69" w:rsidRPr="00C1370D">
              <w:rPr>
                <w:sz w:val="22"/>
                <w:szCs w:val="22"/>
                <w:lang w:val="uk-UA"/>
              </w:rPr>
              <w:t>, Донецька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9EACC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</w:t>
            </w:r>
            <w:r w:rsidR="00A62B69" w:rsidRPr="00C1370D">
              <w:rPr>
                <w:sz w:val="22"/>
                <w:szCs w:val="22"/>
                <w:lang w:val="uk-UA"/>
              </w:rPr>
              <w:t>1.01.</w:t>
            </w:r>
            <w:r w:rsidRPr="00C1370D">
              <w:rPr>
                <w:sz w:val="22"/>
                <w:szCs w:val="22"/>
                <w:lang w:val="uk-UA"/>
              </w:rPr>
              <w:t>20</w:t>
            </w:r>
            <w:r w:rsidR="00A62B69" w:rsidRPr="00C1370D">
              <w:rPr>
                <w:sz w:val="22"/>
                <w:szCs w:val="22"/>
                <w:lang w:val="uk-UA"/>
              </w:rPr>
              <w:t>21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43D19729" w14:textId="77777777" w:rsidR="00B24D0F" w:rsidRPr="00C1370D" w:rsidRDefault="00B24D0F" w:rsidP="00B24D0F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161BAC39" w14:textId="77777777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07A766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ADF2C2" w14:textId="77777777" w:rsidR="00A62B69" w:rsidRPr="00C1370D" w:rsidRDefault="00A62B69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Богдановський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Богдан Павлович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6DC3D" w14:textId="77777777" w:rsidR="00A62B69" w:rsidRPr="00C1370D" w:rsidRDefault="00A62B69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21.12.1995р.н.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7BC8E1" w14:textId="270AF592" w:rsidR="00A62B69" w:rsidRPr="00C1370D" w:rsidRDefault="00B3393F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A62B69" w:rsidRPr="00C1370D">
              <w:rPr>
                <w:sz w:val="22"/>
                <w:szCs w:val="22"/>
                <w:lang w:val="uk-UA"/>
              </w:rPr>
              <w:t xml:space="preserve">ул. Новікова, 15/290, </w:t>
            </w:r>
            <w:proofErr w:type="spellStart"/>
            <w:r w:rsidR="00A62B69" w:rsidRPr="00C1370D">
              <w:rPr>
                <w:sz w:val="22"/>
                <w:szCs w:val="22"/>
                <w:lang w:val="uk-UA"/>
              </w:rPr>
              <w:t>м.Северодонецьк</w:t>
            </w:r>
            <w:proofErr w:type="spellEnd"/>
            <w:r w:rsidR="00A62B69" w:rsidRPr="00C1370D">
              <w:rPr>
                <w:sz w:val="22"/>
                <w:szCs w:val="22"/>
                <w:lang w:val="uk-UA"/>
              </w:rPr>
              <w:t>, Луганська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64CD5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01.01.2021р. </w:t>
            </w:r>
          </w:p>
          <w:p w14:paraId="2E4E8A48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35C0BEC7" w14:textId="77777777" w:rsidTr="00014F2E">
        <w:trPr>
          <w:trHeight w:val="41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AAC5CC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72FAB4" w14:textId="77777777" w:rsidR="00A62B69" w:rsidRPr="00C1370D" w:rsidRDefault="00A62B69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Кордіяка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Олексій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088BD5" w14:textId="77777777" w:rsidR="00A62B69" w:rsidRPr="00C1370D" w:rsidRDefault="00A62B69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05.04.1968р.н.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E925F3" w14:textId="26D54492" w:rsidR="00A62B69" w:rsidRPr="00C1370D" w:rsidRDefault="00B3393F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A62B69" w:rsidRPr="00C1370D">
              <w:rPr>
                <w:sz w:val="22"/>
                <w:szCs w:val="22"/>
                <w:lang w:val="uk-UA"/>
              </w:rPr>
              <w:t>ул. Річна, 7, м. Комарно,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19E43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 xml:space="preserve">з 01.01.2020р. </w:t>
            </w:r>
          </w:p>
          <w:p w14:paraId="13015905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2C4905B6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63A758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17A6A6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Холод Роман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60F350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03.03.1981р.н.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632912" w14:textId="05A7420D" w:rsidR="00A62B69" w:rsidRPr="00C1370D" w:rsidRDefault="007D0DCC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0F002E" w:rsidRPr="00C1370D">
              <w:rPr>
                <w:sz w:val="22"/>
                <w:szCs w:val="22"/>
                <w:lang w:val="uk-UA"/>
              </w:rPr>
              <w:t xml:space="preserve">ул. Довбуша 134, смт. Великий </w:t>
            </w:r>
            <w:proofErr w:type="spellStart"/>
            <w:r w:rsidR="000F002E" w:rsidRPr="00C1370D">
              <w:rPr>
                <w:sz w:val="22"/>
                <w:szCs w:val="22"/>
                <w:lang w:val="uk-UA"/>
              </w:rPr>
              <w:t>Любінь</w:t>
            </w:r>
            <w:proofErr w:type="spellEnd"/>
            <w:r w:rsidR="000F002E" w:rsidRPr="00C1370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B4551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</w:t>
            </w:r>
            <w:r w:rsidR="000F002E" w:rsidRPr="00C1370D">
              <w:rPr>
                <w:sz w:val="22"/>
                <w:szCs w:val="22"/>
                <w:lang w:val="uk-UA"/>
              </w:rPr>
              <w:t>1.01</w:t>
            </w:r>
            <w:r w:rsidRPr="00C1370D">
              <w:rPr>
                <w:sz w:val="22"/>
                <w:szCs w:val="22"/>
                <w:lang w:val="uk-UA"/>
              </w:rPr>
              <w:t>.20</w:t>
            </w:r>
            <w:r w:rsidR="000F002E" w:rsidRPr="00C1370D">
              <w:rPr>
                <w:sz w:val="22"/>
                <w:szCs w:val="22"/>
                <w:lang w:val="uk-UA"/>
              </w:rPr>
              <w:t>20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520F33F4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07BFBCA1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6CEA71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6AA3ED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Когут Тарас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1FA1BF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16.05.1982р.н.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8D16BF" w14:textId="6CE61D3F" w:rsidR="00A62B69" w:rsidRPr="00C1370D" w:rsidRDefault="00F94433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0F002E" w:rsidRPr="00C1370D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0F002E" w:rsidRPr="00C1370D">
              <w:rPr>
                <w:sz w:val="22"/>
                <w:szCs w:val="22"/>
                <w:lang w:val="uk-UA"/>
              </w:rPr>
              <w:t>Чорновола</w:t>
            </w:r>
            <w:proofErr w:type="spellEnd"/>
            <w:r w:rsidR="000F002E" w:rsidRPr="00C1370D">
              <w:rPr>
                <w:sz w:val="22"/>
                <w:szCs w:val="22"/>
                <w:lang w:val="uk-UA"/>
              </w:rPr>
              <w:t>, 13/12, м. Городок,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E68B1" w14:textId="77777777" w:rsidR="00A62B69" w:rsidRPr="00C1370D" w:rsidRDefault="000F002E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01</w:t>
            </w:r>
            <w:r w:rsidR="00A62B69" w:rsidRPr="00C1370D">
              <w:rPr>
                <w:sz w:val="22"/>
                <w:szCs w:val="22"/>
                <w:lang w:val="uk-UA"/>
              </w:rPr>
              <w:t>.0</w:t>
            </w:r>
            <w:r w:rsidRPr="00C1370D">
              <w:rPr>
                <w:sz w:val="22"/>
                <w:szCs w:val="22"/>
                <w:lang w:val="uk-UA"/>
              </w:rPr>
              <w:t>1</w:t>
            </w:r>
            <w:r w:rsidR="00A62B69" w:rsidRPr="00C1370D">
              <w:rPr>
                <w:sz w:val="22"/>
                <w:szCs w:val="22"/>
                <w:lang w:val="uk-UA"/>
              </w:rPr>
              <w:t>.20</w:t>
            </w:r>
            <w:r w:rsidRPr="00C1370D">
              <w:rPr>
                <w:sz w:val="22"/>
                <w:szCs w:val="22"/>
                <w:lang w:val="uk-UA"/>
              </w:rPr>
              <w:t>18</w:t>
            </w:r>
            <w:r w:rsidR="00A62B69"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0BF316D6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708607C4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41865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18C577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Філюк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Петро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5C39DA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15.05.1973р.н.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242EF3" w14:textId="78BA89A5" w:rsidR="00A62B69" w:rsidRPr="00C1370D" w:rsidRDefault="00F1220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0F002E" w:rsidRPr="00C1370D">
              <w:rPr>
                <w:sz w:val="22"/>
                <w:szCs w:val="22"/>
                <w:lang w:val="uk-UA"/>
              </w:rPr>
              <w:t xml:space="preserve">ул. Величковського, 40/31 , м. Львів,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9D014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0F002E" w:rsidRPr="00C1370D">
              <w:rPr>
                <w:sz w:val="22"/>
                <w:szCs w:val="22"/>
                <w:lang w:val="uk-UA"/>
              </w:rPr>
              <w:t>7.</w:t>
            </w:r>
            <w:r w:rsidRPr="00C1370D">
              <w:rPr>
                <w:sz w:val="22"/>
                <w:szCs w:val="22"/>
                <w:lang w:val="uk-UA"/>
              </w:rPr>
              <w:t>202</w:t>
            </w:r>
            <w:r w:rsidR="000F002E" w:rsidRPr="00C1370D">
              <w:rPr>
                <w:sz w:val="22"/>
                <w:szCs w:val="22"/>
                <w:lang w:val="uk-UA"/>
              </w:rPr>
              <w:t>0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79208B1E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40A47187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E4CC6F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839D42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Кузик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Ігор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34CC24" w14:textId="77777777" w:rsidR="00A62B69" w:rsidRPr="00C1370D" w:rsidRDefault="000F002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20.03.1965р.н.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88286A" w14:textId="68474398" w:rsidR="00A62B69" w:rsidRPr="00C1370D" w:rsidRDefault="00B54BCC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0F002E" w:rsidRPr="00C1370D">
              <w:rPr>
                <w:sz w:val="22"/>
                <w:szCs w:val="22"/>
                <w:lang w:val="uk-UA"/>
              </w:rPr>
              <w:t xml:space="preserve">ул. Тролейбусна, 4/51, </w:t>
            </w:r>
            <w:proofErr w:type="spellStart"/>
            <w:r w:rsidR="000F002E" w:rsidRPr="00C1370D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35235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01.01.20</w:t>
            </w:r>
            <w:r w:rsidR="00C75667" w:rsidRPr="00C1370D">
              <w:rPr>
                <w:sz w:val="22"/>
                <w:szCs w:val="22"/>
                <w:lang w:val="uk-UA"/>
              </w:rPr>
              <w:t>18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4EF5A414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15A7C862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A40ED9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DA8D9F" w14:textId="77777777" w:rsidR="00A62B69" w:rsidRPr="00C1370D" w:rsidRDefault="005F0557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Гнатюк Микола Леонтійович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77F118" w14:textId="77777777" w:rsidR="00A62B69" w:rsidRPr="00C1370D" w:rsidRDefault="005F0557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20.05.1966р.н.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68E183" w14:textId="3F13F24A" w:rsidR="00A62B69" w:rsidRPr="00C1370D" w:rsidRDefault="00B54BCC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с</w:t>
            </w:r>
            <w:r w:rsidR="005F0557" w:rsidRPr="00C1370D">
              <w:rPr>
                <w:sz w:val="22"/>
                <w:szCs w:val="22"/>
                <w:lang w:val="uk-UA"/>
              </w:rPr>
              <w:t xml:space="preserve">. Старий </w:t>
            </w:r>
            <w:proofErr w:type="spellStart"/>
            <w:r w:rsidR="005F0557" w:rsidRPr="00C1370D">
              <w:rPr>
                <w:sz w:val="22"/>
                <w:szCs w:val="22"/>
                <w:lang w:val="uk-UA"/>
              </w:rPr>
              <w:t>Яричів</w:t>
            </w:r>
            <w:proofErr w:type="spellEnd"/>
            <w:r w:rsidR="005F0557" w:rsidRPr="00C1370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0367C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5F0557" w:rsidRPr="00C1370D">
              <w:rPr>
                <w:sz w:val="22"/>
                <w:szCs w:val="22"/>
                <w:lang w:val="uk-UA"/>
              </w:rPr>
              <w:t>7</w:t>
            </w:r>
            <w:r w:rsidRPr="00C1370D">
              <w:rPr>
                <w:sz w:val="22"/>
                <w:szCs w:val="22"/>
                <w:lang w:val="uk-UA"/>
              </w:rPr>
              <w:t>.20</w:t>
            </w:r>
            <w:r w:rsidR="005F0557" w:rsidRPr="00C1370D">
              <w:rPr>
                <w:sz w:val="22"/>
                <w:szCs w:val="22"/>
                <w:lang w:val="uk-UA"/>
              </w:rPr>
              <w:t>1</w:t>
            </w:r>
            <w:r w:rsidRPr="00C1370D">
              <w:rPr>
                <w:sz w:val="22"/>
                <w:szCs w:val="22"/>
                <w:lang w:val="uk-UA"/>
              </w:rPr>
              <w:t xml:space="preserve">3р. </w:t>
            </w:r>
          </w:p>
          <w:p w14:paraId="25570000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762A01F5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BF1CE9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C4F129" w14:textId="1FCE8501" w:rsidR="00A62B69" w:rsidRPr="00C1370D" w:rsidRDefault="00712BD5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Котор</w:t>
            </w:r>
            <w:r w:rsidR="00FE39E7" w:rsidRPr="00C1370D">
              <w:rPr>
                <w:sz w:val="22"/>
                <w:szCs w:val="22"/>
                <w:lang w:val="uk-UA"/>
              </w:rPr>
              <w:t>а</w:t>
            </w:r>
            <w:r w:rsidRPr="00C1370D">
              <w:rPr>
                <w:sz w:val="22"/>
                <w:szCs w:val="22"/>
                <w:lang w:val="uk-UA"/>
              </w:rPr>
              <w:t>жук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Михайло Михайлович</w:t>
            </w:r>
            <w:r w:rsidR="002D68C1" w:rsidRPr="00C1370D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64758F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22.02.1978р.н.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FEA340" w14:textId="08253514" w:rsidR="00A62B69" w:rsidRPr="00C1370D" w:rsidRDefault="00FE39E7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6970A8" w:rsidRPr="00C1370D">
              <w:rPr>
                <w:sz w:val="22"/>
                <w:szCs w:val="22"/>
                <w:lang w:val="uk-UA"/>
              </w:rPr>
              <w:t>ул. 1-го Травня, 3, с. Забава, Львівська область, Червоноградський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99FD8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6970A8" w:rsidRPr="00C1370D">
              <w:rPr>
                <w:sz w:val="22"/>
                <w:szCs w:val="22"/>
                <w:lang w:val="uk-UA"/>
              </w:rPr>
              <w:t>5</w:t>
            </w:r>
            <w:r w:rsidRPr="00C1370D">
              <w:rPr>
                <w:sz w:val="22"/>
                <w:szCs w:val="22"/>
                <w:lang w:val="uk-UA"/>
              </w:rPr>
              <w:t>.20</w:t>
            </w:r>
            <w:r w:rsidR="006970A8" w:rsidRPr="00C1370D">
              <w:rPr>
                <w:sz w:val="22"/>
                <w:szCs w:val="22"/>
                <w:lang w:val="uk-UA"/>
              </w:rPr>
              <w:t>15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25061A41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7F412350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9A05BF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DB4009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Воронова Галина Мирославівна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347654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19.02.1964р.н.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AC6549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6633B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6970A8" w:rsidRPr="00C1370D">
              <w:rPr>
                <w:sz w:val="22"/>
                <w:szCs w:val="22"/>
                <w:lang w:val="uk-UA"/>
              </w:rPr>
              <w:t>8.</w:t>
            </w:r>
            <w:r w:rsidRPr="00C1370D">
              <w:rPr>
                <w:sz w:val="22"/>
                <w:szCs w:val="22"/>
                <w:lang w:val="uk-UA"/>
              </w:rPr>
              <w:t>20</w:t>
            </w:r>
            <w:r w:rsidR="006970A8" w:rsidRPr="00C1370D">
              <w:rPr>
                <w:sz w:val="22"/>
                <w:szCs w:val="22"/>
                <w:lang w:val="uk-UA"/>
              </w:rPr>
              <w:t>11</w:t>
            </w:r>
            <w:r w:rsidRPr="00C1370D">
              <w:rPr>
                <w:sz w:val="22"/>
                <w:szCs w:val="22"/>
                <w:lang w:val="uk-UA"/>
              </w:rPr>
              <w:t xml:space="preserve">р. </w:t>
            </w:r>
          </w:p>
          <w:p w14:paraId="3009B3BD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39E94823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F4A31C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222424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Галашин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Олег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D1510B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13.10.1993р.н.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1F01BE" w14:textId="77777777" w:rsidR="00A62B69" w:rsidRPr="00C1370D" w:rsidRDefault="006970A8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29B7C" w14:textId="334174BA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6970A8" w:rsidRPr="00C1370D">
              <w:rPr>
                <w:sz w:val="22"/>
                <w:szCs w:val="22"/>
                <w:lang w:val="uk-UA"/>
              </w:rPr>
              <w:t>4</w:t>
            </w:r>
            <w:r w:rsidRPr="00C1370D">
              <w:rPr>
                <w:sz w:val="22"/>
                <w:szCs w:val="22"/>
                <w:lang w:val="uk-UA"/>
              </w:rPr>
              <w:t>.20</w:t>
            </w:r>
            <w:r w:rsidR="006970A8" w:rsidRPr="00C1370D">
              <w:rPr>
                <w:sz w:val="22"/>
                <w:szCs w:val="22"/>
                <w:lang w:val="uk-UA"/>
              </w:rPr>
              <w:t>15р.</w:t>
            </w:r>
          </w:p>
          <w:p w14:paraId="7063A622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C1370D" w14:paraId="70E354E4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812761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D084B7" w14:textId="77777777" w:rsidR="00A62B69" w:rsidRPr="00C1370D" w:rsidRDefault="00FE3947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Єфремов Євген Геннадійович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80171B" w14:textId="77777777" w:rsidR="00A62B69" w:rsidRPr="00C1370D" w:rsidRDefault="00FE3947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29.11.1982р.н.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032A3F" w14:textId="0A21B6A7" w:rsidR="00A62B69" w:rsidRPr="00C1370D" w:rsidRDefault="00F96D5D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с</w:t>
            </w:r>
            <w:r w:rsidR="00FE3947" w:rsidRPr="00C1370D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FE3947" w:rsidRPr="00C1370D">
              <w:rPr>
                <w:sz w:val="22"/>
                <w:szCs w:val="22"/>
                <w:lang w:val="uk-UA"/>
              </w:rPr>
              <w:t>Уязибашево</w:t>
            </w:r>
            <w:proofErr w:type="spellEnd"/>
            <w:r w:rsidR="00FE3947" w:rsidRPr="00C1370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FE3947" w:rsidRPr="00C1370D">
              <w:rPr>
                <w:sz w:val="22"/>
                <w:szCs w:val="22"/>
                <w:lang w:val="uk-UA"/>
              </w:rPr>
              <w:t>Мікіянський</w:t>
            </w:r>
            <w:proofErr w:type="spellEnd"/>
            <w:r w:rsidR="00FE3947" w:rsidRPr="00C1370D">
              <w:rPr>
                <w:sz w:val="22"/>
                <w:szCs w:val="22"/>
                <w:lang w:val="uk-UA"/>
              </w:rPr>
              <w:t xml:space="preserve"> район, вул. </w:t>
            </w:r>
            <w:proofErr w:type="spellStart"/>
            <w:r w:rsidR="00FE3947" w:rsidRPr="00C1370D">
              <w:rPr>
                <w:sz w:val="22"/>
                <w:szCs w:val="22"/>
                <w:lang w:val="uk-UA"/>
              </w:rPr>
              <w:t>Сабакай</w:t>
            </w:r>
            <w:proofErr w:type="spellEnd"/>
            <w:r w:rsidR="00FE3947" w:rsidRPr="00C1370D">
              <w:rPr>
                <w:sz w:val="22"/>
                <w:szCs w:val="22"/>
                <w:lang w:val="uk-UA"/>
              </w:rPr>
              <w:t>, 12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878A5" w14:textId="6682E3D9" w:rsidR="00FE3947" w:rsidRPr="00C1370D" w:rsidRDefault="00A62B69" w:rsidP="00FE3947">
            <w:pPr>
              <w:jc w:val="center"/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з 0</w:t>
            </w:r>
            <w:r w:rsidR="00FE3947" w:rsidRPr="00C1370D">
              <w:rPr>
                <w:sz w:val="22"/>
                <w:szCs w:val="22"/>
                <w:lang w:val="uk-UA"/>
              </w:rPr>
              <w:t>1</w:t>
            </w:r>
            <w:r w:rsidRPr="00C1370D">
              <w:rPr>
                <w:sz w:val="22"/>
                <w:szCs w:val="22"/>
                <w:lang w:val="uk-UA"/>
              </w:rPr>
              <w:t>.</w:t>
            </w:r>
            <w:r w:rsidR="00FE3947" w:rsidRPr="00C1370D">
              <w:rPr>
                <w:sz w:val="22"/>
                <w:szCs w:val="22"/>
                <w:lang w:val="uk-UA"/>
              </w:rPr>
              <w:t>11</w:t>
            </w:r>
            <w:r w:rsidRPr="00C1370D">
              <w:rPr>
                <w:sz w:val="22"/>
                <w:szCs w:val="22"/>
                <w:lang w:val="uk-UA"/>
              </w:rPr>
              <w:t>.20</w:t>
            </w:r>
            <w:r w:rsidR="00FE3947" w:rsidRPr="00C1370D">
              <w:rPr>
                <w:sz w:val="22"/>
                <w:szCs w:val="22"/>
                <w:lang w:val="uk-UA"/>
              </w:rPr>
              <w:t>1</w:t>
            </w:r>
            <w:r w:rsidRPr="00C1370D">
              <w:rPr>
                <w:sz w:val="22"/>
                <w:szCs w:val="22"/>
                <w:lang w:val="uk-UA"/>
              </w:rPr>
              <w:t>2р.</w:t>
            </w:r>
          </w:p>
          <w:p w14:paraId="206F8238" w14:textId="466BDE36" w:rsidR="00A62B69" w:rsidRPr="00C1370D" w:rsidRDefault="00FE3947" w:rsidP="00F96D5D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14:paraId="4CA43AB2" w14:textId="77777777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4E47A2" w14:textId="77777777" w:rsidR="00A62B69" w:rsidRPr="00C1370D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0DFF5D" w14:textId="00F1E036" w:rsidR="00FE3947" w:rsidRPr="00C1370D" w:rsidRDefault="00452A5D" w:rsidP="004765DE">
            <w:pPr>
              <w:rPr>
                <w:sz w:val="22"/>
                <w:szCs w:val="22"/>
                <w:lang w:val="uk-UA"/>
              </w:rPr>
            </w:pPr>
            <w:proofErr w:type="spellStart"/>
            <w:r w:rsidRPr="00C1370D">
              <w:rPr>
                <w:sz w:val="22"/>
                <w:szCs w:val="22"/>
                <w:lang w:val="uk-UA"/>
              </w:rPr>
              <w:t>Савчак</w:t>
            </w:r>
            <w:proofErr w:type="spellEnd"/>
            <w:r w:rsidRPr="00C1370D">
              <w:rPr>
                <w:sz w:val="22"/>
                <w:szCs w:val="22"/>
                <w:lang w:val="uk-UA"/>
              </w:rPr>
              <w:t xml:space="preserve"> Роман </w:t>
            </w:r>
            <w:proofErr w:type="spellStart"/>
            <w:r w:rsidRPr="00C1370D">
              <w:rPr>
                <w:sz w:val="22"/>
                <w:szCs w:val="22"/>
                <w:lang w:val="uk-UA"/>
              </w:rPr>
              <w:t>Сте</w:t>
            </w:r>
            <w:r w:rsidR="004765DE" w:rsidRPr="00C1370D">
              <w:rPr>
                <w:sz w:val="22"/>
                <w:szCs w:val="22"/>
                <w:lang w:val="uk-UA"/>
              </w:rPr>
              <w:t>ф</w:t>
            </w:r>
            <w:r w:rsidRPr="00C1370D">
              <w:rPr>
                <w:sz w:val="22"/>
                <w:szCs w:val="22"/>
                <w:lang w:val="uk-UA"/>
              </w:rPr>
              <w:t>анович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0A4417" w14:textId="77777777" w:rsidR="00A62B69" w:rsidRPr="00C1370D" w:rsidRDefault="00452A5D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22.11.1985р.н.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E2EDC2" w14:textId="5A3318CF" w:rsidR="00A62B69" w:rsidRPr="00C1370D" w:rsidRDefault="004765DE" w:rsidP="00A62B69">
            <w:pPr>
              <w:rPr>
                <w:sz w:val="22"/>
                <w:szCs w:val="22"/>
                <w:lang w:val="uk-UA"/>
              </w:rPr>
            </w:pPr>
            <w:r w:rsidRPr="00C1370D">
              <w:rPr>
                <w:sz w:val="22"/>
                <w:szCs w:val="22"/>
                <w:lang w:val="uk-UA"/>
              </w:rPr>
              <w:t>в</w:t>
            </w:r>
            <w:r w:rsidR="00452A5D" w:rsidRPr="00C1370D">
              <w:rPr>
                <w:sz w:val="22"/>
                <w:szCs w:val="22"/>
                <w:lang w:val="uk-UA"/>
              </w:rPr>
              <w:t xml:space="preserve">ул. І. Франка, 27, </w:t>
            </w:r>
            <w:proofErr w:type="spellStart"/>
            <w:r w:rsidR="00452A5D" w:rsidRPr="00C1370D">
              <w:rPr>
                <w:sz w:val="22"/>
                <w:szCs w:val="22"/>
                <w:lang w:val="uk-UA"/>
              </w:rPr>
              <w:t>с.Семенівка</w:t>
            </w:r>
            <w:proofErr w:type="spellEnd"/>
            <w:r w:rsidR="00452A5D" w:rsidRPr="00C1370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82FA6" w14:textId="77777777" w:rsidR="00A62B69" w:rsidRPr="00C1370D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з 01.0</w:t>
            </w:r>
            <w:r w:rsidR="00452A5D" w:rsidRPr="00C1370D">
              <w:rPr>
                <w:sz w:val="22"/>
                <w:szCs w:val="22"/>
                <w:lang w:val="uk-UA"/>
              </w:rPr>
              <w:t>2</w:t>
            </w:r>
            <w:r w:rsidRPr="00C1370D">
              <w:rPr>
                <w:sz w:val="22"/>
                <w:szCs w:val="22"/>
                <w:lang w:val="uk-UA"/>
              </w:rPr>
              <w:t xml:space="preserve">.2022р. </w:t>
            </w:r>
          </w:p>
          <w:p w14:paraId="5AD8DD07" w14:textId="77777777"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C1370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14:paraId="1D35A861" w14:textId="77777777" w:rsidR="00E4707A" w:rsidRDefault="00E4707A" w:rsidP="006E1B51">
      <w:pPr>
        <w:rPr>
          <w:b/>
          <w:bCs/>
          <w:sz w:val="22"/>
          <w:szCs w:val="22"/>
          <w:lang w:val="uk-UA"/>
        </w:rPr>
      </w:pPr>
    </w:p>
    <w:p w14:paraId="2E8954C0" w14:textId="77777777" w:rsidR="00014F2E" w:rsidRDefault="00014F2E" w:rsidP="006E1B51">
      <w:pPr>
        <w:rPr>
          <w:b/>
          <w:bCs/>
          <w:sz w:val="22"/>
          <w:szCs w:val="22"/>
          <w:lang w:val="uk-UA"/>
        </w:rPr>
      </w:pPr>
    </w:p>
    <w:p w14:paraId="297DEF1E" w14:textId="317A5DF1" w:rsidR="006E1B51" w:rsidRDefault="00C1370D" w:rsidP="00FF74ED">
      <w:pPr>
        <w:rPr>
          <w:sz w:val="24"/>
          <w:szCs w:val="24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</w:t>
      </w:r>
      <w:r w:rsidR="00FD302C" w:rsidRPr="00721EA7">
        <w:rPr>
          <w:b/>
          <w:bCs/>
          <w:sz w:val="26"/>
          <w:szCs w:val="26"/>
          <w:lang w:val="uk-UA"/>
        </w:rPr>
        <w:t>.в.о</w:t>
      </w:r>
      <w:proofErr w:type="spellEnd"/>
      <w:r w:rsidR="00FD302C"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 xml:space="preserve"> 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1B2A6D" w:rsidRPr="00721EA7">
        <w:rPr>
          <w:b/>
          <w:bCs/>
          <w:sz w:val="26"/>
          <w:szCs w:val="26"/>
          <w:lang w:val="uk-UA"/>
        </w:rPr>
        <w:t xml:space="preserve">      </w:t>
      </w:r>
      <w:r w:rsidR="00014F2E">
        <w:rPr>
          <w:b/>
          <w:bCs/>
          <w:sz w:val="26"/>
          <w:szCs w:val="26"/>
          <w:lang w:val="uk-UA"/>
        </w:rPr>
        <w:t xml:space="preserve">Наталія </w:t>
      </w:r>
      <w:r>
        <w:rPr>
          <w:b/>
          <w:bCs/>
          <w:sz w:val="26"/>
          <w:szCs w:val="26"/>
          <w:lang w:val="uk-UA"/>
        </w:rPr>
        <w:t>ЛІТВІНСЬКА</w:t>
      </w:r>
    </w:p>
    <w:p w14:paraId="527C9750" w14:textId="77777777" w:rsidR="00C1370D" w:rsidRDefault="00C1370D" w:rsidP="006E1B51">
      <w:pPr>
        <w:jc w:val="both"/>
        <w:rPr>
          <w:lang w:val="uk-UA"/>
        </w:rPr>
      </w:pPr>
    </w:p>
    <w:p w14:paraId="09AE8EF5" w14:textId="77777777" w:rsidR="00C1370D" w:rsidRDefault="00C1370D" w:rsidP="006E1B51">
      <w:pPr>
        <w:jc w:val="both"/>
        <w:rPr>
          <w:lang w:val="uk-UA"/>
        </w:rPr>
      </w:pPr>
    </w:p>
    <w:p w14:paraId="3E16B052" w14:textId="77777777" w:rsidR="00C1370D" w:rsidRDefault="00C1370D" w:rsidP="006E1B51">
      <w:pPr>
        <w:jc w:val="both"/>
        <w:rPr>
          <w:lang w:val="uk-UA"/>
        </w:rPr>
      </w:pPr>
    </w:p>
    <w:p w14:paraId="7C502F24" w14:textId="77777777" w:rsidR="00C1370D" w:rsidRDefault="00C1370D" w:rsidP="006E1B51">
      <w:pPr>
        <w:jc w:val="both"/>
        <w:rPr>
          <w:lang w:val="uk-UA"/>
        </w:rPr>
      </w:pPr>
    </w:p>
    <w:p w14:paraId="0BDC235A" w14:textId="77777777" w:rsidR="00C1370D" w:rsidRDefault="00C1370D" w:rsidP="006E1B51">
      <w:pPr>
        <w:jc w:val="both"/>
        <w:rPr>
          <w:lang w:val="uk-UA"/>
        </w:rPr>
      </w:pPr>
    </w:p>
    <w:p w14:paraId="5F4B20CC" w14:textId="2B2D81DF"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93F26" w14:textId="77777777" w:rsidR="00DD0DAD" w:rsidRDefault="00DD0DAD" w:rsidP="00DD0DAD">
      <w:r>
        <w:separator/>
      </w:r>
    </w:p>
  </w:endnote>
  <w:endnote w:type="continuationSeparator" w:id="0">
    <w:p w14:paraId="7B3C4686" w14:textId="77777777" w:rsidR="00DD0DAD" w:rsidRDefault="00DD0DAD" w:rsidP="00DD0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583B" w14:textId="77777777" w:rsidR="00DD0DAD" w:rsidRDefault="00DD0DA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B97C" w14:textId="77777777" w:rsidR="00DD0DAD" w:rsidRDefault="00DD0DA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62B61" w14:textId="77777777" w:rsidR="00DD0DAD" w:rsidRDefault="00DD0DA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2C1E6" w14:textId="77777777" w:rsidR="00DD0DAD" w:rsidRDefault="00DD0DAD" w:rsidP="00DD0DAD">
      <w:r>
        <w:separator/>
      </w:r>
    </w:p>
  </w:footnote>
  <w:footnote w:type="continuationSeparator" w:id="0">
    <w:p w14:paraId="323C7220" w14:textId="77777777" w:rsidR="00DD0DAD" w:rsidRDefault="00DD0DAD" w:rsidP="00DD0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36531" w14:textId="77777777" w:rsidR="00DD0DAD" w:rsidRDefault="00DD0DA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A0B35" w14:textId="77777777" w:rsidR="00DD0DAD" w:rsidRDefault="00DD0DAD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1C798" w14:textId="77777777" w:rsidR="00DD0DAD" w:rsidRDefault="00DD0DA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EF"/>
    <w:rsid w:val="0001373A"/>
    <w:rsid w:val="00014437"/>
    <w:rsid w:val="00014F2E"/>
    <w:rsid w:val="00032BD4"/>
    <w:rsid w:val="00047252"/>
    <w:rsid w:val="00095690"/>
    <w:rsid w:val="000C5B07"/>
    <w:rsid w:val="000C6EF4"/>
    <w:rsid w:val="000F002E"/>
    <w:rsid w:val="000F6648"/>
    <w:rsid w:val="00100308"/>
    <w:rsid w:val="00133976"/>
    <w:rsid w:val="0018767E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92636"/>
    <w:rsid w:val="002B6777"/>
    <w:rsid w:val="002C2898"/>
    <w:rsid w:val="002D68C1"/>
    <w:rsid w:val="002F1198"/>
    <w:rsid w:val="002F607E"/>
    <w:rsid w:val="003022E1"/>
    <w:rsid w:val="00303F61"/>
    <w:rsid w:val="00303FE7"/>
    <w:rsid w:val="00313A4E"/>
    <w:rsid w:val="003A325F"/>
    <w:rsid w:val="003B1DB5"/>
    <w:rsid w:val="003B725C"/>
    <w:rsid w:val="003D262C"/>
    <w:rsid w:val="004019DF"/>
    <w:rsid w:val="004038EB"/>
    <w:rsid w:val="00435691"/>
    <w:rsid w:val="00435F7D"/>
    <w:rsid w:val="00443118"/>
    <w:rsid w:val="00450D0F"/>
    <w:rsid w:val="00452A5D"/>
    <w:rsid w:val="00452C68"/>
    <w:rsid w:val="00452F72"/>
    <w:rsid w:val="004608E4"/>
    <w:rsid w:val="004765DE"/>
    <w:rsid w:val="00490C85"/>
    <w:rsid w:val="00492541"/>
    <w:rsid w:val="004B296F"/>
    <w:rsid w:val="004E623D"/>
    <w:rsid w:val="004E6E55"/>
    <w:rsid w:val="004F6340"/>
    <w:rsid w:val="0054775D"/>
    <w:rsid w:val="00563269"/>
    <w:rsid w:val="00566208"/>
    <w:rsid w:val="005942C6"/>
    <w:rsid w:val="005A47F8"/>
    <w:rsid w:val="005D69F4"/>
    <w:rsid w:val="005E2FC8"/>
    <w:rsid w:val="005F0557"/>
    <w:rsid w:val="0061422B"/>
    <w:rsid w:val="006268B5"/>
    <w:rsid w:val="0064410E"/>
    <w:rsid w:val="00661E2B"/>
    <w:rsid w:val="00676977"/>
    <w:rsid w:val="006816B6"/>
    <w:rsid w:val="006970A8"/>
    <w:rsid w:val="006B1A4E"/>
    <w:rsid w:val="006E1B51"/>
    <w:rsid w:val="0070440D"/>
    <w:rsid w:val="00712BD5"/>
    <w:rsid w:val="00721EA7"/>
    <w:rsid w:val="007325A5"/>
    <w:rsid w:val="00735E08"/>
    <w:rsid w:val="00742ACE"/>
    <w:rsid w:val="00744F91"/>
    <w:rsid w:val="00765FAB"/>
    <w:rsid w:val="007856B0"/>
    <w:rsid w:val="0079365D"/>
    <w:rsid w:val="007A6F51"/>
    <w:rsid w:val="007B5861"/>
    <w:rsid w:val="007C5080"/>
    <w:rsid w:val="007D0DCC"/>
    <w:rsid w:val="007E3209"/>
    <w:rsid w:val="008101F9"/>
    <w:rsid w:val="0084675C"/>
    <w:rsid w:val="0087457C"/>
    <w:rsid w:val="0089203E"/>
    <w:rsid w:val="008A767B"/>
    <w:rsid w:val="008D12F6"/>
    <w:rsid w:val="008D637F"/>
    <w:rsid w:val="008E042B"/>
    <w:rsid w:val="008F0767"/>
    <w:rsid w:val="00907A77"/>
    <w:rsid w:val="00910F09"/>
    <w:rsid w:val="009377AD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53C13"/>
    <w:rsid w:val="00A62B69"/>
    <w:rsid w:val="00A849FB"/>
    <w:rsid w:val="00A91B67"/>
    <w:rsid w:val="00AD2E46"/>
    <w:rsid w:val="00AE3CB7"/>
    <w:rsid w:val="00AF3E12"/>
    <w:rsid w:val="00B24C75"/>
    <w:rsid w:val="00B24D0F"/>
    <w:rsid w:val="00B32A4F"/>
    <w:rsid w:val="00B3393F"/>
    <w:rsid w:val="00B50B42"/>
    <w:rsid w:val="00B54BCC"/>
    <w:rsid w:val="00B63F81"/>
    <w:rsid w:val="00B715CD"/>
    <w:rsid w:val="00B77731"/>
    <w:rsid w:val="00B816C5"/>
    <w:rsid w:val="00B95A2F"/>
    <w:rsid w:val="00BD4F08"/>
    <w:rsid w:val="00C1370D"/>
    <w:rsid w:val="00C26286"/>
    <w:rsid w:val="00C34FB8"/>
    <w:rsid w:val="00C46D8C"/>
    <w:rsid w:val="00C75667"/>
    <w:rsid w:val="00C915B9"/>
    <w:rsid w:val="00C95F09"/>
    <w:rsid w:val="00CA7634"/>
    <w:rsid w:val="00CB4A6E"/>
    <w:rsid w:val="00CB5B40"/>
    <w:rsid w:val="00CC55B6"/>
    <w:rsid w:val="00CD45A6"/>
    <w:rsid w:val="00CE0336"/>
    <w:rsid w:val="00CE3F5C"/>
    <w:rsid w:val="00CF2696"/>
    <w:rsid w:val="00D361A7"/>
    <w:rsid w:val="00D45C96"/>
    <w:rsid w:val="00D72115"/>
    <w:rsid w:val="00D72467"/>
    <w:rsid w:val="00D82FA9"/>
    <w:rsid w:val="00D83D70"/>
    <w:rsid w:val="00DA438D"/>
    <w:rsid w:val="00DA4E02"/>
    <w:rsid w:val="00DD0DAD"/>
    <w:rsid w:val="00DD4601"/>
    <w:rsid w:val="00E23037"/>
    <w:rsid w:val="00E26DD2"/>
    <w:rsid w:val="00E410FA"/>
    <w:rsid w:val="00E42904"/>
    <w:rsid w:val="00E4707A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0E"/>
    <w:rsid w:val="00F122F2"/>
    <w:rsid w:val="00F276C2"/>
    <w:rsid w:val="00F619BB"/>
    <w:rsid w:val="00F64910"/>
    <w:rsid w:val="00F71A3B"/>
    <w:rsid w:val="00F7230D"/>
    <w:rsid w:val="00F92113"/>
    <w:rsid w:val="00F94433"/>
    <w:rsid w:val="00F9449F"/>
    <w:rsid w:val="00F96D5D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3947"/>
    <w:rsid w:val="00FE39E7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B781F6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DD0DAD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DD0DAD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A2753-A168-4515-BDC9-B3A1F0FAF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2702</Words>
  <Characters>1541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4235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Олег</cp:lastModifiedBy>
  <cp:revision>19</cp:revision>
  <cp:lastPrinted>2023-08-29T06:51:00Z</cp:lastPrinted>
  <dcterms:created xsi:type="dcterms:W3CDTF">2023-10-31T14:22:00Z</dcterms:created>
  <dcterms:modified xsi:type="dcterms:W3CDTF">2023-10-31T15:16:00Z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