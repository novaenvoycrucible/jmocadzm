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661B50" w:rsidRDefault="00661B50" w:rsidP="00661B50">
      <w:pPr>
        <w:jc w:val="center"/>
        <w:rPr>
          <w:sz w:val="28"/>
        </w:rPr>
      </w:pPr>
      <w:r>
        <w:rPr>
          <w:noProof/>
          <w:lang w:val="uk-UA" w:eastAsia="uk-UA"/>
        </w:rPr>
        <w:drawing>
          <wp:inline distT="0" distB="0" distL="0" distR="0">
            <wp:extent cx="429260" cy="652145"/>
            <wp:effectExtent l="1905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" cy="6521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1B50" w:rsidRDefault="00661B50" w:rsidP="00661B50">
      <w:pPr>
        <w:jc w:val="center"/>
        <w:rPr>
          <w:b/>
          <w:sz w:val="32"/>
          <w:szCs w:val="32"/>
        </w:rPr>
      </w:pPr>
      <w:r>
        <w:rPr>
          <w:sz w:val="28"/>
        </w:rPr>
        <w:t>ЛЬВІВСЬКА ОБЛАСНА ДЕРЖАВНА АДМІНІСТРАЦІЯ</w:t>
      </w:r>
    </w:p>
    <w:p w:rsidR="00661B50" w:rsidRDefault="00661B50" w:rsidP="00661B5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ДЕПАРТАМЕНТ ОХОРОНИ ЗДОРОВ</w:t>
      </w:r>
      <w:r>
        <w:rPr>
          <w:rFonts w:ascii="Symbol" w:hAnsi="Symbol"/>
          <w:b/>
          <w:sz w:val="32"/>
          <w:szCs w:val="32"/>
        </w:rPr>
        <w:t></w:t>
      </w:r>
      <w:r>
        <w:rPr>
          <w:b/>
          <w:sz w:val="32"/>
          <w:szCs w:val="32"/>
        </w:rPr>
        <w:t>Я</w:t>
      </w:r>
    </w:p>
    <w:p w:rsidR="00661B50" w:rsidRDefault="00661B50" w:rsidP="00661B50">
      <w:pPr>
        <w:jc w:val="center"/>
        <w:rPr>
          <w:sz w:val="22"/>
        </w:rPr>
      </w:pPr>
    </w:p>
    <w:p w:rsidR="00661B50" w:rsidRDefault="00661B50" w:rsidP="00661B50">
      <w:pPr>
        <w:jc w:val="center"/>
        <w:rPr>
          <w:sz w:val="22"/>
        </w:rPr>
      </w:pPr>
      <w:proofErr w:type="spellStart"/>
      <w:r>
        <w:rPr>
          <w:sz w:val="22"/>
        </w:rPr>
        <w:t>вул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Конопницької</w:t>
      </w:r>
      <w:proofErr w:type="spellEnd"/>
      <w:r>
        <w:rPr>
          <w:sz w:val="22"/>
        </w:rPr>
        <w:t xml:space="preserve">, 3, м. </w:t>
      </w:r>
      <w:proofErr w:type="spellStart"/>
      <w:r>
        <w:rPr>
          <w:sz w:val="22"/>
        </w:rPr>
        <w:t>Львів</w:t>
      </w:r>
      <w:proofErr w:type="spellEnd"/>
      <w:r>
        <w:rPr>
          <w:sz w:val="22"/>
        </w:rPr>
        <w:t>, 79005 тел.(032) 276 45 92, тел./факс (032) 275 60 37,</w:t>
      </w:r>
    </w:p>
    <w:p w:rsidR="00661B50" w:rsidRPr="00CF2696" w:rsidRDefault="00661B50" w:rsidP="00661B50">
      <w:pPr>
        <w:jc w:val="center"/>
        <w:rPr>
          <w:sz w:val="22"/>
          <w:lang w:val="en-US"/>
        </w:rPr>
      </w:pPr>
      <w:r>
        <w:rPr>
          <w:sz w:val="22"/>
          <w:lang w:val="en-US"/>
        </w:rPr>
        <w:t>e-mail</w:t>
      </w:r>
      <w:r w:rsidRPr="00CF2696">
        <w:rPr>
          <w:sz w:val="22"/>
          <w:lang w:val="en-US"/>
        </w:rPr>
        <w:t xml:space="preserve">: </w:t>
      </w:r>
      <w:hyperlink r:id="rId7" w:history="1">
        <w:r w:rsidRPr="00FC4258">
          <w:rPr>
            <w:rStyle w:val="a3"/>
            <w:sz w:val="22"/>
            <w:lang w:val="en-US"/>
          </w:rPr>
          <w:t>doz</w:t>
        </w:r>
        <w:r w:rsidRPr="00CC7D8F">
          <w:rPr>
            <w:rStyle w:val="a3"/>
            <w:sz w:val="22"/>
            <w:lang w:val="en-US"/>
          </w:rPr>
          <w:t>@</w:t>
        </w:r>
        <w:r w:rsidRPr="00FC4258">
          <w:rPr>
            <w:rStyle w:val="a3"/>
            <w:sz w:val="22"/>
            <w:lang w:val="en-US"/>
          </w:rPr>
          <w:t>loda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gov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ua</w:t>
        </w:r>
      </w:hyperlink>
      <w:r w:rsidRPr="00CF2696">
        <w:rPr>
          <w:sz w:val="22"/>
          <w:lang w:val="en-US"/>
        </w:rPr>
        <w:t>,</w:t>
      </w:r>
      <w:r>
        <w:rPr>
          <w:sz w:val="22"/>
          <w:lang w:val="en-US"/>
        </w:rPr>
        <w:t>web</w:t>
      </w:r>
      <w:r w:rsidRPr="00CF2696">
        <w:rPr>
          <w:sz w:val="22"/>
          <w:lang w:val="en-US"/>
        </w:rPr>
        <w:t>:</w:t>
      </w:r>
      <w:hyperlink r:id="rId8" w:history="1">
        <w:r w:rsidRPr="00CC7D8F">
          <w:rPr>
            <w:rStyle w:val="a3"/>
            <w:sz w:val="22"/>
            <w:szCs w:val="22"/>
            <w:lang w:val="en-US"/>
          </w:rPr>
          <w:t>http</w:t>
        </w:r>
        <w:r w:rsidRPr="00FC4258">
          <w:rPr>
            <w:rStyle w:val="a3"/>
            <w:sz w:val="22"/>
            <w:szCs w:val="22"/>
            <w:lang w:val="en-US"/>
          </w:rPr>
          <w:t>s</w:t>
        </w:r>
        <w:r w:rsidRPr="00CC7D8F">
          <w:rPr>
            <w:rStyle w:val="a3"/>
            <w:sz w:val="22"/>
            <w:szCs w:val="22"/>
            <w:lang w:val="en-US"/>
          </w:rPr>
          <w:t>://loda.gov.ua</w:t>
        </w:r>
      </w:hyperlink>
    </w:p>
    <w:p w:rsidR="00661B50" w:rsidRPr="00CC7D8F" w:rsidRDefault="00661B50" w:rsidP="00661B50">
      <w:pPr>
        <w:jc w:val="center"/>
      </w:pPr>
      <w:r>
        <w:t>Код ЄДРПОУ 02013047</w:t>
      </w:r>
    </w:p>
    <w:p w:rsidR="00661B50" w:rsidRDefault="00661B50" w:rsidP="00661B50">
      <w:pPr>
        <w:tabs>
          <w:tab w:val="left" w:pos="8955"/>
        </w:tabs>
        <w:jc w:val="center"/>
        <w:rPr>
          <w:sz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28"/>
        <w:gridCol w:w="4819"/>
      </w:tblGrid>
      <w:tr w:rsidR="00661B50" w:rsidRPr="00F47356" w:rsidTr="00CF3115">
        <w:tc>
          <w:tcPr>
            <w:tcW w:w="4928" w:type="dxa"/>
            <w:shd w:val="clear" w:color="auto" w:fill="auto"/>
          </w:tcPr>
          <w:p w:rsidR="00661B50" w:rsidRPr="00F47356" w:rsidRDefault="00661B50" w:rsidP="00CF3115">
            <w:pPr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__________ № __________</w:t>
            </w:r>
          </w:p>
        </w:tc>
        <w:tc>
          <w:tcPr>
            <w:tcW w:w="4819" w:type="dxa"/>
            <w:shd w:val="clear" w:color="auto" w:fill="auto"/>
          </w:tcPr>
          <w:p w:rsidR="00661B50" w:rsidRPr="00F47356" w:rsidRDefault="00661B50" w:rsidP="00CF3115">
            <w:pPr>
              <w:jc w:val="right"/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 xml:space="preserve">на № __________ </w:t>
            </w:r>
            <w:proofErr w:type="spellStart"/>
            <w:r w:rsidRPr="00F47356">
              <w:rPr>
                <w:color w:val="000000"/>
                <w:sz w:val="26"/>
                <w:szCs w:val="26"/>
              </w:rPr>
              <w:t>від</w:t>
            </w:r>
            <w:proofErr w:type="spellEnd"/>
            <w:r w:rsidRPr="00F47356">
              <w:rPr>
                <w:color w:val="000000"/>
                <w:sz w:val="26"/>
                <w:szCs w:val="26"/>
              </w:rPr>
              <w:t xml:space="preserve"> __________</w:t>
            </w:r>
          </w:p>
        </w:tc>
      </w:tr>
    </w:tbl>
    <w:p w:rsidR="004019DF" w:rsidRPr="004E6E55" w:rsidRDefault="00A65867" w:rsidP="004019DF">
      <w:pPr>
        <w:spacing w:line="276" w:lineRule="auto"/>
        <w:ind w:left="4820"/>
        <w:jc w:val="both"/>
        <w:rPr>
          <w:sz w:val="28"/>
          <w:szCs w:val="28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72390" distB="72390" distL="122555" distR="0" simplePos="0" relativeHeight="251658240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129540</wp:posOffset>
                </wp:positionV>
                <wp:extent cx="2674620" cy="85090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4620" cy="8509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50263" w:rsidRPr="005D273C" w:rsidRDefault="00150263" w:rsidP="00661B50">
                            <w:pPr>
                              <w:pStyle w:val="ab"/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D273C"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  <w:t>Керівникам закладів</w:t>
                            </w:r>
                          </w:p>
                          <w:p w:rsidR="00150263" w:rsidRPr="005D273C" w:rsidRDefault="00150263" w:rsidP="00661B50">
                            <w:pPr>
                              <w:pStyle w:val="ab"/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D273C"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  <w:t xml:space="preserve">охорони здоров’я </w:t>
                            </w:r>
                          </w:p>
                          <w:p w:rsidR="00150263" w:rsidRPr="001103AC" w:rsidRDefault="00150263" w:rsidP="00661B50">
                            <w:pPr>
                              <w:pStyle w:val="ab"/>
                              <w:rPr>
                                <w:b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D273C"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  <w:t>Львівської області</w:t>
                            </w:r>
                          </w:p>
                          <w:p w:rsidR="00150263" w:rsidRPr="00661B50" w:rsidRDefault="00150263" w:rsidP="00661B50">
                            <w:pPr>
                              <w:rPr>
                                <w:szCs w:val="28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905" tIns="1905" rIns="1905" bIns="190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59.4pt;margin-top:10.2pt;width:210.6pt;height:67pt;z-index:251658240;visibility:visible;mso-wrap-style:square;mso-width-percent:0;mso-height-percent:0;mso-wrap-distance-left:9.65pt;mso-wrap-distance-top:5.7pt;mso-wrap-distance-right:0;mso-wrap-distance-bottom:5.7pt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" stroked="f">
                <v:fill opacity="0"/>
                <v:textbox inset=".15pt,.15pt,.15pt,.15pt">
                  <w:txbxContent>
                    <w:p w:rsidR="00150263" w:rsidRPr="005D273C" w:rsidRDefault="00150263" w:rsidP="00661B50">
                      <w:pPr>
                        <w:pStyle w:val="ab"/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</w:pPr>
                      <w:r w:rsidRPr="005D273C"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  <w:t>Керівникам закладів</w:t>
                      </w:r>
                    </w:p>
                    <w:p w:rsidR="00150263" w:rsidRPr="005D273C" w:rsidRDefault="00150263" w:rsidP="00661B50">
                      <w:pPr>
                        <w:pStyle w:val="ab"/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</w:pPr>
                      <w:r w:rsidRPr="005D273C"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  <w:t xml:space="preserve">охорони здоров’я </w:t>
                      </w:r>
                    </w:p>
                    <w:p w:rsidR="00150263" w:rsidRPr="001103AC" w:rsidRDefault="00150263" w:rsidP="00661B50">
                      <w:pPr>
                        <w:pStyle w:val="ab"/>
                        <w:rPr>
                          <w:b/>
                          <w:sz w:val="26"/>
                          <w:szCs w:val="26"/>
                          <w:lang w:val="uk-UA"/>
                        </w:rPr>
                      </w:pPr>
                      <w:r w:rsidRPr="005D273C"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  <w:t>Львівської області</w:t>
                      </w:r>
                    </w:p>
                    <w:p w:rsidR="00150263" w:rsidRPr="00661B50" w:rsidRDefault="00150263" w:rsidP="00661B50">
                      <w:pPr>
                        <w:rPr>
                          <w:szCs w:val="28"/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B1A4E" w:rsidRDefault="00A65867">
      <w:pPr>
        <w:rPr>
          <w:lang w:val="uk-UA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146685</wp:posOffset>
                </wp:positionV>
                <wp:extent cx="3142615" cy="59817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2615" cy="598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D75A2D4" id="Text Box 2" o:spid="_x0000_s1026" type="#_x0000_t202" style="position:absolute;margin-left:196.25pt;margin-top:11.55pt;width:247.45pt;height:47.1pt;z-index:251657216;visibility:visible;mso-wrap-style:non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" filled="f" stroked="f" strokecolor="#3465a4">
                <v:stroke joinstyle="round"/>
                <w10:wrap type="square"/>
              </v:shape>
            </w:pict>
          </mc:Fallback>
        </mc:AlternateContent>
      </w:r>
    </w:p>
    <w:p w:rsidR="006B1A4E" w:rsidRDefault="006B1A4E" w:rsidP="00FD302C">
      <w:pPr>
        <w:jc w:val="both"/>
        <w:rPr>
          <w:sz w:val="28"/>
          <w:szCs w:val="28"/>
          <w:lang w:val="uk-UA"/>
        </w:rPr>
      </w:pPr>
    </w:p>
    <w:p w:rsidR="006B1A4E" w:rsidRDefault="006B1A4E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C35D64" w:rsidRPr="009B09E8" w:rsidRDefault="006B1A4E" w:rsidP="009B09E8">
      <w:pPr>
        <w:jc w:val="both"/>
      </w:pPr>
      <w:r>
        <w:rPr>
          <w:b/>
          <w:bCs/>
          <w:i/>
          <w:iCs/>
          <w:sz w:val="26"/>
          <w:szCs w:val="26"/>
          <w:lang w:val="uk-UA"/>
        </w:rPr>
        <w:t>Про розшук громадя</w:t>
      </w:r>
      <w:r w:rsidR="00FB57A4">
        <w:rPr>
          <w:b/>
          <w:bCs/>
          <w:i/>
          <w:iCs/>
          <w:sz w:val="26"/>
          <w:szCs w:val="26"/>
          <w:lang w:val="uk-UA"/>
        </w:rPr>
        <w:t>н</w:t>
      </w:r>
    </w:p>
    <w:p w:rsidR="00C35D64" w:rsidRDefault="00C35D64" w:rsidP="004019DF">
      <w:pPr>
        <w:ind w:firstLine="709"/>
        <w:jc w:val="both"/>
        <w:rPr>
          <w:sz w:val="26"/>
          <w:szCs w:val="26"/>
          <w:lang w:val="uk-UA"/>
        </w:rPr>
      </w:pPr>
    </w:p>
    <w:p w:rsidR="00C35D64" w:rsidRDefault="00CF2696" w:rsidP="00A516AF">
      <w:pPr>
        <w:ind w:firstLine="709"/>
        <w:jc w:val="both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 xml:space="preserve">Департамент охорони здоров’я </w:t>
      </w:r>
      <w:r w:rsidR="004019DF">
        <w:rPr>
          <w:sz w:val="26"/>
          <w:szCs w:val="26"/>
          <w:lang w:val="uk-UA"/>
        </w:rPr>
        <w:t xml:space="preserve">Львівської обласної державної адміністрації на вимогу </w:t>
      </w:r>
      <w:r w:rsidR="005D69F4">
        <w:rPr>
          <w:sz w:val="26"/>
          <w:szCs w:val="26"/>
          <w:lang w:val="uk-UA"/>
        </w:rPr>
        <w:t>Н</w:t>
      </w:r>
      <w:r w:rsidR="004019DF">
        <w:rPr>
          <w:sz w:val="26"/>
          <w:szCs w:val="26"/>
          <w:lang w:val="uk-UA"/>
        </w:rPr>
        <w:t xml:space="preserve">аціональної поліції України стосовно громадян, які перебувають у розшуку, </w:t>
      </w:r>
      <w:r w:rsidR="004019DF">
        <w:rPr>
          <w:b/>
          <w:bCs/>
          <w:sz w:val="26"/>
          <w:szCs w:val="26"/>
          <w:u w:val="single"/>
          <w:lang w:val="uk-UA"/>
        </w:rPr>
        <w:t xml:space="preserve">зобов’язує вас </w:t>
      </w:r>
      <w:r w:rsidR="00206E30">
        <w:rPr>
          <w:b/>
          <w:bCs/>
          <w:sz w:val="26"/>
          <w:szCs w:val="26"/>
          <w:u w:val="single"/>
          <w:lang w:val="uk-UA"/>
        </w:rPr>
        <w:t xml:space="preserve">до </w:t>
      </w:r>
      <w:r w:rsidR="00B35245">
        <w:rPr>
          <w:b/>
          <w:bCs/>
          <w:sz w:val="26"/>
          <w:szCs w:val="26"/>
          <w:u w:val="single"/>
          <w:lang w:val="uk-UA"/>
        </w:rPr>
        <w:t>1</w:t>
      </w:r>
      <w:r w:rsidR="009B09E8">
        <w:rPr>
          <w:b/>
          <w:bCs/>
          <w:sz w:val="26"/>
          <w:szCs w:val="26"/>
          <w:u w:val="single"/>
          <w:lang w:val="uk-UA"/>
        </w:rPr>
        <w:t xml:space="preserve">5 </w:t>
      </w:r>
      <w:r w:rsidR="00B35245">
        <w:rPr>
          <w:b/>
          <w:bCs/>
          <w:sz w:val="26"/>
          <w:szCs w:val="26"/>
          <w:u w:val="single"/>
          <w:lang w:val="uk-UA"/>
        </w:rPr>
        <w:t xml:space="preserve">жовтня </w:t>
      </w:r>
      <w:r w:rsidR="00731BB3">
        <w:rPr>
          <w:b/>
          <w:bCs/>
          <w:sz w:val="26"/>
          <w:szCs w:val="26"/>
          <w:u w:val="single"/>
          <w:lang w:val="uk-UA"/>
        </w:rPr>
        <w:t xml:space="preserve"> </w:t>
      </w:r>
      <w:r w:rsidR="004019DF">
        <w:rPr>
          <w:b/>
          <w:bCs/>
          <w:sz w:val="26"/>
          <w:szCs w:val="26"/>
          <w:u w:val="single"/>
          <w:lang w:val="uk-UA"/>
        </w:rPr>
        <w:t>202</w:t>
      </w:r>
      <w:r w:rsidR="00731BB3">
        <w:rPr>
          <w:b/>
          <w:bCs/>
          <w:sz w:val="26"/>
          <w:szCs w:val="26"/>
          <w:u w:val="single"/>
          <w:lang w:val="uk-UA"/>
        </w:rPr>
        <w:t>4</w:t>
      </w:r>
      <w:r w:rsidR="004019DF">
        <w:rPr>
          <w:b/>
          <w:bCs/>
          <w:sz w:val="26"/>
          <w:szCs w:val="26"/>
          <w:u w:val="single"/>
          <w:lang w:val="uk-UA"/>
        </w:rPr>
        <w:t xml:space="preserve"> року</w:t>
      </w:r>
      <w:r w:rsidR="004019DF">
        <w:rPr>
          <w:sz w:val="26"/>
          <w:szCs w:val="26"/>
          <w:lang w:val="uk-UA"/>
        </w:rPr>
        <w:t xml:space="preserve"> повідомити </w:t>
      </w:r>
      <w:bookmarkStart w:id="0" w:name="_Hlk101875120"/>
      <w:r w:rsidR="0064410E" w:rsidRPr="00FD7273">
        <w:rPr>
          <w:sz w:val="26"/>
          <w:szCs w:val="26"/>
          <w:lang w:val="uk-UA"/>
        </w:rPr>
        <w:t xml:space="preserve">КНП ЛОР "Львівський обласний інформаційно-аналітичний центр медичної статистики" на </w:t>
      </w:r>
      <w:proofErr w:type="spellStart"/>
      <w:r w:rsidR="0064410E" w:rsidRPr="00FD7273">
        <w:rPr>
          <w:sz w:val="26"/>
          <w:szCs w:val="26"/>
          <w:lang w:val="uk-UA"/>
        </w:rPr>
        <w:t>тел</w:t>
      </w:r>
      <w:proofErr w:type="spellEnd"/>
      <w:r w:rsidR="0064410E" w:rsidRPr="00FD7273">
        <w:rPr>
          <w:sz w:val="26"/>
          <w:szCs w:val="26"/>
          <w:lang w:val="uk-UA"/>
        </w:rPr>
        <w:t xml:space="preserve">./факс (032) 276-93-28 або на електронну пошту </w:t>
      </w:r>
      <w:proofErr w:type="spellStart"/>
      <w:r w:rsidR="0064410E" w:rsidRPr="0064410E">
        <w:rPr>
          <w:sz w:val="26"/>
          <w:szCs w:val="26"/>
        </w:rPr>
        <w:t>lvivphc</w:t>
      </w:r>
      <w:proofErr w:type="spellEnd"/>
      <w:r w:rsidR="0064410E" w:rsidRPr="00FD7273">
        <w:rPr>
          <w:sz w:val="26"/>
          <w:szCs w:val="26"/>
          <w:lang w:val="uk-UA"/>
        </w:rPr>
        <w:t>.</w:t>
      </w:r>
      <w:proofErr w:type="spellStart"/>
      <w:r w:rsidR="0064410E" w:rsidRPr="0064410E">
        <w:rPr>
          <w:sz w:val="26"/>
          <w:szCs w:val="26"/>
        </w:rPr>
        <w:t>miac</w:t>
      </w:r>
      <w:proofErr w:type="spellEnd"/>
      <w:r w:rsidR="0064410E" w:rsidRPr="00FD7273">
        <w:rPr>
          <w:sz w:val="26"/>
          <w:szCs w:val="26"/>
          <w:lang w:val="uk-UA"/>
        </w:rPr>
        <w:t>@</w:t>
      </w:r>
      <w:proofErr w:type="spellStart"/>
      <w:r w:rsidR="0064410E" w:rsidRPr="0064410E">
        <w:rPr>
          <w:sz w:val="26"/>
          <w:szCs w:val="26"/>
        </w:rPr>
        <w:t>gmail</w:t>
      </w:r>
      <w:proofErr w:type="spellEnd"/>
      <w:r w:rsidR="0064410E" w:rsidRPr="00FD7273">
        <w:rPr>
          <w:sz w:val="26"/>
          <w:szCs w:val="26"/>
          <w:lang w:val="uk-UA"/>
        </w:rPr>
        <w:t>.</w:t>
      </w:r>
      <w:proofErr w:type="spellStart"/>
      <w:r w:rsidR="0064410E" w:rsidRPr="0064410E">
        <w:rPr>
          <w:sz w:val="26"/>
          <w:szCs w:val="26"/>
        </w:rPr>
        <w:t>com</w:t>
      </w:r>
      <w:proofErr w:type="spellEnd"/>
      <w:r w:rsidR="0064410E" w:rsidRPr="00FD7273">
        <w:rPr>
          <w:sz w:val="26"/>
          <w:szCs w:val="26"/>
          <w:lang w:val="uk-UA"/>
        </w:rPr>
        <w:t xml:space="preserve"> чи проходили профілактичний огляд, перебували (перебувають) на амбулаторному, стаціонарному лікуванні та знаходяться (знаходились) на диспансерному обліку</w:t>
      </w:r>
      <w:r w:rsidR="00AC48D4">
        <w:rPr>
          <w:sz w:val="26"/>
          <w:szCs w:val="26"/>
          <w:lang w:val="uk-UA"/>
        </w:rPr>
        <w:t xml:space="preserve"> </w:t>
      </w:r>
      <w:r w:rsidR="004019DF">
        <w:rPr>
          <w:sz w:val="26"/>
          <w:szCs w:val="26"/>
          <w:lang w:val="uk-UA"/>
        </w:rPr>
        <w:t>громадяни</w:t>
      </w:r>
      <w:bookmarkEnd w:id="0"/>
      <w:r w:rsidR="00FB57A4">
        <w:rPr>
          <w:sz w:val="26"/>
          <w:szCs w:val="26"/>
          <w:lang w:val="uk-UA"/>
        </w:rPr>
        <w:t>:</w:t>
      </w:r>
      <w:r w:rsidR="00A516AF">
        <w:rPr>
          <w:sz w:val="26"/>
          <w:szCs w:val="26"/>
          <w:lang w:val="uk-UA"/>
        </w:rPr>
        <w:t xml:space="preserve"> </w:t>
      </w:r>
    </w:p>
    <w:tbl>
      <w:tblPr>
        <w:tblW w:w="9657" w:type="dxa"/>
        <w:jc w:val="center"/>
        <w:tblLayout w:type="fixed"/>
        <w:tblLook w:val="0000" w:firstRow="0" w:lastRow="0" w:firstColumn="0" w:lastColumn="0" w:noHBand="0" w:noVBand="0"/>
      </w:tblPr>
      <w:tblGrid>
        <w:gridCol w:w="714"/>
        <w:gridCol w:w="2258"/>
        <w:gridCol w:w="1560"/>
        <w:gridCol w:w="2977"/>
        <w:gridCol w:w="2148"/>
      </w:tblGrid>
      <w:tr w:rsidR="006B1A4E" w:rsidRPr="00FB53D7" w:rsidTr="00FB53D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FB53D7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FB53D7">
              <w:rPr>
                <w:b/>
                <w:bCs/>
                <w:sz w:val="22"/>
                <w:szCs w:val="22"/>
                <w:lang w:val="uk-UA"/>
              </w:rPr>
              <w:t>№ з/п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FB53D7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FB53D7">
              <w:rPr>
                <w:b/>
                <w:bCs/>
                <w:sz w:val="22"/>
                <w:szCs w:val="22"/>
                <w:lang w:val="uk-UA"/>
              </w:rPr>
              <w:t>П.І.П.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FB53D7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FB53D7">
              <w:rPr>
                <w:b/>
                <w:bCs/>
                <w:sz w:val="22"/>
                <w:szCs w:val="22"/>
                <w:lang w:val="uk-UA"/>
              </w:rPr>
              <w:t>Рік народження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FB53D7" w:rsidRDefault="001C4EF1">
            <w:pPr>
              <w:jc w:val="center"/>
              <w:rPr>
                <w:sz w:val="22"/>
                <w:szCs w:val="22"/>
                <w:lang w:val="uk-UA"/>
              </w:rPr>
            </w:pPr>
            <w:r w:rsidRPr="00FB53D7">
              <w:rPr>
                <w:b/>
                <w:bCs/>
                <w:sz w:val="22"/>
                <w:szCs w:val="22"/>
                <w:lang w:val="uk-UA"/>
              </w:rPr>
              <w:t>М</w:t>
            </w:r>
            <w:r w:rsidR="006B1A4E" w:rsidRPr="00FB53D7">
              <w:rPr>
                <w:b/>
                <w:bCs/>
                <w:sz w:val="22"/>
                <w:szCs w:val="22"/>
                <w:lang w:val="uk-UA"/>
              </w:rPr>
              <w:t>ісце проживання (реєстрації)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1A4E" w:rsidRPr="00FB53D7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FB53D7">
              <w:rPr>
                <w:b/>
                <w:bCs/>
                <w:sz w:val="22"/>
                <w:szCs w:val="22"/>
                <w:lang w:val="uk-UA"/>
              </w:rPr>
              <w:t>Перевірку здійснити за період</w:t>
            </w:r>
          </w:p>
        </w:tc>
      </w:tr>
      <w:tr w:rsidR="00FD7273" w:rsidRPr="00FB53D7" w:rsidTr="00FB53D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FB53D7" w:rsidRDefault="00FD7273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FB53D7" w:rsidRDefault="004F4DFF" w:rsidP="00CF3115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Капелюх </w:t>
            </w:r>
            <w:r w:rsidR="00697AA6" w:rsidRPr="00FB53D7">
              <w:rPr>
                <w:sz w:val="22"/>
                <w:szCs w:val="22"/>
                <w:lang w:val="uk-UA"/>
              </w:rPr>
              <w:t>Назарій Ярославович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FB53D7" w:rsidRDefault="00697AA6" w:rsidP="00CF3115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13.05.2002р.н.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FB53D7" w:rsidRDefault="00F042E5" w:rsidP="00CF3115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 w:rsidRPr="00FB53D7">
              <w:rPr>
                <w:sz w:val="22"/>
                <w:szCs w:val="22"/>
                <w:lang w:val="uk-UA"/>
              </w:rPr>
              <w:t>Заставська</w:t>
            </w:r>
            <w:proofErr w:type="spellEnd"/>
            <w:r w:rsidRPr="00FB53D7">
              <w:rPr>
                <w:sz w:val="22"/>
                <w:szCs w:val="22"/>
                <w:lang w:val="uk-UA"/>
              </w:rPr>
              <w:t xml:space="preserve">, 92, </w:t>
            </w:r>
            <w:proofErr w:type="spellStart"/>
            <w:r w:rsidRPr="00FB53D7">
              <w:rPr>
                <w:sz w:val="22"/>
                <w:szCs w:val="22"/>
                <w:lang w:val="uk-UA"/>
              </w:rPr>
              <w:t>м.</w:t>
            </w:r>
            <w:r w:rsidR="00697AA6" w:rsidRPr="00FB53D7">
              <w:rPr>
                <w:sz w:val="22"/>
                <w:szCs w:val="22"/>
                <w:lang w:val="uk-UA"/>
              </w:rPr>
              <w:t>Городок</w:t>
            </w:r>
            <w:proofErr w:type="spellEnd"/>
            <w:r w:rsidR="00697AA6" w:rsidRPr="00FB53D7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FB53D7" w:rsidRDefault="00FD7273" w:rsidP="00CF3115">
            <w:pPr>
              <w:jc w:val="center"/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з </w:t>
            </w:r>
            <w:r w:rsidR="008D6F7C" w:rsidRPr="00FB53D7">
              <w:rPr>
                <w:sz w:val="22"/>
                <w:szCs w:val="22"/>
                <w:lang w:val="uk-UA"/>
              </w:rPr>
              <w:t>2</w:t>
            </w:r>
            <w:r w:rsidR="00697AA6" w:rsidRPr="00FB53D7">
              <w:rPr>
                <w:sz w:val="22"/>
                <w:szCs w:val="22"/>
                <w:lang w:val="uk-UA"/>
              </w:rPr>
              <w:t>6</w:t>
            </w:r>
            <w:r w:rsidRPr="00FB53D7">
              <w:rPr>
                <w:sz w:val="22"/>
                <w:szCs w:val="22"/>
                <w:lang w:val="uk-UA"/>
              </w:rPr>
              <w:t>.</w:t>
            </w:r>
            <w:r w:rsidR="00697AA6" w:rsidRPr="00FB53D7">
              <w:rPr>
                <w:sz w:val="22"/>
                <w:szCs w:val="22"/>
                <w:lang w:val="uk-UA"/>
              </w:rPr>
              <w:t>04</w:t>
            </w:r>
            <w:r w:rsidR="008D6F7C" w:rsidRPr="00FB53D7">
              <w:rPr>
                <w:sz w:val="22"/>
                <w:szCs w:val="22"/>
                <w:lang w:val="uk-UA"/>
              </w:rPr>
              <w:t>.</w:t>
            </w:r>
            <w:r w:rsidRPr="00FB53D7">
              <w:rPr>
                <w:sz w:val="22"/>
                <w:szCs w:val="22"/>
                <w:lang w:val="uk-UA"/>
              </w:rPr>
              <w:t>202</w:t>
            </w:r>
            <w:r w:rsidR="00697AA6" w:rsidRPr="00FB53D7">
              <w:rPr>
                <w:sz w:val="22"/>
                <w:szCs w:val="22"/>
                <w:lang w:val="uk-UA"/>
              </w:rPr>
              <w:t>4</w:t>
            </w:r>
            <w:r w:rsidRPr="00FB53D7">
              <w:rPr>
                <w:sz w:val="22"/>
                <w:szCs w:val="22"/>
                <w:lang w:val="uk-UA"/>
              </w:rPr>
              <w:t>р.</w:t>
            </w:r>
          </w:p>
          <w:p w:rsidR="00FD7273" w:rsidRPr="00FB53D7" w:rsidRDefault="00FD7273" w:rsidP="00CF3115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019DF" w:rsidRPr="00FB53D7" w:rsidTr="00FB53D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FB53D7" w:rsidRDefault="004019DF" w:rsidP="004019D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FB53D7" w:rsidRDefault="00697AA6" w:rsidP="00D83D70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Іванов Іван Олександрович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FB53D7" w:rsidRDefault="00697AA6" w:rsidP="004019DF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01.05.1981р.н.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FB53D7" w:rsidRDefault="00B20949" w:rsidP="00FD7273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в</w:t>
            </w:r>
            <w:r w:rsidR="00697AA6" w:rsidRPr="00FB53D7">
              <w:rPr>
                <w:sz w:val="22"/>
                <w:szCs w:val="22"/>
                <w:lang w:val="uk-UA"/>
              </w:rPr>
              <w:t xml:space="preserve">ул. Українська, 4, смт. </w:t>
            </w:r>
            <w:proofErr w:type="spellStart"/>
            <w:r w:rsidR="00697AA6" w:rsidRPr="00FB53D7">
              <w:rPr>
                <w:sz w:val="22"/>
                <w:szCs w:val="22"/>
                <w:lang w:val="uk-UA"/>
              </w:rPr>
              <w:t>Мілове</w:t>
            </w:r>
            <w:proofErr w:type="spellEnd"/>
            <w:r w:rsidR="00697AA6" w:rsidRPr="00FB53D7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="00697AA6" w:rsidRPr="00FB53D7">
              <w:rPr>
                <w:sz w:val="22"/>
                <w:szCs w:val="22"/>
                <w:lang w:val="uk-UA"/>
              </w:rPr>
              <w:t>Старобільський</w:t>
            </w:r>
            <w:proofErr w:type="spellEnd"/>
            <w:r w:rsidR="00697AA6" w:rsidRPr="00FB53D7">
              <w:rPr>
                <w:sz w:val="22"/>
                <w:szCs w:val="22"/>
                <w:lang w:val="uk-UA"/>
              </w:rPr>
              <w:t xml:space="preserve"> район, Луганська область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019DF" w:rsidRPr="00FB53D7" w:rsidRDefault="004019DF" w:rsidP="004019DF">
            <w:pPr>
              <w:jc w:val="center"/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з </w:t>
            </w:r>
            <w:r w:rsidR="00697AA6" w:rsidRPr="00FB53D7">
              <w:rPr>
                <w:sz w:val="22"/>
                <w:szCs w:val="22"/>
                <w:lang w:val="uk-UA"/>
              </w:rPr>
              <w:t>01</w:t>
            </w:r>
            <w:r w:rsidR="00D83D70" w:rsidRPr="00FB53D7">
              <w:rPr>
                <w:sz w:val="22"/>
                <w:szCs w:val="22"/>
                <w:lang w:val="uk-UA"/>
              </w:rPr>
              <w:t>.0</w:t>
            </w:r>
            <w:r w:rsidR="00E56E1E" w:rsidRPr="00FB53D7">
              <w:rPr>
                <w:sz w:val="22"/>
                <w:szCs w:val="22"/>
                <w:lang w:val="uk-UA"/>
              </w:rPr>
              <w:t>1</w:t>
            </w:r>
            <w:r w:rsidR="005D69F4" w:rsidRPr="00FB53D7">
              <w:rPr>
                <w:sz w:val="22"/>
                <w:szCs w:val="22"/>
                <w:lang w:val="uk-UA"/>
              </w:rPr>
              <w:t>.20</w:t>
            </w:r>
            <w:r w:rsidR="00697AA6" w:rsidRPr="00FB53D7">
              <w:rPr>
                <w:sz w:val="22"/>
                <w:szCs w:val="22"/>
                <w:lang w:val="uk-UA"/>
              </w:rPr>
              <w:t>17</w:t>
            </w:r>
            <w:r w:rsidRPr="00FB53D7">
              <w:rPr>
                <w:sz w:val="22"/>
                <w:szCs w:val="22"/>
                <w:lang w:val="uk-UA"/>
              </w:rPr>
              <w:t>р.</w:t>
            </w:r>
          </w:p>
          <w:p w:rsidR="004019DF" w:rsidRPr="00FB53D7" w:rsidRDefault="004019DF" w:rsidP="004019DF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7273" w:rsidRPr="00FB53D7" w:rsidTr="00FB53D7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FB53D7" w:rsidRDefault="00FD7273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FB53D7" w:rsidRDefault="00697AA6" w:rsidP="00CF3115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Білоус Анатолій Володимирович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FB53D7" w:rsidRDefault="00697AA6" w:rsidP="00CF3115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27.03.1980р.н.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FB53D7" w:rsidRDefault="00B20949" w:rsidP="00B20949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в</w:t>
            </w:r>
            <w:r w:rsidR="00697AA6" w:rsidRPr="00FB53D7">
              <w:rPr>
                <w:sz w:val="22"/>
                <w:szCs w:val="22"/>
                <w:lang w:val="uk-UA"/>
              </w:rPr>
              <w:t xml:space="preserve">ул. Севастопольська, 17а, </w:t>
            </w:r>
            <w:proofErr w:type="spellStart"/>
            <w:r w:rsidR="00697AA6" w:rsidRPr="00FB53D7">
              <w:rPr>
                <w:sz w:val="22"/>
                <w:szCs w:val="22"/>
                <w:lang w:val="uk-UA"/>
              </w:rPr>
              <w:t>м.Сімферополь</w:t>
            </w:r>
            <w:proofErr w:type="spellEnd"/>
            <w:r w:rsidR="00697AA6" w:rsidRPr="00FB53D7">
              <w:rPr>
                <w:sz w:val="22"/>
                <w:szCs w:val="22"/>
                <w:lang w:val="uk-UA"/>
              </w:rPr>
              <w:t>, АР Крим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FB53D7" w:rsidRDefault="00FD7273" w:rsidP="00CF3115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з </w:t>
            </w:r>
            <w:r w:rsidR="00697AA6" w:rsidRPr="00FB53D7">
              <w:rPr>
                <w:sz w:val="22"/>
                <w:szCs w:val="22"/>
                <w:lang w:val="uk-UA"/>
              </w:rPr>
              <w:t>01.</w:t>
            </w:r>
            <w:r w:rsidRPr="00FB53D7">
              <w:rPr>
                <w:sz w:val="22"/>
                <w:szCs w:val="22"/>
                <w:lang w:val="uk-UA"/>
              </w:rPr>
              <w:t>01.20</w:t>
            </w:r>
            <w:r w:rsidR="00156438" w:rsidRPr="00FB53D7">
              <w:rPr>
                <w:sz w:val="22"/>
                <w:szCs w:val="22"/>
                <w:lang w:val="uk-UA"/>
              </w:rPr>
              <w:t>2</w:t>
            </w:r>
            <w:r w:rsidR="00697AA6" w:rsidRPr="00FB53D7">
              <w:rPr>
                <w:sz w:val="22"/>
                <w:szCs w:val="22"/>
                <w:lang w:val="uk-UA"/>
              </w:rPr>
              <w:t>2</w:t>
            </w:r>
            <w:r w:rsidRPr="00FB53D7">
              <w:rPr>
                <w:sz w:val="22"/>
                <w:szCs w:val="22"/>
                <w:lang w:val="uk-UA"/>
              </w:rPr>
              <w:t xml:space="preserve">р. </w:t>
            </w:r>
          </w:p>
          <w:p w:rsidR="00FD7273" w:rsidRPr="00FB53D7" w:rsidRDefault="00FD7273" w:rsidP="00CF3115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7273" w:rsidRPr="00FB53D7" w:rsidTr="00FB53D7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FB53D7" w:rsidRDefault="00FD7273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FB53D7" w:rsidRDefault="00697AA6" w:rsidP="00CF3115">
            <w:pPr>
              <w:rPr>
                <w:sz w:val="22"/>
                <w:szCs w:val="22"/>
                <w:lang w:val="uk-UA"/>
              </w:rPr>
            </w:pPr>
            <w:proofErr w:type="spellStart"/>
            <w:r w:rsidRPr="00FB53D7">
              <w:rPr>
                <w:sz w:val="22"/>
                <w:szCs w:val="22"/>
                <w:lang w:val="uk-UA"/>
              </w:rPr>
              <w:t>Дугінова</w:t>
            </w:r>
            <w:proofErr w:type="spellEnd"/>
            <w:r w:rsidRPr="00FB53D7">
              <w:rPr>
                <w:sz w:val="22"/>
                <w:szCs w:val="22"/>
                <w:lang w:val="uk-UA"/>
              </w:rPr>
              <w:t xml:space="preserve"> Людмила Юріївна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FB53D7" w:rsidRDefault="00697AA6" w:rsidP="00CF3115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10.09.1989р.н.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FB53D7" w:rsidRDefault="00B20949" w:rsidP="00CF3115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в</w:t>
            </w:r>
            <w:r w:rsidR="00697AA6" w:rsidRPr="00FB53D7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697AA6" w:rsidRPr="00FB53D7">
              <w:rPr>
                <w:sz w:val="22"/>
                <w:szCs w:val="22"/>
                <w:lang w:val="uk-UA"/>
              </w:rPr>
              <w:t>Айдарська</w:t>
            </w:r>
            <w:proofErr w:type="spellEnd"/>
            <w:r w:rsidR="00697AA6" w:rsidRPr="00FB53D7">
              <w:rPr>
                <w:sz w:val="22"/>
                <w:szCs w:val="22"/>
                <w:lang w:val="uk-UA"/>
              </w:rPr>
              <w:t xml:space="preserve">, 133, смт. </w:t>
            </w:r>
            <w:proofErr w:type="spellStart"/>
            <w:r w:rsidR="00697AA6" w:rsidRPr="00FB53D7">
              <w:rPr>
                <w:sz w:val="22"/>
                <w:szCs w:val="22"/>
                <w:lang w:val="uk-UA"/>
              </w:rPr>
              <w:t>Новоайдар</w:t>
            </w:r>
            <w:proofErr w:type="spellEnd"/>
            <w:r w:rsidR="00697AA6" w:rsidRPr="00FB53D7">
              <w:rPr>
                <w:sz w:val="22"/>
                <w:szCs w:val="22"/>
                <w:lang w:val="uk-UA"/>
              </w:rPr>
              <w:t>, Луганська область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FB53D7" w:rsidRDefault="00FD7273" w:rsidP="00CF3115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з </w:t>
            </w:r>
            <w:r w:rsidR="00697AA6" w:rsidRPr="00FB53D7">
              <w:rPr>
                <w:sz w:val="22"/>
                <w:szCs w:val="22"/>
                <w:lang w:val="uk-UA"/>
              </w:rPr>
              <w:t>01</w:t>
            </w:r>
            <w:r w:rsidRPr="00FB53D7">
              <w:rPr>
                <w:sz w:val="22"/>
                <w:szCs w:val="22"/>
                <w:lang w:val="uk-UA"/>
              </w:rPr>
              <w:t>.</w:t>
            </w:r>
            <w:r w:rsidR="00697AA6" w:rsidRPr="00FB53D7">
              <w:rPr>
                <w:sz w:val="22"/>
                <w:szCs w:val="22"/>
                <w:lang w:val="uk-UA"/>
              </w:rPr>
              <w:t>01.</w:t>
            </w:r>
            <w:r w:rsidRPr="00FB53D7">
              <w:rPr>
                <w:sz w:val="22"/>
                <w:szCs w:val="22"/>
                <w:lang w:val="uk-UA"/>
              </w:rPr>
              <w:t>20</w:t>
            </w:r>
            <w:r w:rsidR="00436C5D" w:rsidRPr="00FB53D7">
              <w:rPr>
                <w:sz w:val="22"/>
                <w:szCs w:val="22"/>
                <w:lang w:val="uk-UA"/>
              </w:rPr>
              <w:t>22</w:t>
            </w:r>
            <w:r w:rsidRPr="00FB53D7">
              <w:rPr>
                <w:sz w:val="22"/>
                <w:szCs w:val="22"/>
                <w:lang w:val="uk-UA"/>
              </w:rPr>
              <w:t xml:space="preserve">р. </w:t>
            </w:r>
          </w:p>
          <w:p w:rsidR="00FD7273" w:rsidRPr="00FB53D7" w:rsidRDefault="00FD7273" w:rsidP="00CF3115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7273" w:rsidRPr="00FB53D7" w:rsidTr="00FB53D7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FB53D7" w:rsidRDefault="00FD7273" w:rsidP="00FD727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FB53D7" w:rsidRDefault="00697AA6" w:rsidP="00FD7273">
            <w:pPr>
              <w:rPr>
                <w:sz w:val="22"/>
                <w:szCs w:val="22"/>
                <w:lang w:val="uk-UA"/>
              </w:rPr>
            </w:pPr>
            <w:proofErr w:type="spellStart"/>
            <w:r w:rsidRPr="00FB53D7">
              <w:rPr>
                <w:sz w:val="22"/>
                <w:szCs w:val="22"/>
                <w:lang w:val="uk-UA"/>
              </w:rPr>
              <w:t>Канаєв</w:t>
            </w:r>
            <w:proofErr w:type="spellEnd"/>
            <w:r w:rsidRPr="00FB53D7">
              <w:rPr>
                <w:sz w:val="22"/>
                <w:szCs w:val="22"/>
                <w:lang w:val="uk-UA"/>
              </w:rPr>
              <w:t xml:space="preserve"> Микола Русланович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FB53D7" w:rsidRDefault="00697AA6" w:rsidP="00FD7273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01.06.1996р.н.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FB53D7" w:rsidRDefault="00B20949" w:rsidP="00FD7273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п</w:t>
            </w:r>
            <w:r w:rsidR="00697AA6" w:rsidRPr="00FB53D7">
              <w:rPr>
                <w:sz w:val="22"/>
                <w:szCs w:val="22"/>
                <w:lang w:val="uk-UA"/>
              </w:rPr>
              <w:t xml:space="preserve">р. Куяльник, 18/22, </w:t>
            </w:r>
            <w:proofErr w:type="spellStart"/>
            <w:r w:rsidRPr="00FB53D7">
              <w:rPr>
                <w:sz w:val="22"/>
                <w:szCs w:val="22"/>
                <w:lang w:val="uk-UA"/>
              </w:rPr>
              <w:t>м.</w:t>
            </w:r>
            <w:r w:rsidR="00863CF5" w:rsidRPr="00FB53D7">
              <w:rPr>
                <w:sz w:val="22"/>
                <w:szCs w:val="22"/>
                <w:lang w:val="uk-UA"/>
              </w:rPr>
              <w:t>Одеса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FB53D7" w:rsidRDefault="00FD7273" w:rsidP="00FD7273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з </w:t>
            </w:r>
            <w:r w:rsidR="00863CF5" w:rsidRPr="00FB53D7">
              <w:rPr>
                <w:sz w:val="22"/>
                <w:szCs w:val="22"/>
                <w:lang w:val="uk-UA"/>
              </w:rPr>
              <w:t>01</w:t>
            </w:r>
            <w:r w:rsidRPr="00FB53D7">
              <w:rPr>
                <w:sz w:val="22"/>
                <w:szCs w:val="22"/>
                <w:lang w:val="uk-UA"/>
              </w:rPr>
              <w:t>.</w:t>
            </w:r>
            <w:r w:rsidR="00863CF5" w:rsidRPr="00FB53D7">
              <w:rPr>
                <w:sz w:val="22"/>
                <w:szCs w:val="22"/>
                <w:lang w:val="uk-UA"/>
              </w:rPr>
              <w:t>01</w:t>
            </w:r>
            <w:r w:rsidRPr="00FB53D7">
              <w:rPr>
                <w:sz w:val="22"/>
                <w:szCs w:val="22"/>
                <w:lang w:val="uk-UA"/>
              </w:rPr>
              <w:t>.20</w:t>
            </w:r>
            <w:r w:rsidR="00436C5D" w:rsidRPr="00FB53D7">
              <w:rPr>
                <w:sz w:val="22"/>
                <w:szCs w:val="22"/>
                <w:lang w:val="uk-UA"/>
              </w:rPr>
              <w:t>2</w:t>
            </w:r>
            <w:r w:rsidR="00863CF5" w:rsidRPr="00FB53D7">
              <w:rPr>
                <w:sz w:val="22"/>
                <w:szCs w:val="22"/>
                <w:lang w:val="uk-UA"/>
              </w:rPr>
              <w:t>4</w:t>
            </w:r>
            <w:r w:rsidRPr="00FB53D7">
              <w:rPr>
                <w:sz w:val="22"/>
                <w:szCs w:val="22"/>
                <w:lang w:val="uk-UA"/>
              </w:rPr>
              <w:t xml:space="preserve">р. </w:t>
            </w:r>
          </w:p>
          <w:p w:rsidR="00FD7273" w:rsidRPr="00FB53D7" w:rsidRDefault="00FD7273" w:rsidP="00FD7273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FB53D7" w:rsidTr="00FB53D7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FB53D7" w:rsidRDefault="0054775D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FB53D7" w:rsidRDefault="00863CF5" w:rsidP="00CF3115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Гілка Руслан Андрійович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FB53D7" w:rsidRDefault="00863CF5" w:rsidP="00CF3115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28.10.1984р.н.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FB53D7" w:rsidRDefault="00B20949" w:rsidP="00CF3115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вул. Каховська, 37а/11, </w:t>
            </w:r>
            <w:proofErr w:type="spellStart"/>
            <w:r w:rsidRPr="00FB53D7">
              <w:rPr>
                <w:sz w:val="22"/>
                <w:szCs w:val="22"/>
                <w:lang w:val="uk-UA"/>
              </w:rPr>
              <w:t>м.</w:t>
            </w:r>
            <w:r w:rsidR="00863CF5" w:rsidRPr="00FB53D7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FB53D7" w:rsidRDefault="0054775D" w:rsidP="00CF3115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з </w:t>
            </w:r>
            <w:r w:rsidR="00863CF5" w:rsidRPr="00FB53D7">
              <w:rPr>
                <w:sz w:val="22"/>
                <w:szCs w:val="22"/>
                <w:lang w:val="uk-UA"/>
              </w:rPr>
              <w:t>23</w:t>
            </w:r>
            <w:r w:rsidR="00436C5D" w:rsidRPr="00FB53D7">
              <w:rPr>
                <w:sz w:val="22"/>
                <w:szCs w:val="22"/>
                <w:lang w:val="uk-UA"/>
              </w:rPr>
              <w:t>.</w:t>
            </w:r>
            <w:r w:rsidR="00863CF5" w:rsidRPr="00FB53D7">
              <w:rPr>
                <w:sz w:val="22"/>
                <w:szCs w:val="22"/>
                <w:lang w:val="uk-UA"/>
              </w:rPr>
              <w:t>09</w:t>
            </w:r>
            <w:r w:rsidRPr="00FB53D7">
              <w:rPr>
                <w:sz w:val="22"/>
                <w:szCs w:val="22"/>
                <w:lang w:val="uk-UA"/>
              </w:rPr>
              <w:t>.202</w:t>
            </w:r>
            <w:r w:rsidR="00863CF5" w:rsidRPr="00FB53D7">
              <w:rPr>
                <w:sz w:val="22"/>
                <w:szCs w:val="22"/>
                <w:lang w:val="uk-UA"/>
              </w:rPr>
              <w:t>4</w:t>
            </w:r>
            <w:r w:rsidRPr="00FB53D7">
              <w:rPr>
                <w:sz w:val="22"/>
                <w:szCs w:val="22"/>
                <w:lang w:val="uk-UA"/>
              </w:rPr>
              <w:t xml:space="preserve">р. </w:t>
            </w:r>
          </w:p>
          <w:p w:rsidR="0054775D" w:rsidRPr="00FB53D7" w:rsidRDefault="0054775D" w:rsidP="00CF3115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FB53D7" w:rsidTr="00FB53D7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FB53D7" w:rsidRDefault="0054775D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FB53D7" w:rsidRDefault="00670CA6" w:rsidP="00CF3115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Бережанський Мар’ян </w:t>
            </w:r>
            <w:r w:rsidR="00863CF5" w:rsidRPr="00FB53D7">
              <w:rPr>
                <w:sz w:val="22"/>
                <w:szCs w:val="22"/>
                <w:lang w:val="uk-UA"/>
              </w:rPr>
              <w:t>Федорович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FB53D7" w:rsidRDefault="00863CF5" w:rsidP="00CF3115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21.09.1987р.н.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FB53D7" w:rsidRDefault="00B20949" w:rsidP="00CF3115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с</w:t>
            </w:r>
            <w:r w:rsidR="00863CF5" w:rsidRPr="00FB53D7">
              <w:rPr>
                <w:sz w:val="22"/>
                <w:szCs w:val="22"/>
                <w:lang w:val="uk-UA"/>
              </w:rPr>
              <w:t xml:space="preserve">. </w:t>
            </w:r>
            <w:proofErr w:type="spellStart"/>
            <w:r w:rsidR="00863CF5" w:rsidRPr="00FB53D7">
              <w:rPr>
                <w:sz w:val="22"/>
                <w:szCs w:val="22"/>
                <w:lang w:val="uk-UA"/>
              </w:rPr>
              <w:t>Пулятинці</w:t>
            </w:r>
            <w:proofErr w:type="spellEnd"/>
            <w:r w:rsidR="00863CF5" w:rsidRPr="00FB53D7">
              <w:rPr>
                <w:sz w:val="22"/>
                <w:szCs w:val="22"/>
                <w:lang w:val="uk-UA"/>
              </w:rPr>
              <w:t>, Івано-Франківська область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FB53D7" w:rsidRDefault="0054775D" w:rsidP="00CF3115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з </w:t>
            </w:r>
            <w:r w:rsidR="00863CF5" w:rsidRPr="00FB53D7">
              <w:rPr>
                <w:sz w:val="22"/>
                <w:szCs w:val="22"/>
                <w:lang w:val="uk-UA"/>
              </w:rPr>
              <w:t>01</w:t>
            </w:r>
            <w:r w:rsidRPr="00FB53D7">
              <w:rPr>
                <w:sz w:val="22"/>
                <w:szCs w:val="22"/>
                <w:lang w:val="uk-UA"/>
              </w:rPr>
              <w:t>.0</w:t>
            </w:r>
            <w:r w:rsidR="00863CF5" w:rsidRPr="00FB53D7">
              <w:rPr>
                <w:sz w:val="22"/>
                <w:szCs w:val="22"/>
                <w:lang w:val="uk-UA"/>
              </w:rPr>
              <w:t>7.</w:t>
            </w:r>
            <w:r w:rsidRPr="00FB53D7">
              <w:rPr>
                <w:sz w:val="22"/>
                <w:szCs w:val="22"/>
                <w:lang w:val="uk-UA"/>
              </w:rPr>
              <w:t>202</w:t>
            </w:r>
            <w:r w:rsidR="00863CF5" w:rsidRPr="00FB53D7">
              <w:rPr>
                <w:sz w:val="22"/>
                <w:szCs w:val="22"/>
                <w:lang w:val="uk-UA"/>
              </w:rPr>
              <w:t>4</w:t>
            </w:r>
            <w:r w:rsidRPr="00FB53D7">
              <w:rPr>
                <w:sz w:val="22"/>
                <w:szCs w:val="22"/>
                <w:lang w:val="uk-UA"/>
              </w:rPr>
              <w:t xml:space="preserve">р. </w:t>
            </w:r>
          </w:p>
          <w:p w:rsidR="0054775D" w:rsidRPr="00FB53D7" w:rsidRDefault="0054775D" w:rsidP="00CF3115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FB53D7" w:rsidTr="00FB53D7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FB53D7" w:rsidRDefault="0054775D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FB53D7" w:rsidRDefault="00863CF5" w:rsidP="00CF3115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Товкач Володимир Семенович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FB53D7" w:rsidRDefault="00863CF5" w:rsidP="00CF3115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27.04.1947р.н.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FB53D7" w:rsidRDefault="00B20949" w:rsidP="00B20949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с</w:t>
            </w:r>
            <w:r w:rsidR="00863CF5" w:rsidRPr="00FB53D7">
              <w:rPr>
                <w:sz w:val="22"/>
                <w:szCs w:val="22"/>
                <w:lang w:val="uk-UA"/>
              </w:rPr>
              <w:t xml:space="preserve">. </w:t>
            </w:r>
            <w:proofErr w:type="spellStart"/>
            <w:r w:rsidR="00863CF5" w:rsidRPr="00FB53D7">
              <w:rPr>
                <w:sz w:val="22"/>
                <w:szCs w:val="22"/>
                <w:lang w:val="uk-UA"/>
              </w:rPr>
              <w:t>Кам’янівка</w:t>
            </w:r>
            <w:proofErr w:type="spellEnd"/>
            <w:r w:rsidR="00863CF5" w:rsidRPr="00FB53D7">
              <w:rPr>
                <w:sz w:val="22"/>
                <w:szCs w:val="22"/>
                <w:lang w:val="uk-UA"/>
              </w:rPr>
              <w:t>, Житомирська область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FB53D7" w:rsidRDefault="0054775D" w:rsidP="00CF3115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з </w:t>
            </w:r>
            <w:r w:rsidR="005E5555" w:rsidRPr="00FB53D7">
              <w:rPr>
                <w:sz w:val="22"/>
                <w:szCs w:val="22"/>
                <w:lang w:val="uk-UA"/>
              </w:rPr>
              <w:t>2</w:t>
            </w:r>
            <w:r w:rsidR="00863CF5" w:rsidRPr="00FB53D7">
              <w:rPr>
                <w:sz w:val="22"/>
                <w:szCs w:val="22"/>
                <w:lang w:val="uk-UA"/>
              </w:rPr>
              <w:t>3</w:t>
            </w:r>
            <w:r w:rsidRPr="00FB53D7">
              <w:rPr>
                <w:sz w:val="22"/>
                <w:szCs w:val="22"/>
                <w:lang w:val="uk-UA"/>
              </w:rPr>
              <w:t>.</w:t>
            </w:r>
            <w:r w:rsidR="005E5555" w:rsidRPr="00FB53D7">
              <w:rPr>
                <w:sz w:val="22"/>
                <w:szCs w:val="22"/>
                <w:lang w:val="uk-UA"/>
              </w:rPr>
              <w:t>1</w:t>
            </w:r>
            <w:r w:rsidR="00863CF5" w:rsidRPr="00FB53D7">
              <w:rPr>
                <w:sz w:val="22"/>
                <w:szCs w:val="22"/>
                <w:lang w:val="uk-UA"/>
              </w:rPr>
              <w:t>1</w:t>
            </w:r>
            <w:r w:rsidRPr="00FB53D7">
              <w:rPr>
                <w:sz w:val="22"/>
                <w:szCs w:val="22"/>
                <w:lang w:val="uk-UA"/>
              </w:rPr>
              <w:t>.202</w:t>
            </w:r>
            <w:r w:rsidR="00863CF5" w:rsidRPr="00FB53D7">
              <w:rPr>
                <w:sz w:val="22"/>
                <w:szCs w:val="22"/>
                <w:lang w:val="uk-UA"/>
              </w:rPr>
              <w:t>3</w:t>
            </w:r>
            <w:r w:rsidRPr="00FB53D7">
              <w:rPr>
                <w:sz w:val="22"/>
                <w:szCs w:val="22"/>
                <w:lang w:val="uk-UA"/>
              </w:rPr>
              <w:t xml:space="preserve">р. </w:t>
            </w:r>
          </w:p>
          <w:p w:rsidR="0054775D" w:rsidRPr="00FB53D7" w:rsidRDefault="0054775D" w:rsidP="00CF3115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FB53D7" w:rsidTr="00FB53D7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FB53D7" w:rsidRDefault="0054775D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FB53D7" w:rsidRDefault="00863CF5" w:rsidP="00CF3115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Степанов Руслан Володимирович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FB53D7" w:rsidRDefault="00863CF5" w:rsidP="00CF3115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03.10.1977р.н.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FB53D7" w:rsidRDefault="00670CA6" w:rsidP="00CF3115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вул. Люблінська, 160/56, </w:t>
            </w:r>
            <w:proofErr w:type="spellStart"/>
            <w:r w:rsidRPr="00FB53D7">
              <w:rPr>
                <w:sz w:val="22"/>
                <w:szCs w:val="22"/>
                <w:lang w:val="uk-UA"/>
              </w:rPr>
              <w:t>м.</w:t>
            </w:r>
            <w:r w:rsidR="00A9029B" w:rsidRPr="00FB53D7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FB53D7" w:rsidRDefault="0054775D" w:rsidP="00CF3115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з </w:t>
            </w:r>
            <w:r w:rsidR="00A9029B" w:rsidRPr="00FB53D7">
              <w:rPr>
                <w:sz w:val="22"/>
                <w:szCs w:val="22"/>
                <w:lang w:val="uk-UA"/>
              </w:rPr>
              <w:t>01.01</w:t>
            </w:r>
            <w:r w:rsidRPr="00FB53D7">
              <w:rPr>
                <w:sz w:val="22"/>
                <w:szCs w:val="22"/>
                <w:lang w:val="uk-UA"/>
              </w:rPr>
              <w:t>.202</w:t>
            </w:r>
            <w:r w:rsidR="005E5555" w:rsidRPr="00FB53D7">
              <w:rPr>
                <w:sz w:val="22"/>
                <w:szCs w:val="22"/>
                <w:lang w:val="uk-UA"/>
              </w:rPr>
              <w:t>2</w:t>
            </w:r>
            <w:r w:rsidRPr="00FB53D7">
              <w:rPr>
                <w:sz w:val="22"/>
                <w:szCs w:val="22"/>
                <w:lang w:val="uk-UA"/>
              </w:rPr>
              <w:t xml:space="preserve">р. </w:t>
            </w:r>
          </w:p>
          <w:p w:rsidR="0054775D" w:rsidRPr="00FB53D7" w:rsidRDefault="0054775D" w:rsidP="00CF3115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FB53D7" w:rsidTr="00FB53D7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FB53D7" w:rsidRDefault="0054775D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FB53D7" w:rsidRDefault="00A9029B" w:rsidP="00CF3115">
            <w:pPr>
              <w:rPr>
                <w:sz w:val="22"/>
                <w:szCs w:val="22"/>
                <w:lang w:val="uk-UA"/>
              </w:rPr>
            </w:pPr>
            <w:proofErr w:type="spellStart"/>
            <w:r w:rsidRPr="00FB53D7">
              <w:rPr>
                <w:sz w:val="22"/>
                <w:szCs w:val="22"/>
                <w:lang w:val="uk-UA"/>
              </w:rPr>
              <w:t>Вербецький</w:t>
            </w:r>
            <w:proofErr w:type="spellEnd"/>
            <w:r w:rsidRPr="00FB53D7">
              <w:rPr>
                <w:sz w:val="22"/>
                <w:szCs w:val="22"/>
                <w:lang w:val="uk-UA"/>
              </w:rPr>
              <w:t xml:space="preserve"> Олександр Вікторович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FB53D7" w:rsidRDefault="00A9029B" w:rsidP="00CF3115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29.06.1977р.н.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FB53D7" w:rsidRDefault="00A9029B" w:rsidP="00CF3115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-----------------------------------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FB53D7" w:rsidRDefault="0054775D" w:rsidP="00CF3115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з </w:t>
            </w:r>
            <w:r w:rsidR="00A9029B" w:rsidRPr="00FB53D7">
              <w:rPr>
                <w:sz w:val="22"/>
                <w:szCs w:val="22"/>
                <w:lang w:val="uk-UA"/>
              </w:rPr>
              <w:t>01</w:t>
            </w:r>
            <w:r w:rsidRPr="00FB53D7">
              <w:rPr>
                <w:sz w:val="22"/>
                <w:szCs w:val="22"/>
                <w:lang w:val="uk-UA"/>
              </w:rPr>
              <w:t>.</w:t>
            </w:r>
            <w:r w:rsidR="00A9029B" w:rsidRPr="00FB53D7">
              <w:rPr>
                <w:sz w:val="22"/>
                <w:szCs w:val="22"/>
                <w:lang w:val="uk-UA"/>
              </w:rPr>
              <w:t>0</w:t>
            </w:r>
            <w:r w:rsidRPr="00FB53D7">
              <w:rPr>
                <w:sz w:val="22"/>
                <w:szCs w:val="22"/>
                <w:lang w:val="uk-UA"/>
              </w:rPr>
              <w:t>1.20</w:t>
            </w:r>
            <w:r w:rsidR="00091C90" w:rsidRPr="00FB53D7">
              <w:rPr>
                <w:sz w:val="22"/>
                <w:szCs w:val="22"/>
                <w:lang w:val="uk-UA"/>
              </w:rPr>
              <w:t>2</w:t>
            </w:r>
            <w:r w:rsidR="005E5555" w:rsidRPr="00FB53D7">
              <w:rPr>
                <w:sz w:val="22"/>
                <w:szCs w:val="22"/>
                <w:lang w:val="uk-UA"/>
              </w:rPr>
              <w:t>2</w:t>
            </w:r>
            <w:r w:rsidRPr="00FB53D7">
              <w:rPr>
                <w:sz w:val="22"/>
                <w:szCs w:val="22"/>
                <w:lang w:val="uk-UA"/>
              </w:rPr>
              <w:t xml:space="preserve">р. </w:t>
            </w:r>
          </w:p>
          <w:p w:rsidR="0054775D" w:rsidRPr="00FB53D7" w:rsidRDefault="0054775D" w:rsidP="00CF3115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B640F" w:rsidRPr="00FB53D7" w:rsidTr="00FB53D7">
        <w:trPr>
          <w:trHeight w:val="563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FB53D7" w:rsidRDefault="009B640F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FB53D7" w:rsidRDefault="00A9029B" w:rsidP="00CF3115">
            <w:pPr>
              <w:rPr>
                <w:sz w:val="22"/>
                <w:szCs w:val="22"/>
                <w:lang w:val="uk-UA"/>
              </w:rPr>
            </w:pPr>
            <w:proofErr w:type="spellStart"/>
            <w:r w:rsidRPr="00FB53D7">
              <w:rPr>
                <w:sz w:val="22"/>
                <w:szCs w:val="22"/>
                <w:lang w:val="uk-UA"/>
              </w:rPr>
              <w:t>Глуходід</w:t>
            </w:r>
            <w:proofErr w:type="spellEnd"/>
            <w:r w:rsidRPr="00FB53D7">
              <w:rPr>
                <w:sz w:val="22"/>
                <w:szCs w:val="22"/>
                <w:lang w:val="uk-UA"/>
              </w:rPr>
              <w:t xml:space="preserve"> Максим Олександрович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FB53D7" w:rsidRDefault="00A9029B" w:rsidP="00CF3115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29.09.1987р.н.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FB53D7" w:rsidRDefault="00A9029B" w:rsidP="00CF3115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----------------------------------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640F" w:rsidRPr="00FB53D7" w:rsidRDefault="009B640F" w:rsidP="00CF3115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з </w:t>
            </w:r>
            <w:r w:rsidR="00A9029B" w:rsidRPr="00FB53D7">
              <w:rPr>
                <w:sz w:val="22"/>
                <w:szCs w:val="22"/>
                <w:lang w:val="uk-UA"/>
              </w:rPr>
              <w:t>01</w:t>
            </w:r>
            <w:r w:rsidRPr="00FB53D7">
              <w:rPr>
                <w:sz w:val="22"/>
                <w:szCs w:val="22"/>
                <w:lang w:val="uk-UA"/>
              </w:rPr>
              <w:t>.0</w:t>
            </w:r>
            <w:r w:rsidR="00A9029B" w:rsidRPr="00FB53D7">
              <w:rPr>
                <w:sz w:val="22"/>
                <w:szCs w:val="22"/>
                <w:lang w:val="uk-UA"/>
              </w:rPr>
              <w:t>1</w:t>
            </w:r>
            <w:r w:rsidRPr="00FB53D7">
              <w:rPr>
                <w:sz w:val="22"/>
                <w:szCs w:val="22"/>
                <w:lang w:val="uk-UA"/>
              </w:rPr>
              <w:t>.20</w:t>
            </w:r>
            <w:r w:rsidR="00091C90" w:rsidRPr="00FB53D7">
              <w:rPr>
                <w:sz w:val="22"/>
                <w:szCs w:val="22"/>
                <w:lang w:val="uk-UA"/>
              </w:rPr>
              <w:t>2</w:t>
            </w:r>
            <w:r w:rsidR="00E20698" w:rsidRPr="00FB53D7">
              <w:rPr>
                <w:sz w:val="22"/>
                <w:szCs w:val="22"/>
                <w:lang w:val="uk-UA"/>
              </w:rPr>
              <w:t>2р.</w:t>
            </w:r>
            <w:r w:rsidRPr="00FB53D7">
              <w:rPr>
                <w:sz w:val="22"/>
                <w:szCs w:val="22"/>
                <w:lang w:val="uk-UA"/>
              </w:rPr>
              <w:t xml:space="preserve">. </w:t>
            </w:r>
          </w:p>
          <w:p w:rsidR="009B640F" w:rsidRPr="00FB53D7" w:rsidRDefault="009B640F" w:rsidP="00CF3115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5867" w:rsidRPr="00FB53D7" w:rsidTr="00FB53D7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A65867" w:rsidP="00A6586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512680" w:rsidP="00A65867">
            <w:pPr>
              <w:rPr>
                <w:sz w:val="22"/>
                <w:szCs w:val="22"/>
                <w:lang w:val="uk-UA"/>
              </w:rPr>
            </w:pPr>
            <w:proofErr w:type="spellStart"/>
            <w:r w:rsidRPr="00FB53D7">
              <w:rPr>
                <w:sz w:val="22"/>
                <w:szCs w:val="22"/>
                <w:lang w:val="uk-UA"/>
              </w:rPr>
              <w:t>Бенедик</w:t>
            </w:r>
            <w:proofErr w:type="spellEnd"/>
            <w:r w:rsidRPr="00FB53D7">
              <w:rPr>
                <w:sz w:val="22"/>
                <w:szCs w:val="22"/>
                <w:lang w:val="uk-UA"/>
              </w:rPr>
              <w:t xml:space="preserve"> Роман Васильович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512680" w:rsidP="00A65867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08.03.1998р.н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B356E7" w:rsidP="00A65867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в</w:t>
            </w:r>
            <w:r w:rsidR="00512680" w:rsidRPr="00FB53D7">
              <w:rPr>
                <w:sz w:val="22"/>
                <w:szCs w:val="22"/>
                <w:lang w:val="uk-UA"/>
              </w:rPr>
              <w:t xml:space="preserve">ул. Лісова, 83, с. </w:t>
            </w:r>
            <w:proofErr w:type="spellStart"/>
            <w:r w:rsidR="00512680" w:rsidRPr="00FB53D7">
              <w:rPr>
                <w:sz w:val="22"/>
                <w:szCs w:val="22"/>
                <w:lang w:val="uk-UA"/>
              </w:rPr>
              <w:t>Пониква</w:t>
            </w:r>
            <w:proofErr w:type="spellEnd"/>
            <w:r w:rsidR="00512680" w:rsidRPr="00FB53D7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5867" w:rsidRPr="00FB53D7" w:rsidRDefault="00A65867" w:rsidP="00A65867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з </w:t>
            </w:r>
            <w:r w:rsidR="00512680" w:rsidRPr="00FB53D7">
              <w:rPr>
                <w:sz w:val="22"/>
                <w:szCs w:val="22"/>
                <w:lang w:val="uk-UA"/>
              </w:rPr>
              <w:t>04</w:t>
            </w:r>
            <w:r w:rsidRPr="00FB53D7">
              <w:rPr>
                <w:sz w:val="22"/>
                <w:szCs w:val="22"/>
                <w:lang w:val="uk-UA"/>
              </w:rPr>
              <w:t>.</w:t>
            </w:r>
            <w:r w:rsidR="00512680" w:rsidRPr="00FB53D7">
              <w:rPr>
                <w:sz w:val="22"/>
                <w:szCs w:val="22"/>
                <w:lang w:val="uk-UA"/>
              </w:rPr>
              <w:t>07</w:t>
            </w:r>
            <w:r w:rsidRPr="00FB53D7">
              <w:rPr>
                <w:sz w:val="22"/>
                <w:szCs w:val="22"/>
                <w:lang w:val="uk-UA"/>
              </w:rPr>
              <w:t>.202</w:t>
            </w:r>
            <w:r w:rsidR="0031523D" w:rsidRPr="00FB53D7">
              <w:rPr>
                <w:sz w:val="22"/>
                <w:szCs w:val="22"/>
                <w:lang w:val="uk-UA"/>
              </w:rPr>
              <w:t>4</w:t>
            </w:r>
            <w:r w:rsidRPr="00FB53D7">
              <w:rPr>
                <w:sz w:val="22"/>
                <w:szCs w:val="22"/>
                <w:lang w:val="uk-UA"/>
              </w:rPr>
              <w:t xml:space="preserve">р. </w:t>
            </w:r>
          </w:p>
          <w:p w:rsidR="00A65867" w:rsidRPr="00FB53D7" w:rsidRDefault="00A65867" w:rsidP="00A65867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5867" w:rsidRPr="00FB53D7" w:rsidTr="00FB53D7">
        <w:trPr>
          <w:trHeight w:val="415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A65867" w:rsidP="00A6586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31523D" w:rsidP="00A65867">
            <w:pPr>
              <w:rPr>
                <w:sz w:val="22"/>
                <w:szCs w:val="22"/>
                <w:lang w:val="uk-UA"/>
              </w:rPr>
            </w:pPr>
            <w:proofErr w:type="spellStart"/>
            <w:r w:rsidRPr="00FB53D7">
              <w:rPr>
                <w:sz w:val="22"/>
                <w:szCs w:val="22"/>
                <w:lang w:val="uk-UA"/>
              </w:rPr>
              <w:t>Міськів</w:t>
            </w:r>
            <w:proofErr w:type="spellEnd"/>
            <w:r w:rsidRPr="00FB53D7">
              <w:rPr>
                <w:sz w:val="22"/>
                <w:szCs w:val="22"/>
                <w:lang w:val="uk-UA"/>
              </w:rPr>
              <w:t xml:space="preserve"> Віталій Володимирович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31523D" w:rsidP="00A65867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22.01.1977р.н.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B356E7" w:rsidP="00A65867">
            <w:pPr>
              <w:rPr>
                <w:sz w:val="22"/>
                <w:szCs w:val="22"/>
                <w:lang w:val="uk-UA"/>
              </w:rPr>
            </w:pPr>
            <w:proofErr w:type="spellStart"/>
            <w:r w:rsidRPr="00FB53D7">
              <w:rPr>
                <w:sz w:val="22"/>
                <w:szCs w:val="22"/>
                <w:lang w:val="uk-UA"/>
              </w:rPr>
              <w:t>п</w:t>
            </w:r>
            <w:r w:rsidR="0031523D" w:rsidRPr="00FB53D7">
              <w:rPr>
                <w:sz w:val="22"/>
                <w:szCs w:val="22"/>
                <w:lang w:val="uk-UA"/>
              </w:rPr>
              <w:t>р</w:t>
            </w:r>
            <w:r w:rsidRPr="00FB53D7">
              <w:rPr>
                <w:sz w:val="22"/>
                <w:szCs w:val="22"/>
                <w:lang w:val="uk-UA"/>
              </w:rPr>
              <w:t>осп</w:t>
            </w:r>
            <w:proofErr w:type="spellEnd"/>
            <w:r w:rsidR="0031523D" w:rsidRPr="00FB53D7">
              <w:rPr>
                <w:sz w:val="22"/>
                <w:szCs w:val="22"/>
                <w:lang w:val="uk-UA"/>
              </w:rPr>
              <w:t>. Червоної Калини, 77/166, м. Львів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5867" w:rsidRPr="00FB53D7" w:rsidRDefault="00A65867" w:rsidP="00A65867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з </w:t>
            </w:r>
            <w:r w:rsidR="0031523D" w:rsidRPr="00FB53D7">
              <w:rPr>
                <w:sz w:val="22"/>
                <w:szCs w:val="22"/>
                <w:lang w:val="uk-UA"/>
              </w:rPr>
              <w:t>30</w:t>
            </w:r>
            <w:r w:rsidRPr="00FB53D7">
              <w:rPr>
                <w:sz w:val="22"/>
                <w:szCs w:val="22"/>
                <w:lang w:val="uk-UA"/>
              </w:rPr>
              <w:t>.0</w:t>
            </w:r>
            <w:r w:rsidR="0031523D" w:rsidRPr="00FB53D7">
              <w:rPr>
                <w:sz w:val="22"/>
                <w:szCs w:val="22"/>
                <w:lang w:val="uk-UA"/>
              </w:rPr>
              <w:t>7</w:t>
            </w:r>
            <w:r w:rsidRPr="00FB53D7">
              <w:rPr>
                <w:sz w:val="22"/>
                <w:szCs w:val="22"/>
                <w:lang w:val="uk-UA"/>
              </w:rPr>
              <w:t>.202</w:t>
            </w:r>
            <w:r w:rsidR="0031523D" w:rsidRPr="00FB53D7">
              <w:rPr>
                <w:sz w:val="22"/>
                <w:szCs w:val="22"/>
                <w:lang w:val="uk-UA"/>
              </w:rPr>
              <w:t>4</w:t>
            </w:r>
            <w:r w:rsidRPr="00FB53D7">
              <w:rPr>
                <w:sz w:val="22"/>
                <w:szCs w:val="22"/>
                <w:lang w:val="uk-UA"/>
              </w:rPr>
              <w:t xml:space="preserve">р. </w:t>
            </w:r>
          </w:p>
          <w:p w:rsidR="00A65867" w:rsidRPr="00FB53D7" w:rsidRDefault="00A65867" w:rsidP="00A65867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5867" w:rsidRPr="00FB53D7" w:rsidTr="00FB53D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A65867" w:rsidP="00A6586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31523D" w:rsidP="00A65867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Гарасим Роман Романович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31523D" w:rsidP="00A65867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19.05.1985р.н.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B356E7" w:rsidP="00A65867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вул. Львівська 7/6, </w:t>
            </w:r>
            <w:proofErr w:type="spellStart"/>
            <w:r w:rsidRPr="00FB53D7">
              <w:rPr>
                <w:sz w:val="22"/>
                <w:szCs w:val="22"/>
                <w:lang w:val="uk-UA"/>
              </w:rPr>
              <w:t>с.</w:t>
            </w:r>
            <w:r w:rsidR="0031523D" w:rsidRPr="00FB53D7">
              <w:rPr>
                <w:sz w:val="22"/>
                <w:szCs w:val="22"/>
                <w:lang w:val="uk-UA"/>
              </w:rPr>
              <w:t>Жвирка</w:t>
            </w:r>
            <w:proofErr w:type="spellEnd"/>
            <w:r w:rsidR="0031523D" w:rsidRPr="00FB53D7">
              <w:rPr>
                <w:sz w:val="22"/>
                <w:szCs w:val="22"/>
                <w:lang w:val="uk-UA"/>
              </w:rPr>
              <w:t>, Львівської області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5867" w:rsidRPr="00FB53D7" w:rsidRDefault="00A65867" w:rsidP="00A65867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з </w:t>
            </w:r>
            <w:r w:rsidR="0031523D" w:rsidRPr="00FB53D7">
              <w:rPr>
                <w:sz w:val="22"/>
                <w:szCs w:val="22"/>
                <w:lang w:val="uk-UA"/>
              </w:rPr>
              <w:t>30</w:t>
            </w:r>
            <w:r w:rsidR="008D36B4" w:rsidRPr="00FB53D7">
              <w:rPr>
                <w:sz w:val="22"/>
                <w:szCs w:val="22"/>
                <w:lang w:val="uk-UA"/>
              </w:rPr>
              <w:t>.</w:t>
            </w:r>
            <w:r w:rsidRPr="00FB53D7">
              <w:rPr>
                <w:sz w:val="22"/>
                <w:szCs w:val="22"/>
                <w:lang w:val="uk-UA"/>
              </w:rPr>
              <w:t>0</w:t>
            </w:r>
            <w:r w:rsidR="0031523D" w:rsidRPr="00FB53D7">
              <w:rPr>
                <w:sz w:val="22"/>
                <w:szCs w:val="22"/>
                <w:lang w:val="uk-UA"/>
              </w:rPr>
              <w:t>6</w:t>
            </w:r>
            <w:r w:rsidRPr="00FB53D7">
              <w:rPr>
                <w:sz w:val="22"/>
                <w:szCs w:val="22"/>
                <w:lang w:val="uk-UA"/>
              </w:rPr>
              <w:t>.202</w:t>
            </w:r>
            <w:r w:rsidR="0031523D" w:rsidRPr="00FB53D7">
              <w:rPr>
                <w:sz w:val="22"/>
                <w:szCs w:val="22"/>
                <w:lang w:val="uk-UA"/>
              </w:rPr>
              <w:t>4</w:t>
            </w:r>
            <w:r w:rsidRPr="00FB53D7">
              <w:rPr>
                <w:sz w:val="22"/>
                <w:szCs w:val="22"/>
                <w:lang w:val="uk-UA"/>
              </w:rPr>
              <w:t xml:space="preserve">р. </w:t>
            </w:r>
          </w:p>
          <w:p w:rsidR="00A65867" w:rsidRPr="00FB53D7" w:rsidRDefault="00A65867" w:rsidP="00A65867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5867" w:rsidRPr="00FB53D7" w:rsidTr="00FB53D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A65867" w:rsidP="00A6586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31523D" w:rsidP="00A65867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Ковальчук Олександр Вікторович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31523D" w:rsidP="00A65867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02.04.1987р.н.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B356E7" w:rsidP="00A65867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 w:rsidRPr="00FB53D7">
              <w:rPr>
                <w:sz w:val="22"/>
                <w:szCs w:val="22"/>
                <w:lang w:val="uk-UA"/>
              </w:rPr>
              <w:t>Радехівська</w:t>
            </w:r>
            <w:proofErr w:type="spellEnd"/>
            <w:r w:rsidRPr="00FB53D7">
              <w:rPr>
                <w:sz w:val="22"/>
                <w:szCs w:val="22"/>
                <w:lang w:val="uk-UA"/>
              </w:rPr>
              <w:t xml:space="preserve">, 4, </w:t>
            </w:r>
            <w:proofErr w:type="spellStart"/>
            <w:r w:rsidRPr="00FB53D7">
              <w:rPr>
                <w:sz w:val="22"/>
                <w:szCs w:val="22"/>
                <w:lang w:val="uk-UA"/>
              </w:rPr>
              <w:t>с.</w:t>
            </w:r>
            <w:r w:rsidR="0031523D" w:rsidRPr="00FB53D7">
              <w:rPr>
                <w:sz w:val="22"/>
                <w:szCs w:val="22"/>
                <w:lang w:val="uk-UA"/>
              </w:rPr>
              <w:t>Середпільці</w:t>
            </w:r>
            <w:proofErr w:type="spellEnd"/>
            <w:r w:rsidR="0031523D" w:rsidRPr="00FB53D7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5867" w:rsidRPr="00FB53D7" w:rsidRDefault="000A1906" w:rsidP="00A65867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>1</w:t>
            </w:r>
            <w:r w:rsidR="0031523D" w:rsidRPr="00FB53D7">
              <w:rPr>
                <w:sz w:val="22"/>
                <w:szCs w:val="22"/>
                <w:lang w:val="uk-UA"/>
              </w:rPr>
              <w:t>6</w:t>
            </w:r>
            <w:r w:rsidR="00A65867" w:rsidRPr="00FB53D7">
              <w:rPr>
                <w:sz w:val="22"/>
                <w:szCs w:val="22"/>
                <w:lang w:val="uk-UA"/>
              </w:rPr>
              <w:t>.0</w:t>
            </w:r>
            <w:r w:rsidR="0031523D" w:rsidRPr="00FB53D7">
              <w:rPr>
                <w:sz w:val="22"/>
                <w:szCs w:val="22"/>
                <w:lang w:val="uk-UA"/>
              </w:rPr>
              <w:t>7</w:t>
            </w:r>
            <w:r w:rsidR="00A65867" w:rsidRPr="00FB53D7">
              <w:rPr>
                <w:sz w:val="22"/>
                <w:szCs w:val="22"/>
                <w:lang w:val="uk-UA"/>
              </w:rPr>
              <w:t>.202</w:t>
            </w:r>
            <w:r w:rsidR="0031523D" w:rsidRPr="00FB53D7">
              <w:rPr>
                <w:sz w:val="22"/>
                <w:szCs w:val="22"/>
                <w:lang w:val="uk-UA"/>
              </w:rPr>
              <w:t>4</w:t>
            </w:r>
            <w:r w:rsidR="00A65867" w:rsidRPr="00FB53D7">
              <w:rPr>
                <w:sz w:val="22"/>
                <w:szCs w:val="22"/>
                <w:lang w:val="uk-UA"/>
              </w:rPr>
              <w:t xml:space="preserve">р. </w:t>
            </w:r>
          </w:p>
          <w:p w:rsidR="00A65867" w:rsidRPr="00FB53D7" w:rsidRDefault="00A65867" w:rsidP="00A65867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5867" w:rsidRPr="00FB53D7" w:rsidTr="00FB53D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A65867" w:rsidP="00A6586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31523D" w:rsidP="00A65867">
            <w:pPr>
              <w:rPr>
                <w:sz w:val="22"/>
                <w:szCs w:val="22"/>
                <w:lang w:val="uk-UA"/>
              </w:rPr>
            </w:pPr>
            <w:proofErr w:type="spellStart"/>
            <w:r w:rsidRPr="00FB53D7">
              <w:rPr>
                <w:sz w:val="22"/>
                <w:szCs w:val="22"/>
                <w:lang w:val="uk-UA"/>
              </w:rPr>
              <w:t>Грех</w:t>
            </w:r>
            <w:proofErr w:type="spellEnd"/>
            <w:r w:rsidRPr="00FB53D7">
              <w:rPr>
                <w:sz w:val="22"/>
                <w:szCs w:val="22"/>
                <w:lang w:val="uk-UA"/>
              </w:rPr>
              <w:t xml:space="preserve"> Володимир Іванович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31523D" w:rsidP="00A65867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20.06.1984р.н.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B356E7" w:rsidP="00A65867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в</w:t>
            </w:r>
            <w:r w:rsidR="0031523D" w:rsidRPr="00FB53D7">
              <w:rPr>
                <w:sz w:val="22"/>
                <w:szCs w:val="22"/>
                <w:lang w:val="uk-UA"/>
              </w:rPr>
              <w:t xml:space="preserve">ул. Сонячна, 23, с. </w:t>
            </w:r>
            <w:proofErr w:type="spellStart"/>
            <w:r w:rsidR="0031523D" w:rsidRPr="00FB53D7">
              <w:rPr>
                <w:sz w:val="22"/>
                <w:szCs w:val="22"/>
                <w:lang w:val="uk-UA"/>
              </w:rPr>
              <w:t>Ріпнів</w:t>
            </w:r>
            <w:proofErr w:type="spellEnd"/>
            <w:r w:rsidR="0031523D" w:rsidRPr="00FB53D7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5867" w:rsidRPr="00FB53D7" w:rsidRDefault="00A65867" w:rsidP="00A65867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з </w:t>
            </w:r>
            <w:r w:rsidR="0031523D" w:rsidRPr="00FB53D7">
              <w:rPr>
                <w:sz w:val="22"/>
                <w:szCs w:val="22"/>
                <w:lang w:val="uk-UA"/>
              </w:rPr>
              <w:t>09</w:t>
            </w:r>
            <w:r w:rsidRPr="00FB53D7">
              <w:rPr>
                <w:sz w:val="22"/>
                <w:szCs w:val="22"/>
                <w:lang w:val="uk-UA"/>
              </w:rPr>
              <w:t>.0</w:t>
            </w:r>
            <w:r w:rsidR="0031523D" w:rsidRPr="00FB53D7">
              <w:rPr>
                <w:sz w:val="22"/>
                <w:szCs w:val="22"/>
                <w:lang w:val="uk-UA"/>
              </w:rPr>
              <w:t>6</w:t>
            </w:r>
            <w:r w:rsidRPr="00FB53D7">
              <w:rPr>
                <w:sz w:val="22"/>
                <w:szCs w:val="22"/>
                <w:lang w:val="uk-UA"/>
              </w:rPr>
              <w:t>.20</w:t>
            </w:r>
            <w:r w:rsidR="000A1906" w:rsidRPr="00FB53D7">
              <w:rPr>
                <w:sz w:val="22"/>
                <w:szCs w:val="22"/>
                <w:lang w:val="uk-UA"/>
              </w:rPr>
              <w:t>2</w:t>
            </w:r>
            <w:r w:rsidR="0031523D" w:rsidRPr="00FB53D7">
              <w:rPr>
                <w:sz w:val="22"/>
                <w:szCs w:val="22"/>
                <w:lang w:val="uk-UA"/>
              </w:rPr>
              <w:t>4</w:t>
            </w:r>
            <w:r w:rsidRPr="00FB53D7">
              <w:rPr>
                <w:sz w:val="22"/>
                <w:szCs w:val="22"/>
                <w:lang w:val="uk-UA"/>
              </w:rPr>
              <w:t xml:space="preserve">р. </w:t>
            </w:r>
          </w:p>
          <w:p w:rsidR="00A65867" w:rsidRPr="00FB53D7" w:rsidRDefault="00A65867" w:rsidP="00A65867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5867" w:rsidRPr="00FB53D7" w:rsidTr="00FB53D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A65867" w:rsidP="00A6586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31523D" w:rsidP="00A65867">
            <w:pPr>
              <w:rPr>
                <w:sz w:val="22"/>
                <w:szCs w:val="22"/>
                <w:lang w:val="uk-UA"/>
              </w:rPr>
            </w:pPr>
            <w:proofErr w:type="spellStart"/>
            <w:r w:rsidRPr="00FB53D7">
              <w:rPr>
                <w:sz w:val="22"/>
                <w:szCs w:val="22"/>
                <w:lang w:val="uk-UA"/>
              </w:rPr>
              <w:t>Логвинюк</w:t>
            </w:r>
            <w:proofErr w:type="spellEnd"/>
            <w:r w:rsidRPr="00FB53D7">
              <w:rPr>
                <w:sz w:val="22"/>
                <w:szCs w:val="22"/>
                <w:lang w:val="uk-UA"/>
              </w:rPr>
              <w:t xml:space="preserve"> Андрій Олексійович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31523D" w:rsidP="00A65867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27.04.1965р.н.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FE6E46" w:rsidP="00A65867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в</w:t>
            </w:r>
            <w:r w:rsidR="00150263" w:rsidRPr="00FB53D7">
              <w:rPr>
                <w:sz w:val="22"/>
                <w:szCs w:val="22"/>
                <w:lang w:val="uk-UA"/>
              </w:rPr>
              <w:t>ул. Золота, 6/4, м. Броди, Львівська область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5867" w:rsidRPr="00FB53D7" w:rsidRDefault="00A65867" w:rsidP="00A65867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з </w:t>
            </w:r>
            <w:r w:rsidR="000A1906" w:rsidRPr="00FB53D7">
              <w:rPr>
                <w:sz w:val="22"/>
                <w:szCs w:val="22"/>
                <w:lang w:val="uk-UA"/>
              </w:rPr>
              <w:t>1</w:t>
            </w:r>
            <w:r w:rsidR="00150263" w:rsidRPr="00FB53D7">
              <w:rPr>
                <w:sz w:val="22"/>
                <w:szCs w:val="22"/>
                <w:lang w:val="uk-UA"/>
              </w:rPr>
              <w:t>2</w:t>
            </w:r>
            <w:r w:rsidRPr="00FB53D7">
              <w:rPr>
                <w:sz w:val="22"/>
                <w:szCs w:val="22"/>
                <w:lang w:val="uk-UA"/>
              </w:rPr>
              <w:t>.</w:t>
            </w:r>
            <w:r w:rsidR="00150263" w:rsidRPr="00FB53D7">
              <w:rPr>
                <w:sz w:val="22"/>
                <w:szCs w:val="22"/>
                <w:lang w:val="uk-UA"/>
              </w:rPr>
              <w:t>07</w:t>
            </w:r>
            <w:r w:rsidRPr="00FB53D7">
              <w:rPr>
                <w:sz w:val="22"/>
                <w:szCs w:val="22"/>
                <w:lang w:val="uk-UA"/>
              </w:rPr>
              <w:t>.20</w:t>
            </w:r>
            <w:r w:rsidR="000A1906" w:rsidRPr="00FB53D7">
              <w:rPr>
                <w:sz w:val="22"/>
                <w:szCs w:val="22"/>
                <w:lang w:val="uk-UA"/>
              </w:rPr>
              <w:t>2</w:t>
            </w:r>
            <w:r w:rsidR="00150263" w:rsidRPr="00FB53D7">
              <w:rPr>
                <w:sz w:val="22"/>
                <w:szCs w:val="22"/>
                <w:lang w:val="uk-UA"/>
              </w:rPr>
              <w:t>4</w:t>
            </w:r>
            <w:r w:rsidRPr="00FB53D7">
              <w:rPr>
                <w:sz w:val="22"/>
                <w:szCs w:val="22"/>
                <w:lang w:val="uk-UA"/>
              </w:rPr>
              <w:t xml:space="preserve">р. </w:t>
            </w:r>
          </w:p>
          <w:p w:rsidR="00A65867" w:rsidRPr="00FB53D7" w:rsidRDefault="00A65867" w:rsidP="00A65867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5867" w:rsidRPr="00FB53D7" w:rsidTr="00FB53D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A65867" w:rsidP="00A6586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150263" w:rsidP="00A65867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Свистун Андрій Іванович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150263" w:rsidP="00A65867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07.06.1999р.н.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150263" w:rsidP="00A65867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С. </w:t>
            </w:r>
            <w:proofErr w:type="spellStart"/>
            <w:r w:rsidRPr="00FB53D7">
              <w:rPr>
                <w:sz w:val="22"/>
                <w:szCs w:val="22"/>
                <w:lang w:val="uk-UA"/>
              </w:rPr>
              <w:t>Бишів</w:t>
            </w:r>
            <w:proofErr w:type="spellEnd"/>
            <w:r w:rsidRPr="00FB53D7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5867" w:rsidRPr="00FB53D7" w:rsidRDefault="00A65867" w:rsidP="00A65867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з </w:t>
            </w:r>
            <w:r w:rsidR="00150263" w:rsidRPr="00FB53D7">
              <w:rPr>
                <w:sz w:val="22"/>
                <w:szCs w:val="22"/>
                <w:lang w:val="uk-UA"/>
              </w:rPr>
              <w:t>2</w:t>
            </w:r>
            <w:r w:rsidR="000A1906" w:rsidRPr="00FB53D7">
              <w:rPr>
                <w:sz w:val="22"/>
                <w:szCs w:val="22"/>
                <w:lang w:val="uk-UA"/>
              </w:rPr>
              <w:t>2.</w:t>
            </w:r>
            <w:r w:rsidR="00150263" w:rsidRPr="00FB53D7">
              <w:rPr>
                <w:sz w:val="22"/>
                <w:szCs w:val="22"/>
                <w:lang w:val="uk-UA"/>
              </w:rPr>
              <w:t>06</w:t>
            </w:r>
            <w:r w:rsidR="000A1906" w:rsidRPr="00FB53D7">
              <w:rPr>
                <w:sz w:val="22"/>
                <w:szCs w:val="22"/>
                <w:lang w:val="uk-UA"/>
              </w:rPr>
              <w:t>.</w:t>
            </w:r>
            <w:r w:rsidRPr="00FB53D7">
              <w:rPr>
                <w:sz w:val="22"/>
                <w:szCs w:val="22"/>
                <w:lang w:val="uk-UA"/>
              </w:rPr>
              <w:t>202</w:t>
            </w:r>
            <w:r w:rsidR="00150263" w:rsidRPr="00FB53D7">
              <w:rPr>
                <w:sz w:val="22"/>
                <w:szCs w:val="22"/>
                <w:lang w:val="uk-UA"/>
              </w:rPr>
              <w:t>4</w:t>
            </w:r>
            <w:r w:rsidRPr="00FB53D7">
              <w:rPr>
                <w:sz w:val="22"/>
                <w:szCs w:val="22"/>
                <w:lang w:val="uk-UA"/>
              </w:rPr>
              <w:t xml:space="preserve">р. </w:t>
            </w:r>
          </w:p>
          <w:p w:rsidR="00A65867" w:rsidRPr="00FB53D7" w:rsidRDefault="00A65867" w:rsidP="00A65867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5867" w:rsidRPr="00FB53D7" w:rsidTr="00FB53D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A65867" w:rsidP="00A6586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150263" w:rsidP="00A65867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Сергієнко Артем Сергійович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150263" w:rsidP="00A65867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26.11.1987р.н.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FE6E46" w:rsidP="00A65867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 w:rsidR="00150263" w:rsidRPr="00FB53D7">
              <w:rPr>
                <w:sz w:val="22"/>
                <w:szCs w:val="22"/>
                <w:lang w:val="uk-UA"/>
              </w:rPr>
              <w:t>Костюшка</w:t>
            </w:r>
            <w:proofErr w:type="spellEnd"/>
            <w:r w:rsidR="00150263" w:rsidRPr="00FB53D7">
              <w:rPr>
                <w:sz w:val="22"/>
                <w:szCs w:val="22"/>
                <w:lang w:val="uk-UA"/>
              </w:rPr>
              <w:t>, 5, м. Львів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5867" w:rsidRPr="00FB53D7" w:rsidRDefault="00A65867" w:rsidP="00A65867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з </w:t>
            </w:r>
            <w:r w:rsidR="00150263" w:rsidRPr="00FB53D7">
              <w:rPr>
                <w:sz w:val="22"/>
                <w:szCs w:val="22"/>
                <w:lang w:val="uk-UA"/>
              </w:rPr>
              <w:t>11</w:t>
            </w:r>
            <w:r w:rsidR="00351C31" w:rsidRPr="00FB53D7">
              <w:rPr>
                <w:sz w:val="22"/>
                <w:szCs w:val="22"/>
                <w:lang w:val="uk-UA"/>
              </w:rPr>
              <w:t>.</w:t>
            </w:r>
            <w:r w:rsidR="00150263" w:rsidRPr="00FB53D7">
              <w:rPr>
                <w:sz w:val="22"/>
                <w:szCs w:val="22"/>
                <w:lang w:val="uk-UA"/>
              </w:rPr>
              <w:t>06</w:t>
            </w:r>
            <w:r w:rsidRPr="00FB53D7">
              <w:rPr>
                <w:sz w:val="22"/>
                <w:szCs w:val="22"/>
                <w:lang w:val="uk-UA"/>
              </w:rPr>
              <w:t>.202</w:t>
            </w:r>
            <w:r w:rsidR="00150263" w:rsidRPr="00FB53D7">
              <w:rPr>
                <w:sz w:val="22"/>
                <w:szCs w:val="22"/>
                <w:lang w:val="uk-UA"/>
              </w:rPr>
              <w:t>4</w:t>
            </w:r>
            <w:r w:rsidRPr="00FB53D7">
              <w:rPr>
                <w:sz w:val="22"/>
                <w:szCs w:val="22"/>
                <w:lang w:val="uk-UA"/>
              </w:rPr>
              <w:t xml:space="preserve">р. </w:t>
            </w:r>
          </w:p>
          <w:p w:rsidR="00A65867" w:rsidRPr="00FB53D7" w:rsidRDefault="00A65867" w:rsidP="00A65867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5867" w:rsidRPr="00FB53D7" w:rsidTr="00FB53D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A65867" w:rsidP="00A6586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150263" w:rsidP="00A65867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Максимов Володимир Олександрович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150263" w:rsidP="00A65867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01.06.1985р.н.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FE6E46" w:rsidP="00A65867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вул. Вернадського, 28/65, </w:t>
            </w:r>
            <w:proofErr w:type="spellStart"/>
            <w:r w:rsidRPr="00FB53D7">
              <w:rPr>
                <w:sz w:val="22"/>
                <w:szCs w:val="22"/>
                <w:lang w:val="uk-UA"/>
              </w:rPr>
              <w:t>м.</w:t>
            </w:r>
            <w:r w:rsidR="00150263" w:rsidRPr="00FB53D7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5867" w:rsidRPr="00FB53D7" w:rsidRDefault="00A65867" w:rsidP="00A65867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з </w:t>
            </w:r>
            <w:r w:rsidR="00150263" w:rsidRPr="00FB53D7">
              <w:rPr>
                <w:sz w:val="22"/>
                <w:szCs w:val="22"/>
                <w:lang w:val="uk-UA"/>
              </w:rPr>
              <w:t>31</w:t>
            </w:r>
            <w:r w:rsidRPr="00FB53D7">
              <w:rPr>
                <w:sz w:val="22"/>
                <w:szCs w:val="22"/>
                <w:lang w:val="uk-UA"/>
              </w:rPr>
              <w:t>.0</w:t>
            </w:r>
            <w:r w:rsidR="00150263" w:rsidRPr="00FB53D7">
              <w:rPr>
                <w:sz w:val="22"/>
                <w:szCs w:val="22"/>
                <w:lang w:val="uk-UA"/>
              </w:rPr>
              <w:t>5</w:t>
            </w:r>
            <w:r w:rsidRPr="00FB53D7">
              <w:rPr>
                <w:sz w:val="22"/>
                <w:szCs w:val="22"/>
                <w:lang w:val="uk-UA"/>
              </w:rPr>
              <w:t>.202</w:t>
            </w:r>
            <w:r w:rsidR="00150263" w:rsidRPr="00FB53D7">
              <w:rPr>
                <w:sz w:val="22"/>
                <w:szCs w:val="22"/>
                <w:lang w:val="uk-UA"/>
              </w:rPr>
              <w:t>4</w:t>
            </w:r>
            <w:r w:rsidRPr="00FB53D7">
              <w:rPr>
                <w:sz w:val="22"/>
                <w:szCs w:val="22"/>
                <w:lang w:val="uk-UA"/>
              </w:rPr>
              <w:t xml:space="preserve">р. </w:t>
            </w:r>
          </w:p>
          <w:p w:rsidR="00A65867" w:rsidRPr="00FB53D7" w:rsidRDefault="00A65867" w:rsidP="00A65867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5867" w:rsidRPr="00FB53D7" w:rsidTr="00FB53D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A65867" w:rsidP="00A6586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150263" w:rsidP="00A65867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Калиновський Ярослав Васильович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150263" w:rsidP="00A65867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23.05.1968р.н.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42732D" w:rsidP="00A65867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в</w:t>
            </w:r>
            <w:r w:rsidR="00150263" w:rsidRPr="00FB53D7">
              <w:rPr>
                <w:sz w:val="22"/>
                <w:szCs w:val="22"/>
                <w:lang w:val="uk-UA"/>
              </w:rPr>
              <w:t>ул. Стуса, 1/58, м. Калуш</w:t>
            </w:r>
          </w:p>
          <w:p w:rsidR="00150263" w:rsidRPr="00FB53D7" w:rsidRDefault="00150263" w:rsidP="00A65867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Івано-Франківська область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5867" w:rsidRPr="00FB53D7" w:rsidRDefault="00A65867" w:rsidP="00A65867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з </w:t>
            </w:r>
            <w:r w:rsidR="00150263" w:rsidRPr="00FB53D7">
              <w:rPr>
                <w:sz w:val="22"/>
                <w:szCs w:val="22"/>
                <w:lang w:val="uk-UA"/>
              </w:rPr>
              <w:t>25</w:t>
            </w:r>
            <w:r w:rsidRPr="00FB53D7">
              <w:rPr>
                <w:sz w:val="22"/>
                <w:szCs w:val="22"/>
                <w:lang w:val="uk-UA"/>
              </w:rPr>
              <w:t>.0</w:t>
            </w:r>
            <w:r w:rsidR="00351C31" w:rsidRPr="00FB53D7">
              <w:rPr>
                <w:sz w:val="22"/>
                <w:szCs w:val="22"/>
                <w:lang w:val="uk-UA"/>
              </w:rPr>
              <w:t>7</w:t>
            </w:r>
            <w:r w:rsidRPr="00FB53D7">
              <w:rPr>
                <w:sz w:val="22"/>
                <w:szCs w:val="22"/>
                <w:lang w:val="uk-UA"/>
              </w:rPr>
              <w:t>.202</w:t>
            </w:r>
            <w:r w:rsidR="00150263" w:rsidRPr="00FB53D7">
              <w:rPr>
                <w:sz w:val="22"/>
                <w:szCs w:val="22"/>
                <w:lang w:val="uk-UA"/>
              </w:rPr>
              <w:t>4</w:t>
            </w:r>
            <w:r w:rsidRPr="00FB53D7">
              <w:rPr>
                <w:sz w:val="22"/>
                <w:szCs w:val="22"/>
                <w:lang w:val="uk-UA"/>
              </w:rPr>
              <w:t xml:space="preserve">р. </w:t>
            </w:r>
          </w:p>
          <w:p w:rsidR="00A65867" w:rsidRPr="00FB53D7" w:rsidRDefault="00A65867" w:rsidP="00A65867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5867" w:rsidRPr="00FB53D7" w:rsidTr="00FB53D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A65867" w:rsidP="00A6586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150263" w:rsidP="00A65867">
            <w:pPr>
              <w:rPr>
                <w:sz w:val="22"/>
                <w:szCs w:val="22"/>
                <w:lang w:val="uk-UA"/>
              </w:rPr>
            </w:pPr>
            <w:proofErr w:type="spellStart"/>
            <w:r w:rsidRPr="00FB53D7">
              <w:rPr>
                <w:sz w:val="22"/>
                <w:szCs w:val="22"/>
                <w:lang w:val="uk-UA"/>
              </w:rPr>
              <w:t>Зауличний</w:t>
            </w:r>
            <w:proofErr w:type="spellEnd"/>
            <w:r w:rsidRPr="00FB53D7">
              <w:rPr>
                <w:sz w:val="22"/>
                <w:szCs w:val="22"/>
                <w:lang w:val="uk-UA"/>
              </w:rPr>
              <w:t xml:space="preserve"> Петро Федорович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150263" w:rsidP="00A65867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18.06.1978р.н.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42732D" w:rsidP="00A65867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в</w:t>
            </w:r>
            <w:r w:rsidR="00150263" w:rsidRPr="00FB53D7">
              <w:rPr>
                <w:sz w:val="22"/>
                <w:szCs w:val="22"/>
                <w:lang w:val="uk-UA"/>
              </w:rPr>
              <w:t xml:space="preserve">ул. Ялинка, 34, с. </w:t>
            </w:r>
            <w:proofErr w:type="spellStart"/>
            <w:r w:rsidR="00150263" w:rsidRPr="00FB53D7">
              <w:rPr>
                <w:sz w:val="22"/>
                <w:szCs w:val="22"/>
                <w:lang w:val="uk-UA"/>
              </w:rPr>
              <w:t>Новиця</w:t>
            </w:r>
            <w:proofErr w:type="spellEnd"/>
            <w:r w:rsidR="00150263" w:rsidRPr="00FB53D7">
              <w:rPr>
                <w:sz w:val="22"/>
                <w:szCs w:val="22"/>
                <w:lang w:val="uk-UA"/>
              </w:rPr>
              <w:t>, Івано-Франківська область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5867" w:rsidRPr="00FB53D7" w:rsidRDefault="00A65867" w:rsidP="00A65867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з </w:t>
            </w:r>
            <w:r w:rsidR="00351C31" w:rsidRPr="00FB53D7">
              <w:rPr>
                <w:sz w:val="22"/>
                <w:szCs w:val="22"/>
                <w:lang w:val="uk-UA"/>
              </w:rPr>
              <w:t>2</w:t>
            </w:r>
            <w:r w:rsidR="00150263" w:rsidRPr="00FB53D7">
              <w:rPr>
                <w:sz w:val="22"/>
                <w:szCs w:val="22"/>
                <w:lang w:val="uk-UA"/>
              </w:rPr>
              <w:t>8</w:t>
            </w:r>
            <w:r w:rsidRPr="00FB53D7">
              <w:rPr>
                <w:sz w:val="22"/>
                <w:szCs w:val="22"/>
                <w:lang w:val="uk-UA"/>
              </w:rPr>
              <w:t>.</w:t>
            </w:r>
            <w:r w:rsidR="00150263" w:rsidRPr="00FB53D7">
              <w:rPr>
                <w:sz w:val="22"/>
                <w:szCs w:val="22"/>
                <w:lang w:val="uk-UA"/>
              </w:rPr>
              <w:t>07</w:t>
            </w:r>
            <w:r w:rsidR="00351C31" w:rsidRPr="00FB53D7">
              <w:rPr>
                <w:sz w:val="22"/>
                <w:szCs w:val="22"/>
                <w:lang w:val="uk-UA"/>
              </w:rPr>
              <w:t>.</w:t>
            </w:r>
            <w:r w:rsidRPr="00FB53D7">
              <w:rPr>
                <w:sz w:val="22"/>
                <w:szCs w:val="22"/>
                <w:lang w:val="uk-UA"/>
              </w:rPr>
              <w:t>20</w:t>
            </w:r>
            <w:r w:rsidR="00351C31" w:rsidRPr="00FB53D7">
              <w:rPr>
                <w:sz w:val="22"/>
                <w:szCs w:val="22"/>
                <w:lang w:val="uk-UA"/>
              </w:rPr>
              <w:t>2</w:t>
            </w:r>
            <w:r w:rsidR="00150263" w:rsidRPr="00FB53D7">
              <w:rPr>
                <w:sz w:val="22"/>
                <w:szCs w:val="22"/>
                <w:lang w:val="uk-UA"/>
              </w:rPr>
              <w:t>4</w:t>
            </w:r>
            <w:r w:rsidRPr="00FB53D7">
              <w:rPr>
                <w:sz w:val="22"/>
                <w:szCs w:val="22"/>
                <w:lang w:val="uk-UA"/>
              </w:rPr>
              <w:t xml:space="preserve">р. </w:t>
            </w:r>
          </w:p>
          <w:p w:rsidR="00A65867" w:rsidRPr="00FB53D7" w:rsidRDefault="00A65867" w:rsidP="00A65867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5867" w:rsidRPr="00FB53D7" w:rsidTr="00FB53D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A65867" w:rsidP="00A6586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150263" w:rsidP="00A65867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Мельник Назарій Михайлович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D82918" w:rsidP="00A65867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09.06.1999р.н.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42732D" w:rsidP="00A65867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вул. І. Франка, 22, </w:t>
            </w:r>
            <w:proofErr w:type="spellStart"/>
            <w:r w:rsidRPr="00FB53D7">
              <w:rPr>
                <w:sz w:val="22"/>
                <w:szCs w:val="22"/>
                <w:lang w:val="uk-UA"/>
              </w:rPr>
              <w:t>с.</w:t>
            </w:r>
            <w:r w:rsidR="00D82918" w:rsidRPr="00FB53D7">
              <w:rPr>
                <w:sz w:val="22"/>
                <w:szCs w:val="22"/>
                <w:lang w:val="uk-UA"/>
              </w:rPr>
              <w:t>Ріп’янка</w:t>
            </w:r>
            <w:proofErr w:type="spellEnd"/>
            <w:r w:rsidR="00D82918" w:rsidRPr="00FB53D7">
              <w:rPr>
                <w:sz w:val="22"/>
                <w:szCs w:val="22"/>
                <w:lang w:val="uk-UA"/>
              </w:rPr>
              <w:t>, Івано-Франківська область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5867" w:rsidRPr="00FB53D7" w:rsidRDefault="00A65867" w:rsidP="00A65867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з </w:t>
            </w:r>
            <w:r w:rsidR="00D82918" w:rsidRPr="00FB53D7">
              <w:rPr>
                <w:sz w:val="22"/>
                <w:szCs w:val="22"/>
                <w:lang w:val="uk-UA"/>
              </w:rPr>
              <w:t>06</w:t>
            </w:r>
            <w:r w:rsidRPr="00FB53D7">
              <w:rPr>
                <w:sz w:val="22"/>
                <w:szCs w:val="22"/>
                <w:lang w:val="uk-UA"/>
              </w:rPr>
              <w:t>.</w:t>
            </w:r>
            <w:r w:rsidR="00D82918" w:rsidRPr="00FB53D7">
              <w:rPr>
                <w:sz w:val="22"/>
                <w:szCs w:val="22"/>
                <w:lang w:val="uk-UA"/>
              </w:rPr>
              <w:t>08</w:t>
            </w:r>
            <w:r w:rsidRPr="00FB53D7">
              <w:rPr>
                <w:sz w:val="22"/>
                <w:szCs w:val="22"/>
                <w:lang w:val="uk-UA"/>
              </w:rPr>
              <w:t>.20</w:t>
            </w:r>
            <w:r w:rsidR="006A0206" w:rsidRPr="00FB53D7">
              <w:rPr>
                <w:sz w:val="22"/>
                <w:szCs w:val="22"/>
                <w:lang w:val="uk-UA"/>
              </w:rPr>
              <w:t>2</w:t>
            </w:r>
            <w:r w:rsidR="00D82918" w:rsidRPr="00FB53D7">
              <w:rPr>
                <w:sz w:val="22"/>
                <w:szCs w:val="22"/>
                <w:lang w:val="uk-UA"/>
              </w:rPr>
              <w:t>4</w:t>
            </w:r>
            <w:r w:rsidRPr="00FB53D7">
              <w:rPr>
                <w:sz w:val="22"/>
                <w:szCs w:val="22"/>
                <w:lang w:val="uk-UA"/>
              </w:rPr>
              <w:t xml:space="preserve">р. </w:t>
            </w:r>
          </w:p>
          <w:p w:rsidR="00A65867" w:rsidRPr="00FB53D7" w:rsidRDefault="00A65867" w:rsidP="00A65867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5867" w:rsidRPr="00FB53D7" w:rsidTr="00FB53D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A65867" w:rsidP="00A6586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D82918" w:rsidP="00A65867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Лазар Тарас Мирославович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D82918" w:rsidP="00A65867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15.12.1988р.н.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42732D" w:rsidP="00A65867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в</w:t>
            </w:r>
            <w:r w:rsidR="00D82918" w:rsidRPr="00FB53D7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D82918" w:rsidRPr="00FB53D7">
              <w:rPr>
                <w:sz w:val="22"/>
                <w:szCs w:val="22"/>
                <w:lang w:val="uk-UA"/>
              </w:rPr>
              <w:t>Льсенка</w:t>
            </w:r>
            <w:proofErr w:type="spellEnd"/>
            <w:r w:rsidR="00D82918" w:rsidRPr="00FB53D7">
              <w:rPr>
                <w:sz w:val="22"/>
                <w:szCs w:val="22"/>
                <w:lang w:val="uk-UA"/>
              </w:rPr>
              <w:t>, 8, м. Калуш, Івано-Франківська область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5867" w:rsidRPr="00FB53D7" w:rsidRDefault="00A65867" w:rsidP="00A65867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з </w:t>
            </w:r>
            <w:r w:rsidR="00D82918" w:rsidRPr="00FB53D7">
              <w:rPr>
                <w:sz w:val="22"/>
                <w:szCs w:val="22"/>
                <w:lang w:val="uk-UA"/>
              </w:rPr>
              <w:t>04</w:t>
            </w:r>
            <w:r w:rsidRPr="00FB53D7">
              <w:rPr>
                <w:sz w:val="22"/>
                <w:szCs w:val="22"/>
                <w:lang w:val="uk-UA"/>
              </w:rPr>
              <w:t>.0</w:t>
            </w:r>
            <w:r w:rsidR="00D82918" w:rsidRPr="00FB53D7">
              <w:rPr>
                <w:sz w:val="22"/>
                <w:szCs w:val="22"/>
                <w:lang w:val="uk-UA"/>
              </w:rPr>
              <w:t>8</w:t>
            </w:r>
            <w:r w:rsidRPr="00FB53D7">
              <w:rPr>
                <w:sz w:val="22"/>
                <w:szCs w:val="22"/>
                <w:lang w:val="uk-UA"/>
              </w:rPr>
              <w:t>.20</w:t>
            </w:r>
            <w:r w:rsidR="006A0206" w:rsidRPr="00FB53D7">
              <w:rPr>
                <w:sz w:val="22"/>
                <w:szCs w:val="22"/>
                <w:lang w:val="uk-UA"/>
              </w:rPr>
              <w:t>2</w:t>
            </w:r>
            <w:r w:rsidR="00D82918" w:rsidRPr="00FB53D7">
              <w:rPr>
                <w:sz w:val="22"/>
                <w:szCs w:val="22"/>
                <w:lang w:val="uk-UA"/>
              </w:rPr>
              <w:t>4</w:t>
            </w:r>
            <w:r w:rsidRPr="00FB53D7">
              <w:rPr>
                <w:sz w:val="22"/>
                <w:szCs w:val="22"/>
                <w:lang w:val="uk-UA"/>
              </w:rPr>
              <w:t xml:space="preserve">р. </w:t>
            </w:r>
          </w:p>
          <w:p w:rsidR="00A65867" w:rsidRPr="00FB53D7" w:rsidRDefault="00A65867" w:rsidP="00A65867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5867" w:rsidRPr="00FB53D7" w:rsidTr="00FB53D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A65867" w:rsidP="00A6586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D82918" w:rsidP="00A65867">
            <w:pPr>
              <w:rPr>
                <w:sz w:val="22"/>
                <w:szCs w:val="22"/>
                <w:lang w:val="uk-UA"/>
              </w:rPr>
            </w:pPr>
            <w:proofErr w:type="spellStart"/>
            <w:r w:rsidRPr="00FB53D7">
              <w:rPr>
                <w:sz w:val="22"/>
                <w:szCs w:val="22"/>
                <w:lang w:val="uk-UA"/>
              </w:rPr>
              <w:t>Дайко</w:t>
            </w:r>
            <w:proofErr w:type="spellEnd"/>
            <w:r w:rsidRPr="00FB53D7">
              <w:rPr>
                <w:sz w:val="22"/>
                <w:szCs w:val="22"/>
                <w:lang w:val="uk-UA"/>
              </w:rPr>
              <w:t xml:space="preserve"> Любомир Богданович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D82918" w:rsidP="00A65867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04.01.1975р.н.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C166FB" w:rsidP="00A65867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 w:rsidRPr="00FB53D7">
              <w:rPr>
                <w:sz w:val="22"/>
                <w:szCs w:val="22"/>
                <w:lang w:val="uk-UA"/>
              </w:rPr>
              <w:t>Дж</w:t>
            </w:r>
            <w:proofErr w:type="spellEnd"/>
            <w:r w:rsidRPr="00FB53D7">
              <w:rPr>
                <w:sz w:val="22"/>
                <w:szCs w:val="22"/>
                <w:lang w:val="uk-UA"/>
              </w:rPr>
              <w:t xml:space="preserve">. </w:t>
            </w:r>
            <w:proofErr w:type="spellStart"/>
            <w:r w:rsidRPr="00FB53D7">
              <w:rPr>
                <w:sz w:val="22"/>
                <w:szCs w:val="22"/>
                <w:lang w:val="uk-UA"/>
              </w:rPr>
              <w:t>Вашингтона</w:t>
            </w:r>
            <w:proofErr w:type="spellEnd"/>
            <w:r w:rsidRPr="00FB53D7">
              <w:rPr>
                <w:sz w:val="22"/>
                <w:szCs w:val="22"/>
                <w:lang w:val="uk-UA"/>
              </w:rPr>
              <w:t>, 4а</w:t>
            </w:r>
            <w:r w:rsidR="00D82918" w:rsidRPr="00FB53D7">
              <w:rPr>
                <w:sz w:val="22"/>
                <w:szCs w:val="22"/>
                <w:lang w:val="uk-UA"/>
              </w:rPr>
              <w:t xml:space="preserve">, корпус, 9, </w:t>
            </w:r>
            <w:proofErr w:type="spellStart"/>
            <w:r w:rsidR="00D82918" w:rsidRPr="00FB53D7">
              <w:rPr>
                <w:sz w:val="22"/>
                <w:szCs w:val="22"/>
                <w:lang w:val="uk-UA"/>
              </w:rPr>
              <w:t>кв</w:t>
            </w:r>
            <w:proofErr w:type="spellEnd"/>
            <w:r w:rsidR="00D82918" w:rsidRPr="00FB53D7">
              <w:rPr>
                <w:sz w:val="22"/>
                <w:szCs w:val="22"/>
                <w:lang w:val="uk-UA"/>
              </w:rPr>
              <w:t>. 33, м. Львів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5867" w:rsidRPr="00FB53D7" w:rsidRDefault="00A65867" w:rsidP="00A65867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з </w:t>
            </w:r>
            <w:r w:rsidR="00D82918" w:rsidRPr="00FB53D7">
              <w:rPr>
                <w:sz w:val="22"/>
                <w:szCs w:val="22"/>
                <w:lang w:val="uk-UA"/>
              </w:rPr>
              <w:t>30</w:t>
            </w:r>
            <w:r w:rsidRPr="00FB53D7">
              <w:rPr>
                <w:sz w:val="22"/>
                <w:szCs w:val="22"/>
                <w:lang w:val="uk-UA"/>
              </w:rPr>
              <w:t>.0</w:t>
            </w:r>
            <w:r w:rsidR="00D82918" w:rsidRPr="00FB53D7">
              <w:rPr>
                <w:sz w:val="22"/>
                <w:szCs w:val="22"/>
                <w:lang w:val="uk-UA"/>
              </w:rPr>
              <w:t>8</w:t>
            </w:r>
            <w:r w:rsidRPr="00FB53D7">
              <w:rPr>
                <w:sz w:val="22"/>
                <w:szCs w:val="22"/>
                <w:lang w:val="uk-UA"/>
              </w:rPr>
              <w:t>.20</w:t>
            </w:r>
            <w:r w:rsidR="006A0206" w:rsidRPr="00FB53D7">
              <w:rPr>
                <w:sz w:val="22"/>
                <w:szCs w:val="22"/>
                <w:lang w:val="uk-UA"/>
              </w:rPr>
              <w:t>2</w:t>
            </w:r>
            <w:r w:rsidR="00D82918" w:rsidRPr="00FB53D7">
              <w:rPr>
                <w:sz w:val="22"/>
                <w:szCs w:val="22"/>
                <w:lang w:val="uk-UA"/>
              </w:rPr>
              <w:t>4</w:t>
            </w:r>
            <w:r w:rsidRPr="00FB53D7">
              <w:rPr>
                <w:sz w:val="22"/>
                <w:szCs w:val="22"/>
                <w:lang w:val="uk-UA"/>
              </w:rPr>
              <w:t xml:space="preserve">р. </w:t>
            </w:r>
          </w:p>
          <w:p w:rsidR="00A65867" w:rsidRPr="00FB53D7" w:rsidRDefault="00A65867" w:rsidP="00A65867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5867" w:rsidRPr="00FB53D7" w:rsidTr="00FB53D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A65867" w:rsidP="00A6586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D82918" w:rsidP="00A65867">
            <w:pPr>
              <w:rPr>
                <w:sz w:val="22"/>
                <w:szCs w:val="22"/>
                <w:lang w:val="uk-UA"/>
              </w:rPr>
            </w:pPr>
            <w:proofErr w:type="spellStart"/>
            <w:r w:rsidRPr="00FB53D7">
              <w:rPr>
                <w:sz w:val="22"/>
                <w:szCs w:val="22"/>
                <w:lang w:val="uk-UA"/>
              </w:rPr>
              <w:t>Кондрук</w:t>
            </w:r>
            <w:proofErr w:type="spellEnd"/>
            <w:r w:rsidRPr="00FB53D7">
              <w:rPr>
                <w:sz w:val="22"/>
                <w:szCs w:val="22"/>
                <w:lang w:val="uk-UA"/>
              </w:rPr>
              <w:t xml:space="preserve"> Олег Іванович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D82918" w:rsidP="00A65867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12.11.1962р.н.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D82918" w:rsidP="00A65867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-----------------------------------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5867" w:rsidRPr="00FB53D7" w:rsidRDefault="00A65867" w:rsidP="00A65867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з </w:t>
            </w:r>
            <w:r w:rsidR="00D82918" w:rsidRPr="00FB53D7">
              <w:rPr>
                <w:sz w:val="22"/>
                <w:szCs w:val="22"/>
                <w:lang w:val="uk-UA"/>
              </w:rPr>
              <w:t>01.01.</w:t>
            </w:r>
            <w:r w:rsidRPr="00FB53D7">
              <w:rPr>
                <w:sz w:val="22"/>
                <w:szCs w:val="22"/>
                <w:lang w:val="uk-UA"/>
              </w:rPr>
              <w:t>20</w:t>
            </w:r>
            <w:r w:rsidR="00D82918" w:rsidRPr="00FB53D7">
              <w:rPr>
                <w:sz w:val="22"/>
                <w:szCs w:val="22"/>
                <w:lang w:val="uk-UA"/>
              </w:rPr>
              <w:t>00</w:t>
            </w:r>
            <w:r w:rsidRPr="00FB53D7">
              <w:rPr>
                <w:sz w:val="22"/>
                <w:szCs w:val="22"/>
                <w:lang w:val="uk-UA"/>
              </w:rPr>
              <w:t xml:space="preserve">р. </w:t>
            </w:r>
          </w:p>
          <w:p w:rsidR="00A65867" w:rsidRPr="00FB53D7" w:rsidRDefault="00A65867" w:rsidP="00A65867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5867" w:rsidRPr="00FB53D7" w:rsidTr="00FB53D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A65867" w:rsidP="00A6586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B514B3" w:rsidP="00A65867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Радченко Лариса Василівна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B514B3" w:rsidP="00A65867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05.02.1978р.н.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867" w:rsidRPr="00FB53D7" w:rsidRDefault="00C166FB" w:rsidP="00A65867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с</w:t>
            </w:r>
            <w:r w:rsidR="00B514B3" w:rsidRPr="00FB53D7">
              <w:rPr>
                <w:sz w:val="22"/>
                <w:szCs w:val="22"/>
                <w:lang w:val="uk-UA"/>
              </w:rPr>
              <w:t>. Кринички, Дніпропетровського району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5867" w:rsidRPr="00FB53D7" w:rsidRDefault="00A65867" w:rsidP="00A65867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з </w:t>
            </w:r>
            <w:r w:rsidR="00B514B3" w:rsidRPr="00FB53D7">
              <w:rPr>
                <w:sz w:val="22"/>
                <w:szCs w:val="22"/>
                <w:lang w:val="uk-UA"/>
              </w:rPr>
              <w:t>01</w:t>
            </w:r>
            <w:r w:rsidRPr="00FB53D7">
              <w:rPr>
                <w:sz w:val="22"/>
                <w:szCs w:val="22"/>
                <w:lang w:val="uk-UA"/>
              </w:rPr>
              <w:t>.0</w:t>
            </w:r>
            <w:r w:rsidR="00B514B3" w:rsidRPr="00FB53D7">
              <w:rPr>
                <w:sz w:val="22"/>
                <w:szCs w:val="22"/>
                <w:lang w:val="uk-UA"/>
              </w:rPr>
              <w:t>1</w:t>
            </w:r>
            <w:r w:rsidRPr="00FB53D7">
              <w:rPr>
                <w:sz w:val="22"/>
                <w:szCs w:val="22"/>
                <w:lang w:val="uk-UA"/>
              </w:rPr>
              <w:t>.20</w:t>
            </w:r>
            <w:r w:rsidR="00B514B3" w:rsidRPr="00FB53D7">
              <w:rPr>
                <w:sz w:val="22"/>
                <w:szCs w:val="22"/>
                <w:lang w:val="uk-UA"/>
              </w:rPr>
              <w:t>07</w:t>
            </w:r>
            <w:r w:rsidRPr="00FB53D7">
              <w:rPr>
                <w:sz w:val="22"/>
                <w:szCs w:val="22"/>
                <w:lang w:val="uk-UA"/>
              </w:rPr>
              <w:t xml:space="preserve">р. </w:t>
            </w:r>
          </w:p>
          <w:p w:rsidR="00A65867" w:rsidRPr="00FB53D7" w:rsidRDefault="00A65867" w:rsidP="00A65867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514B3" w:rsidRPr="00FB53D7" w:rsidTr="00FB53D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B514B3" w:rsidP="00B514B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C166FB" w:rsidP="00B514B3">
            <w:pPr>
              <w:rPr>
                <w:sz w:val="22"/>
                <w:szCs w:val="22"/>
                <w:lang w:val="uk-UA"/>
              </w:rPr>
            </w:pPr>
            <w:proofErr w:type="spellStart"/>
            <w:r w:rsidRPr="00FB53D7">
              <w:rPr>
                <w:sz w:val="22"/>
                <w:szCs w:val="22"/>
                <w:lang w:val="uk-UA"/>
              </w:rPr>
              <w:t>Ва</w:t>
            </w:r>
            <w:r w:rsidR="00B514B3" w:rsidRPr="00FB53D7">
              <w:rPr>
                <w:sz w:val="22"/>
                <w:szCs w:val="22"/>
                <w:lang w:val="uk-UA"/>
              </w:rPr>
              <w:t>сецький</w:t>
            </w:r>
            <w:proofErr w:type="spellEnd"/>
            <w:r w:rsidR="00B514B3" w:rsidRPr="00FB53D7">
              <w:rPr>
                <w:sz w:val="22"/>
                <w:szCs w:val="22"/>
                <w:lang w:val="uk-UA"/>
              </w:rPr>
              <w:t xml:space="preserve"> Сергій Леонтійович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B514B3" w:rsidP="00B514B3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12.06.1932р.н.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C166FB" w:rsidP="00B514B3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с</w:t>
            </w:r>
            <w:r w:rsidR="00B514B3" w:rsidRPr="00FB53D7">
              <w:rPr>
                <w:sz w:val="22"/>
                <w:szCs w:val="22"/>
                <w:lang w:val="uk-UA"/>
              </w:rPr>
              <w:t xml:space="preserve">. </w:t>
            </w:r>
            <w:proofErr w:type="spellStart"/>
            <w:r w:rsidR="00B514B3" w:rsidRPr="00FB53D7">
              <w:rPr>
                <w:sz w:val="22"/>
                <w:szCs w:val="22"/>
                <w:lang w:val="uk-UA"/>
              </w:rPr>
              <w:t>Девладове</w:t>
            </w:r>
            <w:proofErr w:type="spellEnd"/>
            <w:r w:rsidR="00B514B3" w:rsidRPr="00FB53D7">
              <w:rPr>
                <w:sz w:val="22"/>
                <w:szCs w:val="22"/>
                <w:lang w:val="uk-UA"/>
              </w:rPr>
              <w:t xml:space="preserve"> Дніпропетровська область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4B3" w:rsidRPr="00FB53D7" w:rsidRDefault="00B514B3" w:rsidP="00B514B3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з 26.05.2014р.. </w:t>
            </w:r>
          </w:p>
          <w:p w:rsidR="00B514B3" w:rsidRPr="00FB53D7" w:rsidRDefault="00B514B3" w:rsidP="00B514B3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514B3" w:rsidRPr="00FB53D7" w:rsidTr="00FB53D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B514B3" w:rsidP="00B514B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330FBA" w:rsidP="00B514B3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Гайворонський Олександр </w:t>
            </w:r>
            <w:r w:rsidRPr="00FB53D7">
              <w:rPr>
                <w:sz w:val="22"/>
                <w:szCs w:val="22"/>
                <w:lang w:val="uk-UA"/>
              </w:rPr>
              <w:lastRenderedPageBreak/>
              <w:t>Миколайович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330FBA" w:rsidP="00B514B3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lastRenderedPageBreak/>
              <w:t>25.07.1973р.н.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330FBA" w:rsidP="00B514B3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-------------------------------------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4B3" w:rsidRPr="00FB53D7" w:rsidRDefault="00B514B3" w:rsidP="00B514B3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з </w:t>
            </w:r>
            <w:r w:rsidR="00330FBA" w:rsidRPr="00FB53D7">
              <w:rPr>
                <w:sz w:val="22"/>
                <w:szCs w:val="22"/>
                <w:lang w:val="uk-UA"/>
              </w:rPr>
              <w:t>01</w:t>
            </w:r>
            <w:r w:rsidRPr="00FB53D7">
              <w:rPr>
                <w:sz w:val="22"/>
                <w:szCs w:val="22"/>
                <w:lang w:val="uk-UA"/>
              </w:rPr>
              <w:t>.0</w:t>
            </w:r>
            <w:r w:rsidR="00330FBA" w:rsidRPr="00FB53D7">
              <w:rPr>
                <w:sz w:val="22"/>
                <w:szCs w:val="22"/>
                <w:lang w:val="uk-UA"/>
              </w:rPr>
              <w:t>9</w:t>
            </w:r>
            <w:r w:rsidRPr="00FB53D7">
              <w:rPr>
                <w:sz w:val="22"/>
                <w:szCs w:val="22"/>
                <w:lang w:val="uk-UA"/>
              </w:rPr>
              <w:t>.202</w:t>
            </w:r>
            <w:r w:rsidR="00330FBA" w:rsidRPr="00FB53D7">
              <w:rPr>
                <w:sz w:val="22"/>
                <w:szCs w:val="22"/>
                <w:lang w:val="uk-UA"/>
              </w:rPr>
              <w:t>2</w:t>
            </w:r>
            <w:r w:rsidRPr="00FB53D7">
              <w:rPr>
                <w:sz w:val="22"/>
                <w:szCs w:val="22"/>
                <w:lang w:val="uk-UA"/>
              </w:rPr>
              <w:t xml:space="preserve">р. </w:t>
            </w:r>
          </w:p>
          <w:p w:rsidR="00B514B3" w:rsidRPr="00FB53D7" w:rsidRDefault="00B514B3" w:rsidP="00B514B3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до моменту </w:t>
            </w:r>
            <w:r w:rsidRPr="00FB53D7">
              <w:rPr>
                <w:sz w:val="22"/>
                <w:szCs w:val="22"/>
                <w:lang w:val="uk-UA"/>
              </w:rPr>
              <w:lastRenderedPageBreak/>
              <w:t>надходження запиту</w:t>
            </w:r>
          </w:p>
        </w:tc>
      </w:tr>
      <w:tr w:rsidR="00B514B3" w:rsidRPr="00FB53D7" w:rsidTr="00FB53D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B514B3" w:rsidP="00B514B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330FBA" w:rsidP="00B514B3">
            <w:pPr>
              <w:rPr>
                <w:sz w:val="22"/>
                <w:szCs w:val="22"/>
                <w:lang w:val="uk-UA"/>
              </w:rPr>
            </w:pPr>
            <w:proofErr w:type="spellStart"/>
            <w:r w:rsidRPr="00FB53D7">
              <w:rPr>
                <w:sz w:val="22"/>
                <w:szCs w:val="22"/>
                <w:lang w:val="uk-UA"/>
              </w:rPr>
              <w:t>Цюпка</w:t>
            </w:r>
            <w:proofErr w:type="spellEnd"/>
            <w:r w:rsidRPr="00FB53D7">
              <w:rPr>
                <w:sz w:val="22"/>
                <w:szCs w:val="22"/>
                <w:lang w:val="uk-UA"/>
              </w:rPr>
              <w:t xml:space="preserve"> Руслан Євгенович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330FBA" w:rsidP="00B514B3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19.06.1977р.н.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C166FB" w:rsidP="00B514B3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вул. Рубчака, 17а/11, </w:t>
            </w:r>
            <w:proofErr w:type="spellStart"/>
            <w:r w:rsidRPr="00FB53D7">
              <w:rPr>
                <w:sz w:val="22"/>
                <w:szCs w:val="22"/>
                <w:lang w:val="uk-UA"/>
              </w:rPr>
              <w:t>м.</w:t>
            </w:r>
            <w:r w:rsidR="00330FBA" w:rsidRPr="00FB53D7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4B3" w:rsidRPr="00FB53D7" w:rsidRDefault="00B514B3" w:rsidP="00B514B3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з </w:t>
            </w:r>
            <w:r w:rsidR="00330FBA" w:rsidRPr="00FB53D7">
              <w:rPr>
                <w:sz w:val="22"/>
                <w:szCs w:val="22"/>
                <w:lang w:val="uk-UA"/>
              </w:rPr>
              <w:t>01.</w:t>
            </w:r>
            <w:r w:rsidRPr="00FB53D7">
              <w:rPr>
                <w:sz w:val="22"/>
                <w:szCs w:val="22"/>
                <w:lang w:val="uk-UA"/>
              </w:rPr>
              <w:t>0</w:t>
            </w:r>
            <w:r w:rsidR="00330FBA" w:rsidRPr="00FB53D7">
              <w:rPr>
                <w:sz w:val="22"/>
                <w:szCs w:val="22"/>
                <w:lang w:val="uk-UA"/>
              </w:rPr>
              <w:t>7</w:t>
            </w:r>
            <w:r w:rsidRPr="00FB53D7">
              <w:rPr>
                <w:sz w:val="22"/>
                <w:szCs w:val="22"/>
                <w:lang w:val="uk-UA"/>
              </w:rPr>
              <w:t>.202</w:t>
            </w:r>
            <w:r w:rsidR="00330FBA" w:rsidRPr="00FB53D7">
              <w:rPr>
                <w:sz w:val="22"/>
                <w:szCs w:val="22"/>
                <w:lang w:val="uk-UA"/>
              </w:rPr>
              <w:t>4</w:t>
            </w:r>
            <w:r w:rsidRPr="00FB53D7">
              <w:rPr>
                <w:sz w:val="22"/>
                <w:szCs w:val="22"/>
                <w:lang w:val="uk-UA"/>
              </w:rPr>
              <w:t xml:space="preserve">р.. </w:t>
            </w:r>
          </w:p>
          <w:p w:rsidR="00B514B3" w:rsidRPr="00FB53D7" w:rsidRDefault="00B514B3" w:rsidP="00B514B3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514B3" w:rsidRPr="00FB53D7" w:rsidTr="00FB53D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B514B3" w:rsidP="00B514B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330FBA" w:rsidP="00B514B3">
            <w:pPr>
              <w:rPr>
                <w:sz w:val="22"/>
                <w:szCs w:val="22"/>
                <w:lang w:val="uk-UA"/>
              </w:rPr>
            </w:pPr>
            <w:proofErr w:type="spellStart"/>
            <w:r w:rsidRPr="00FB53D7">
              <w:rPr>
                <w:sz w:val="22"/>
                <w:szCs w:val="22"/>
                <w:lang w:val="uk-UA"/>
              </w:rPr>
              <w:t>Старовойтов</w:t>
            </w:r>
            <w:proofErr w:type="spellEnd"/>
            <w:r w:rsidRPr="00FB53D7">
              <w:rPr>
                <w:sz w:val="22"/>
                <w:szCs w:val="22"/>
                <w:lang w:val="uk-UA"/>
              </w:rPr>
              <w:t xml:space="preserve"> Тарас Зіновійович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330FBA" w:rsidP="00B514B3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18.03.1991р.н.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C166FB" w:rsidP="00B514B3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вул. Слов’янська, 44/5, </w:t>
            </w:r>
            <w:proofErr w:type="spellStart"/>
            <w:r w:rsidRPr="00FB53D7">
              <w:rPr>
                <w:sz w:val="22"/>
                <w:szCs w:val="22"/>
                <w:lang w:val="uk-UA"/>
              </w:rPr>
              <w:t>м.</w:t>
            </w:r>
            <w:r w:rsidR="00330FBA" w:rsidRPr="00FB53D7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4B3" w:rsidRPr="00FB53D7" w:rsidRDefault="00B514B3" w:rsidP="00B514B3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з </w:t>
            </w:r>
            <w:r w:rsidR="00330FBA" w:rsidRPr="00FB53D7">
              <w:rPr>
                <w:sz w:val="22"/>
                <w:szCs w:val="22"/>
                <w:lang w:val="uk-UA"/>
              </w:rPr>
              <w:t>01</w:t>
            </w:r>
            <w:r w:rsidRPr="00FB53D7">
              <w:rPr>
                <w:sz w:val="22"/>
                <w:szCs w:val="22"/>
                <w:lang w:val="uk-UA"/>
              </w:rPr>
              <w:t>.0</w:t>
            </w:r>
            <w:r w:rsidR="00330FBA" w:rsidRPr="00FB53D7">
              <w:rPr>
                <w:sz w:val="22"/>
                <w:szCs w:val="22"/>
                <w:lang w:val="uk-UA"/>
              </w:rPr>
              <w:t>5</w:t>
            </w:r>
            <w:r w:rsidRPr="00FB53D7">
              <w:rPr>
                <w:sz w:val="22"/>
                <w:szCs w:val="22"/>
                <w:lang w:val="uk-UA"/>
              </w:rPr>
              <w:t>.202</w:t>
            </w:r>
            <w:r w:rsidR="00330FBA" w:rsidRPr="00FB53D7">
              <w:rPr>
                <w:sz w:val="22"/>
                <w:szCs w:val="22"/>
                <w:lang w:val="uk-UA"/>
              </w:rPr>
              <w:t>4</w:t>
            </w:r>
            <w:r w:rsidRPr="00FB53D7">
              <w:rPr>
                <w:sz w:val="22"/>
                <w:szCs w:val="22"/>
                <w:lang w:val="uk-UA"/>
              </w:rPr>
              <w:t xml:space="preserve">р. </w:t>
            </w:r>
          </w:p>
          <w:p w:rsidR="00B514B3" w:rsidRPr="00FB53D7" w:rsidRDefault="00B514B3" w:rsidP="00B514B3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514B3" w:rsidRPr="00FB53D7" w:rsidTr="00FB53D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B514B3" w:rsidP="00B514B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330FBA" w:rsidP="00B514B3">
            <w:pPr>
              <w:rPr>
                <w:sz w:val="22"/>
                <w:szCs w:val="22"/>
                <w:lang w:val="uk-UA"/>
              </w:rPr>
            </w:pPr>
            <w:proofErr w:type="spellStart"/>
            <w:r w:rsidRPr="00FB53D7">
              <w:rPr>
                <w:sz w:val="22"/>
                <w:szCs w:val="22"/>
                <w:lang w:val="uk-UA"/>
              </w:rPr>
              <w:t>Іорга</w:t>
            </w:r>
            <w:proofErr w:type="spellEnd"/>
            <w:r w:rsidRPr="00FB53D7">
              <w:rPr>
                <w:sz w:val="22"/>
                <w:szCs w:val="22"/>
                <w:lang w:val="uk-UA"/>
              </w:rPr>
              <w:t xml:space="preserve"> Анатолій Миколайович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330FBA" w:rsidP="00B514B3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23.03.1964р.н.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C166FB" w:rsidP="00C166FB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в</w:t>
            </w:r>
            <w:r w:rsidR="00330FBA" w:rsidRPr="00FB53D7">
              <w:rPr>
                <w:sz w:val="22"/>
                <w:szCs w:val="22"/>
                <w:lang w:val="uk-UA"/>
              </w:rPr>
              <w:t xml:space="preserve">ул. Індустріальна Бічна, 8 </w:t>
            </w:r>
            <w:proofErr w:type="spellStart"/>
            <w:r w:rsidR="00330FBA" w:rsidRPr="00FB53D7">
              <w:rPr>
                <w:sz w:val="22"/>
                <w:szCs w:val="22"/>
                <w:lang w:val="uk-UA"/>
              </w:rPr>
              <w:t>с.Муроване</w:t>
            </w:r>
            <w:proofErr w:type="spellEnd"/>
            <w:r w:rsidR="00330FBA" w:rsidRPr="00FB53D7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4B3" w:rsidRPr="00FB53D7" w:rsidRDefault="00B514B3" w:rsidP="00B514B3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>з 0</w:t>
            </w:r>
            <w:r w:rsidR="00330FBA" w:rsidRPr="00FB53D7">
              <w:rPr>
                <w:sz w:val="22"/>
                <w:szCs w:val="22"/>
                <w:lang w:val="uk-UA"/>
              </w:rPr>
              <w:t>1</w:t>
            </w:r>
            <w:r w:rsidRPr="00FB53D7">
              <w:rPr>
                <w:sz w:val="22"/>
                <w:szCs w:val="22"/>
                <w:lang w:val="uk-UA"/>
              </w:rPr>
              <w:t>.0</w:t>
            </w:r>
            <w:r w:rsidR="00330FBA" w:rsidRPr="00FB53D7">
              <w:rPr>
                <w:sz w:val="22"/>
                <w:szCs w:val="22"/>
                <w:lang w:val="uk-UA"/>
              </w:rPr>
              <w:t>4.</w:t>
            </w:r>
            <w:r w:rsidRPr="00FB53D7">
              <w:rPr>
                <w:sz w:val="22"/>
                <w:szCs w:val="22"/>
                <w:lang w:val="uk-UA"/>
              </w:rPr>
              <w:t>20</w:t>
            </w:r>
            <w:r w:rsidR="00330FBA" w:rsidRPr="00FB53D7">
              <w:rPr>
                <w:sz w:val="22"/>
                <w:szCs w:val="22"/>
                <w:lang w:val="uk-UA"/>
              </w:rPr>
              <w:t>18</w:t>
            </w:r>
            <w:r w:rsidRPr="00FB53D7">
              <w:rPr>
                <w:sz w:val="22"/>
                <w:szCs w:val="22"/>
                <w:lang w:val="uk-UA"/>
              </w:rPr>
              <w:t xml:space="preserve">р. </w:t>
            </w:r>
          </w:p>
          <w:p w:rsidR="00B514B3" w:rsidRPr="00FB53D7" w:rsidRDefault="00B514B3" w:rsidP="00B514B3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514B3" w:rsidRPr="00FB53D7" w:rsidTr="00FB53D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B514B3" w:rsidP="00B514B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4D6584" w:rsidP="00B514B3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Кучеренко Артем Ігорович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4D6584" w:rsidP="00B514B3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14.12.1993р.н.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C166FB" w:rsidP="00B514B3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в</w:t>
            </w:r>
            <w:r w:rsidR="004D6584" w:rsidRPr="00FB53D7">
              <w:rPr>
                <w:sz w:val="22"/>
                <w:szCs w:val="22"/>
                <w:lang w:val="uk-UA"/>
              </w:rPr>
              <w:t>ул. Ольги Басараб, 11А/16, м. Львів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4B3" w:rsidRPr="00FB53D7" w:rsidRDefault="00B514B3" w:rsidP="00B514B3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з </w:t>
            </w:r>
            <w:r w:rsidR="004D6584" w:rsidRPr="00FB53D7">
              <w:rPr>
                <w:sz w:val="22"/>
                <w:szCs w:val="22"/>
                <w:lang w:val="uk-UA"/>
              </w:rPr>
              <w:t>01</w:t>
            </w:r>
            <w:r w:rsidRPr="00FB53D7">
              <w:rPr>
                <w:sz w:val="22"/>
                <w:szCs w:val="22"/>
                <w:lang w:val="uk-UA"/>
              </w:rPr>
              <w:t>.0</w:t>
            </w:r>
            <w:r w:rsidR="004D6584" w:rsidRPr="00FB53D7">
              <w:rPr>
                <w:sz w:val="22"/>
                <w:szCs w:val="22"/>
                <w:lang w:val="uk-UA"/>
              </w:rPr>
              <w:t>1</w:t>
            </w:r>
            <w:r w:rsidRPr="00FB53D7">
              <w:rPr>
                <w:sz w:val="22"/>
                <w:szCs w:val="22"/>
                <w:lang w:val="uk-UA"/>
              </w:rPr>
              <w:t>.202</w:t>
            </w:r>
            <w:r w:rsidR="004D6584" w:rsidRPr="00FB53D7">
              <w:rPr>
                <w:sz w:val="22"/>
                <w:szCs w:val="22"/>
                <w:lang w:val="uk-UA"/>
              </w:rPr>
              <w:t>4</w:t>
            </w:r>
            <w:r w:rsidRPr="00FB53D7">
              <w:rPr>
                <w:sz w:val="22"/>
                <w:szCs w:val="22"/>
                <w:lang w:val="uk-UA"/>
              </w:rPr>
              <w:t xml:space="preserve">р. </w:t>
            </w:r>
          </w:p>
          <w:p w:rsidR="00B514B3" w:rsidRPr="00FB53D7" w:rsidRDefault="00B514B3" w:rsidP="00B514B3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514B3" w:rsidRPr="00FB53D7" w:rsidTr="00FB53D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B514B3" w:rsidP="00B514B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4D6584" w:rsidP="00B514B3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Романів Ігор Орестович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4D6584" w:rsidP="00B514B3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20.08.1978р.н.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C166FB" w:rsidP="00B514B3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в</w:t>
            </w:r>
            <w:r w:rsidR="004D6584" w:rsidRPr="00FB53D7">
              <w:rPr>
                <w:sz w:val="22"/>
                <w:szCs w:val="22"/>
                <w:lang w:val="uk-UA"/>
              </w:rPr>
              <w:t>ул. Зелена, 23, с. Суховоля, Городоцький район, Львівська область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4B3" w:rsidRPr="00FB53D7" w:rsidRDefault="00B514B3" w:rsidP="00B514B3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з </w:t>
            </w:r>
            <w:r w:rsidR="004D6584" w:rsidRPr="00FB53D7">
              <w:rPr>
                <w:sz w:val="22"/>
                <w:szCs w:val="22"/>
                <w:lang w:val="uk-UA"/>
              </w:rPr>
              <w:t>03</w:t>
            </w:r>
            <w:r w:rsidRPr="00FB53D7">
              <w:rPr>
                <w:sz w:val="22"/>
                <w:szCs w:val="22"/>
                <w:lang w:val="uk-UA"/>
              </w:rPr>
              <w:t>.0</w:t>
            </w:r>
            <w:r w:rsidR="004D6584" w:rsidRPr="00FB53D7">
              <w:rPr>
                <w:sz w:val="22"/>
                <w:szCs w:val="22"/>
                <w:lang w:val="uk-UA"/>
              </w:rPr>
              <w:t>5</w:t>
            </w:r>
            <w:r w:rsidRPr="00FB53D7">
              <w:rPr>
                <w:sz w:val="22"/>
                <w:szCs w:val="22"/>
                <w:lang w:val="uk-UA"/>
              </w:rPr>
              <w:t>.202</w:t>
            </w:r>
            <w:r w:rsidR="004D6584" w:rsidRPr="00FB53D7">
              <w:rPr>
                <w:sz w:val="22"/>
                <w:szCs w:val="22"/>
                <w:lang w:val="uk-UA"/>
              </w:rPr>
              <w:t>4</w:t>
            </w:r>
            <w:r w:rsidRPr="00FB53D7">
              <w:rPr>
                <w:sz w:val="22"/>
                <w:szCs w:val="22"/>
                <w:lang w:val="uk-UA"/>
              </w:rPr>
              <w:t xml:space="preserve">р. </w:t>
            </w:r>
          </w:p>
          <w:p w:rsidR="00B514B3" w:rsidRPr="00FB53D7" w:rsidRDefault="00B514B3" w:rsidP="00B514B3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514B3" w:rsidRPr="00FB53D7" w:rsidTr="00FB53D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B514B3" w:rsidP="00B514B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C166FB" w:rsidP="00B514B3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Бережанський </w:t>
            </w:r>
            <w:r w:rsidR="004D6584" w:rsidRPr="00FB53D7">
              <w:rPr>
                <w:sz w:val="22"/>
                <w:szCs w:val="22"/>
                <w:lang w:val="uk-UA"/>
              </w:rPr>
              <w:t>Юрій Богданович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4D6584" w:rsidP="00B514B3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30.04.1988р.н.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C166FB" w:rsidP="00B514B3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вул. Шептицького, 68/2, </w:t>
            </w:r>
            <w:proofErr w:type="spellStart"/>
            <w:r w:rsidRPr="00FB53D7">
              <w:rPr>
                <w:sz w:val="22"/>
                <w:szCs w:val="22"/>
                <w:lang w:val="uk-UA"/>
              </w:rPr>
              <w:t>м.</w:t>
            </w:r>
            <w:r w:rsidR="004D6584" w:rsidRPr="00FB53D7">
              <w:rPr>
                <w:sz w:val="22"/>
                <w:szCs w:val="22"/>
                <w:lang w:val="uk-UA"/>
              </w:rPr>
              <w:t>Сокаль</w:t>
            </w:r>
            <w:proofErr w:type="spellEnd"/>
            <w:r w:rsidR="004D6584" w:rsidRPr="00FB53D7">
              <w:rPr>
                <w:sz w:val="22"/>
                <w:szCs w:val="22"/>
                <w:lang w:val="uk-UA"/>
              </w:rPr>
              <w:t>, Львівської області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4B3" w:rsidRPr="00FB53D7" w:rsidRDefault="00B514B3" w:rsidP="00C166FB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>з 0</w:t>
            </w:r>
            <w:r w:rsidR="004D6584" w:rsidRPr="00FB53D7">
              <w:rPr>
                <w:sz w:val="22"/>
                <w:szCs w:val="22"/>
                <w:lang w:val="uk-UA"/>
              </w:rPr>
              <w:t>1</w:t>
            </w:r>
            <w:r w:rsidRPr="00FB53D7">
              <w:rPr>
                <w:sz w:val="22"/>
                <w:szCs w:val="22"/>
                <w:lang w:val="uk-UA"/>
              </w:rPr>
              <w:t>.0</w:t>
            </w:r>
            <w:r w:rsidR="004D6584" w:rsidRPr="00FB53D7">
              <w:rPr>
                <w:sz w:val="22"/>
                <w:szCs w:val="22"/>
                <w:lang w:val="uk-UA"/>
              </w:rPr>
              <w:t>1</w:t>
            </w:r>
            <w:r w:rsidRPr="00FB53D7">
              <w:rPr>
                <w:sz w:val="22"/>
                <w:szCs w:val="22"/>
                <w:lang w:val="uk-UA"/>
              </w:rPr>
              <w:t>.202</w:t>
            </w:r>
            <w:r w:rsidR="004D6584" w:rsidRPr="00FB53D7">
              <w:rPr>
                <w:sz w:val="22"/>
                <w:szCs w:val="22"/>
                <w:lang w:val="uk-UA"/>
              </w:rPr>
              <w:t>4</w:t>
            </w:r>
            <w:r w:rsidRPr="00FB53D7">
              <w:rPr>
                <w:sz w:val="22"/>
                <w:szCs w:val="22"/>
                <w:lang w:val="uk-UA"/>
              </w:rPr>
              <w:t xml:space="preserve">р. </w:t>
            </w:r>
            <w:r w:rsidR="004D6584" w:rsidRPr="00FB53D7">
              <w:rPr>
                <w:sz w:val="22"/>
                <w:szCs w:val="22"/>
                <w:lang w:val="uk-UA"/>
              </w:rPr>
              <w:t>по 10.08.02024р.</w:t>
            </w:r>
          </w:p>
        </w:tc>
      </w:tr>
      <w:tr w:rsidR="00B514B3" w:rsidRPr="00FB53D7" w:rsidTr="00FB53D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B514B3" w:rsidP="00B514B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4D6584" w:rsidP="00B514B3">
            <w:pPr>
              <w:rPr>
                <w:sz w:val="22"/>
                <w:szCs w:val="22"/>
                <w:lang w:val="uk-UA"/>
              </w:rPr>
            </w:pPr>
            <w:proofErr w:type="spellStart"/>
            <w:r w:rsidRPr="00FB53D7">
              <w:rPr>
                <w:sz w:val="22"/>
                <w:szCs w:val="22"/>
                <w:lang w:val="uk-UA"/>
              </w:rPr>
              <w:t>Шоломович</w:t>
            </w:r>
            <w:proofErr w:type="spellEnd"/>
            <w:r w:rsidRPr="00FB53D7">
              <w:rPr>
                <w:sz w:val="22"/>
                <w:szCs w:val="22"/>
                <w:lang w:val="uk-UA"/>
              </w:rPr>
              <w:t xml:space="preserve"> Мирослава Ярославівна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4D6584" w:rsidP="00B514B3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02.10.1980р.н.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79402D" w:rsidP="00B514B3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в</w:t>
            </w:r>
            <w:r w:rsidR="004D6584" w:rsidRPr="00FB53D7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4D6584" w:rsidRPr="00FB53D7">
              <w:rPr>
                <w:sz w:val="22"/>
                <w:szCs w:val="22"/>
                <w:lang w:val="uk-UA"/>
              </w:rPr>
              <w:t>Дублянська</w:t>
            </w:r>
            <w:proofErr w:type="spellEnd"/>
            <w:r w:rsidR="004D6584" w:rsidRPr="00FB53D7">
              <w:rPr>
                <w:sz w:val="22"/>
                <w:szCs w:val="22"/>
                <w:lang w:val="uk-UA"/>
              </w:rPr>
              <w:t xml:space="preserve">, </w:t>
            </w:r>
            <w:r w:rsidRPr="00FB53D7">
              <w:rPr>
                <w:sz w:val="22"/>
                <w:szCs w:val="22"/>
                <w:lang w:val="uk-UA"/>
              </w:rPr>
              <w:t xml:space="preserve">36, </w:t>
            </w:r>
            <w:proofErr w:type="spellStart"/>
            <w:r w:rsidRPr="00FB53D7">
              <w:rPr>
                <w:sz w:val="22"/>
                <w:szCs w:val="22"/>
                <w:lang w:val="uk-UA"/>
              </w:rPr>
              <w:t>с.</w:t>
            </w:r>
            <w:r w:rsidR="00BD21CB" w:rsidRPr="00FB53D7">
              <w:rPr>
                <w:sz w:val="22"/>
                <w:szCs w:val="22"/>
                <w:lang w:val="uk-UA"/>
              </w:rPr>
              <w:t>Великі</w:t>
            </w:r>
            <w:proofErr w:type="spellEnd"/>
            <w:r w:rsidR="00BD21CB" w:rsidRPr="00FB53D7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="00BD21CB" w:rsidRPr="00FB53D7">
              <w:rPr>
                <w:sz w:val="22"/>
                <w:szCs w:val="22"/>
                <w:lang w:val="uk-UA"/>
              </w:rPr>
              <w:t>Грибовичі</w:t>
            </w:r>
            <w:proofErr w:type="spellEnd"/>
            <w:r w:rsidR="00BD21CB" w:rsidRPr="00FB53D7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4B3" w:rsidRPr="00FB53D7" w:rsidRDefault="00B514B3" w:rsidP="00B514B3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з </w:t>
            </w:r>
            <w:r w:rsidR="00BD21CB" w:rsidRPr="00FB53D7">
              <w:rPr>
                <w:sz w:val="22"/>
                <w:szCs w:val="22"/>
                <w:lang w:val="uk-UA"/>
              </w:rPr>
              <w:t>01</w:t>
            </w:r>
            <w:r w:rsidRPr="00FB53D7">
              <w:rPr>
                <w:sz w:val="22"/>
                <w:szCs w:val="22"/>
                <w:lang w:val="uk-UA"/>
              </w:rPr>
              <w:t>.01.202</w:t>
            </w:r>
            <w:r w:rsidR="00BD21CB" w:rsidRPr="00FB53D7">
              <w:rPr>
                <w:sz w:val="22"/>
                <w:szCs w:val="22"/>
                <w:lang w:val="uk-UA"/>
              </w:rPr>
              <w:t>2</w:t>
            </w:r>
            <w:r w:rsidRPr="00FB53D7">
              <w:rPr>
                <w:sz w:val="22"/>
                <w:szCs w:val="22"/>
                <w:lang w:val="uk-UA"/>
              </w:rPr>
              <w:t xml:space="preserve">р. </w:t>
            </w:r>
          </w:p>
          <w:p w:rsidR="00B514B3" w:rsidRPr="00FB53D7" w:rsidRDefault="00B514B3" w:rsidP="00B514B3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514B3" w:rsidRPr="00FB53D7" w:rsidTr="00FB53D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B514B3" w:rsidP="00B514B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BD21CB" w:rsidP="00B514B3">
            <w:pPr>
              <w:rPr>
                <w:sz w:val="22"/>
                <w:szCs w:val="22"/>
                <w:lang w:val="uk-UA"/>
              </w:rPr>
            </w:pPr>
            <w:proofErr w:type="spellStart"/>
            <w:r w:rsidRPr="00FB53D7">
              <w:rPr>
                <w:sz w:val="22"/>
                <w:szCs w:val="22"/>
                <w:lang w:val="uk-UA"/>
              </w:rPr>
              <w:t>Янкевич</w:t>
            </w:r>
            <w:proofErr w:type="spellEnd"/>
            <w:r w:rsidRPr="00FB53D7">
              <w:rPr>
                <w:sz w:val="22"/>
                <w:szCs w:val="22"/>
                <w:lang w:val="uk-UA"/>
              </w:rPr>
              <w:t xml:space="preserve"> Василь Іванович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BD21CB" w:rsidP="00B514B3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02.06.1955р.н.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9F52E8" w:rsidP="00B514B3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в</w:t>
            </w:r>
            <w:r w:rsidR="00BD21CB" w:rsidRPr="00FB53D7">
              <w:rPr>
                <w:sz w:val="22"/>
                <w:szCs w:val="22"/>
                <w:lang w:val="uk-UA"/>
              </w:rPr>
              <w:t>ул. Огієнка, 11, м. Львів-Рудно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4B3" w:rsidRPr="00FB53D7" w:rsidRDefault="00B514B3" w:rsidP="00B514B3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з </w:t>
            </w:r>
            <w:r w:rsidR="00BD21CB" w:rsidRPr="00FB53D7">
              <w:rPr>
                <w:sz w:val="22"/>
                <w:szCs w:val="22"/>
                <w:lang w:val="uk-UA"/>
              </w:rPr>
              <w:t>01</w:t>
            </w:r>
            <w:r w:rsidRPr="00FB53D7">
              <w:rPr>
                <w:sz w:val="22"/>
                <w:szCs w:val="22"/>
                <w:lang w:val="uk-UA"/>
              </w:rPr>
              <w:t>.0</w:t>
            </w:r>
            <w:r w:rsidR="00BD21CB" w:rsidRPr="00FB53D7">
              <w:rPr>
                <w:sz w:val="22"/>
                <w:szCs w:val="22"/>
                <w:lang w:val="uk-UA"/>
              </w:rPr>
              <w:t>1</w:t>
            </w:r>
            <w:r w:rsidRPr="00FB53D7">
              <w:rPr>
                <w:sz w:val="22"/>
                <w:szCs w:val="22"/>
                <w:lang w:val="uk-UA"/>
              </w:rPr>
              <w:t>.202</w:t>
            </w:r>
            <w:r w:rsidR="00BD21CB" w:rsidRPr="00FB53D7">
              <w:rPr>
                <w:sz w:val="22"/>
                <w:szCs w:val="22"/>
                <w:lang w:val="uk-UA"/>
              </w:rPr>
              <w:t>2</w:t>
            </w:r>
            <w:r w:rsidRPr="00FB53D7">
              <w:rPr>
                <w:sz w:val="22"/>
                <w:szCs w:val="22"/>
                <w:lang w:val="uk-UA"/>
              </w:rPr>
              <w:t xml:space="preserve">р. </w:t>
            </w:r>
          </w:p>
          <w:p w:rsidR="00B514B3" w:rsidRPr="00FB53D7" w:rsidRDefault="00B514B3" w:rsidP="00B514B3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514B3" w:rsidRPr="00FB53D7" w:rsidTr="00FB53D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B514B3" w:rsidP="00B514B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BD21CB" w:rsidP="00B514B3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Кривоніс Світлана Олександрівна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BD21CB" w:rsidP="00B514B3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15.08.1977р.н.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485810" w:rsidP="00B514B3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в</w:t>
            </w:r>
            <w:r w:rsidR="00BD21CB" w:rsidRPr="00FB53D7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BD21CB" w:rsidRPr="00FB53D7">
              <w:rPr>
                <w:sz w:val="22"/>
                <w:szCs w:val="22"/>
                <w:lang w:val="uk-UA"/>
              </w:rPr>
              <w:t>Сивицького</w:t>
            </w:r>
            <w:proofErr w:type="spellEnd"/>
            <w:r w:rsidR="00BD21CB" w:rsidRPr="00FB53D7">
              <w:rPr>
                <w:sz w:val="22"/>
                <w:szCs w:val="22"/>
                <w:lang w:val="uk-UA"/>
              </w:rPr>
              <w:t>, 29, м. Мелітополь, Запорізька область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4B3" w:rsidRPr="00FB53D7" w:rsidRDefault="00B514B3" w:rsidP="00B514B3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з </w:t>
            </w:r>
            <w:r w:rsidR="00BD21CB" w:rsidRPr="00FB53D7">
              <w:rPr>
                <w:sz w:val="22"/>
                <w:szCs w:val="22"/>
                <w:lang w:val="uk-UA"/>
              </w:rPr>
              <w:t>01</w:t>
            </w:r>
            <w:r w:rsidRPr="00FB53D7">
              <w:rPr>
                <w:sz w:val="22"/>
                <w:szCs w:val="22"/>
                <w:lang w:val="uk-UA"/>
              </w:rPr>
              <w:t>.</w:t>
            </w:r>
            <w:r w:rsidR="00BD21CB" w:rsidRPr="00FB53D7">
              <w:rPr>
                <w:sz w:val="22"/>
                <w:szCs w:val="22"/>
                <w:lang w:val="uk-UA"/>
              </w:rPr>
              <w:t>0</w:t>
            </w:r>
            <w:r w:rsidRPr="00FB53D7">
              <w:rPr>
                <w:sz w:val="22"/>
                <w:szCs w:val="22"/>
                <w:lang w:val="uk-UA"/>
              </w:rPr>
              <w:t xml:space="preserve">1.2022р. </w:t>
            </w:r>
          </w:p>
          <w:p w:rsidR="00B514B3" w:rsidRPr="00FB53D7" w:rsidRDefault="00B514B3" w:rsidP="00B514B3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514B3" w:rsidRPr="00FB53D7" w:rsidTr="00FB53D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B514B3" w:rsidP="00B514B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C77DAF" w:rsidP="00B514B3">
            <w:pPr>
              <w:rPr>
                <w:sz w:val="22"/>
                <w:szCs w:val="22"/>
                <w:lang w:val="uk-UA"/>
              </w:rPr>
            </w:pPr>
            <w:proofErr w:type="spellStart"/>
            <w:r w:rsidRPr="00FB53D7">
              <w:rPr>
                <w:sz w:val="22"/>
                <w:szCs w:val="22"/>
                <w:lang w:val="uk-UA"/>
              </w:rPr>
              <w:t>Немудров</w:t>
            </w:r>
            <w:proofErr w:type="spellEnd"/>
            <w:r w:rsidRPr="00FB53D7">
              <w:rPr>
                <w:sz w:val="22"/>
                <w:szCs w:val="22"/>
                <w:lang w:val="uk-UA"/>
              </w:rPr>
              <w:t xml:space="preserve"> Микола Миколайович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C77DAF" w:rsidP="00B514B3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03.09.1987р.н.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485810" w:rsidP="00B514B3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вул. Рудницького, 3/11А, </w:t>
            </w:r>
            <w:proofErr w:type="spellStart"/>
            <w:r w:rsidRPr="00FB53D7">
              <w:rPr>
                <w:sz w:val="22"/>
                <w:szCs w:val="22"/>
                <w:lang w:val="uk-UA"/>
              </w:rPr>
              <w:t>м.</w:t>
            </w:r>
            <w:r w:rsidR="00C77DAF" w:rsidRPr="00FB53D7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4B3" w:rsidRPr="00FB53D7" w:rsidRDefault="00B514B3" w:rsidP="00B514B3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>з 0</w:t>
            </w:r>
            <w:r w:rsidR="00C77DAF" w:rsidRPr="00FB53D7">
              <w:rPr>
                <w:sz w:val="22"/>
                <w:szCs w:val="22"/>
                <w:lang w:val="uk-UA"/>
              </w:rPr>
              <w:t>1</w:t>
            </w:r>
            <w:r w:rsidRPr="00FB53D7">
              <w:rPr>
                <w:sz w:val="22"/>
                <w:szCs w:val="22"/>
                <w:lang w:val="uk-UA"/>
              </w:rPr>
              <w:t>.0</w:t>
            </w:r>
            <w:r w:rsidR="00C77DAF" w:rsidRPr="00FB53D7">
              <w:rPr>
                <w:sz w:val="22"/>
                <w:szCs w:val="22"/>
                <w:lang w:val="uk-UA"/>
              </w:rPr>
              <w:t>2</w:t>
            </w:r>
            <w:r w:rsidRPr="00FB53D7">
              <w:rPr>
                <w:sz w:val="22"/>
                <w:szCs w:val="22"/>
                <w:lang w:val="uk-UA"/>
              </w:rPr>
              <w:t>.202</w:t>
            </w:r>
            <w:r w:rsidR="00C77DAF" w:rsidRPr="00FB53D7">
              <w:rPr>
                <w:sz w:val="22"/>
                <w:szCs w:val="22"/>
                <w:lang w:val="uk-UA"/>
              </w:rPr>
              <w:t>2</w:t>
            </w:r>
            <w:r w:rsidRPr="00FB53D7">
              <w:rPr>
                <w:sz w:val="22"/>
                <w:szCs w:val="22"/>
                <w:lang w:val="uk-UA"/>
              </w:rPr>
              <w:t xml:space="preserve">р. </w:t>
            </w:r>
          </w:p>
          <w:p w:rsidR="00B514B3" w:rsidRPr="00FB53D7" w:rsidRDefault="00B514B3" w:rsidP="00B514B3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514B3" w:rsidRPr="00FB53D7" w:rsidTr="00FB53D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B514B3" w:rsidP="00B514B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C77DAF" w:rsidP="00B514B3">
            <w:pPr>
              <w:rPr>
                <w:sz w:val="22"/>
                <w:szCs w:val="22"/>
                <w:lang w:val="uk-UA"/>
              </w:rPr>
            </w:pPr>
            <w:proofErr w:type="spellStart"/>
            <w:r w:rsidRPr="00FB53D7">
              <w:rPr>
                <w:sz w:val="22"/>
                <w:szCs w:val="22"/>
                <w:lang w:val="uk-UA"/>
              </w:rPr>
              <w:t>Габрилевич</w:t>
            </w:r>
            <w:proofErr w:type="spellEnd"/>
            <w:r w:rsidRPr="00FB53D7">
              <w:rPr>
                <w:sz w:val="22"/>
                <w:szCs w:val="22"/>
                <w:lang w:val="uk-UA"/>
              </w:rPr>
              <w:t xml:space="preserve"> Марта Сергіївна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C77DAF" w:rsidP="00B514B3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15.05.2001р.н.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485810" w:rsidP="00B514B3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вул. Угорська, 12/1501, </w:t>
            </w:r>
            <w:proofErr w:type="spellStart"/>
            <w:r w:rsidRPr="00FB53D7">
              <w:rPr>
                <w:sz w:val="22"/>
                <w:szCs w:val="22"/>
                <w:lang w:val="uk-UA"/>
              </w:rPr>
              <w:t>м.</w:t>
            </w:r>
            <w:r w:rsidR="00C77DAF" w:rsidRPr="00FB53D7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4B3" w:rsidRPr="00FB53D7" w:rsidRDefault="00B514B3" w:rsidP="00B514B3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з </w:t>
            </w:r>
            <w:r w:rsidR="00C77DAF" w:rsidRPr="00FB53D7">
              <w:rPr>
                <w:sz w:val="22"/>
                <w:szCs w:val="22"/>
                <w:lang w:val="uk-UA"/>
              </w:rPr>
              <w:t>01</w:t>
            </w:r>
            <w:r w:rsidRPr="00FB53D7">
              <w:rPr>
                <w:sz w:val="22"/>
                <w:szCs w:val="22"/>
                <w:lang w:val="uk-UA"/>
              </w:rPr>
              <w:t>.</w:t>
            </w:r>
            <w:r w:rsidR="00C77DAF" w:rsidRPr="00FB53D7">
              <w:rPr>
                <w:sz w:val="22"/>
                <w:szCs w:val="22"/>
                <w:lang w:val="uk-UA"/>
              </w:rPr>
              <w:t>0</w:t>
            </w:r>
            <w:r w:rsidRPr="00FB53D7">
              <w:rPr>
                <w:sz w:val="22"/>
                <w:szCs w:val="22"/>
                <w:lang w:val="uk-UA"/>
              </w:rPr>
              <w:t xml:space="preserve">2.2022р. </w:t>
            </w:r>
          </w:p>
          <w:p w:rsidR="00B514B3" w:rsidRPr="00FB53D7" w:rsidRDefault="00B514B3" w:rsidP="00B514B3">
            <w:pPr>
              <w:jc w:val="center"/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514B3" w:rsidRPr="00FB53D7" w:rsidTr="00FB53D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B514B3" w:rsidP="00B514B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C77DAF" w:rsidP="00B514B3">
            <w:pPr>
              <w:rPr>
                <w:sz w:val="22"/>
                <w:szCs w:val="22"/>
                <w:lang w:val="uk-UA"/>
              </w:rPr>
            </w:pPr>
            <w:proofErr w:type="spellStart"/>
            <w:r w:rsidRPr="00FB53D7">
              <w:rPr>
                <w:sz w:val="22"/>
                <w:szCs w:val="22"/>
                <w:lang w:val="uk-UA"/>
              </w:rPr>
              <w:t>Замроз</w:t>
            </w:r>
            <w:proofErr w:type="spellEnd"/>
            <w:r w:rsidRPr="00FB53D7">
              <w:rPr>
                <w:sz w:val="22"/>
                <w:szCs w:val="22"/>
                <w:lang w:val="uk-UA"/>
              </w:rPr>
              <w:t xml:space="preserve"> Орест Михайлович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C77DAF" w:rsidP="00B514B3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06.01.1972р.н.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FB53D7" w:rsidP="00B514B3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bookmarkStart w:id="1" w:name="_GoBack"/>
            <w:bookmarkEnd w:id="1"/>
            <w:r w:rsidR="00C77DAF" w:rsidRPr="00FB53D7">
              <w:rPr>
                <w:sz w:val="22"/>
                <w:szCs w:val="22"/>
                <w:lang w:val="uk-UA"/>
              </w:rPr>
              <w:t>ул. Грушевського, 34, м. Буськ, Львівська область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4B3" w:rsidRPr="00FB53D7" w:rsidRDefault="00B514B3" w:rsidP="00B514B3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з </w:t>
            </w:r>
            <w:r w:rsidR="00C77DAF" w:rsidRPr="00FB53D7">
              <w:rPr>
                <w:sz w:val="22"/>
                <w:szCs w:val="22"/>
                <w:lang w:val="uk-UA"/>
              </w:rPr>
              <w:t>01</w:t>
            </w:r>
            <w:r w:rsidRPr="00FB53D7">
              <w:rPr>
                <w:sz w:val="22"/>
                <w:szCs w:val="22"/>
                <w:lang w:val="uk-UA"/>
              </w:rPr>
              <w:t>.0</w:t>
            </w:r>
            <w:r w:rsidR="00C77DAF" w:rsidRPr="00FB53D7">
              <w:rPr>
                <w:sz w:val="22"/>
                <w:szCs w:val="22"/>
                <w:lang w:val="uk-UA"/>
              </w:rPr>
              <w:t>2</w:t>
            </w:r>
            <w:r w:rsidRPr="00FB53D7">
              <w:rPr>
                <w:sz w:val="22"/>
                <w:szCs w:val="22"/>
                <w:lang w:val="uk-UA"/>
              </w:rPr>
              <w:t>.202</w:t>
            </w:r>
            <w:r w:rsidR="00C77DAF" w:rsidRPr="00FB53D7">
              <w:rPr>
                <w:sz w:val="22"/>
                <w:szCs w:val="22"/>
                <w:lang w:val="uk-UA"/>
              </w:rPr>
              <w:t>2</w:t>
            </w:r>
            <w:r w:rsidRPr="00FB53D7">
              <w:rPr>
                <w:sz w:val="22"/>
                <w:szCs w:val="22"/>
                <w:lang w:val="uk-UA"/>
              </w:rPr>
              <w:t xml:space="preserve">р. </w:t>
            </w:r>
          </w:p>
          <w:p w:rsidR="00B514B3" w:rsidRPr="00FB53D7" w:rsidRDefault="00B514B3" w:rsidP="00B514B3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514B3" w:rsidRPr="00FB53D7" w:rsidTr="00FB53D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B514B3" w:rsidP="00B514B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C77DAF" w:rsidP="00B514B3">
            <w:pPr>
              <w:rPr>
                <w:sz w:val="22"/>
                <w:szCs w:val="22"/>
                <w:lang w:val="uk-UA"/>
              </w:rPr>
            </w:pPr>
            <w:proofErr w:type="spellStart"/>
            <w:r w:rsidRPr="00FB53D7">
              <w:rPr>
                <w:sz w:val="22"/>
                <w:szCs w:val="22"/>
                <w:lang w:val="uk-UA"/>
              </w:rPr>
              <w:t>Ревага</w:t>
            </w:r>
            <w:proofErr w:type="spellEnd"/>
            <w:r w:rsidRPr="00FB53D7">
              <w:rPr>
                <w:sz w:val="22"/>
                <w:szCs w:val="22"/>
                <w:lang w:val="uk-UA"/>
              </w:rPr>
              <w:t xml:space="preserve"> Володимир Володимирович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C77DAF" w:rsidP="00B514B3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30.07.1994р.н.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514B3" w:rsidRPr="00FB53D7" w:rsidRDefault="00485810" w:rsidP="00B514B3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вул. Лесі Українки, 90, </w:t>
            </w:r>
            <w:proofErr w:type="spellStart"/>
            <w:r w:rsidRPr="00FB53D7">
              <w:rPr>
                <w:sz w:val="22"/>
                <w:szCs w:val="22"/>
                <w:lang w:val="uk-UA"/>
              </w:rPr>
              <w:t>м.</w:t>
            </w:r>
            <w:r w:rsidR="00C77DAF" w:rsidRPr="00FB53D7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4B3" w:rsidRPr="00FB53D7" w:rsidRDefault="00B514B3" w:rsidP="00B514B3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з </w:t>
            </w:r>
            <w:r w:rsidR="00C77DAF" w:rsidRPr="00FB53D7">
              <w:rPr>
                <w:sz w:val="22"/>
                <w:szCs w:val="22"/>
                <w:lang w:val="uk-UA"/>
              </w:rPr>
              <w:t>01</w:t>
            </w:r>
            <w:r w:rsidRPr="00FB53D7">
              <w:rPr>
                <w:sz w:val="22"/>
                <w:szCs w:val="22"/>
                <w:lang w:val="uk-UA"/>
              </w:rPr>
              <w:t>.0</w:t>
            </w:r>
            <w:r w:rsidR="00C77DAF" w:rsidRPr="00FB53D7">
              <w:rPr>
                <w:sz w:val="22"/>
                <w:szCs w:val="22"/>
                <w:lang w:val="uk-UA"/>
              </w:rPr>
              <w:t>2</w:t>
            </w:r>
            <w:r w:rsidRPr="00FB53D7">
              <w:rPr>
                <w:sz w:val="22"/>
                <w:szCs w:val="22"/>
                <w:lang w:val="uk-UA"/>
              </w:rPr>
              <w:t>.202</w:t>
            </w:r>
            <w:r w:rsidR="00C77DAF" w:rsidRPr="00FB53D7">
              <w:rPr>
                <w:sz w:val="22"/>
                <w:szCs w:val="22"/>
                <w:lang w:val="uk-UA"/>
              </w:rPr>
              <w:t>2</w:t>
            </w:r>
            <w:r w:rsidRPr="00FB53D7">
              <w:rPr>
                <w:sz w:val="22"/>
                <w:szCs w:val="22"/>
                <w:lang w:val="uk-UA"/>
              </w:rPr>
              <w:t xml:space="preserve">р. </w:t>
            </w:r>
          </w:p>
          <w:p w:rsidR="00B514B3" w:rsidRPr="00FB53D7" w:rsidRDefault="00B514B3" w:rsidP="00B514B3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85810" w:rsidRPr="009D091A" w:rsidTr="00FB53D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85810" w:rsidRPr="00FB53D7" w:rsidRDefault="00485810" w:rsidP="00B514B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85810" w:rsidRPr="00FB53D7" w:rsidRDefault="00485810" w:rsidP="00B514B3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Юрків Ростислав Мирославович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85810" w:rsidRPr="00FB53D7" w:rsidRDefault="00485810" w:rsidP="00B514B3">
            <w:pPr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06.12.1978р.н.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85810" w:rsidRPr="00FB53D7" w:rsidRDefault="00FB53D7" w:rsidP="00B514B3">
            <w:pPr>
              <w:rPr>
                <w:sz w:val="22"/>
                <w:szCs w:val="22"/>
                <w:lang w:val="uk-UA"/>
              </w:rPr>
            </w:pPr>
            <w:proofErr w:type="spellStart"/>
            <w:r w:rsidRPr="00FB53D7">
              <w:rPr>
                <w:sz w:val="22"/>
                <w:szCs w:val="22"/>
                <w:lang w:val="uk-UA"/>
              </w:rPr>
              <w:t>м.Львів</w:t>
            </w:r>
            <w:proofErr w:type="spellEnd"/>
            <w:r w:rsidRPr="00FB53D7">
              <w:rPr>
                <w:sz w:val="22"/>
                <w:szCs w:val="22"/>
                <w:lang w:val="uk-UA"/>
              </w:rPr>
              <w:t>, вул.Туркменська,2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B53D7" w:rsidRPr="00FB53D7" w:rsidRDefault="00FB53D7" w:rsidP="00FB53D7">
            <w:pPr>
              <w:jc w:val="center"/>
              <w:rPr>
                <w:sz w:val="22"/>
                <w:szCs w:val="22"/>
              </w:rPr>
            </w:pPr>
            <w:r w:rsidRPr="00FB53D7">
              <w:rPr>
                <w:sz w:val="22"/>
                <w:szCs w:val="22"/>
                <w:lang w:val="uk-UA"/>
              </w:rPr>
              <w:t xml:space="preserve">з 01.02.2022р. </w:t>
            </w:r>
          </w:p>
          <w:p w:rsidR="00485810" w:rsidRPr="00FB53D7" w:rsidRDefault="00FB53D7" w:rsidP="00FB53D7">
            <w:pPr>
              <w:jc w:val="center"/>
              <w:rPr>
                <w:sz w:val="22"/>
                <w:szCs w:val="22"/>
                <w:lang w:val="uk-UA"/>
              </w:rPr>
            </w:pPr>
            <w:r w:rsidRPr="00FB53D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</w:tbl>
    <w:p w:rsidR="009B09E8" w:rsidRDefault="009B09E8" w:rsidP="00FB57A4">
      <w:pPr>
        <w:rPr>
          <w:b/>
          <w:bCs/>
          <w:sz w:val="22"/>
          <w:szCs w:val="22"/>
          <w:lang w:val="uk-UA"/>
        </w:rPr>
      </w:pPr>
    </w:p>
    <w:p w:rsidR="00FB53D7" w:rsidRDefault="00FB53D7" w:rsidP="00FB57A4">
      <w:pPr>
        <w:rPr>
          <w:b/>
          <w:bCs/>
          <w:sz w:val="22"/>
          <w:szCs w:val="22"/>
          <w:lang w:val="uk-UA"/>
        </w:rPr>
      </w:pPr>
    </w:p>
    <w:p w:rsidR="00FB53D7" w:rsidRDefault="00FB53D7" w:rsidP="00FB57A4">
      <w:pPr>
        <w:rPr>
          <w:b/>
          <w:bCs/>
          <w:sz w:val="22"/>
          <w:szCs w:val="22"/>
          <w:lang w:val="uk-UA"/>
        </w:rPr>
      </w:pPr>
    </w:p>
    <w:p w:rsidR="00E84B6F" w:rsidRPr="00FB57A4" w:rsidRDefault="00A65867" w:rsidP="00FB57A4">
      <w:pPr>
        <w:rPr>
          <w:sz w:val="24"/>
          <w:szCs w:val="24"/>
          <w:lang w:val="uk-UA"/>
        </w:rPr>
      </w:pPr>
      <w:r>
        <w:rPr>
          <w:b/>
          <w:bCs/>
          <w:sz w:val="26"/>
          <w:szCs w:val="26"/>
          <w:lang w:val="uk-UA"/>
        </w:rPr>
        <w:t>Д</w:t>
      </w:r>
      <w:r w:rsidR="006E1B51" w:rsidRPr="00721EA7">
        <w:rPr>
          <w:b/>
          <w:bCs/>
          <w:sz w:val="26"/>
          <w:szCs w:val="26"/>
          <w:lang w:val="uk-UA"/>
        </w:rPr>
        <w:t>иректор</w:t>
      </w:r>
      <w:r w:rsidR="00FB53D7">
        <w:rPr>
          <w:b/>
          <w:bCs/>
          <w:sz w:val="26"/>
          <w:szCs w:val="26"/>
          <w:lang w:val="uk-UA"/>
        </w:rPr>
        <w:t xml:space="preserve"> </w:t>
      </w:r>
      <w:r w:rsidR="006E1B51" w:rsidRPr="00721EA7">
        <w:rPr>
          <w:b/>
          <w:bCs/>
          <w:sz w:val="26"/>
          <w:szCs w:val="26"/>
          <w:lang w:val="uk-UA"/>
        </w:rPr>
        <w:t xml:space="preserve"> департаменту</w:t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FB53D7">
        <w:rPr>
          <w:b/>
          <w:bCs/>
          <w:sz w:val="26"/>
          <w:szCs w:val="26"/>
          <w:lang w:val="uk-UA"/>
        </w:rPr>
        <w:tab/>
      </w:r>
      <w:r w:rsidR="00FB53D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4E4C50">
        <w:rPr>
          <w:b/>
          <w:bCs/>
          <w:sz w:val="26"/>
          <w:szCs w:val="26"/>
          <w:lang w:val="uk-UA"/>
        </w:rPr>
        <w:t xml:space="preserve">Наталя </w:t>
      </w:r>
      <w:r w:rsidR="00FB53D7">
        <w:rPr>
          <w:b/>
          <w:bCs/>
          <w:sz w:val="26"/>
          <w:szCs w:val="26"/>
          <w:lang w:val="uk-UA"/>
        </w:rPr>
        <w:t xml:space="preserve">ЛІТВІНСЬКА </w:t>
      </w:r>
    </w:p>
    <w:p w:rsidR="00FB53D7" w:rsidRDefault="00FB53D7" w:rsidP="006E1B51">
      <w:pPr>
        <w:jc w:val="both"/>
        <w:rPr>
          <w:lang w:val="uk-UA"/>
        </w:rPr>
      </w:pPr>
    </w:p>
    <w:p w:rsidR="00FB53D7" w:rsidRDefault="00FB53D7" w:rsidP="006E1B51">
      <w:pPr>
        <w:jc w:val="both"/>
        <w:rPr>
          <w:lang w:val="uk-UA"/>
        </w:rPr>
      </w:pPr>
    </w:p>
    <w:p w:rsidR="00FB53D7" w:rsidRDefault="00FB53D7" w:rsidP="006E1B51">
      <w:pPr>
        <w:jc w:val="both"/>
        <w:rPr>
          <w:lang w:val="uk-UA"/>
        </w:rPr>
      </w:pPr>
    </w:p>
    <w:p w:rsidR="00FB53D7" w:rsidRDefault="00FB53D7" w:rsidP="006E1B51">
      <w:pPr>
        <w:jc w:val="both"/>
        <w:rPr>
          <w:lang w:val="uk-UA"/>
        </w:rPr>
      </w:pPr>
    </w:p>
    <w:p w:rsidR="00FB53D7" w:rsidRDefault="00FB53D7" w:rsidP="006E1B51">
      <w:pPr>
        <w:jc w:val="both"/>
        <w:rPr>
          <w:lang w:val="uk-UA"/>
        </w:rPr>
      </w:pPr>
    </w:p>
    <w:p w:rsidR="00FB53D7" w:rsidRDefault="00FB53D7" w:rsidP="006E1B51">
      <w:pPr>
        <w:jc w:val="both"/>
        <w:rPr>
          <w:lang w:val="uk-UA"/>
        </w:rPr>
      </w:pPr>
    </w:p>
    <w:p w:rsidR="00FB53D7" w:rsidRDefault="00FB53D7" w:rsidP="006E1B51">
      <w:pPr>
        <w:jc w:val="both"/>
        <w:rPr>
          <w:lang w:val="uk-UA"/>
        </w:rPr>
      </w:pPr>
    </w:p>
    <w:p w:rsidR="00FB53D7" w:rsidRDefault="00FB53D7" w:rsidP="006E1B51">
      <w:pPr>
        <w:jc w:val="both"/>
        <w:rPr>
          <w:lang w:val="uk-UA"/>
        </w:rPr>
      </w:pPr>
      <w:proofErr w:type="spellStart"/>
      <w:r>
        <w:rPr>
          <w:lang w:val="uk-UA"/>
        </w:rPr>
        <w:t>Тарай</w:t>
      </w:r>
      <w:proofErr w:type="spellEnd"/>
    </w:p>
    <w:p w:rsidR="006B1A4E" w:rsidRPr="00721EA7" w:rsidRDefault="006E1B51" w:rsidP="006E1B51">
      <w:pPr>
        <w:jc w:val="both"/>
      </w:pPr>
      <w:proofErr w:type="spellStart"/>
      <w:r w:rsidRPr="00721EA7">
        <w:rPr>
          <w:lang w:val="uk-UA"/>
        </w:rPr>
        <w:t>Служинська</w:t>
      </w:r>
      <w:proofErr w:type="spellEnd"/>
      <w:r w:rsidRPr="00721EA7">
        <w:rPr>
          <w:lang w:val="uk-UA"/>
        </w:rPr>
        <w:t xml:space="preserve"> 2750989</w:t>
      </w:r>
    </w:p>
    <w:sectPr w:rsidR="006B1A4E" w:rsidRPr="00721EA7" w:rsidSect="00E84B6F">
      <w:pgSz w:w="11906" w:h="16838"/>
      <w:pgMar w:top="687" w:right="751" w:bottom="993" w:left="1419" w:header="708" w:footer="708" w:gutter="0"/>
      <w:cols w:space="720"/>
      <w:docGrid w:linePitch="360" w:charSpace="1638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1723"/>
        </w:tabs>
        <w:ind w:left="1723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443"/>
        </w:tabs>
        <w:ind w:left="2443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83"/>
        </w:tabs>
        <w:ind w:left="3883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603"/>
        </w:tabs>
        <w:ind w:left="4603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043"/>
        </w:tabs>
        <w:ind w:left="6043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763"/>
        </w:tabs>
        <w:ind w:left="6763" w:hanging="180"/>
      </w:pPr>
      <w:rPr>
        <w:rFonts w:cs="Times New Roman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9EF"/>
    <w:rsid w:val="0001373A"/>
    <w:rsid w:val="00014437"/>
    <w:rsid w:val="00032BD4"/>
    <w:rsid w:val="00047252"/>
    <w:rsid w:val="00085D08"/>
    <w:rsid w:val="00091C90"/>
    <w:rsid w:val="00094EA0"/>
    <w:rsid w:val="00095690"/>
    <w:rsid w:val="000A1906"/>
    <w:rsid w:val="000A5920"/>
    <w:rsid w:val="000C5B07"/>
    <w:rsid w:val="000C6EF4"/>
    <w:rsid w:val="000D3E5B"/>
    <w:rsid w:val="000F6648"/>
    <w:rsid w:val="00100308"/>
    <w:rsid w:val="00133976"/>
    <w:rsid w:val="00150263"/>
    <w:rsid w:val="00156438"/>
    <w:rsid w:val="0018767E"/>
    <w:rsid w:val="001A4B54"/>
    <w:rsid w:val="001B2A6D"/>
    <w:rsid w:val="001C4EF1"/>
    <w:rsid w:val="001E1857"/>
    <w:rsid w:val="001E48F8"/>
    <w:rsid w:val="001F30BA"/>
    <w:rsid w:val="00200A06"/>
    <w:rsid w:val="00206E30"/>
    <w:rsid w:val="00207E57"/>
    <w:rsid w:val="002239D3"/>
    <w:rsid w:val="002304DE"/>
    <w:rsid w:val="00240FD0"/>
    <w:rsid w:val="00245F89"/>
    <w:rsid w:val="00250CD0"/>
    <w:rsid w:val="002B6777"/>
    <w:rsid w:val="002C2898"/>
    <w:rsid w:val="002F1198"/>
    <w:rsid w:val="002F607E"/>
    <w:rsid w:val="003022E1"/>
    <w:rsid w:val="00303F61"/>
    <w:rsid w:val="00303FE7"/>
    <w:rsid w:val="00313A4E"/>
    <w:rsid w:val="00313A4F"/>
    <w:rsid w:val="0031523D"/>
    <w:rsid w:val="003204C2"/>
    <w:rsid w:val="00330FBA"/>
    <w:rsid w:val="00351C31"/>
    <w:rsid w:val="003A325F"/>
    <w:rsid w:val="003B1DB5"/>
    <w:rsid w:val="003B725C"/>
    <w:rsid w:val="003D262C"/>
    <w:rsid w:val="004019DF"/>
    <w:rsid w:val="00403C4C"/>
    <w:rsid w:val="0042732D"/>
    <w:rsid w:val="00435691"/>
    <w:rsid w:val="00435F7D"/>
    <w:rsid w:val="00436C5D"/>
    <w:rsid w:val="00443118"/>
    <w:rsid w:val="00450D0F"/>
    <w:rsid w:val="00452C68"/>
    <w:rsid w:val="00452F72"/>
    <w:rsid w:val="004608E4"/>
    <w:rsid w:val="00467230"/>
    <w:rsid w:val="00485810"/>
    <w:rsid w:val="00490C85"/>
    <w:rsid w:val="00492541"/>
    <w:rsid w:val="004B296F"/>
    <w:rsid w:val="004D6584"/>
    <w:rsid w:val="004E4C50"/>
    <w:rsid w:val="004E6E55"/>
    <w:rsid w:val="004F4DFF"/>
    <w:rsid w:val="004F6340"/>
    <w:rsid w:val="00512680"/>
    <w:rsid w:val="0051368A"/>
    <w:rsid w:val="0054006F"/>
    <w:rsid w:val="0054775D"/>
    <w:rsid w:val="00563269"/>
    <w:rsid w:val="00566208"/>
    <w:rsid w:val="005942C6"/>
    <w:rsid w:val="005A47F8"/>
    <w:rsid w:val="005C4147"/>
    <w:rsid w:val="005D69F4"/>
    <w:rsid w:val="005E5555"/>
    <w:rsid w:val="00603A99"/>
    <w:rsid w:val="0061422B"/>
    <w:rsid w:val="006268B5"/>
    <w:rsid w:val="0064410E"/>
    <w:rsid w:val="00661B50"/>
    <w:rsid w:val="00661E2B"/>
    <w:rsid w:val="00670CA6"/>
    <w:rsid w:val="00676977"/>
    <w:rsid w:val="006816B6"/>
    <w:rsid w:val="006838E0"/>
    <w:rsid w:val="00691E31"/>
    <w:rsid w:val="00697AA6"/>
    <w:rsid w:val="006A0206"/>
    <w:rsid w:val="006B1A4E"/>
    <w:rsid w:val="006E1B51"/>
    <w:rsid w:val="0070440D"/>
    <w:rsid w:val="00721EA7"/>
    <w:rsid w:val="00723D53"/>
    <w:rsid w:val="00731BB3"/>
    <w:rsid w:val="007325A5"/>
    <w:rsid w:val="00735E08"/>
    <w:rsid w:val="00742ACE"/>
    <w:rsid w:val="00744F91"/>
    <w:rsid w:val="0075199E"/>
    <w:rsid w:val="00765FAB"/>
    <w:rsid w:val="007856B0"/>
    <w:rsid w:val="0079365D"/>
    <w:rsid w:val="0079402D"/>
    <w:rsid w:val="007B5861"/>
    <w:rsid w:val="007C5080"/>
    <w:rsid w:val="007E3209"/>
    <w:rsid w:val="007F321B"/>
    <w:rsid w:val="008101F9"/>
    <w:rsid w:val="0084675C"/>
    <w:rsid w:val="00863CF5"/>
    <w:rsid w:val="0087457C"/>
    <w:rsid w:val="0089203E"/>
    <w:rsid w:val="008A767B"/>
    <w:rsid w:val="008B1D87"/>
    <w:rsid w:val="008D12F6"/>
    <w:rsid w:val="008D36B4"/>
    <w:rsid w:val="008D637F"/>
    <w:rsid w:val="008D6F7C"/>
    <w:rsid w:val="008E042B"/>
    <w:rsid w:val="008E18AB"/>
    <w:rsid w:val="008F0767"/>
    <w:rsid w:val="00907A77"/>
    <w:rsid w:val="00910F09"/>
    <w:rsid w:val="009830F1"/>
    <w:rsid w:val="009B09E8"/>
    <w:rsid w:val="009B640F"/>
    <w:rsid w:val="009D091A"/>
    <w:rsid w:val="009D39EF"/>
    <w:rsid w:val="009E214E"/>
    <w:rsid w:val="009F52E8"/>
    <w:rsid w:val="009F764C"/>
    <w:rsid w:val="00A00C07"/>
    <w:rsid w:val="00A00C7F"/>
    <w:rsid w:val="00A076F2"/>
    <w:rsid w:val="00A111BA"/>
    <w:rsid w:val="00A129BD"/>
    <w:rsid w:val="00A40C64"/>
    <w:rsid w:val="00A516AF"/>
    <w:rsid w:val="00A53C13"/>
    <w:rsid w:val="00A65867"/>
    <w:rsid w:val="00A849FB"/>
    <w:rsid w:val="00A9029B"/>
    <w:rsid w:val="00A91B67"/>
    <w:rsid w:val="00AC48D4"/>
    <w:rsid w:val="00AD2E46"/>
    <w:rsid w:val="00AF3E12"/>
    <w:rsid w:val="00B20949"/>
    <w:rsid w:val="00B24C75"/>
    <w:rsid w:val="00B35245"/>
    <w:rsid w:val="00B356E7"/>
    <w:rsid w:val="00B50B42"/>
    <w:rsid w:val="00B514B3"/>
    <w:rsid w:val="00B63F81"/>
    <w:rsid w:val="00B715CD"/>
    <w:rsid w:val="00B77731"/>
    <w:rsid w:val="00B816C5"/>
    <w:rsid w:val="00B95A2F"/>
    <w:rsid w:val="00BD21CB"/>
    <w:rsid w:val="00BD4F08"/>
    <w:rsid w:val="00C166FB"/>
    <w:rsid w:val="00C26286"/>
    <w:rsid w:val="00C34FB8"/>
    <w:rsid w:val="00C35D64"/>
    <w:rsid w:val="00C46D8C"/>
    <w:rsid w:val="00C662C3"/>
    <w:rsid w:val="00C77DAF"/>
    <w:rsid w:val="00C915B9"/>
    <w:rsid w:val="00C95F09"/>
    <w:rsid w:val="00C96E11"/>
    <w:rsid w:val="00CA255B"/>
    <w:rsid w:val="00CB4A6E"/>
    <w:rsid w:val="00CB5B40"/>
    <w:rsid w:val="00CE0336"/>
    <w:rsid w:val="00CE151F"/>
    <w:rsid w:val="00CE3F5C"/>
    <w:rsid w:val="00CF2696"/>
    <w:rsid w:val="00CF3115"/>
    <w:rsid w:val="00D361A7"/>
    <w:rsid w:val="00D45C96"/>
    <w:rsid w:val="00D56007"/>
    <w:rsid w:val="00D72467"/>
    <w:rsid w:val="00D80F31"/>
    <w:rsid w:val="00D82918"/>
    <w:rsid w:val="00D82FA9"/>
    <w:rsid w:val="00D83D70"/>
    <w:rsid w:val="00DA438D"/>
    <w:rsid w:val="00DA4E02"/>
    <w:rsid w:val="00E20698"/>
    <w:rsid w:val="00E23037"/>
    <w:rsid w:val="00E26DD2"/>
    <w:rsid w:val="00E410FA"/>
    <w:rsid w:val="00E42904"/>
    <w:rsid w:val="00E4707A"/>
    <w:rsid w:val="00E56E1E"/>
    <w:rsid w:val="00E84B6F"/>
    <w:rsid w:val="00E86684"/>
    <w:rsid w:val="00EA0EBB"/>
    <w:rsid w:val="00EA6E40"/>
    <w:rsid w:val="00EB6572"/>
    <w:rsid w:val="00EC7A12"/>
    <w:rsid w:val="00ED0B6A"/>
    <w:rsid w:val="00ED28FD"/>
    <w:rsid w:val="00ED623D"/>
    <w:rsid w:val="00EF3F4B"/>
    <w:rsid w:val="00F042E5"/>
    <w:rsid w:val="00F054BF"/>
    <w:rsid w:val="00F122F2"/>
    <w:rsid w:val="00F276C2"/>
    <w:rsid w:val="00F3227B"/>
    <w:rsid w:val="00F619BB"/>
    <w:rsid w:val="00F64910"/>
    <w:rsid w:val="00F7230D"/>
    <w:rsid w:val="00F92113"/>
    <w:rsid w:val="00F9449F"/>
    <w:rsid w:val="00F96037"/>
    <w:rsid w:val="00FB18C4"/>
    <w:rsid w:val="00FB30C9"/>
    <w:rsid w:val="00FB53D7"/>
    <w:rsid w:val="00FB57A4"/>
    <w:rsid w:val="00FB57CB"/>
    <w:rsid w:val="00FC5454"/>
    <w:rsid w:val="00FC5A1F"/>
    <w:rsid w:val="00FD079F"/>
    <w:rsid w:val="00FD302C"/>
    <w:rsid w:val="00FD4020"/>
    <w:rsid w:val="00FD6CCA"/>
    <w:rsid w:val="00FD7273"/>
    <w:rsid w:val="00FE6E46"/>
    <w:rsid w:val="00FE7B4E"/>
    <w:rsid w:val="00FF4654"/>
    <w:rsid w:val="00FF74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docId w15:val="{975C8EF8-A410-464B-AC95-9EF367BB4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2541"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rsid w:val="00492541"/>
    <w:pPr>
      <w:keepNext/>
      <w:widowControl/>
      <w:tabs>
        <w:tab w:val="num" w:pos="0"/>
      </w:tabs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sid w:val="00492541"/>
  </w:style>
  <w:style w:type="character" w:customStyle="1" w:styleId="WW8Num1z1">
    <w:name w:val="WW8Num1z1"/>
    <w:rsid w:val="00492541"/>
  </w:style>
  <w:style w:type="character" w:customStyle="1" w:styleId="WW8Num1z2">
    <w:name w:val="WW8Num1z2"/>
    <w:rsid w:val="00492541"/>
  </w:style>
  <w:style w:type="character" w:customStyle="1" w:styleId="WW8Num1z3">
    <w:name w:val="WW8Num1z3"/>
    <w:rsid w:val="00492541"/>
  </w:style>
  <w:style w:type="character" w:customStyle="1" w:styleId="WW8Num1z4">
    <w:name w:val="WW8Num1z4"/>
    <w:rsid w:val="00492541"/>
  </w:style>
  <w:style w:type="character" w:customStyle="1" w:styleId="WW8Num1z5">
    <w:name w:val="WW8Num1z5"/>
    <w:rsid w:val="00492541"/>
  </w:style>
  <w:style w:type="character" w:customStyle="1" w:styleId="WW8Num1z6">
    <w:name w:val="WW8Num1z6"/>
    <w:rsid w:val="00492541"/>
  </w:style>
  <w:style w:type="character" w:customStyle="1" w:styleId="WW8Num1z7">
    <w:name w:val="WW8Num1z7"/>
    <w:rsid w:val="00492541"/>
  </w:style>
  <w:style w:type="character" w:customStyle="1" w:styleId="WW8Num1z8">
    <w:name w:val="WW8Num1z8"/>
    <w:rsid w:val="00492541"/>
  </w:style>
  <w:style w:type="character" w:customStyle="1" w:styleId="WW8Num2z0">
    <w:name w:val="WW8Num2z0"/>
    <w:rsid w:val="00492541"/>
    <w:rPr>
      <w:rFonts w:cs="Times New Roman"/>
      <w:b w:val="0"/>
    </w:rPr>
  </w:style>
  <w:style w:type="character" w:customStyle="1" w:styleId="WW8Num2z1">
    <w:name w:val="WW8Num2z1"/>
    <w:rsid w:val="00492541"/>
    <w:rPr>
      <w:rFonts w:cs="Times New Roman"/>
    </w:rPr>
  </w:style>
  <w:style w:type="character" w:customStyle="1" w:styleId="WW8Num3z0">
    <w:name w:val="WW8Num3z0"/>
    <w:rsid w:val="00492541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  <w:rsid w:val="00492541"/>
  </w:style>
  <w:style w:type="character" w:customStyle="1" w:styleId="WW8Num3z2">
    <w:name w:val="WW8Num3z2"/>
    <w:rsid w:val="00492541"/>
  </w:style>
  <w:style w:type="character" w:customStyle="1" w:styleId="WW8Num3z3">
    <w:name w:val="WW8Num3z3"/>
    <w:rsid w:val="00492541"/>
  </w:style>
  <w:style w:type="character" w:customStyle="1" w:styleId="WW8Num3z4">
    <w:name w:val="WW8Num3z4"/>
    <w:rsid w:val="00492541"/>
  </w:style>
  <w:style w:type="character" w:customStyle="1" w:styleId="WW8Num3z5">
    <w:name w:val="WW8Num3z5"/>
    <w:rsid w:val="00492541"/>
  </w:style>
  <w:style w:type="character" w:customStyle="1" w:styleId="WW8Num3z6">
    <w:name w:val="WW8Num3z6"/>
    <w:rsid w:val="00492541"/>
  </w:style>
  <w:style w:type="character" w:customStyle="1" w:styleId="WW8Num3z7">
    <w:name w:val="WW8Num3z7"/>
    <w:rsid w:val="00492541"/>
  </w:style>
  <w:style w:type="character" w:customStyle="1" w:styleId="WW8Num3z8">
    <w:name w:val="WW8Num3z8"/>
    <w:rsid w:val="00492541"/>
  </w:style>
  <w:style w:type="character" w:customStyle="1" w:styleId="2">
    <w:name w:val="Шрифт абзацу за замовчуванням2"/>
    <w:rsid w:val="00492541"/>
  </w:style>
  <w:style w:type="character" w:customStyle="1" w:styleId="1">
    <w:name w:val="Основной шрифт абзаца1"/>
    <w:rsid w:val="00492541"/>
  </w:style>
  <w:style w:type="character" w:customStyle="1" w:styleId="WW8Num2z2">
    <w:name w:val="WW8Num2z2"/>
    <w:rsid w:val="00492541"/>
    <w:rPr>
      <w:rFonts w:ascii="Wingdings" w:hAnsi="Wingdings" w:cs="Wingdings"/>
    </w:rPr>
  </w:style>
  <w:style w:type="character" w:customStyle="1" w:styleId="WW8Num4z0">
    <w:name w:val="WW8Num4z0"/>
    <w:rsid w:val="00492541"/>
  </w:style>
  <w:style w:type="character" w:customStyle="1" w:styleId="WW8Num4z1">
    <w:name w:val="WW8Num4z1"/>
    <w:rsid w:val="00492541"/>
  </w:style>
  <w:style w:type="character" w:customStyle="1" w:styleId="WW8Num4z2">
    <w:name w:val="WW8Num4z2"/>
    <w:rsid w:val="00492541"/>
  </w:style>
  <w:style w:type="character" w:customStyle="1" w:styleId="WW8Num4z3">
    <w:name w:val="WW8Num4z3"/>
    <w:rsid w:val="00492541"/>
  </w:style>
  <w:style w:type="character" w:customStyle="1" w:styleId="WW8Num4z4">
    <w:name w:val="WW8Num4z4"/>
    <w:rsid w:val="00492541"/>
  </w:style>
  <w:style w:type="character" w:customStyle="1" w:styleId="WW8Num4z5">
    <w:name w:val="WW8Num4z5"/>
    <w:rsid w:val="00492541"/>
  </w:style>
  <w:style w:type="character" w:customStyle="1" w:styleId="WW8Num4z6">
    <w:name w:val="WW8Num4z6"/>
    <w:rsid w:val="00492541"/>
  </w:style>
  <w:style w:type="character" w:customStyle="1" w:styleId="WW8Num4z7">
    <w:name w:val="WW8Num4z7"/>
    <w:rsid w:val="00492541"/>
  </w:style>
  <w:style w:type="character" w:customStyle="1" w:styleId="WW8Num4z8">
    <w:name w:val="WW8Num4z8"/>
    <w:rsid w:val="00492541"/>
  </w:style>
  <w:style w:type="character" w:customStyle="1" w:styleId="WW8Num5z0">
    <w:name w:val="WW8Num5z0"/>
    <w:rsid w:val="00492541"/>
    <w:rPr>
      <w:rFonts w:ascii="Times New Roman" w:eastAsia="Times New Roman" w:hAnsi="Times New Roman" w:cs="Times New Roman"/>
    </w:rPr>
  </w:style>
  <w:style w:type="character" w:customStyle="1" w:styleId="WW8Num5z1">
    <w:name w:val="WW8Num5z1"/>
    <w:rsid w:val="00492541"/>
    <w:rPr>
      <w:rFonts w:ascii="Courier New" w:hAnsi="Courier New" w:cs="Courier New"/>
    </w:rPr>
  </w:style>
  <w:style w:type="character" w:customStyle="1" w:styleId="WW8Num5z2">
    <w:name w:val="WW8Num5z2"/>
    <w:rsid w:val="00492541"/>
    <w:rPr>
      <w:rFonts w:ascii="Wingdings" w:hAnsi="Wingdings" w:cs="Wingdings"/>
    </w:rPr>
  </w:style>
  <w:style w:type="character" w:customStyle="1" w:styleId="WW8Num5z3">
    <w:name w:val="WW8Num5z3"/>
    <w:rsid w:val="00492541"/>
    <w:rPr>
      <w:rFonts w:ascii="Symbol" w:hAnsi="Symbol" w:cs="Symbol"/>
    </w:rPr>
  </w:style>
  <w:style w:type="character" w:customStyle="1" w:styleId="WW8Num6z0">
    <w:name w:val="WW8Num6z0"/>
    <w:rsid w:val="00492541"/>
  </w:style>
  <w:style w:type="character" w:customStyle="1" w:styleId="WW8Num6z1">
    <w:name w:val="WW8Num6z1"/>
    <w:rsid w:val="00492541"/>
  </w:style>
  <w:style w:type="character" w:customStyle="1" w:styleId="WW8Num6z2">
    <w:name w:val="WW8Num6z2"/>
    <w:rsid w:val="00492541"/>
  </w:style>
  <w:style w:type="character" w:customStyle="1" w:styleId="WW8Num6z3">
    <w:name w:val="WW8Num6z3"/>
    <w:rsid w:val="00492541"/>
  </w:style>
  <w:style w:type="character" w:customStyle="1" w:styleId="WW8Num6z4">
    <w:name w:val="WW8Num6z4"/>
    <w:rsid w:val="00492541"/>
  </w:style>
  <w:style w:type="character" w:customStyle="1" w:styleId="WW8Num6z5">
    <w:name w:val="WW8Num6z5"/>
    <w:rsid w:val="00492541"/>
  </w:style>
  <w:style w:type="character" w:customStyle="1" w:styleId="WW8Num6z6">
    <w:name w:val="WW8Num6z6"/>
    <w:rsid w:val="00492541"/>
  </w:style>
  <w:style w:type="character" w:customStyle="1" w:styleId="WW8Num6z7">
    <w:name w:val="WW8Num6z7"/>
    <w:rsid w:val="00492541"/>
  </w:style>
  <w:style w:type="character" w:customStyle="1" w:styleId="WW8Num6z8">
    <w:name w:val="WW8Num6z8"/>
    <w:rsid w:val="00492541"/>
  </w:style>
  <w:style w:type="character" w:customStyle="1" w:styleId="WW8Num7z0">
    <w:name w:val="WW8Num7z0"/>
    <w:rsid w:val="00492541"/>
    <w:rPr>
      <w:rFonts w:ascii="Symbol" w:hAnsi="Symbol" w:cs="Symbol"/>
    </w:rPr>
  </w:style>
  <w:style w:type="character" w:customStyle="1" w:styleId="WW8Num7z1">
    <w:name w:val="WW8Num7z1"/>
    <w:rsid w:val="00492541"/>
    <w:rPr>
      <w:rFonts w:ascii="Courier New" w:hAnsi="Courier New" w:cs="Courier New"/>
    </w:rPr>
  </w:style>
  <w:style w:type="character" w:customStyle="1" w:styleId="WW8Num7z2">
    <w:name w:val="WW8Num7z2"/>
    <w:rsid w:val="00492541"/>
    <w:rPr>
      <w:rFonts w:ascii="Wingdings" w:hAnsi="Wingdings" w:cs="Wingdings"/>
    </w:rPr>
  </w:style>
  <w:style w:type="character" w:customStyle="1" w:styleId="WW8Num8z0">
    <w:name w:val="WW8Num8z0"/>
    <w:rsid w:val="00492541"/>
    <w:rPr>
      <w:rFonts w:ascii="Symbol" w:hAnsi="Symbol" w:cs="Symbol"/>
    </w:rPr>
  </w:style>
  <w:style w:type="character" w:customStyle="1" w:styleId="WW8Num8z1">
    <w:name w:val="WW8Num8z1"/>
    <w:rsid w:val="00492541"/>
    <w:rPr>
      <w:rFonts w:ascii="Courier New" w:hAnsi="Courier New" w:cs="Courier New"/>
    </w:rPr>
  </w:style>
  <w:style w:type="character" w:customStyle="1" w:styleId="WW8Num8z2">
    <w:name w:val="WW8Num8z2"/>
    <w:rsid w:val="00492541"/>
    <w:rPr>
      <w:rFonts w:ascii="Wingdings" w:hAnsi="Wingdings" w:cs="Wingdings"/>
    </w:rPr>
  </w:style>
  <w:style w:type="character" w:customStyle="1" w:styleId="WW8Num9z0">
    <w:name w:val="WW8Num9z0"/>
    <w:rsid w:val="00492541"/>
    <w:rPr>
      <w:rFonts w:cs="Times New Roman"/>
    </w:rPr>
  </w:style>
  <w:style w:type="character" w:customStyle="1" w:styleId="WW8Num10z0">
    <w:name w:val="WW8Num10z0"/>
    <w:rsid w:val="00492541"/>
  </w:style>
  <w:style w:type="character" w:customStyle="1" w:styleId="WW8Num10z1">
    <w:name w:val="WW8Num10z1"/>
    <w:rsid w:val="00492541"/>
  </w:style>
  <w:style w:type="character" w:customStyle="1" w:styleId="WW8Num10z2">
    <w:name w:val="WW8Num10z2"/>
    <w:rsid w:val="00492541"/>
  </w:style>
  <w:style w:type="character" w:customStyle="1" w:styleId="WW8Num10z3">
    <w:name w:val="WW8Num10z3"/>
    <w:rsid w:val="00492541"/>
  </w:style>
  <w:style w:type="character" w:customStyle="1" w:styleId="WW8Num10z4">
    <w:name w:val="WW8Num10z4"/>
    <w:rsid w:val="00492541"/>
  </w:style>
  <w:style w:type="character" w:customStyle="1" w:styleId="WW8Num10z5">
    <w:name w:val="WW8Num10z5"/>
    <w:rsid w:val="00492541"/>
  </w:style>
  <w:style w:type="character" w:customStyle="1" w:styleId="WW8Num10z6">
    <w:name w:val="WW8Num10z6"/>
    <w:rsid w:val="00492541"/>
  </w:style>
  <w:style w:type="character" w:customStyle="1" w:styleId="WW8Num10z7">
    <w:name w:val="WW8Num10z7"/>
    <w:rsid w:val="00492541"/>
  </w:style>
  <w:style w:type="character" w:customStyle="1" w:styleId="WW8Num10z8">
    <w:name w:val="WW8Num10z8"/>
    <w:rsid w:val="00492541"/>
  </w:style>
  <w:style w:type="character" w:customStyle="1" w:styleId="WW8Num11z0">
    <w:name w:val="WW8Num11z0"/>
    <w:rsid w:val="00492541"/>
  </w:style>
  <w:style w:type="character" w:customStyle="1" w:styleId="WW8Num11z1">
    <w:name w:val="WW8Num11z1"/>
    <w:rsid w:val="00492541"/>
  </w:style>
  <w:style w:type="character" w:customStyle="1" w:styleId="WW8Num11z2">
    <w:name w:val="WW8Num11z2"/>
    <w:rsid w:val="00492541"/>
  </w:style>
  <w:style w:type="character" w:customStyle="1" w:styleId="WW8Num11z3">
    <w:name w:val="WW8Num11z3"/>
    <w:rsid w:val="00492541"/>
  </w:style>
  <w:style w:type="character" w:customStyle="1" w:styleId="WW8Num11z4">
    <w:name w:val="WW8Num11z4"/>
    <w:rsid w:val="00492541"/>
  </w:style>
  <w:style w:type="character" w:customStyle="1" w:styleId="WW8Num11z5">
    <w:name w:val="WW8Num11z5"/>
    <w:rsid w:val="00492541"/>
  </w:style>
  <w:style w:type="character" w:customStyle="1" w:styleId="WW8Num11z6">
    <w:name w:val="WW8Num11z6"/>
    <w:rsid w:val="00492541"/>
  </w:style>
  <w:style w:type="character" w:customStyle="1" w:styleId="WW8Num11z7">
    <w:name w:val="WW8Num11z7"/>
    <w:rsid w:val="00492541"/>
  </w:style>
  <w:style w:type="character" w:customStyle="1" w:styleId="WW8Num11z8">
    <w:name w:val="WW8Num11z8"/>
    <w:rsid w:val="00492541"/>
  </w:style>
  <w:style w:type="character" w:customStyle="1" w:styleId="WW8Num12z0">
    <w:name w:val="WW8Num12z0"/>
    <w:rsid w:val="00492541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sid w:val="00492541"/>
    <w:rPr>
      <w:rFonts w:ascii="Courier New" w:hAnsi="Courier New" w:cs="Courier New"/>
    </w:rPr>
  </w:style>
  <w:style w:type="character" w:customStyle="1" w:styleId="WW8Num12z2">
    <w:name w:val="WW8Num12z2"/>
    <w:rsid w:val="00492541"/>
    <w:rPr>
      <w:rFonts w:ascii="Wingdings" w:hAnsi="Wingdings" w:cs="Wingdings"/>
    </w:rPr>
  </w:style>
  <w:style w:type="character" w:customStyle="1" w:styleId="WW8Num12z3">
    <w:name w:val="WW8Num12z3"/>
    <w:rsid w:val="00492541"/>
    <w:rPr>
      <w:rFonts w:ascii="Symbol" w:hAnsi="Symbol" w:cs="Symbol"/>
    </w:rPr>
  </w:style>
  <w:style w:type="character" w:customStyle="1" w:styleId="WW8Num13z0">
    <w:name w:val="WW8Num13z0"/>
    <w:rsid w:val="00492541"/>
  </w:style>
  <w:style w:type="character" w:customStyle="1" w:styleId="WW8Num13z1">
    <w:name w:val="WW8Num13z1"/>
    <w:rsid w:val="00492541"/>
  </w:style>
  <w:style w:type="character" w:customStyle="1" w:styleId="WW8Num13z2">
    <w:name w:val="WW8Num13z2"/>
    <w:rsid w:val="00492541"/>
  </w:style>
  <w:style w:type="character" w:customStyle="1" w:styleId="WW8Num13z3">
    <w:name w:val="WW8Num13z3"/>
    <w:rsid w:val="00492541"/>
  </w:style>
  <w:style w:type="character" w:customStyle="1" w:styleId="WW8Num13z4">
    <w:name w:val="WW8Num13z4"/>
    <w:rsid w:val="00492541"/>
  </w:style>
  <w:style w:type="character" w:customStyle="1" w:styleId="WW8Num13z5">
    <w:name w:val="WW8Num13z5"/>
    <w:rsid w:val="00492541"/>
  </w:style>
  <w:style w:type="character" w:customStyle="1" w:styleId="WW8Num13z6">
    <w:name w:val="WW8Num13z6"/>
    <w:rsid w:val="00492541"/>
  </w:style>
  <w:style w:type="character" w:customStyle="1" w:styleId="WW8Num13z7">
    <w:name w:val="WW8Num13z7"/>
    <w:rsid w:val="00492541"/>
  </w:style>
  <w:style w:type="character" w:customStyle="1" w:styleId="WW8Num13z8">
    <w:name w:val="WW8Num13z8"/>
    <w:rsid w:val="00492541"/>
  </w:style>
  <w:style w:type="character" w:customStyle="1" w:styleId="WW8Num14z0">
    <w:name w:val="WW8Num14z0"/>
    <w:rsid w:val="00492541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sid w:val="00492541"/>
    <w:rPr>
      <w:rFonts w:ascii="Courier New" w:hAnsi="Courier New" w:cs="Courier New"/>
    </w:rPr>
  </w:style>
  <w:style w:type="character" w:customStyle="1" w:styleId="WW8Num14z2">
    <w:name w:val="WW8Num14z2"/>
    <w:rsid w:val="00492541"/>
    <w:rPr>
      <w:rFonts w:ascii="Wingdings" w:hAnsi="Wingdings" w:cs="Wingdings"/>
    </w:rPr>
  </w:style>
  <w:style w:type="character" w:customStyle="1" w:styleId="WW8Num15z0">
    <w:name w:val="WW8Num15z0"/>
    <w:rsid w:val="00492541"/>
    <w:rPr>
      <w:rFonts w:ascii="Symbol" w:hAnsi="Symbol" w:cs="Symbol"/>
    </w:rPr>
  </w:style>
  <w:style w:type="character" w:customStyle="1" w:styleId="WW8Num15z1">
    <w:name w:val="WW8Num15z1"/>
    <w:rsid w:val="00492541"/>
    <w:rPr>
      <w:rFonts w:ascii="Courier New" w:hAnsi="Courier New" w:cs="Courier New"/>
    </w:rPr>
  </w:style>
  <w:style w:type="character" w:customStyle="1" w:styleId="WW8Num15z2">
    <w:name w:val="WW8Num15z2"/>
    <w:rsid w:val="00492541"/>
    <w:rPr>
      <w:rFonts w:ascii="Wingdings" w:hAnsi="Wingdings" w:cs="Wingdings"/>
    </w:rPr>
  </w:style>
  <w:style w:type="character" w:customStyle="1" w:styleId="WW8Num16z0">
    <w:name w:val="WW8Num16z0"/>
    <w:rsid w:val="00492541"/>
  </w:style>
  <w:style w:type="character" w:customStyle="1" w:styleId="WW8Num16z1">
    <w:name w:val="WW8Num16z1"/>
    <w:rsid w:val="00492541"/>
  </w:style>
  <w:style w:type="character" w:customStyle="1" w:styleId="WW8Num16z2">
    <w:name w:val="WW8Num16z2"/>
    <w:rsid w:val="00492541"/>
  </w:style>
  <w:style w:type="character" w:customStyle="1" w:styleId="WW8Num16z3">
    <w:name w:val="WW8Num16z3"/>
    <w:rsid w:val="00492541"/>
  </w:style>
  <w:style w:type="character" w:customStyle="1" w:styleId="WW8Num16z4">
    <w:name w:val="WW8Num16z4"/>
    <w:rsid w:val="00492541"/>
  </w:style>
  <w:style w:type="character" w:customStyle="1" w:styleId="WW8Num16z5">
    <w:name w:val="WW8Num16z5"/>
    <w:rsid w:val="00492541"/>
  </w:style>
  <w:style w:type="character" w:customStyle="1" w:styleId="WW8Num16z6">
    <w:name w:val="WW8Num16z6"/>
    <w:rsid w:val="00492541"/>
  </w:style>
  <w:style w:type="character" w:customStyle="1" w:styleId="WW8Num16z7">
    <w:name w:val="WW8Num16z7"/>
    <w:rsid w:val="00492541"/>
  </w:style>
  <w:style w:type="character" w:customStyle="1" w:styleId="WW8Num16z8">
    <w:name w:val="WW8Num16z8"/>
    <w:rsid w:val="00492541"/>
  </w:style>
  <w:style w:type="character" w:customStyle="1" w:styleId="WW8Num17z0">
    <w:name w:val="WW8Num17z0"/>
    <w:rsid w:val="00492541"/>
  </w:style>
  <w:style w:type="character" w:customStyle="1" w:styleId="WW8Num17z1">
    <w:name w:val="WW8Num17z1"/>
    <w:rsid w:val="00492541"/>
  </w:style>
  <w:style w:type="character" w:customStyle="1" w:styleId="WW8Num17z2">
    <w:name w:val="WW8Num17z2"/>
    <w:rsid w:val="00492541"/>
  </w:style>
  <w:style w:type="character" w:customStyle="1" w:styleId="WW8Num17z3">
    <w:name w:val="WW8Num17z3"/>
    <w:rsid w:val="00492541"/>
  </w:style>
  <w:style w:type="character" w:customStyle="1" w:styleId="WW8Num17z4">
    <w:name w:val="WW8Num17z4"/>
    <w:rsid w:val="00492541"/>
  </w:style>
  <w:style w:type="character" w:customStyle="1" w:styleId="WW8Num17z5">
    <w:name w:val="WW8Num17z5"/>
    <w:rsid w:val="00492541"/>
  </w:style>
  <w:style w:type="character" w:customStyle="1" w:styleId="WW8Num17z6">
    <w:name w:val="WW8Num17z6"/>
    <w:rsid w:val="00492541"/>
  </w:style>
  <w:style w:type="character" w:customStyle="1" w:styleId="WW8Num17z7">
    <w:name w:val="WW8Num17z7"/>
    <w:rsid w:val="00492541"/>
  </w:style>
  <w:style w:type="character" w:customStyle="1" w:styleId="WW8Num17z8">
    <w:name w:val="WW8Num17z8"/>
    <w:rsid w:val="00492541"/>
  </w:style>
  <w:style w:type="character" w:customStyle="1" w:styleId="WW8Num18z0">
    <w:name w:val="WW8Num18z0"/>
    <w:rsid w:val="00492541"/>
  </w:style>
  <w:style w:type="character" w:customStyle="1" w:styleId="WW8Num18z1">
    <w:name w:val="WW8Num18z1"/>
    <w:rsid w:val="00492541"/>
  </w:style>
  <w:style w:type="character" w:customStyle="1" w:styleId="WW8Num18z2">
    <w:name w:val="WW8Num18z2"/>
    <w:rsid w:val="00492541"/>
  </w:style>
  <w:style w:type="character" w:customStyle="1" w:styleId="WW8Num18z3">
    <w:name w:val="WW8Num18z3"/>
    <w:rsid w:val="00492541"/>
  </w:style>
  <w:style w:type="character" w:customStyle="1" w:styleId="WW8Num18z4">
    <w:name w:val="WW8Num18z4"/>
    <w:rsid w:val="00492541"/>
  </w:style>
  <w:style w:type="character" w:customStyle="1" w:styleId="WW8Num18z5">
    <w:name w:val="WW8Num18z5"/>
    <w:rsid w:val="00492541"/>
  </w:style>
  <w:style w:type="character" w:customStyle="1" w:styleId="WW8Num18z6">
    <w:name w:val="WW8Num18z6"/>
    <w:rsid w:val="00492541"/>
  </w:style>
  <w:style w:type="character" w:customStyle="1" w:styleId="WW8Num18z7">
    <w:name w:val="WW8Num18z7"/>
    <w:rsid w:val="00492541"/>
  </w:style>
  <w:style w:type="character" w:customStyle="1" w:styleId="WW8Num18z8">
    <w:name w:val="WW8Num18z8"/>
    <w:rsid w:val="00492541"/>
  </w:style>
  <w:style w:type="character" w:customStyle="1" w:styleId="WW8Num19z0">
    <w:name w:val="WW8Num19z0"/>
    <w:rsid w:val="00492541"/>
  </w:style>
  <w:style w:type="character" w:customStyle="1" w:styleId="WW8Num19z1">
    <w:name w:val="WW8Num19z1"/>
    <w:rsid w:val="00492541"/>
  </w:style>
  <w:style w:type="character" w:customStyle="1" w:styleId="WW8Num19z2">
    <w:name w:val="WW8Num19z2"/>
    <w:rsid w:val="00492541"/>
  </w:style>
  <w:style w:type="character" w:customStyle="1" w:styleId="WW8Num19z3">
    <w:name w:val="WW8Num19z3"/>
    <w:rsid w:val="00492541"/>
  </w:style>
  <w:style w:type="character" w:customStyle="1" w:styleId="WW8Num19z4">
    <w:name w:val="WW8Num19z4"/>
    <w:rsid w:val="00492541"/>
  </w:style>
  <w:style w:type="character" w:customStyle="1" w:styleId="WW8Num19z5">
    <w:name w:val="WW8Num19z5"/>
    <w:rsid w:val="00492541"/>
  </w:style>
  <w:style w:type="character" w:customStyle="1" w:styleId="WW8Num19z6">
    <w:name w:val="WW8Num19z6"/>
    <w:rsid w:val="00492541"/>
  </w:style>
  <w:style w:type="character" w:customStyle="1" w:styleId="WW8Num19z7">
    <w:name w:val="WW8Num19z7"/>
    <w:rsid w:val="00492541"/>
  </w:style>
  <w:style w:type="character" w:customStyle="1" w:styleId="WW8Num19z8">
    <w:name w:val="WW8Num19z8"/>
    <w:rsid w:val="00492541"/>
  </w:style>
  <w:style w:type="character" w:customStyle="1" w:styleId="WW8Num20z0">
    <w:name w:val="WW8Num20z0"/>
    <w:rsid w:val="00492541"/>
  </w:style>
  <w:style w:type="character" w:customStyle="1" w:styleId="WW8Num20z1">
    <w:name w:val="WW8Num20z1"/>
    <w:rsid w:val="00492541"/>
  </w:style>
  <w:style w:type="character" w:customStyle="1" w:styleId="WW8Num20z2">
    <w:name w:val="WW8Num20z2"/>
    <w:rsid w:val="00492541"/>
  </w:style>
  <w:style w:type="character" w:customStyle="1" w:styleId="WW8Num20z3">
    <w:name w:val="WW8Num20z3"/>
    <w:rsid w:val="00492541"/>
  </w:style>
  <w:style w:type="character" w:customStyle="1" w:styleId="WW8Num20z4">
    <w:name w:val="WW8Num20z4"/>
    <w:rsid w:val="00492541"/>
  </w:style>
  <w:style w:type="character" w:customStyle="1" w:styleId="WW8Num20z5">
    <w:name w:val="WW8Num20z5"/>
    <w:rsid w:val="00492541"/>
  </w:style>
  <w:style w:type="character" w:customStyle="1" w:styleId="WW8Num20z6">
    <w:name w:val="WW8Num20z6"/>
    <w:rsid w:val="00492541"/>
  </w:style>
  <w:style w:type="character" w:customStyle="1" w:styleId="WW8Num20z7">
    <w:name w:val="WW8Num20z7"/>
    <w:rsid w:val="00492541"/>
  </w:style>
  <w:style w:type="character" w:customStyle="1" w:styleId="WW8Num20z8">
    <w:name w:val="WW8Num20z8"/>
    <w:rsid w:val="00492541"/>
  </w:style>
  <w:style w:type="character" w:customStyle="1" w:styleId="10">
    <w:name w:val="Шрифт абзацу за замовчуванням1"/>
    <w:rsid w:val="00492541"/>
  </w:style>
  <w:style w:type="character" w:styleId="a3">
    <w:name w:val="Hyperlink"/>
    <w:rsid w:val="00492541"/>
    <w:rPr>
      <w:rFonts w:cs="Times New Roman"/>
      <w:color w:val="0000FF"/>
      <w:u w:val="single"/>
    </w:rPr>
  </w:style>
  <w:style w:type="character" w:customStyle="1" w:styleId="30">
    <w:name w:val="Заголовок 3 Знак"/>
    <w:rsid w:val="00492541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sid w:val="00492541"/>
    <w:rPr>
      <w:sz w:val="21"/>
      <w:szCs w:val="21"/>
      <w:lang w:bidi="ar-SA"/>
    </w:rPr>
  </w:style>
  <w:style w:type="character" w:customStyle="1" w:styleId="11">
    <w:name w:val="Основний текст1"/>
    <w:rsid w:val="00492541"/>
    <w:rPr>
      <w:lang w:bidi="ar-SA"/>
    </w:rPr>
  </w:style>
  <w:style w:type="character" w:customStyle="1" w:styleId="a4">
    <w:name w:val="Текст у виносці Знак"/>
    <w:rsid w:val="00492541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sid w:val="00492541"/>
    <w:rPr>
      <w:rFonts w:cs="Times New Roman"/>
    </w:rPr>
  </w:style>
  <w:style w:type="character" w:customStyle="1" w:styleId="ListLabel2">
    <w:name w:val="ListLabel 2"/>
    <w:rsid w:val="00492541"/>
    <w:rPr>
      <w:rFonts w:cs="Times New Roman"/>
    </w:rPr>
  </w:style>
  <w:style w:type="character" w:customStyle="1" w:styleId="ListLabel3">
    <w:name w:val="ListLabel 3"/>
    <w:rsid w:val="00492541"/>
    <w:rPr>
      <w:rFonts w:cs="Times New Roman"/>
    </w:rPr>
  </w:style>
  <w:style w:type="character" w:customStyle="1" w:styleId="ListLabel4">
    <w:name w:val="ListLabel 4"/>
    <w:rsid w:val="00492541"/>
    <w:rPr>
      <w:rFonts w:cs="Times New Roman"/>
    </w:rPr>
  </w:style>
  <w:style w:type="character" w:customStyle="1" w:styleId="ListLabel5">
    <w:name w:val="ListLabel 5"/>
    <w:rsid w:val="00492541"/>
    <w:rPr>
      <w:rFonts w:cs="Times New Roman"/>
    </w:rPr>
  </w:style>
  <w:style w:type="character" w:customStyle="1" w:styleId="ListLabel6">
    <w:name w:val="ListLabel 6"/>
    <w:rsid w:val="00492541"/>
    <w:rPr>
      <w:rFonts w:cs="Times New Roman"/>
    </w:rPr>
  </w:style>
  <w:style w:type="character" w:customStyle="1" w:styleId="ListLabel7">
    <w:name w:val="ListLabel 7"/>
    <w:rsid w:val="00492541"/>
    <w:rPr>
      <w:rFonts w:cs="Times New Roman"/>
    </w:rPr>
  </w:style>
  <w:style w:type="character" w:customStyle="1" w:styleId="ListLabel8">
    <w:name w:val="ListLabel 8"/>
    <w:rsid w:val="00492541"/>
    <w:rPr>
      <w:rFonts w:cs="Times New Roman"/>
    </w:rPr>
  </w:style>
  <w:style w:type="character" w:customStyle="1" w:styleId="ListLabel9">
    <w:name w:val="ListLabel 9"/>
    <w:rsid w:val="00492541"/>
    <w:rPr>
      <w:rFonts w:cs="Times New Roman"/>
    </w:rPr>
  </w:style>
  <w:style w:type="paragraph" w:customStyle="1" w:styleId="12">
    <w:name w:val="Заголовок1"/>
    <w:basedOn w:val="a"/>
    <w:next w:val="a5"/>
    <w:rsid w:val="00492541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rsid w:val="00492541"/>
    <w:pPr>
      <w:widowControl/>
      <w:spacing w:after="120"/>
    </w:pPr>
  </w:style>
  <w:style w:type="paragraph" w:styleId="a6">
    <w:name w:val="List"/>
    <w:basedOn w:val="a5"/>
    <w:rsid w:val="00492541"/>
    <w:rPr>
      <w:rFonts w:cs="Arial"/>
    </w:rPr>
  </w:style>
  <w:style w:type="paragraph" w:styleId="a7">
    <w:name w:val="caption"/>
    <w:basedOn w:val="a"/>
    <w:qFormat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8">
    <w:name w:val="Покажчик"/>
    <w:basedOn w:val="a"/>
    <w:rsid w:val="00492541"/>
    <w:pPr>
      <w:suppressLineNumbers/>
    </w:pPr>
    <w:rPr>
      <w:rFonts w:cs="Arial"/>
    </w:rPr>
  </w:style>
  <w:style w:type="paragraph" w:customStyle="1" w:styleId="13">
    <w:name w:val="Назва об'єкта1"/>
    <w:basedOn w:val="a"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4">
    <w:name w:val="Название объекта1"/>
    <w:basedOn w:val="a"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5">
    <w:name w:val="Маркірований список1"/>
    <w:basedOn w:val="a"/>
    <w:rsid w:val="00492541"/>
  </w:style>
  <w:style w:type="paragraph" w:customStyle="1" w:styleId="a9">
    <w:name w:val="Вміст таблиці"/>
    <w:basedOn w:val="a"/>
    <w:rsid w:val="00492541"/>
    <w:pPr>
      <w:suppressLineNumbers/>
    </w:pPr>
  </w:style>
  <w:style w:type="paragraph" w:customStyle="1" w:styleId="aa">
    <w:name w:val="Заголовок таблиці"/>
    <w:basedOn w:val="a9"/>
    <w:rsid w:val="00492541"/>
    <w:pPr>
      <w:jc w:val="center"/>
    </w:pPr>
    <w:rPr>
      <w:b/>
      <w:bCs/>
    </w:rPr>
  </w:style>
  <w:style w:type="paragraph" w:customStyle="1" w:styleId="ab">
    <w:name w:val="Вміст рамки"/>
    <w:basedOn w:val="a"/>
    <w:rsid w:val="00492541"/>
  </w:style>
  <w:style w:type="paragraph" w:customStyle="1" w:styleId="16">
    <w:name w:val="Текст выноски1"/>
    <w:basedOn w:val="a"/>
    <w:rsid w:val="00492541"/>
    <w:rPr>
      <w:rFonts w:ascii="Segoe UI" w:hAnsi="Segoe UI" w:cs="Segoe UI"/>
      <w:sz w:val="18"/>
      <w:szCs w:val="18"/>
    </w:rPr>
  </w:style>
  <w:style w:type="paragraph" w:styleId="ac">
    <w:name w:val="Balloon Text"/>
    <w:basedOn w:val="a"/>
    <w:link w:val="17"/>
    <w:uiPriority w:val="99"/>
    <w:semiHidden/>
    <w:unhideWhenUsed/>
    <w:rsid w:val="00CB4A6E"/>
    <w:rPr>
      <w:rFonts w:ascii="Segoe UI" w:hAnsi="Segoe UI" w:cs="Segoe UI"/>
      <w:sz w:val="18"/>
      <w:szCs w:val="18"/>
    </w:rPr>
  </w:style>
  <w:style w:type="character" w:customStyle="1" w:styleId="17">
    <w:name w:val="Текст у виносці Знак1"/>
    <w:link w:val="ac"/>
    <w:uiPriority w:val="99"/>
    <w:semiHidden/>
    <w:rsid w:val="00CB4A6E"/>
    <w:rPr>
      <w:rFonts w:ascii="Segoe UI" w:hAnsi="Segoe UI" w:cs="Segoe UI"/>
      <w:sz w:val="18"/>
      <w:szCs w:val="18"/>
      <w:lang w:val="ru-RU" w:eastAsia="zh-CN"/>
    </w:rPr>
  </w:style>
  <w:style w:type="paragraph" w:styleId="ad">
    <w:name w:val="No Spacing"/>
    <w:uiPriority w:val="1"/>
    <w:qFormat/>
    <w:rsid w:val="0075199E"/>
    <w:pPr>
      <w:widowControl w:val="0"/>
      <w:suppressAutoHyphens/>
    </w:pPr>
    <w:rPr>
      <w:lang w:val="ru-R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7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da.gov.ua" TargetMode="External"/><Relationship Id="rId3" Type="http://schemas.openxmlformats.org/officeDocument/2006/relationships/styles" Target="styles.xml"/><Relationship Id="rId7" Type="http://schemas.openxmlformats.org/officeDocument/2006/relationships/hyperlink" Target="mailto:doz@loda.gov.u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CD057C-9E4C-46B8-B203-6AA087B99C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4349</Words>
  <Characters>2480</Characters>
  <Application>Microsoft Office Word</Application>
  <DocSecurity>0</DocSecurity>
  <Lines>20</Lines>
  <Paragraphs>13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6816</CharactersWithSpaces>
  <SharedDoc>false</SharedDoc>
  <HLinks>
    <vt:vector size="6" baseType="variant">
      <vt:variant>
        <vt:i4>8192015</vt:i4>
      </vt:variant>
      <vt:variant>
        <vt:i4>0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Юрій Голубов</dc:creator>
  <cp:lastModifiedBy>User</cp:lastModifiedBy>
  <cp:revision>5</cp:revision>
  <cp:lastPrinted>2023-08-29T06:51:00Z</cp:lastPrinted>
  <dcterms:created xsi:type="dcterms:W3CDTF">2024-10-04T09:48:00Z</dcterms:created>
  <dcterms:modified xsi:type="dcterms:W3CDTF">2024-10-04T10:21:00Z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