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A97329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A9732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671.2pt;margin-top:10.2pt;width:210.6pt;height:37.95pt;z-index:251658240;visibility:visible;mso-wrap-style:square;mso-width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<v:fill opacity="0"/>
            <v:textbox inset=".15pt,.15pt,.15pt,.15pt">
              <w:txbxContent>
                <w:p w:rsidR="006B1A4E" w:rsidRPr="006E1B51" w:rsidRDefault="006E1B51">
                  <w:pPr>
                    <w:pStyle w:val="ab"/>
                    <w:rPr>
                      <w:b/>
                      <w:sz w:val="28"/>
                      <w:szCs w:val="28"/>
                      <w:lang w:val="uk-UA"/>
                    </w:rPr>
                  </w:pPr>
                  <w:r w:rsidRPr="006E1B51"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  <w:t>Керівникам закладів охорони здоров’я</w:t>
                  </w:r>
                  <w:r w:rsidR="00831A63"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  <w:t xml:space="preserve"> Львівської області</w:t>
                  </w:r>
                  <w:r w:rsidRPr="006E1B51"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  <w:t xml:space="preserve"> </w:t>
                  </w:r>
                </w:p>
              </w:txbxContent>
            </v:textbox>
          </v:shape>
        </w:pict>
      </w:r>
    </w:p>
    <w:p w:rsidR="006B1A4E" w:rsidRPr="005C440B" w:rsidRDefault="006B1A4E" w:rsidP="005C440B">
      <w:pPr>
        <w:rPr>
          <w:lang w:val="uk-UA"/>
        </w:rPr>
      </w:pPr>
    </w:p>
    <w:p w:rsidR="005C440B" w:rsidRDefault="00A97329" w:rsidP="005C440B">
      <w:pPr>
        <w:jc w:val="both"/>
      </w:pPr>
      <w:r w:rsidRPr="00A97329">
        <w:rPr>
          <w:noProof/>
        </w:rPr>
        <w:pict>
          <v:shape id="Text Box 2" o:spid="_x0000_s1027" type="#_x0000_t202" style="position:absolute;left:0;text-align:left;margin-left:414.95pt;margin-top:.05pt;width:247.45pt;height:12.3pt;z-index:251657216;visibility:visible;mso-wrap-style:non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<v:stroke joinstyle="round"/>
            <w10:wrap type="square"/>
          </v:shape>
        </w:pict>
      </w:r>
      <w:r w:rsidR="006B1A4E">
        <w:rPr>
          <w:b/>
          <w:bCs/>
          <w:i/>
          <w:iCs/>
          <w:sz w:val="26"/>
          <w:szCs w:val="26"/>
          <w:lang w:val="uk-UA"/>
        </w:rPr>
        <w:t>Про розшук громадя</w:t>
      </w:r>
      <w:r w:rsidR="005C440B">
        <w:rPr>
          <w:b/>
          <w:bCs/>
          <w:i/>
          <w:iCs/>
          <w:sz w:val="26"/>
          <w:szCs w:val="26"/>
          <w:lang w:val="uk-UA"/>
        </w:rPr>
        <w:t>н</w:t>
      </w:r>
    </w:p>
    <w:p w:rsidR="005C440B" w:rsidRPr="005C440B" w:rsidRDefault="005C440B" w:rsidP="005C440B">
      <w:pPr>
        <w:jc w:val="both"/>
      </w:pPr>
    </w:p>
    <w:p w:rsidR="005C440B" w:rsidRPr="005C440B" w:rsidRDefault="00CF2696" w:rsidP="005C440B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>до</w:t>
      </w:r>
      <w:r w:rsidR="007062ED">
        <w:rPr>
          <w:b/>
          <w:bCs/>
          <w:sz w:val="26"/>
          <w:szCs w:val="26"/>
          <w:u w:val="single"/>
          <w:lang w:val="uk-UA"/>
        </w:rPr>
        <w:t xml:space="preserve"> 27</w:t>
      </w:r>
      <w:r w:rsidR="00831A63">
        <w:rPr>
          <w:b/>
          <w:bCs/>
          <w:sz w:val="26"/>
          <w:szCs w:val="26"/>
          <w:u w:val="single"/>
          <w:lang w:val="uk-UA"/>
        </w:rPr>
        <w:t xml:space="preserve"> </w:t>
      </w:r>
      <w:r w:rsidR="007062ED">
        <w:rPr>
          <w:b/>
          <w:bCs/>
          <w:sz w:val="26"/>
          <w:szCs w:val="26"/>
          <w:u w:val="single"/>
          <w:lang w:val="uk-UA"/>
        </w:rPr>
        <w:t xml:space="preserve">листопада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F276C2">
        <w:rPr>
          <w:b/>
          <w:bCs/>
          <w:sz w:val="26"/>
          <w:szCs w:val="26"/>
          <w:u w:val="single"/>
          <w:lang w:val="uk-UA"/>
        </w:rPr>
        <w:t>3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381580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9968" w:type="dxa"/>
        <w:jc w:val="center"/>
        <w:tblLayout w:type="fixed"/>
        <w:tblLook w:val="0000"/>
      </w:tblPr>
      <w:tblGrid>
        <w:gridCol w:w="565"/>
        <w:gridCol w:w="2583"/>
        <w:gridCol w:w="1789"/>
        <w:gridCol w:w="2787"/>
        <w:gridCol w:w="2244"/>
      </w:tblGrid>
      <w:tr w:rsidR="006B1A4E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B58A3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B58A3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B58A3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4B58A3" w:rsidRDefault="00831A63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4B58A3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4B58A3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4B58A3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4B58A3" w:rsidRDefault="007062ED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Пивоваренко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Євгеній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4B58A3" w:rsidRDefault="007062ED" w:rsidP="00375040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24.06.1984р.н.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4B58A3" w:rsidRDefault="00130761" w:rsidP="00375040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 Музики, 68/</w:t>
            </w:r>
            <w:r w:rsidR="007062ED" w:rsidRPr="004B58A3">
              <w:rPr>
                <w:sz w:val="22"/>
                <w:szCs w:val="22"/>
                <w:lang w:val="uk-UA"/>
              </w:rPr>
              <w:t>8, м. Львів.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4B58A3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з 01.0</w:t>
            </w:r>
            <w:r w:rsidR="007062ED" w:rsidRPr="004B58A3"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>.2023р.</w:t>
            </w:r>
          </w:p>
          <w:p w:rsidR="00FD7273" w:rsidRPr="004B58A3" w:rsidRDefault="00FD7273" w:rsidP="00375040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4B58A3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4B58A3" w:rsidRDefault="007062ED" w:rsidP="00D83D70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Левицький Сергій Любомирович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4B58A3" w:rsidRDefault="007062ED" w:rsidP="004019DF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11.08.1975р.н.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4B58A3" w:rsidRDefault="007062ED" w:rsidP="00130761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.Кн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. Ольги, 12/6, </w:t>
            </w:r>
            <w:r w:rsidR="00130761" w:rsidRPr="004B58A3">
              <w:rPr>
                <w:sz w:val="22"/>
                <w:szCs w:val="22"/>
                <w:lang w:val="uk-UA"/>
              </w:rPr>
              <w:t>м</w:t>
            </w:r>
            <w:r w:rsidRPr="004B58A3">
              <w:rPr>
                <w:sz w:val="22"/>
                <w:szCs w:val="22"/>
                <w:lang w:val="uk-UA"/>
              </w:rPr>
              <w:t>. Дрогобич,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4B58A3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D83D70" w:rsidRPr="004B58A3">
              <w:rPr>
                <w:sz w:val="22"/>
                <w:szCs w:val="22"/>
                <w:lang w:val="uk-UA"/>
              </w:rPr>
              <w:t>01.0</w:t>
            </w:r>
            <w:r w:rsidR="007062ED" w:rsidRPr="004B58A3">
              <w:rPr>
                <w:sz w:val="22"/>
                <w:szCs w:val="22"/>
                <w:lang w:val="uk-UA"/>
              </w:rPr>
              <w:t>1</w:t>
            </w:r>
            <w:r w:rsidR="005D69F4" w:rsidRPr="004B58A3">
              <w:rPr>
                <w:sz w:val="22"/>
                <w:szCs w:val="22"/>
                <w:lang w:val="uk-UA"/>
              </w:rPr>
              <w:t>.20</w:t>
            </w:r>
            <w:r w:rsidR="00F276C2" w:rsidRPr="004B58A3">
              <w:rPr>
                <w:sz w:val="22"/>
                <w:szCs w:val="22"/>
                <w:lang w:val="uk-UA"/>
              </w:rPr>
              <w:t>2</w:t>
            </w:r>
            <w:r w:rsidR="007062ED" w:rsidRPr="004B58A3">
              <w:rPr>
                <w:sz w:val="22"/>
                <w:szCs w:val="22"/>
                <w:lang w:val="uk-UA"/>
              </w:rPr>
              <w:t>1</w:t>
            </w:r>
            <w:r w:rsidRPr="004B58A3">
              <w:rPr>
                <w:sz w:val="22"/>
                <w:szCs w:val="22"/>
                <w:lang w:val="uk-UA"/>
              </w:rPr>
              <w:t>р.</w:t>
            </w:r>
          </w:p>
          <w:p w:rsidR="004019DF" w:rsidRPr="004B58A3" w:rsidRDefault="004019DF" w:rsidP="004019DF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Маньовський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Ярослав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03.03.1953р.н.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с. Княжпіль,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01.05.2003р.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Марцінковський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Михайло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Людв</w:t>
            </w:r>
            <w:r w:rsidR="00DC7C29" w:rsidRPr="004B58A3">
              <w:rPr>
                <w:sz w:val="22"/>
                <w:szCs w:val="22"/>
                <w:lang w:val="uk-UA"/>
              </w:rPr>
              <w:t>игович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16.11.1958р.н.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с. Катина,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</w:t>
            </w:r>
            <w:r w:rsidR="00DC7C29" w:rsidRPr="004B58A3">
              <w:rPr>
                <w:sz w:val="22"/>
                <w:szCs w:val="22"/>
                <w:lang w:val="uk-UA"/>
              </w:rPr>
              <w:t>5</w:t>
            </w:r>
            <w:r w:rsidRPr="004B58A3">
              <w:rPr>
                <w:sz w:val="22"/>
                <w:szCs w:val="22"/>
                <w:lang w:val="uk-UA"/>
              </w:rPr>
              <w:t>.0</w:t>
            </w:r>
            <w:r w:rsidR="00DC7C29" w:rsidRPr="004B58A3">
              <w:rPr>
                <w:sz w:val="22"/>
                <w:szCs w:val="22"/>
                <w:lang w:val="uk-UA"/>
              </w:rPr>
              <w:t>5</w:t>
            </w:r>
            <w:r w:rsidRPr="004B58A3">
              <w:rPr>
                <w:sz w:val="22"/>
                <w:szCs w:val="22"/>
                <w:lang w:val="uk-UA"/>
              </w:rPr>
              <w:t>.202</w:t>
            </w:r>
            <w:r w:rsidR="00DC7C29" w:rsidRPr="004B58A3"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Шкрум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Віталій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30.01.2000р.н.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 Софіївська, 3, с. Велика Знам’янка, Кам’янко-Дніпровський район, Запорізька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01.01.202</w:t>
            </w:r>
            <w:r w:rsidR="00DC7C29" w:rsidRPr="004B58A3"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Стадніченко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Сергій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29.04.1986р.н.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 Центральна, 41, с.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Новогупалівка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Вільнянський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район, Запорізька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01.01.202</w:t>
            </w:r>
            <w:r w:rsidR="00DC7C29" w:rsidRPr="004B58A3"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Федицький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Роман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04.05.1963р.н.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 Зелена, 22, с.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Шумина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>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DC7C29" w:rsidRPr="004B58A3">
              <w:rPr>
                <w:sz w:val="22"/>
                <w:szCs w:val="22"/>
                <w:lang w:val="uk-UA"/>
              </w:rPr>
              <w:t>27.10</w:t>
            </w:r>
            <w:r w:rsidRPr="004B58A3">
              <w:rPr>
                <w:sz w:val="22"/>
                <w:szCs w:val="22"/>
                <w:lang w:val="uk-UA"/>
              </w:rPr>
              <w:t>.20</w:t>
            </w:r>
            <w:r w:rsidR="00DC7C29" w:rsidRPr="004B58A3">
              <w:rPr>
                <w:sz w:val="22"/>
                <w:szCs w:val="22"/>
                <w:lang w:val="uk-UA"/>
              </w:rPr>
              <w:t>17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Місюрак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 Богдан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30.05.1948р.н.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DC7C29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 Шевченка , </w:t>
            </w:r>
            <w:r w:rsidR="009359D0" w:rsidRPr="004B58A3">
              <w:rPr>
                <w:sz w:val="22"/>
                <w:szCs w:val="22"/>
                <w:lang w:val="uk-UA"/>
              </w:rPr>
              <w:t>320/125, м. Львів.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01.01.20</w:t>
            </w:r>
            <w:r w:rsidR="009359D0" w:rsidRPr="004B58A3">
              <w:rPr>
                <w:sz w:val="22"/>
                <w:szCs w:val="22"/>
                <w:lang w:val="uk-UA"/>
              </w:rPr>
              <w:t>19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Максимова Оксана Борисівна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30.03.1980р.н.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CF42AA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</w:t>
            </w:r>
            <w:r w:rsidR="009359D0" w:rsidRPr="004B58A3">
              <w:rPr>
                <w:sz w:val="22"/>
                <w:szCs w:val="22"/>
                <w:lang w:val="uk-UA"/>
              </w:rPr>
              <w:t>ул. Липинського, 6/24,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Ланг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Лукреція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Олександрівна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21.04.1994р.н.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9359D0" w:rsidRPr="004B58A3">
              <w:rPr>
                <w:sz w:val="22"/>
                <w:szCs w:val="22"/>
                <w:lang w:val="uk-UA"/>
              </w:rPr>
              <w:t>16</w:t>
            </w:r>
            <w:r w:rsidRPr="004B58A3">
              <w:rPr>
                <w:sz w:val="22"/>
                <w:szCs w:val="22"/>
                <w:lang w:val="uk-UA"/>
              </w:rPr>
              <w:t>.0</w:t>
            </w:r>
            <w:r w:rsidR="009359D0" w:rsidRPr="004B58A3">
              <w:rPr>
                <w:sz w:val="22"/>
                <w:szCs w:val="22"/>
                <w:lang w:val="uk-UA"/>
              </w:rPr>
              <w:t>8</w:t>
            </w:r>
            <w:r w:rsidRPr="004B58A3">
              <w:rPr>
                <w:sz w:val="22"/>
                <w:szCs w:val="22"/>
                <w:lang w:val="uk-UA"/>
              </w:rPr>
              <w:t>.20</w:t>
            </w:r>
            <w:r w:rsidR="009359D0" w:rsidRPr="004B58A3">
              <w:rPr>
                <w:sz w:val="22"/>
                <w:szCs w:val="22"/>
                <w:lang w:val="uk-UA"/>
              </w:rPr>
              <w:t>23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до моменту </w:t>
            </w:r>
            <w:r w:rsidRPr="004B58A3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Чумак Сабіна Олександрівна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21.04.1994р.н.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4B58A3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9359D0" w:rsidRPr="004B58A3">
              <w:rPr>
                <w:sz w:val="22"/>
                <w:szCs w:val="22"/>
                <w:lang w:val="uk-UA"/>
              </w:rPr>
              <w:t>16.08</w:t>
            </w:r>
            <w:r w:rsidRPr="004B58A3">
              <w:rPr>
                <w:sz w:val="22"/>
                <w:szCs w:val="22"/>
                <w:lang w:val="uk-UA"/>
              </w:rPr>
              <w:t>.20</w:t>
            </w:r>
            <w:r w:rsidR="009359D0" w:rsidRPr="004B58A3"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 xml:space="preserve">3р.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Шаталюк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Юрій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05.05.2001р.н.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4B58A3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9359D0" w:rsidRPr="004B58A3">
              <w:rPr>
                <w:sz w:val="22"/>
                <w:szCs w:val="22"/>
                <w:lang w:val="uk-UA"/>
              </w:rPr>
              <w:t>17.</w:t>
            </w:r>
            <w:r w:rsidRPr="004B58A3">
              <w:rPr>
                <w:sz w:val="22"/>
                <w:szCs w:val="22"/>
                <w:lang w:val="uk-UA"/>
              </w:rPr>
              <w:t>0</w:t>
            </w:r>
            <w:r w:rsidR="009359D0" w:rsidRPr="004B58A3">
              <w:rPr>
                <w:sz w:val="22"/>
                <w:szCs w:val="22"/>
                <w:lang w:val="uk-UA"/>
              </w:rPr>
              <w:t>9</w:t>
            </w:r>
            <w:r w:rsidRPr="004B58A3">
              <w:rPr>
                <w:sz w:val="22"/>
                <w:szCs w:val="22"/>
                <w:lang w:val="uk-UA"/>
              </w:rPr>
              <w:t>.20</w:t>
            </w:r>
            <w:r w:rsidR="009359D0" w:rsidRPr="004B58A3"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 xml:space="preserve">3р.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Загороднюк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Світлана Володимирівна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06.06.1987р.н.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9359D0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9359D0" w:rsidRPr="004B58A3">
              <w:rPr>
                <w:sz w:val="22"/>
                <w:szCs w:val="22"/>
                <w:lang w:val="uk-UA"/>
              </w:rPr>
              <w:t>28</w:t>
            </w:r>
            <w:r w:rsidRPr="004B58A3">
              <w:rPr>
                <w:sz w:val="22"/>
                <w:szCs w:val="22"/>
                <w:lang w:val="uk-UA"/>
              </w:rPr>
              <w:t>.</w:t>
            </w:r>
            <w:r w:rsidR="009359D0" w:rsidRPr="004B58A3">
              <w:rPr>
                <w:sz w:val="22"/>
                <w:szCs w:val="22"/>
                <w:lang w:val="uk-UA"/>
              </w:rPr>
              <w:t>08</w:t>
            </w:r>
            <w:r w:rsidRPr="004B58A3">
              <w:rPr>
                <w:sz w:val="22"/>
                <w:szCs w:val="22"/>
                <w:lang w:val="uk-UA"/>
              </w:rPr>
              <w:t>.20</w:t>
            </w:r>
            <w:r w:rsidR="009359D0" w:rsidRPr="004B58A3">
              <w:rPr>
                <w:sz w:val="22"/>
                <w:szCs w:val="22"/>
                <w:lang w:val="uk-UA"/>
              </w:rPr>
              <w:t>23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4B58A3" w:rsidTr="004B58A3">
        <w:trPr>
          <w:trHeight w:val="732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132AA4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Лопухін</w:t>
            </w:r>
            <w:proofErr w:type="spellEnd"/>
            <w:r w:rsidR="00AC0B71" w:rsidRPr="004B58A3">
              <w:rPr>
                <w:sz w:val="22"/>
                <w:szCs w:val="22"/>
                <w:lang w:val="uk-UA"/>
              </w:rPr>
              <w:t xml:space="preserve"> </w:t>
            </w:r>
            <w:r w:rsidR="007A2A15" w:rsidRPr="004B58A3">
              <w:rPr>
                <w:sz w:val="22"/>
                <w:szCs w:val="22"/>
                <w:lang w:val="uk-UA"/>
              </w:rPr>
              <w:t>Віктор Аркадійович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A2A15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08.07.1972р.н.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62ED" w:rsidRPr="004B58A3" w:rsidRDefault="00AC0B71" w:rsidP="007062ED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</w:t>
            </w:r>
            <w:r w:rsidR="007A2A15" w:rsidRPr="004B58A3">
              <w:rPr>
                <w:sz w:val="22"/>
                <w:szCs w:val="22"/>
                <w:lang w:val="uk-UA"/>
              </w:rPr>
              <w:t xml:space="preserve"> Б, Хмельницького, 49/31, м. Калуш, Івано-Франківська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7A2A15" w:rsidRPr="004B58A3">
              <w:rPr>
                <w:sz w:val="22"/>
                <w:szCs w:val="22"/>
                <w:lang w:val="uk-UA"/>
              </w:rPr>
              <w:t>20</w:t>
            </w:r>
            <w:r w:rsidRPr="004B58A3">
              <w:rPr>
                <w:sz w:val="22"/>
                <w:szCs w:val="22"/>
                <w:lang w:val="uk-UA"/>
              </w:rPr>
              <w:t>.</w:t>
            </w:r>
            <w:r w:rsidR="007A2A15" w:rsidRPr="004B58A3">
              <w:rPr>
                <w:sz w:val="22"/>
                <w:szCs w:val="22"/>
                <w:lang w:val="uk-UA"/>
              </w:rPr>
              <w:t>09</w:t>
            </w:r>
            <w:r w:rsidRPr="004B58A3">
              <w:rPr>
                <w:sz w:val="22"/>
                <w:szCs w:val="22"/>
                <w:lang w:val="uk-UA"/>
              </w:rPr>
              <w:t>.20</w:t>
            </w:r>
            <w:r w:rsidR="007A2A15" w:rsidRPr="004B58A3">
              <w:rPr>
                <w:sz w:val="22"/>
                <w:szCs w:val="22"/>
                <w:lang w:val="uk-UA"/>
              </w:rPr>
              <w:t>23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062ED" w:rsidRPr="004B58A3" w:rsidRDefault="007062ED" w:rsidP="007062ED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trHeight w:val="415"/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Ловчаков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Андрій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07.02.1976р.н.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вул.. Українська, 8а/14, , м. Калуш, Івано-Франківська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Хемич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Ярослав Зіновійович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10.02.1990р.н.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вул.. Шевченка, 36, м.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Калушський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район,  с.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Студінка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03.10.2023р.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Мороз Юлія Василівна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18.09.1987р.н.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вул.. Євшана, 15/98  , м. Калуш, Івано-Франківська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01.01.2022р.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4D293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Биков Віктор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4D293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09.08.1985р.н.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4D293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Куткір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Золочівський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4D293E" w:rsidRPr="004B58A3">
              <w:rPr>
                <w:sz w:val="22"/>
                <w:szCs w:val="22"/>
                <w:lang w:val="uk-UA"/>
              </w:rPr>
              <w:t>19.</w:t>
            </w:r>
            <w:r w:rsidRPr="004B58A3">
              <w:rPr>
                <w:sz w:val="22"/>
                <w:szCs w:val="22"/>
                <w:lang w:val="uk-UA"/>
              </w:rPr>
              <w:t>0</w:t>
            </w:r>
            <w:r w:rsidR="004D293E" w:rsidRPr="004B58A3">
              <w:rPr>
                <w:sz w:val="22"/>
                <w:szCs w:val="22"/>
                <w:lang w:val="uk-UA"/>
              </w:rPr>
              <w:t>4</w:t>
            </w:r>
            <w:r w:rsidRPr="004B58A3">
              <w:rPr>
                <w:sz w:val="22"/>
                <w:szCs w:val="22"/>
                <w:lang w:val="uk-UA"/>
              </w:rPr>
              <w:t>.202</w:t>
            </w:r>
            <w:r w:rsidR="004D293E" w:rsidRPr="004B58A3">
              <w:rPr>
                <w:sz w:val="22"/>
                <w:szCs w:val="22"/>
                <w:lang w:val="uk-UA"/>
              </w:rPr>
              <w:t>1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Лабінська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Світлана Романівна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21.04.1972р.н.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 Замкова, 18, смт. Олесько,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01.01.202</w:t>
            </w:r>
            <w:r w:rsidR="00084A45" w:rsidRPr="004B58A3">
              <w:rPr>
                <w:sz w:val="22"/>
                <w:szCs w:val="22"/>
                <w:lang w:val="uk-UA"/>
              </w:rPr>
              <w:t>1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Богдан Наталія Миколаївна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11.02.1970р.н.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Роксоляни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>, 23/96,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084A45" w:rsidRPr="004B58A3">
              <w:rPr>
                <w:sz w:val="22"/>
                <w:szCs w:val="22"/>
                <w:lang w:val="uk-UA"/>
              </w:rPr>
              <w:t>26</w:t>
            </w:r>
            <w:r w:rsidRPr="004B58A3">
              <w:rPr>
                <w:sz w:val="22"/>
                <w:szCs w:val="22"/>
                <w:lang w:val="uk-UA"/>
              </w:rPr>
              <w:t>.</w:t>
            </w:r>
            <w:r w:rsidR="00084A45" w:rsidRPr="004B58A3">
              <w:rPr>
                <w:sz w:val="22"/>
                <w:szCs w:val="22"/>
                <w:lang w:val="uk-UA"/>
              </w:rPr>
              <w:t>07.</w:t>
            </w:r>
            <w:r w:rsidRPr="004B58A3">
              <w:rPr>
                <w:sz w:val="22"/>
                <w:szCs w:val="22"/>
                <w:lang w:val="uk-UA"/>
              </w:rPr>
              <w:t xml:space="preserve">2023р.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Скрібка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Валерія Євгенівна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03.05.1996р.н.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 Козака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Бабури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>, 18/82, м. Запоріжжя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084A45" w:rsidRPr="004B58A3">
              <w:rPr>
                <w:sz w:val="22"/>
                <w:szCs w:val="22"/>
                <w:lang w:val="uk-UA"/>
              </w:rPr>
              <w:t>19</w:t>
            </w:r>
            <w:r w:rsidRPr="004B58A3">
              <w:rPr>
                <w:sz w:val="22"/>
                <w:szCs w:val="22"/>
                <w:lang w:val="uk-UA"/>
              </w:rPr>
              <w:t>.0</w:t>
            </w:r>
            <w:r w:rsidR="00084A45" w:rsidRPr="004B58A3">
              <w:rPr>
                <w:sz w:val="22"/>
                <w:szCs w:val="22"/>
                <w:lang w:val="uk-UA"/>
              </w:rPr>
              <w:t>8</w:t>
            </w:r>
            <w:r w:rsidRPr="004B58A3">
              <w:rPr>
                <w:sz w:val="22"/>
                <w:szCs w:val="22"/>
                <w:lang w:val="uk-UA"/>
              </w:rPr>
              <w:t>.202</w:t>
            </w:r>
            <w:r w:rsidR="00084A45" w:rsidRPr="004B58A3">
              <w:rPr>
                <w:sz w:val="22"/>
                <w:szCs w:val="22"/>
                <w:lang w:val="uk-UA"/>
              </w:rPr>
              <w:t>3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Вахула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Федір Федорович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24.02.1940р.н.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084A45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 Івана Хрестителя, 54, с. Новини, Яворівський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8071AE" w:rsidRPr="004B58A3">
              <w:rPr>
                <w:sz w:val="22"/>
                <w:szCs w:val="22"/>
                <w:lang w:val="uk-UA"/>
              </w:rPr>
              <w:t>24.08</w:t>
            </w:r>
            <w:r w:rsidRPr="004B58A3">
              <w:rPr>
                <w:sz w:val="22"/>
                <w:szCs w:val="22"/>
                <w:lang w:val="uk-UA"/>
              </w:rPr>
              <w:t xml:space="preserve">.2023р.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Хімка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Василь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12.03.1954р.н.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 Незалежності, 221, с. Старий Яр, Яворівський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8071AE" w:rsidRPr="004B58A3">
              <w:rPr>
                <w:sz w:val="22"/>
                <w:szCs w:val="22"/>
                <w:lang w:val="uk-UA"/>
              </w:rPr>
              <w:t>28.</w:t>
            </w:r>
            <w:r w:rsidRPr="004B58A3">
              <w:rPr>
                <w:sz w:val="22"/>
                <w:szCs w:val="22"/>
                <w:lang w:val="uk-UA"/>
              </w:rPr>
              <w:t>0</w:t>
            </w:r>
            <w:r w:rsidR="008071AE" w:rsidRPr="004B58A3">
              <w:rPr>
                <w:sz w:val="22"/>
                <w:szCs w:val="22"/>
                <w:lang w:val="uk-UA"/>
              </w:rPr>
              <w:t>7.</w:t>
            </w:r>
            <w:r w:rsidRPr="004B58A3">
              <w:rPr>
                <w:sz w:val="22"/>
                <w:szCs w:val="22"/>
                <w:lang w:val="uk-UA"/>
              </w:rPr>
              <w:t xml:space="preserve">2023р.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4F1CFE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Буцерко</w:t>
            </w:r>
            <w:proofErr w:type="spellEnd"/>
            <w:r w:rsidR="008071AE" w:rsidRPr="004B58A3">
              <w:rPr>
                <w:sz w:val="22"/>
                <w:szCs w:val="22"/>
                <w:lang w:val="uk-UA"/>
              </w:rPr>
              <w:t xml:space="preserve"> Олексій Олегович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02.09.2008р.н.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 Патона, 35/39,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</w:t>
            </w:r>
            <w:r w:rsidR="008071AE" w:rsidRPr="004B58A3">
              <w:rPr>
                <w:sz w:val="22"/>
                <w:szCs w:val="22"/>
                <w:lang w:val="uk-UA"/>
              </w:rPr>
              <w:t>1</w:t>
            </w:r>
            <w:r w:rsidRPr="004B58A3">
              <w:rPr>
                <w:sz w:val="22"/>
                <w:szCs w:val="22"/>
                <w:lang w:val="uk-UA"/>
              </w:rPr>
              <w:t>.0</w:t>
            </w:r>
            <w:r w:rsidR="008071AE" w:rsidRPr="004B58A3">
              <w:rPr>
                <w:sz w:val="22"/>
                <w:szCs w:val="22"/>
                <w:lang w:val="uk-UA"/>
              </w:rPr>
              <w:t>1</w:t>
            </w:r>
            <w:r w:rsidRPr="004B58A3">
              <w:rPr>
                <w:sz w:val="22"/>
                <w:szCs w:val="22"/>
                <w:lang w:val="uk-UA"/>
              </w:rPr>
              <w:t>.20</w:t>
            </w:r>
            <w:r w:rsidR="008071AE" w:rsidRPr="004B58A3">
              <w:rPr>
                <w:sz w:val="22"/>
                <w:szCs w:val="22"/>
                <w:lang w:val="uk-UA"/>
              </w:rPr>
              <w:t>18р.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 w:rsidRPr="004B58A3">
              <w:rPr>
                <w:sz w:val="22"/>
                <w:szCs w:val="22"/>
                <w:lang w:val="uk-UA"/>
              </w:rPr>
              <w:t>Коньовшій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 xml:space="preserve"> Василь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01.03.1989р.н.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 Підлісна, 3, с. </w:t>
            </w:r>
            <w:proofErr w:type="spellStart"/>
            <w:r w:rsidRPr="004B58A3">
              <w:rPr>
                <w:sz w:val="22"/>
                <w:szCs w:val="22"/>
                <w:lang w:val="uk-UA"/>
              </w:rPr>
              <w:t>Боршів</w:t>
            </w:r>
            <w:proofErr w:type="spellEnd"/>
            <w:r w:rsidRPr="004B58A3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з </w:t>
            </w:r>
            <w:r w:rsidR="008071AE" w:rsidRPr="004B58A3">
              <w:rPr>
                <w:sz w:val="22"/>
                <w:szCs w:val="22"/>
                <w:lang w:val="uk-UA"/>
              </w:rPr>
              <w:t>14</w:t>
            </w:r>
            <w:r w:rsidRPr="004B58A3">
              <w:rPr>
                <w:sz w:val="22"/>
                <w:szCs w:val="22"/>
                <w:lang w:val="uk-UA"/>
              </w:rPr>
              <w:t>.0</w:t>
            </w:r>
            <w:r w:rsidR="008071AE" w:rsidRPr="004B58A3">
              <w:rPr>
                <w:sz w:val="22"/>
                <w:szCs w:val="22"/>
                <w:lang w:val="uk-UA"/>
              </w:rPr>
              <w:t>5.</w:t>
            </w:r>
            <w:r w:rsidRPr="004B58A3">
              <w:rPr>
                <w:sz w:val="22"/>
                <w:szCs w:val="22"/>
                <w:lang w:val="uk-UA"/>
              </w:rPr>
              <w:t>20</w:t>
            </w:r>
            <w:r w:rsidR="008071AE" w:rsidRPr="004B58A3">
              <w:rPr>
                <w:sz w:val="22"/>
                <w:szCs w:val="22"/>
                <w:lang w:val="uk-UA"/>
              </w:rPr>
              <w:t>23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4B58A3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Шульга Костянтин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19.10.1985р.н.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 xml:space="preserve">вул. Тролейбусна, 12/144,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01.0</w:t>
            </w:r>
            <w:r w:rsidR="008071AE" w:rsidRPr="004B58A3">
              <w:rPr>
                <w:sz w:val="22"/>
                <w:szCs w:val="22"/>
                <w:lang w:val="uk-UA"/>
              </w:rPr>
              <w:t>6</w:t>
            </w:r>
            <w:r w:rsidRPr="004B58A3">
              <w:rPr>
                <w:sz w:val="22"/>
                <w:szCs w:val="22"/>
                <w:lang w:val="uk-UA"/>
              </w:rPr>
              <w:t>.202</w:t>
            </w:r>
            <w:r w:rsidR="008071AE" w:rsidRPr="004B58A3">
              <w:rPr>
                <w:sz w:val="22"/>
                <w:szCs w:val="22"/>
                <w:lang w:val="uk-UA"/>
              </w:rPr>
              <w:t>3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2A15" w:rsidRPr="009D091A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8071AE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Хижий Василь Олексійович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5C440B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27.12.1945р.н.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2A15" w:rsidRPr="004B58A3" w:rsidRDefault="005C440B" w:rsidP="007A2A15">
            <w:pPr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вул. Зелена, 26, с. Гаївське,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2A15" w:rsidRPr="004B58A3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01.0</w:t>
            </w:r>
            <w:r w:rsidR="005C440B" w:rsidRPr="004B58A3">
              <w:rPr>
                <w:sz w:val="22"/>
                <w:szCs w:val="22"/>
                <w:lang w:val="uk-UA"/>
              </w:rPr>
              <w:t>5</w:t>
            </w:r>
            <w:r w:rsidRPr="004B58A3">
              <w:rPr>
                <w:sz w:val="22"/>
                <w:szCs w:val="22"/>
                <w:lang w:val="uk-UA"/>
              </w:rPr>
              <w:t>.202</w:t>
            </w:r>
            <w:r w:rsidR="005C440B" w:rsidRPr="004B58A3">
              <w:rPr>
                <w:sz w:val="22"/>
                <w:szCs w:val="22"/>
                <w:lang w:val="uk-UA"/>
              </w:rPr>
              <w:t>3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7A2A15" w:rsidRPr="009D091A" w:rsidRDefault="007A2A15" w:rsidP="007A2A15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E3CE7" w:rsidRPr="009D091A" w:rsidTr="004B58A3">
        <w:trPr>
          <w:jc w:val="center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E3CE7" w:rsidRPr="004B58A3" w:rsidRDefault="00EE3CE7" w:rsidP="007A2A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E3CE7" w:rsidRPr="004B58A3" w:rsidRDefault="00EE3CE7" w:rsidP="007A2A15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Верещинський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Анатолій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E3CE7" w:rsidRPr="004B58A3" w:rsidRDefault="00EE3CE7" w:rsidP="007A2A1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18.04.1987р.н.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E3CE7" w:rsidRPr="004B58A3" w:rsidRDefault="00EE3CE7" w:rsidP="007A2A1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вул..Виговського, 15/10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E3CE7" w:rsidRPr="004B58A3" w:rsidRDefault="00EE3CE7" w:rsidP="00EE3CE7">
            <w:pPr>
              <w:jc w:val="center"/>
              <w:rPr>
                <w:sz w:val="22"/>
                <w:szCs w:val="22"/>
              </w:rPr>
            </w:pPr>
            <w:r w:rsidRPr="004B58A3">
              <w:rPr>
                <w:sz w:val="22"/>
                <w:szCs w:val="22"/>
                <w:lang w:val="uk-UA"/>
              </w:rPr>
              <w:t>з 01.0</w:t>
            </w:r>
            <w:r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>.202</w:t>
            </w:r>
            <w:r>
              <w:rPr>
                <w:sz w:val="22"/>
                <w:szCs w:val="22"/>
                <w:lang w:val="uk-UA"/>
              </w:rPr>
              <w:t>2</w:t>
            </w:r>
            <w:r w:rsidRPr="004B58A3">
              <w:rPr>
                <w:sz w:val="22"/>
                <w:szCs w:val="22"/>
                <w:lang w:val="uk-UA"/>
              </w:rPr>
              <w:t xml:space="preserve">р. </w:t>
            </w:r>
          </w:p>
          <w:p w:rsidR="00EE3CE7" w:rsidRPr="004B58A3" w:rsidRDefault="00EE3CE7" w:rsidP="00EE3CE7">
            <w:pPr>
              <w:jc w:val="center"/>
              <w:rPr>
                <w:sz w:val="22"/>
                <w:szCs w:val="22"/>
                <w:lang w:val="uk-UA"/>
              </w:rPr>
            </w:pPr>
            <w:r w:rsidRPr="004B58A3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6E1B51" w:rsidRDefault="004B58A3" w:rsidP="00FF74ED">
      <w:pPr>
        <w:rPr>
          <w:sz w:val="24"/>
          <w:szCs w:val="24"/>
          <w:lang w:val="uk-UA"/>
        </w:rPr>
      </w:pPr>
      <w:bookmarkStart w:id="1" w:name="_GoBack"/>
      <w:bookmarkEnd w:id="1"/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>.</w:t>
      </w:r>
      <w:r w:rsidR="006E1B51" w:rsidRPr="00721EA7">
        <w:rPr>
          <w:b/>
          <w:bCs/>
          <w:sz w:val="26"/>
          <w:szCs w:val="26"/>
          <w:lang w:val="uk-UA"/>
        </w:rPr>
        <w:t xml:space="preserve"> 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5C440B">
        <w:rPr>
          <w:b/>
          <w:bCs/>
          <w:sz w:val="26"/>
          <w:szCs w:val="26"/>
          <w:lang w:val="uk-UA"/>
        </w:rPr>
        <w:t xml:space="preserve">Наталія </w:t>
      </w:r>
      <w:r>
        <w:rPr>
          <w:b/>
          <w:bCs/>
          <w:sz w:val="26"/>
          <w:szCs w:val="26"/>
          <w:lang w:val="uk-UA"/>
        </w:rPr>
        <w:t>ЛІТВІНСЬКА</w:t>
      </w: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01602"/>
    <w:rsid w:val="0001373A"/>
    <w:rsid w:val="00014437"/>
    <w:rsid w:val="00032BD4"/>
    <w:rsid w:val="00047252"/>
    <w:rsid w:val="00084A45"/>
    <w:rsid w:val="00095690"/>
    <w:rsid w:val="000C5B07"/>
    <w:rsid w:val="000C6EF4"/>
    <w:rsid w:val="000F6648"/>
    <w:rsid w:val="00100308"/>
    <w:rsid w:val="00102DAD"/>
    <w:rsid w:val="00130761"/>
    <w:rsid w:val="00132AA4"/>
    <w:rsid w:val="00133976"/>
    <w:rsid w:val="0018767E"/>
    <w:rsid w:val="001A4B54"/>
    <w:rsid w:val="001B2A6D"/>
    <w:rsid w:val="001E1857"/>
    <w:rsid w:val="001E48F8"/>
    <w:rsid w:val="00200A06"/>
    <w:rsid w:val="00206E30"/>
    <w:rsid w:val="002239D3"/>
    <w:rsid w:val="00245F89"/>
    <w:rsid w:val="00250CD0"/>
    <w:rsid w:val="002B6777"/>
    <w:rsid w:val="002C2898"/>
    <w:rsid w:val="002F1198"/>
    <w:rsid w:val="002F607E"/>
    <w:rsid w:val="003022E1"/>
    <w:rsid w:val="00303F61"/>
    <w:rsid w:val="00303FE7"/>
    <w:rsid w:val="00313A4E"/>
    <w:rsid w:val="00381580"/>
    <w:rsid w:val="003A325F"/>
    <w:rsid w:val="003B1DB5"/>
    <w:rsid w:val="003B725C"/>
    <w:rsid w:val="003D262C"/>
    <w:rsid w:val="004019DF"/>
    <w:rsid w:val="00435691"/>
    <w:rsid w:val="00435F7D"/>
    <w:rsid w:val="00443118"/>
    <w:rsid w:val="00450D0F"/>
    <w:rsid w:val="00452C68"/>
    <w:rsid w:val="00452F72"/>
    <w:rsid w:val="004608E4"/>
    <w:rsid w:val="00490C85"/>
    <w:rsid w:val="00492541"/>
    <w:rsid w:val="004964A5"/>
    <w:rsid w:val="004B296F"/>
    <w:rsid w:val="004B58A3"/>
    <w:rsid w:val="004D293E"/>
    <w:rsid w:val="004E6E55"/>
    <w:rsid w:val="004F1CFE"/>
    <w:rsid w:val="004F6340"/>
    <w:rsid w:val="0054775D"/>
    <w:rsid w:val="00563269"/>
    <w:rsid w:val="00566208"/>
    <w:rsid w:val="005942C6"/>
    <w:rsid w:val="005A47F8"/>
    <w:rsid w:val="005C440B"/>
    <w:rsid w:val="005D69F4"/>
    <w:rsid w:val="0061422B"/>
    <w:rsid w:val="006268B5"/>
    <w:rsid w:val="0064410E"/>
    <w:rsid w:val="00661E2B"/>
    <w:rsid w:val="00676977"/>
    <w:rsid w:val="006816B6"/>
    <w:rsid w:val="006B1A4E"/>
    <w:rsid w:val="006E1B51"/>
    <w:rsid w:val="0070440D"/>
    <w:rsid w:val="007062ED"/>
    <w:rsid w:val="00721EA7"/>
    <w:rsid w:val="007325A5"/>
    <w:rsid w:val="00735E08"/>
    <w:rsid w:val="00742ACE"/>
    <w:rsid w:val="00744F91"/>
    <w:rsid w:val="00765FAB"/>
    <w:rsid w:val="007856B0"/>
    <w:rsid w:val="0079365D"/>
    <w:rsid w:val="007A2A15"/>
    <w:rsid w:val="007B5861"/>
    <w:rsid w:val="007C5080"/>
    <w:rsid w:val="007E3209"/>
    <w:rsid w:val="008071AE"/>
    <w:rsid w:val="008101F9"/>
    <w:rsid w:val="00831A63"/>
    <w:rsid w:val="0084675C"/>
    <w:rsid w:val="0087457C"/>
    <w:rsid w:val="0089203E"/>
    <w:rsid w:val="008A767B"/>
    <w:rsid w:val="008D12F6"/>
    <w:rsid w:val="008D637F"/>
    <w:rsid w:val="008E042B"/>
    <w:rsid w:val="008F0767"/>
    <w:rsid w:val="00907A77"/>
    <w:rsid w:val="00910F09"/>
    <w:rsid w:val="009359D0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53C13"/>
    <w:rsid w:val="00A849FB"/>
    <w:rsid w:val="00A91B67"/>
    <w:rsid w:val="00A97329"/>
    <w:rsid w:val="00AC0B71"/>
    <w:rsid w:val="00AD2E46"/>
    <w:rsid w:val="00AF3E12"/>
    <w:rsid w:val="00B23AD1"/>
    <w:rsid w:val="00B24C75"/>
    <w:rsid w:val="00B50B42"/>
    <w:rsid w:val="00B63F81"/>
    <w:rsid w:val="00B715CD"/>
    <w:rsid w:val="00B77731"/>
    <w:rsid w:val="00B816C5"/>
    <w:rsid w:val="00B95A2F"/>
    <w:rsid w:val="00BD4F08"/>
    <w:rsid w:val="00C26286"/>
    <w:rsid w:val="00C34FB8"/>
    <w:rsid w:val="00C46D8C"/>
    <w:rsid w:val="00C915B9"/>
    <w:rsid w:val="00C95F09"/>
    <w:rsid w:val="00CB4A6E"/>
    <w:rsid w:val="00CB5B40"/>
    <w:rsid w:val="00CE0336"/>
    <w:rsid w:val="00CE3F5C"/>
    <w:rsid w:val="00CF2696"/>
    <w:rsid w:val="00CF42AA"/>
    <w:rsid w:val="00D361A7"/>
    <w:rsid w:val="00D45C96"/>
    <w:rsid w:val="00D72467"/>
    <w:rsid w:val="00D82FA9"/>
    <w:rsid w:val="00D83D70"/>
    <w:rsid w:val="00DA438D"/>
    <w:rsid w:val="00DA4E02"/>
    <w:rsid w:val="00DC7C29"/>
    <w:rsid w:val="00E23037"/>
    <w:rsid w:val="00E26DD2"/>
    <w:rsid w:val="00E410FA"/>
    <w:rsid w:val="00E42904"/>
    <w:rsid w:val="00E46B5D"/>
    <w:rsid w:val="00E4707A"/>
    <w:rsid w:val="00E86684"/>
    <w:rsid w:val="00EA0EBB"/>
    <w:rsid w:val="00EA6E40"/>
    <w:rsid w:val="00EB6572"/>
    <w:rsid w:val="00EC7A12"/>
    <w:rsid w:val="00ED0B6A"/>
    <w:rsid w:val="00ED28FD"/>
    <w:rsid w:val="00ED623D"/>
    <w:rsid w:val="00EE3CE7"/>
    <w:rsid w:val="00EF3F4B"/>
    <w:rsid w:val="00F054BF"/>
    <w:rsid w:val="00F122F2"/>
    <w:rsid w:val="00F276C2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7B4E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4948F-D6A1-4043-93DF-DE8DAE1D8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752</Words>
  <Characters>4288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5030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8</cp:revision>
  <cp:lastPrinted>2023-08-29T06:51:00Z</cp:lastPrinted>
  <dcterms:created xsi:type="dcterms:W3CDTF">2023-11-23T09:08:00Z</dcterms:created>
  <dcterms:modified xsi:type="dcterms:W3CDTF">2023-11-23T10:29:00Z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