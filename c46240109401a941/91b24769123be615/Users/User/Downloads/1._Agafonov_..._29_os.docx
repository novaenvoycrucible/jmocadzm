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3A32A6" w:rsidRDefault="003A32A6" w:rsidP="00590946"/>
    <w:p w:rsidR="00A30132" w:rsidRDefault="00A30132" w:rsidP="00AE793A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AE793A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AE793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AE793A">
      <w:pPr>
        <w:jc w:val="center"/>
        <w:rPr>
          <w:sz w:val="22"/>
        </w:rPr>
      </w:pPr>
    </w:p>
    <w:p w:rsidR="00A30132" w:rsidRDefault="00A30132" w:rsidP="00AE793A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AE793A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0A375A" w:rsidRDefault="00A30132" w:rsidP="000A375A">
      <w:pPr>
        <w:jc w:val="center"/>
      </w:pPr>
      <w:r>
        <w:t>Код ЄДРПОУ 02013047</w:t>
      </w:r>
    </w:p>
    <w:p w:rsidR="00A30132" w:rsidRDefault="00A30132" w:rsidP="00AE793A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05604" w:rsidRDefault="00607A3D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>
        <w:rPr>
          <w:b/>
          <w:sz w:val="26"/>
          <w:szCs w:val="26"/>
          <w:lang w:val="uk-UA" w:eastAsia="uk-UA"/>
        </w:rPr>
        <w:t>ДНП «</w:t>
      </w:r>
      <w:r w:rsidR="00005604">
        <w:rPr>
          <w:b/>
          <w:sz w:val="26"/>
          <w:szCs w:val="26"/>
          <w:lang w:val="uk-UA" w:eastAsia="uk-UA"/>
        </w:rPr>
        <w:t>Львівський національний медичний університет імені Данила Галицького»</w:t>
      </w:r>
    </w:p>
    <w:p w:rsidR="00005604" w:rsidRDefault="00005604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607A3D" w:rsidRDefault="00020C57" w:rsidP="00607A3D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AE793A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AE793A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AE793A">
      <w:pPr>
        <w:ind w:firstLine="709"/>
        <w:jc w:val="both"/>
        <w:rPr>
          <w:sz w:val="26"/>
          <w:szCs w:val="26"/>
          <w:lang w:val="uk-UA"/>
        </w:rPr>
      </w:pPr>
    </w:p>
    <w:p w:rsidR="00A30132" w:rsidRDefault="00A30132" w:rsidP="00A30132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="000A375A" w:rsidRPr="000A375A">
        <w:rPr>
          <w:bCs/>
          <w:sz w:val="26"/>
          <w:szCs w:val="26"/>
          <w:lang w:val="uk-UA"/>
        </w:rPr>
        <w:t>в термін</w:t>
      </w:r>
      <w:r w:rsidR="000A375A">
        <w:rPr>
          <w:b/>
          <w:bCs/>
          <w:sz w:val="26"/>
          <w:szCs w:val="26"/>
          <w:lang w:val="uk-UA"/>
        </w:rPr>
        <w:t xml:space="preserve"> 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242C4F">
        <w:rPr>
          <w:b/>
          <w:bCs/>
          <w:sz w:val="26"/>
          <w:szCs w:val="26"/>
          <w:u w:val="single"/>
          <w:lang w:val="uk-UA"/>
        </w:rPr>
        <w:t>2</w:t>
      </w:r>
      <w:r w:rsidR="00CB1816">
        <w:rPr>
          <w:b/>
          <w:bCs/>
          <w:sz w:val="26"/>
          <w:szCs w:val="26"/>
          <w:u w:val="single"/>
          <w:lang w:val="uk-UA"/>
        </w:rPr>
        <w:t>3</w:t>
      </w:r>
      <w:r w:rsidR="007E4276">
        <w:rPr>
          <w:b/>
          <w:bCs/>
          <w:sz w:val="26"/>
          <w:szCs w:val="26"/>
          <w:u w:val="single"/>
          <w:lang w:val="uk-UA"/>
        </w:rPr>
        <w:t xml:space="preserve">.01. </w:t>
      </w:r>
      <w:r w:rsidR="007266FF" w:rsidRPr="00B82A23">
        <w:rPr>
          <w:b/>
          <w:bCs/>
          <w:sz w:val="26"/>
          <w:szCs w:val="26"/>
          <w:u w:val="single"/>
          <w:lang w:val="uk-UA"/>
        </w:rPr>
        <w:t>202</w:t>
      </w:r>
      <w:r w:rsidR="009C5B69">
        <w:rPr>
          <w:b/>
          <w:bCs/>
          <w:sz w:val="26"/>
          <w:szCs w:val="26"/>
          <w:u w:val="single"/>
          <w:lang w:val="uk-UA"/>
        </w:rPr>
        <w:t>6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634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1975"/>
        <w:gridCol w:w="1698"/>
        <w:gridCol w:w="2835"/>
        <w:gridCol w:w="2412"/>
      </w:tblGrid>
      <w:tr w:rsidR="006B1A4E" w:rsidRPr="003B5219" w:rsidTr="003B5219">
        <w:trPr>
          <w:trHeight w:val="874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3B5219" w:rsidRDefault="006B1A4E">
            <w:pPr>
              <w:jc w:val="center"/>
              <w:rPr>
                <w:sz w:val="22"/>
                <w:szCs w:val="22"/>
              </w:rPr>
            </w:pPr>
            <w:r w:rsidRPr="003B5219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3B5219" w:rsidRDefault="006B1A4E">
            <w:pPr>
              <w:jc w:val="center"/>
              <w:rPr>
                <w:sz w:val="22"/>
                <w:szCs w:val="22"/>
              </w:rPr>
            </w:pPr>
            <w:r w:rsidRPr="003B5219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3B5219" w:rsidRDefault="006B1A4E">
            <w:pPr>
              <w:jc w:val="center"/>
              <w:rPr>
                <w:sz w:val="22"/>
                <w:szCs w:val="22"/>
              </w:rPr>
            </w:pPr>
            <w:r w:rsidRPr="003B5219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3B5219" w:rsidRDefault="00A30132">
            <w:pPr>
              <w:jc w:val="center"/>
              <w:rPr>
                <w:sz w:val="22"/>
                <w:szCs w:val="22"/>
              </w:rPr>
            </w:pPr>
            <w:r w:rsidRPr="003B5219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3B5219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3B5219" w:rsidRDefault="006B1A4E">
            <w:pPr>
              <w:jc w:val="center"/>
              <w:rPr>
                <w:sz w:val="22"/>
                <w:szCs w:val="22"/>
              </w:rPr>
            </w:pPr>
            <w:r w:rsidRPr="003B5219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4019DF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3B5219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815" w:rsidRPr="003B5219" w:rsidRDefault="00CB1816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>Агафонов Андрій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3B5219" w:rsidRDefault="00CB1816" w:rsidP="004019DF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21.09.1983 р. н.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49BE" w:rsidRPr="003B5219" w:rsidRDefault="00CB1816" w:rsidP="00C33FE8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 Володимира Великого, 34/32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3B5219" w:rsidRDefault="004C4974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CB1816" w:rsidRPr="003B5219">
              <w:rPr>
                <w:sz w:val="22"/>
                <w:szCs w:val="22"/>
                <w:lang w:val="uk-UA"/>
              </w:rPr>
              <w:t xml:space="preserve">01.01. </w:t>
            </w:r>
            <w:r w:rsidR="0091729C" w:rsidRPr="003B5219">
              <w:rPr>
                <w:sz w:val="22"/>
                <w:szCs w:val="22"/>
                <w:lang w:val="uk-UA"/>
              </w:rPr>
              <w:t>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B2111C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3B5219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3B5219" w:rsidRDefault="00CB1816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Бадагадзе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Сандро Йосипович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3B5219" w:rsidRDefault="00CB1816" w:rsidP="00B2111C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01.08.1970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816" w:rsidRPr="003B5219" w:rsidRDefault="00CB1816" w:rsidP="00B2111C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3B5219">
              <w:rPr>
                <w:sz w:val="22"/>
                <w:szCs w:val="22"/>
                <w:lang w:val="uk-UA"/>
              </w:rPr>
              <w:t>Кульпарківська</w:t>
            </w:r>
            <w:proofErr w:type="spellEnd"/>
            <w:r w:rsidRPr="003B5219">
              <w:rPr>
                <w:sz w:val="22"/>
                <w:szCs w:val="22"/>
                <w:lang w:val="uk-UA"/>
              </w:rPr>
              <w:t xml:space="preserve">, 64/4 </w:t>
            </w:r>
          </w:p>
          <w:p w:rsidR="00B2111C" w:rsidRPr="003B5219" w:rsidRDefault="00CB1816" w:rsidP="00B2111C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2111C" w:rsidRPr="003B5219" w:rsidRDefault="00CB1816" w:rsidP="00D72DD6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>з 01.01. 2025 до моменту отримання запиту</w:t>
            </w:r>
          </w:p>
        </w:tc>
      </w:tr>
      <w:tr w:rsidR="0087442E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3B5219" w:rsidRDefault="0087442E" w:rsidP="0087442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3B5219" w:rsidRDefault="0088494B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>Баран Андрій Віталійович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3B5219" w:rsidRDefault="0088494B" w:rsidP="0087442E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03.11.2002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3B5219" w:rsidRDefault="0088494B" w:rsidP="0022697A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 Наукова, 34/71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442E" w:rsidRPr="003B5219" w:rsidRDefault="004C4974" w:rsidP="00D72DD6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88494B" w:rsidRPr="003B5219">
              <w:rPr>
                <w:sz w:val="22"/>
                <w:szCs w:val="22"/>
                <w:lang w:val="uk-UA"/>
              </w:rPr>
              <w:t>01.01.2025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932AB9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3B5219" w:rsidRDefault="00932AB9" w:rsidP="00932AB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3B5219" w:rsidRDefault="0088494B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>Бойко Сергій Миколайович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3B5219" w:rsidRDefault="0088494B" w:rsidP="00932AB9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12.03.1982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3B5219" w:rsidRDefault="0088494B" w:rsidP="00932AB9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пр-т. Червоної Калини, 72а/426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A1600" w:rsidRPr="003B5219" w:rsidRDefault="00137E34" w:rsidP="00932AB9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565E6B" w:rsidRPr="003B5219">
              <w:rPr>
                <w:sz w:val="22"/>
                <w:szCs w:val="22"/>
                <w:lang w:val="uk-UA"/>
              </w:rPr>
              <w:t>0</w:t>
            </w:r>
            <w:r w:rsidR="0088494B" w:rsidRPr="003B5219">
              <w:rPr>
                <w:sz w:val="22"/>
                <w:szCs w:val="22"/>
                <w:lang w:val="uk-UA"/>
              </w:rPr>
              <w:t>1</w:t>
            </w:r>
            <w:r w:rsidR="00565E6B" w:rsidRPr="003B5219">
              <w:rPr>
                <w:sz w:val="22"/>
                <w:szCs w:val="22"/>
                <w:lang w:val="uk-UA"/>
              </w:rPr>
              <w:t>.10.202</w:t>
            </w:r>
            <w:r w:rsidR="0088494B" w:rsidRPr="003B5219">
              <w:rPr>
                <w:sz w:val="22"/>
                <w:szCs w:val="22"/>
                <w:lang w:val="uk-UA"/>
              </w:rPr>
              <w:t>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932AB9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3B5219" w:rsidRDefault="00932AB9" w:rsidP="00932AB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3B5219" w:rsidRDefault="0088494B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>Бойко Юрій Миколайович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3B5219" w:rsidRDefault="0088494B" w:rsidP="00932AB9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11.04.1985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3B5219" w:rsidRDefault="0088494B" w:rsidP="00932AB9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 w:rsidRPr="003B5219">
              <w:rPr>
                <w:sz w:val="22"/>
                <w:szCs w:val="22"/>
                <w:lang w:val="uk-UA"/>
              </w:rPr>
              <w:t>Чернихів</w:t>
            </w:r>
            <w:proofErr w:type="spellEnd"/>
            <w:r w:rsidRPr="003B5219">
              <w:rPr>
                <w:sz w:val="22"/>
                <w:szCs w:val="22"/>
                <w:lang w:val="uk-UA"/>
              </w:rPr>
              <w:t>, Самбірський р-н, Львівська обл.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2AB9" w:rsidRPr="003B5219" w:rsidRDefault="00137E34" w:rsidP="00932AB9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88494B" w:rsidRPr="003B5219">
              <w:rPr>
                <w:sz w:val="22"/>
                <w:szCs w:val="22"/>
                <w:lang w:val="uk-UA"/>
              </w:rPr>
              <w:t>01.01.2025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932AB9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3B5219" w:rsidRDefault="00932AB9" w:rsidP="00932AB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3B5219" w:rsidRDefault="0088494B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>Бондаренко Павло Леонідович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3B5219" w:rsidRDefault="000E222B" w:rsidP="00932AB9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17.08.1976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2AB9" w:rsidRPr="003B5219" w:rsidRDefault="000E222B" w:rsidP="00932AB9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 Тобілевича, 11/9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2AB9" w:rsidRPr="003B5219" w:rsidRDefault="00137E34" w:rsidP="00932AB9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0E222B" w:rsidRPr="003B5219">
              <w:rPr>
                <w:sz w:val="22"/>
                <w:szCs w:val="22"/>
                <w:lang w:val="uk-UA"/>
              </w:rPr>
              <w:t>01.10.2025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574A52" w:rsidRPr="003B5219" w:rsidTr="003B5219">
        <w:trPr>
          <w:trHeight w:val="330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574A52" w:rsidP="00574A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88494B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Бочаров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Володимир Сергійович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0E222B" w:rsidP="00574A52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20.11.1988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E222B" w:rsidRPr="003B5219" w:rsidRDefault="000E222B" w:rsidP="00574A52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3B5219">
              <w:rPr>
                <w:sz w:val="22"/>
                <w:szCs w:val="22"/>
                <w:lang w:val="uk-UA"/>
              </w:rPr>
              <w:t>Кульпарківська</w:t>
            </w:r>
            <w:proofErr w:type="spellEnd"/>
            <w:r w:rsidRPr="003B5219">
              <w:rPr>
                <w:sz w:val="22"/>
                <w:szCs w:val="22"/>
                <w:lang w:val="uk-UA"/>
              </w:rPr>
              <w:t xml:space="preserve">, 145/59 </w:t>
            </w:r>
          </w:p>
          <w:p w:rsidR="00574A52" w:rsidRPr="003B5219" w:rsidRDefault="000E222B" w:rsidP="00574A52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74A52" w:rsidRPr="003B5219" w:rsidRDefault="00137E34" w:rsidP="00574A52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0E222B" w:rsidRPr="003B5219">
              <w:rPr>
                <w:sz w:val="22"/>
                <w:szCs w:val="22"/>
                <w:lang w:val="uk-UA"/>
              </w:rPr>
              <w:t>01.01.2025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574A52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574A52" w:rsidP="00574A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0E222B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Ганоченко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Ростислав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0E222B" w:rsidP="00574A52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14.06.1987 р. н.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0E222B" w:rsidP="00574A52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 Володимира Великого, 17/3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74A52" w:rsidRPr="003B5219" w:rsidRDefault="00B35E79" w:rsidP="00574A52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0E222B" w:rsidRPr="003B5219">
              <w:rPr>
                <w:sz w:val="22"/>
                <w:szCs w:val="22"/>
                <w:lang w:val="uk-UA"/>
              </w:rPr>
              <w:t>01.02.2025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574A52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574A52" w:rsidP="00574A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0E222B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>Гримало Петро Олександрович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0E222B" w:rsidP="00574A52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10.07.1995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0E222B" w:rsidP="00574A52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 Володимира Великого, 59а/177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74A52" w:rsidRPr="003B5219" w:rsidRDefault="00B35E79" w:rsidP="00574A52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0E222B" w:rsidRPr="003B5219">
              <w:rPr>
                <w:sz w:val="22"/>
                <w:szCs w:val="22"/>
                <w:lang w:val="uk-UA"/>
              </w:rPr>
              <w:t>01.08.2025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574A52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574A52" w:rsidP="00574A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DD0851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Кармазін Сергій </w:t>
            </w: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Річардович</w:t>
            </w:r>
            <w:proofErr w:type="spellEnd"/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1963BE" w:rsidP="00574A52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09.05.1959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74A52" w:rsidRPr="003B5219" w:rsidRDefault="001963BE" w:rsidP="00574A52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 Академіка Рудницького, 49/2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74A52" w:rsidRPr="003B5219" w:rsidRDefault="00B35E79" w:rsidP="00574A52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1963BE" w:rsidRPr="003B5219">
              <w:rPr>
                <w:sz w:val="22"/>
                <w:szCs w:val="22"/>
                <w:lang w:val="uk-UA"/>
              </w:rPr>
              <w:t>01.01.2025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196441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196441" w:rsidP="001964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DD0851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Колєватов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Дмитро Юрійович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B61AA2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28.0</w:t>
            </w:r>
            <w:r w:rsidR="007C4B30" w:rsidRPr="003B5219">
              <w:rPr>
                <w:sz w:val="22"/>
                <w:szCs w:val="22"/>
                <w:lang w:val="uk-UA"/>
              </w:rPr>
              <w:t xml:space="preserve">2.1979 р. н.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C4B30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вул. Шептицьких,23 </w:t>
            </w:r>
            <w:proofErr w:type="spellStart"/>
            <w:r w:rsidRPr="003B5219">
              <w:rPr>
                <w:sz w:val="22"/>
                <w:szCs w:val="22"/>
                <w:lang w:val="uk-UA"/>
              </w:rPr>
              <w:t>кв</w:t>
            </w:r>
            <w:proofErr w:type="spellEnd"/>
            <w:r w:rsidRPr="003B5219">
              <w:rPr>
                <w:sz w:val="22"/>
                <w:szCs w:val="22"/>
                <w:lang w:val="uk-UA"/>
              </w:rPr>
              <w:t xml:space="preserve">. 5 </w:t>
            </w:r>
          </w:p>
          <w:p w:rsidR="00196441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6441" w:rsidRPr="003B5219" w:rsidRDefault="00B35E79" w:rsidP="00196441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7C4B30" w:rsidRPr="003B5219">
              <w:rPr>
                <w:sz w:val="22"/>
                <w:szCs w:val="22"/>
                <w:lang w:val="uk-UA"/>
              </w:rPr>
              <w:t>01.</w:t>
            </w:r>
            <w:r w:rsidRPr="003B5219">
              <w:rPr>
                <w:sz w:val="22"/>
                <w:szCs w:val="22"/>
                <w:lang w:val="uk-UA"/>
              </w:rPr>
              <w:t>01.202</w:t>
            </w:r>
            <w:r w:rsidR="00BE2CE0" w:rsidRPr="003B5219">
              <w:rPr>
                <w:sz w:val="22"/>
                <w:szCs w:val="22"/>
                <w:lang w:val="uk-UA"/>
              </w:rPr>
              <w:t>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196441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196441" w:rsidP="001964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8D505E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Кондратенко Дмитро </w:t>
            </w: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Вячеславович</w:t>
            </w:r>
            <w:proofErr w:type="spellEnd"/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21.04.1973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C4B30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вул. Уляни Кравченко, 12 </w:t>
            </w:r>
          </w:p>
          <w:p w:rsidR="00196441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6441" w:rsidRPr="003B5219" w:rsidRDefault="00B35E79" w:rsidP="00196441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7C4B30" w:rsidRPr="003B5219">
              <w:rPr>
                <w:sz w:val="22"/>
                <w:szCs w:val="22"/>
                <w:lang w:val="uk-UA"/>
              </w:rPr>
              <w:t>01.01.2025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196441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196441" w:rsidP="001964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8D505E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Кулицький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Ігор Богданович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12.05.1970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вул. Володимира </w:t>
            </w:r>
            <w:proofErr w:type="spellStart"/>
            <w:r w:rsidRPr="003B5219">
              <w:rPr>
                <w:sz w:val="22"/>
                <w:szCs w:val="22"/>
                <w:lang w:val="uk-UA"/>
              </w:rPr>
              <w:t>Велиого</w:t>
            </w:r>
            <w:proofErr w:type="spellEnd"/>
            <w:r w:rsidRPr="003B5219">
              <w:rPr>
                <w:sz w:val="22"/>
                <w:szCs w:val="22"/>
                <w:lang w:val="uk-UA"/>
              </w:rPr>
              <w:t xml:space="preserve">, 34/246 м. </w:t>
            </w:r>
            <w:proofErr w:type="spellStart"/>
            <w:r w:rsidRPr="003B5219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6441" w:rsidRPr="003B5219" w:rsidRDefault="00B35E79" w:rsidP="00196441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EE4AC6" w:rsidRPr="003B5219">
              <w:rPr>
                <w:sz w:val="22"/>
                <w:szCs w:val="22"/>
                <w:lang w:val="uk-UA"/>
              </w:rPr>
              <w:t>2</w:t>
            </w:r>
            <w:r w:rsidR="007C4B30" w:rsidRPr="003B5219">
              <w:rPr>
                <w:sz w:val="22"/>
                <w:szCs w:val="22"/>
                <w:lang w:val="uk-UA"/>
              </w:rPr>
              <w:t>1</w:t>
            </w:r>
            <w:r w:rsidR="00EE4AC6" w:rsidRPr="003B5219">
              <w:rPr>
                <w:sz w:val="22"/>
                <w:szCs w:val="22"/>
                <w:lang w:val="uk-UA"/>
              </w:rPr>
              <w:t>.</w:t>
            </w:r>
            <w:r w:rsidR="007C4B30" w:rsidRPr="003B5219">
              <w:rPr>
                <w:sz w:val="22"/>
                <w:szCs w:val="22"/>
                <w:lang w:val="uk-UA"/>
              </w:rPr>
              <w:t>02</w:t>
            </w:r>
            <w:r w:rsidR="00EE4AC6" w:rsidRPr="003B5219">
              <w:rPr>
                <w:sz w:val="22"/>
                <w:szCs w:val="22"/>
                <w:lang w:val="uk-UA"/>
              </w:rPr>
              <w:t>.202</w:t>
            </w:r>
            <w:r w:rsidR="007C4B30" w:rsidRPr="003B5219">
              <w:rPr>
                <w:sz w:val="22"/>
                <w:szCs w:val="22"/>
                <w:lang w:val="uk-UA"/>
              </w:rPr>
              <w:t>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196441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196441" w:rsidP="001964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8D505E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Куранов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Єгор Анатолійович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22.11.1998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C4B30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вул. Космонавтів, 130/22 </w:t>
            </w:r>
          </w:p>
          <w:p w:rsidR="00196441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м. Миколаїв, Миколаївська обл.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6441" w:rsidRPr="003B5219" w:rsidRDefault="00B35E79" w:rsidP="00196441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7C4B30" w:rsidRPr="003B5219">
              <w:rPr>
                <w:sz w:val="22"/>
                <w:szCs w:val="22"/>
                <w:lang w:val="uk-UA"/>
              </w:rPr>
              <w:t>01.01.2025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196441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196441" w:rsidP="001964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8D505E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Магеровський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Дмитро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11.11.1992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 Наукова, 46/137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6441" w:rsidRPr="003B5219" w:rsidRDefault="00B35E79" w:rsidP="00196441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7C4B30" w:rsidRPr="003B5219">
              <w:rPr>
                <w:sz w:val="22"/>
                <w:szCs w:val="22"/>
                <w:lang w:val="uk-UA"/>
              </w:rPr>
              <w:t>01.05.2025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196441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196441" w:rsidP="001964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8D505E" w:rsidP="00D853C7">
            <w:pPr>
              <w:widowControl/>
              <w:suppressAutoHyphens w:val="0"/>
              <w:rPr>
                <w:sz w:val="22"/>
                <w:szCs w:val="22"/>
                <w:lang w:val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>Мороз Олег Олександрович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6441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05.11.1999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C4B30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вул. Повітряна, 10/16 </w:t>
            </w:r>
          </w:p>
          <w:p w:rsidR="00196441" w:rsidRPr="003B5219" w:rsidRDefault="007C4B3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 w:rsidRPr="003B5219">
              <w:rPr>
                <w:sz w:val="22"/>
                <w:szCs w:val="22"/>
                <w:lang w:val="uk-UA"/>
              </w:rPr>
              <w:t>Ков’ярі</w:t>
            </w:r>
            <w:proofErr w:type="spellEnd"/>
            <w:r w:rsidRPr="003B5219">
              <w:rPr>
                <w:sz w:val="22"/>
                <w:szCs w:val="22"/>
                <w:lang w:val="uk-UA"/>
              </w:rPr>
              <w:t xml:space="preserve"> Львівська обл.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6441" w:rsidRPr="003B5219" w:rsidRDefault="00B202B1" w:rsidP="00196441">
            <w:pPr>
              <w:jc w:val="center"/>
              <w:rPr>
                <w:sz w:val="22"/>
                <w:szCs w:val="22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7C4B30" w:rsidRPr="003B5219">
              <w:rPr>
                <w:sz w:val="22"/>
                <w:szCs w:val="22"/>
                <w:lang w:val="uk-UA"/>
              </w:rPr>
              <w:t>01.10.2025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8368D5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8368D5" w:rsidP="001964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7C4B30" w:rsidP="00D853C7">
            <w:pPr>
              <w:widowControl/>
              <w:suppressAutoHyphens w:val="0"/>
              <w:rPr>
                <w:color w:val="000000"/>
                <w:sz w:val="22"/>
                <w:szCs w:val="22"/>
                <w:lang w:val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>Онисько Володимир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27.09.1975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196441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3B5219">
              <w:rPr>
                <w:sz w:val="22"/>
                <w:szCs w:val="22"/>
                <w:lang w:val="uk-UA"/>
              </w:rPr>
              <w:t>Стрийська</w:t>
            </w:r>
            <w:proofErr w:type="spellEnd"/>
            <w:r w:rsidRPr="003B5219">
              <w:rPr>
                <w:sz w:val="22"/>
                <w:szCs w:val="22"/>
                <w:lang w:val="uk-UA"/>
              </w:rPr>
              <w:t>, 53/80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8D5" w:rsidRPr="003B5219" w:rsidRDefault="00356539" w:rsidP="00356539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1901A0" w:rsidRPr="003B5219">
              <w:rPr>
                <w:sz w:val="22"/>
                <w:szCs w:val="22"/>
                <w:lang w:val="uk-UA"/>
              </w:rPr>
              <w:t>01.05</w:t>
            </w:r>
            <w:r w:rsidR="00391956" w:rsidRPr="003B5219">
              <w:rPr>
                <w:sz w:val="22"/>
                <w:szCs w:val="22"/>
                <w:lang w:val="uk-UA"/>
              </w:rPr>
              <w:t>.2025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8368D5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8368D5" w:rsidP="008368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8D505E" w:rsidP="008368D5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Піган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Володимир Олегович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28.07.1998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 Наукова, 58/4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8D5" w:rsidRPr="003B5219" w:rsidRDefault="00356539" w:rsidP="008368D5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1901A0" w:rsidRPr="003B5219">
              <w:rPr>
                <w:sz w:val="22"/>
                <w:szCs w:val="22"/>
                <w:lang w:val="uk-UA"/>
              </w:rPr>
              <w:t>01.01.</w:t>
            </w:r>
            <w:r w:rsidR="00391956" w:rsidRPr="003B5219">
              <w:rPr>
                <w:sz w:val="22"/>
                <w:szCs w:val="22"/>
                <w:lang w:val="uk-UA"/>
              </w:rPr>
              <w:t>.</w:t>
            </w:r>
            <w:r w:rsidRPr="003B5219">
              <w:rPr>
                <w:sz w:val="22"/>
                <w:szCs w:val="22"/>
                <w:lang w:val="uk-UA"/>
              </w:rPr>
              <w:t>2025 до моменту отримання запиту</w:t>
            </w:r>
          </w:p>
        </w:tc>
      </w:tr>
      <w:tr w:rsidR="008368D5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8368D5" w:rsidP="008368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8D505E" w:rsidP="008368D5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Процайло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Роман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03.09.1978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 Лінкольна, 47/21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356539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01.01.</w:t>
            </w:r>
            <w:r w:rsidR="00356539" w:rsidRPr="003B5219">
              <w:rPr>
                <w:sz w:val="22"/>
                <w:szCs w:val="22"/>
                <w:lang w:val="uk-UA"/>
              </w:rPr>
              <w:t>2025 до моменту отримання запиту</w:t>
            </w:r>
          </w:p>
        </w:tc>
      </w:tr>
      <w:tr w:rsidR="008368D5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8368D5" w:rsidP="008368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8D505E" w:rsidP="008368D5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Равський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Олег Богданович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14.07.1968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01A0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вул. О. Степанівни, 35А/12  </w:t>
            </w:r>
          </w:p>
          <w:p w:rsidR="008368D5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356539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01.01.</w:t>
            </w:r>
            <w:r w:rsidR="00FF231D" w:rsidRPr="003B5219">
              <w:rPr>
                <w:sz w:val="22"/>
                <w:szCs w:val="22"/>
                <w:lang w:val="uk-UA"/>
              </w:rPr>
              <w:t xml:space="preserve"> </w:t>
            </w:r>
            <w:r w:rsidR="00356539" w:rsidRPr="003B5219">
              <w:rPr>
                <w:sz w:val="22"/>
                <w:szCs w:val="22"/>
                <w:lang w:val="uk-UA"/>
              </w:rPr>
              <w:t>2025 до моменту отримання запиту</w:t>
            </w:r>
          </w:p>
        </w:tc>
      </w:tr>
      <w:tr w:rsidR="008368D5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8368D5" w:rsidP="008368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8D505E" w:rsidP="008368D5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Раковці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Василь Васильович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05.01.1976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 Наукова, 56/46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8D5" w:rsidRPr="003B5219" w:rsidRDefault="00356539" w:rsidP="00356539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1901A0" w:rsidRPr="003B5219">
              <w:rPr>
                <w:sz w:val="22"/>
                <w:szCs w:val="22"/>
                <w:lang w:val="uk-UA"/>
              </w:rPr>
              <w:t>01.01</w:t>
            </w:r>
            <w:r w:rsidRPr="003B5219">
              <w:rPr>
                <w:sz w:val="22"/>
                <w:szCs w:val="22"/>
                <w:lang w:val="uk-UA"/>
              </w:rPr>
              <w:t>.2025 до моменту отримання запиту</w:t>
            </w:r>
          </w:p>
        </w:tc>
      </w:tr>
      <w:tr w:rsidR="008368D5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8368D5" w:rsidP="008368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8D505E" w:rsidP="008368D5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>Чередниченко Сергій Сергійович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09.02.1992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 Володимира Великого, 35/108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CB2845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01.10.</w:t>
            </w:r>
            <w:r w:rsidR="00FF231D" w:rsidRPr="003B5219">
              <w:rPr>
                <w:sz w:val="22"/>
                <w:szCs w:val="22"/>
                <w:lang w:val="uk-UA"/>
              </w:rPr>
              <w:t xml:space="preserve"> </w:t>
            </w:r>
            <w:r w:rsidR="00CB2845" w:rsidRPr="003B5219">
              <w:rPr>
                <w:sz w:val="22"/>
                <w:szCs w:val="22"/>
                <w:lang w:val="uk-UA"/>
              </w:rPr>
              <w:t>2025</w:t>
            </w:r>
            <w:r w:rsidR="00356539"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8368D5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8368D5" w:rsidP="008368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8368D5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Попадюк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Володимир Петрович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68D5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11.08.1997 р. н.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01A0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вул. Привокзальна, 18а </w:t>
            </w:r>
          </w:p>
          <w:p w:rsidR="008368D5" w:rsidRPr="003B5219" w:rsidRDefault="001901A0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м. </w:t>
            </w:r>
            <w:proofErr w:type="spellStart"/>
            <w:r w:rsidRPr="003B5219">
              <w:rPr>
                <w:sz w:val="22"/>
                <w:szCs w:val="22"/>
                <w:lang w:val="uk-UA"/>
              </w:rPr>
              <w:t>Перемишляни</w:t>
            </w:r>
            <w:proofErr w:type="spellEnd"/>
            <w:r w:rsidRPr="003B5219">
              <w:rPr>
                <w:sz w:val="22"/>
                <w:szCs w:val="22"/>
                <w:lang w:val="uk-UA"/>
              </w:rPr>
              <w:t>, Львівський р-н, Львівська обл.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8D5" w:rsidRPr="003B5219" w:rsidRDefault="00356539" w:rsidP="00CB2845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46291A" w:rsidRPr="003B5219">
              <w:rPr>
                <w:sz w:val="22"/>
                <w:szCs w:val="22"/>
                <w:lang w:val="uk-UA"/>
              </w:rPr>
              <w:t>04.07.</w:t>
            </w:r>
            <w:r w:rsidR="004457F8" w:rsidRPr="003B5219">
              <w:rPr>
                <w:sz w:val="22"/>
                <w:szCs w:val="22"/>
                <w:lang w:val="uk-UA"/>
              </w:rPr>
              <w:t>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8B4173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8B4173" w:rsidP="008368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46291A" w:rsidP="008368D5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Гришан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Андрій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46291A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03.05.1973 р. н.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291A" w:rsidRPr="003B5219" w:rsidRDefault="0046291A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вул. Шевченка, 364 </w:t>
            </w:r>
            <w:proofErr w:type="spellStart"/>
            <w:r w:rsidRPr="003B5219">
              <w:rPr>
                <w:sz w:val="22"/>
                <w:szCs w:val="22"/>
                <w:lang w:val="uk-UA"/>
              </w:rPr>
              <w:t>кв</w:t>
            </w:r>
            <w:proofErr w:type="spellEnd"/>
            <w:r w:rsidRPr="003B5219">
              <w:rPr>
                <w:sz w:val="22"/>
                <w:szCs w:val="22"/>
                <w:lang w:val="uk-UA"/>
              </w:rPr>
              <w:t xml:space="preserve">. 120 </w:t>
            </w:r>
          </w:p>
          <w:p w:rsidR="008B4173" w:rsidRPr="003B5219" w:rsidRDefault="0046291A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4173" w:rsidRPr="003B5219" w:rsidRDefault="008B4173" w:rsidP="00CB2845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46291A" w:rsidRPr="003B5219">
              <w:rPr>
                <w:sz w:val="22"/>
                <w:szCs w:val="22"/>
                <w:lang w:val="uk-UA"/>
              </w:rPr>
              <w:t>26.11</w:t>
            </w:r>
            <w:r w:rsidRPr="003B5219">
              <w:rPr>
                <w:sz w:val="22"/>
                <w:szCs w:val="22"/>
                <w:lang w:val="uk-UA"/>
              </w:rPr>
              <w:t>.2025 до моменту отримання запиту</w:t>
            </w:r>
          </w:p>
        </w:tc>
      </w:tr>
      <w:tr w:rsidR="008B4173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8B4173" w:rsidP="008368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46291A" w:rsidP="008368D5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Смоляков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Ерік Богданович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46291A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20.06.1998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46291A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пр-т. Червоної Калини,50 </w:t>
            </w:r>
            <w:proofErr w:type="spellStart"/>
            <w:r w:rsidRPr="003B5219">
              <w:rPr>
                <w:sz w:val="22"/>
                <w:szCs w:val="22"/>
                <w:lang w:val="uk-UA"/>
              </w:rPr>
              <w:t>кв</w:t>
            </w:r>
            <w:proofErr w:type="spellEnd"/>
            <w:r w:rsidRPr="003B5219">
              <w:rPr>
                <w:sz w:val="22"/>
                <w:szCs w:val="22"/>
                <w:lang w:val="uk-UA"/>
              </w:rPr>
              <w:t>. 90 м. Львів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4173" w:rsidRPr="003B5219" w:rsidRDefault="008B4173" w:rsidP="00CB2845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46291A" w:rsidRPr="003B5219">
              <w:rPr>
                <w:sz w:val="22"/>
                <w:szCs w:val="22"/>
                <w:lang w:val="uk-UA"/>
              </w:rPr>
              <w:t>21.06.2025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8B4173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8B4173" w:rsidP="008368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46291A" w:rsidP="008368D5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>Єфремов Сергій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46291A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15.09.1976 р. н.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6A542E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 Зелена, 6</w:t>
            </w:r>
            <w:r w:rsidR="004A012F" w:rsidRPr="003B5219">
              <w:rPr>
                <w:sz w:val="22"/>
                <w:szCs w:val="22"/>
                <w:lang w:val="uk-UA"/>
              </w:rPr>
              <w:t xml:space="preserve"> с. Сілець, Шептицький р-н, Львівська обл.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4173" w:rsidRPr="003B5219" w:rsidRDefault="008B4173" w:rsidP="00CB2845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4A012F" w:rsidRPr="003B5219">
              <w:rPr>
                <w:sz w:val="22"/>
                <w:szCs w:val="22"/>
                <w:lang w:val="uk-UA"/>
              </w:rPr>
              <w:t>09.02</w:t>
            </w:r>
            <w:r w:rsidRPr="003B5219">
              <w:rPr>
                <w:sz w:val="22"/>
                <w:szCs w:val="22"/>
                <w:lang w:val="uk-UA"/>
              </w:rPr>
              <w:t>.2025 до моменту отримання запиту</w:t>
            </w:r>
          </w:p>
        </w:tc>
      </w:tr>
      <w:tr w:rsidR="008B4173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8B4173" w:rsidP="008368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4A012F" w:rsidP="008368D5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Кузьменко Володимир Романович 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4A012F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13.03.1996 р. н.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012F" w:rsidRPr="003B5219" w:rsidRDefault="004A012F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 Львівська, 33</w:t>
            </w:r>
          </w:p>
          <w:p w:rsidR="008B4173" w:rsidRPr="003B5219" w:rsidRDefault="004A012F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с. Журавники, Луцький р-н, Волинська обл.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4173" w:rsidRPr="003B5219" w:rsidRDefault="008B4173" w:rsidP="00CB2845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4A012F" w:rsidRPr="003B5219">
              <w:rPr>
                <w:sz w:val="22"/>
                <w:szCs w:val="22"/>
                <w:lang w:val="uk-UA"/>
              </w:rPr>
              <w:t>04.06.2021</w:t>
            </w:r>
            <w:r w:rsidRPr="003B5219">
              <w:rPr>
                <w:sz w:val="22"/>
                <w:szCs w:val="22"/>
                <w:lang w:val="uk-UA"/>
              </w:rPr>
              <w:t xml:space="preserve"> до моменту отримання запиту</w:t>
            </w:r>
          </w:p>
        </w:tc>
      </w:tr>
      <w:tr w:rsidR="008B4173" w:rsidRPr="003B5219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8B4173" w:rsidP="008368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4A012F" w:rsidP="008368D5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r w:rsidRPr="003B5219">
              <w:rPr>
                <w:color w:val="000000"/>
                <w:sz w:val="22"/>
                <w:szCs w:val="22"/>
                <w:lang w:val="uk-UA" w:eastAsia="uk-UA"/>
              </w:rPr>
              <w:t>Орловський Любомир Ігорович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4A012F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26.09.2002 р. 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4173" w:rsidRPr="003B5219" w:rsidRDefault="004A012F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3B5219">
              <w:rPr>
                <w:sz w:val="22"/>
                <w:szCs w:val="22"/>
                <w:lang w:val="uk-UA"/>
              </w:rPr>
              <w:t>Яричівська</w:t>
            </w:r>
            <w:proofErr w:type="spellEnd"/>
            <w:r w:rsidRPr="003B5219">
              <w:rPr>
                <w:sz w:val="22"/>
                <w:szCs w:val="22"/>
                <w:lang w:val="uk-UA"/>
              </w:rPr>
              <w:t>, 5 с. Ременів, Львівський р-н, Львівська обл.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4173" w:rsidRPr="003B5219" w:rsidRDefault="008B4173" w:rsidP="00CB2845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4A012F" w:rsidRPr="003B5219">
              <w:rPr>
                <w:sz w:val="22"/>
                <w:szCs w:val="22"/>
                <w:lang w:val="uk-UA"/>
              </w:rPr>
              <w:t>09.10.2025</w:t>
            </w:r>
            <w:r w:rsidRPr="003B5219">
              <w:rPr>
                <w:sz w:val="22"/>
                <w:szCs w:val="22"/>
                <w:lang w:val="uk-UA"/>
              </w:rPr>
              <w:t xml:space="preserve"> до </w:t>
            </w:r>
            <w:r w:rsidR="004A012F" w:rsidRPr="003B5219">
              <w:rPr>
                <w:sz w:val="22"/>
                <w:szCs w:val="22"/>
                <w:lang w:val="uk-UA"/>
              </w:rPr>
              <w:t xml:space="preserve">12.10.2025 </w:t>
            </w:r>
          </w:p>
        </w:tc>
      </w:tr>
      <w:tr w:rsidR="0000717C" w:rsidRPr="0022697A" w:rsidTr="003B521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0717C" w:rsidRPr="003B5219" w:rsidRDefault="0000717C" w:rsidP="008368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0717C" w:rsidRPr="003B5219" w:rsidRDefault="004A012F" w:rsidP="008368D5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3B5219">
              <w:rPr>
                <w:color w:val="000000"/>
                <w:sz w:val="22"/>
                <w:szCs w:val="22"/>
                <w:lang w:val="uk-UA" w:eastAsia="uk-UA"/>
              </w:rPr>
              <w:t>Федина</w:t>
            </w:r>
            <w:proofErr w:type="spellEnd"/>
            <w:r w:rsidRPr="003B5219">
              <w:rPr>
                <w:color w:val="000000"/>
                <w:sz w:val="22"/>
                <w:szCs w:val="22"/>
                <w:lang w:val="uk-UA" w:eastAsia="uk-UA"/>
              </w:rPr>
              <w:t xml:space="preserve"> Микола Ростиславович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0717C" w:rsidRPr="003B5219" w:rsidRDefault="004A012F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16.12.1995 р. н.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0717C" w:rsidRPr="003B5219" w:rsidRDefault="004A012F" w:rsidP="008368D5">
            <w:pPr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>вул.</w:t>
            </w:r>
            <w:r w:rsidR="006B56A9" w:rsidRPr="003B5219">
              <w:rPr>
                <w:sz w:val="22"/>
                <w:szCs w:val="22"/>
                <w:lang w:val="uk-UA"/>
              </w:rPr>
              <w:t xml:space="preserve"> Садова, 69 с. </w:t>
            </w:r>
            <w:proofErr w:type="spellStart"/>
            <w:r w:rsidR="006B56A9" w:rsidRPr="003B5219">
              <w:rPr>
                <w:sz w:val="22"/>
                <w:szCs w:val="22"/>
                <w:lang w:val="uk-UA"/>
              </w:rPr>
              <w:t>Гостинцеве</w:t>
            </w:r>
            <w:proofErr w:type="spellEnd"/>
            <w:r w:rsidR="006B56A9" w:rsidRPr="003B5219">
              <w:rPr>
                <w:sz w:val="22"/>
                <w:szCs w:val="22"/>
                <w:lang w:val="uk-UA"/>
              </w:rPr>
              <w:t>, Яворівський р-н, Львівська обл.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717C" w:rsidRDefault="0000717C" w:rsidP="00CB2845">
            <w:pPr>
              <w:jc w:val="center"/>
              <w:rPr>
                <w:sz w:val="22"/>
                <w:szCs w:val="22"/>
                <w:lang w:val="uk-UA"/>
              </w:rPr>
            </w:pPr>
            <w:r w:rsidRPr="003B5219">
              <w:rPr>
                <w:sz w:val="22"/>
                <w:szCs w:val="22"/>
                <w:lang w:val="uk-UA"/>
              </w:rPr>
              <w:t xml:space="preserve">з </w:t>
            </w:r>
            <w:r w:rsidR="006B56A9" w:rsidRPr="003B5219">
              <w:rPr>
                <w:sz w:val="22"/>
                <w:szCs w:val="22"/>
                <w:lang w:val="uk-UA"/>
              </w:rPr>
              <w:t>2</w:t>
            </w:r>
            <w:r w:rsidRPr="003B5219">
              <w:rPr>
                <w:sz w:val="22"/>
                <w:szCs w:val="22"/>
                <w:lang w:val="uk-UA"/>
              </w:rPr>
              <w:t>0.11.2025 до моменту отримання запиту</w:t>
            </w:r>
          </w:p>
        </w:tc>
      </w:tr>
    </w:tbl>
    <w:p w:rsidR="00354808" w:rsidRDefault="00354808" w:rsidP="006E1B51">
      <w:pPr>
        <w:rPr>
          <w:b/>
          <w:bCs/>
          <w:sz w:val="26"/>
          <w:szCs w:val="26"/>
          <w:lang w:val="uk-UA"/>
        </w:rPr>
      </w:pPr>
    </w:p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02121E" w:rsidRDefault="0002121E" w:rsidP="006E1B51">
      <w:pPr>
        <w:rPr>
          <w:b/>
          <w:bCs/>
          <w:sz w:val="26"/>
          <w:szCs w:val="26"/>
          <w:lang w:val="uk-UA"/>
        </w:rPr>
      </w:pPr>
    </w:p>
    <w:p w:rsidR="00EC6E7B" w:rsidRPr="003E0C08" w:rsidRDefault="00005604" w:rsidP="003E0C08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. директора департаменту              </w:t>
      </w:r>
      <w:r w:rsidR="00CA1600">
        <w:rPr>
          <w:b/>
          <w:bCs/>
          <w:sz w:val="26"/>
          <w:szCs w:val="26"/>
          <w:lang w:val="uk-UA"/>
        </w:rPr>
        <w:tab/>
      </w:r>
      <w:r w:rsidR="00CA1600">
        <w:rPr>
          <w:b/>
          <w:bCs/>
          <w:sz w:val="26"/>
          <w:szCs w:val="26"/>
          <w:lang w:val="uk-UA"/>
        </w:rPr>
        <w:tab/>
      </w:r>
      <w:r w:rsidR="00CA1600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 Вікторія </w:t>
      </w:r>
      <w:r w:rsidR="0022697A">
        <w:rPr>
          <w:b/>
          <w:bCs/>
          <w:sz w:val="26"/>
          <w:szCs w:val="26"/>
          <w:lang w:val="uk-UA"/>
        </w:rPr>
        <w:t>МОЙСЕЙ</w:t>
      </w:r>
    </w:p>
    <w:p w:rsidR="00EC6E7B" w:rsidRDefault="00EC6E7B" w:rsidP="006E1B51">
      <w:pPr>
        <w:jc w:val="both"/>
        <w:rPr>
          <w:lang w:val="uk-UA"/>
        </w:rPr>
      </w:pPr>
    </w:p>
    <w:p w:rsidR="00E71E12" w:rsidRDefault="00E71E12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  <w:bookmarkStart w:id="1" w:name="_GoBack"/>
      <w:bookmarkEnd w:id="1"/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E401CE" w:rsidRDefault="00E401CE" w:rsidP="006E1B51">
      <w:pPr>
        <w:jc w:val="both"/>
        <w:rPr>
          <w:lang w:val="uk-UA"/>
        </w:rPr>
      </w:pPr>
    </w:p>
    <w:p w:rsidR="00C45E38" w:rsidRDefault="00E401CE" w:rsidP="006E1B51">
      <w:pPr>
        <w:jc w:val="both"/>
        <w:rPr>
          <w:lang w:val="uk-UA"/>
        </w:rPr>
      </w:pPr>
      <w:r>
        <w:rPr>
          <w:lang w:val="uk-UA"/>
        </w:rPr>
        <w:t xml:space="preserve">Юлія </w:t>
      </w:r>
      <w:proofErr w:type="spellStart"/>
      <w:r w:rsidR="00C45E38">
        <w:rPr>
          <w:lang w:val="uk-UA"/>
        </w:rPr>
        <w:t>Тарай</w:t>
      </w:r>
      <w:proofErr w:type="spellEnd"/>
    </w:p>
    <w:p w:rsidR="006B1A4E" w:rsidRDefault="00E401CE" w:rsidP="006E1B51">
      <w:pPr>
        <w:jc w:val="both"/>
      </w:pPr>
      <w:r>
        <w:rPr>
          <w:lang w:val="uk-UA"/>
        </w:rPr>
        <w:t xml:space="preserve">Богдан </w:t>
      </w:r>
      <w:proofErr w:type="spellStart"/>
      <w:r w:rsidR="00C45E38">
        <w:rPr>
          <w:lang w:val="uk-UA"/>
        </w:rPr>
        <w:t>Хобзей</w:t>
      </w:r>
      <w:proofErr w:type="spellEnd"/>
      <w:r w:rsidR="00C45E38"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 w:rsidSect="004A012F">
      <w:pgSz w:w="11906" w:h="16838"/>
      <w:pgMar w:top="687" w:right="751" w:bottom="70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70B2249E"/>
    <w:multiLevelType w:val="hybridMultilevel"/>
    <w:tmpl w:val="DCCAD0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05604"/>
    <w:rsid w:val="0000717C"/>
    <w:rsid w:val="0001302B"/>
    <w:rsid w:val="0001373A"/>
    <w:rsid w:val="00017411"/>
    <w:rsid w:val="00020C57"/>
    <w:rsid w:val="0002121E"/>
    <w:rsid w:val="0002168B"/>
    <w:rsid w:val="000405E3"/>
    <w:rsid w:val="00041BF1"/>
    <w:rsid w:val="000575FA"/>
    <w:rsid w:val="00057A23"/>
    <w:rsid w:val="0006108D"/>
    <w:rsid w:val="00067E47"/>
    <w:rsid w:val="00075BA2"/>
    <w:rsid w:val="00081832"/>
    <w:rsid w:val="0009660A"/>
    <w:rsid w:val="000A375A"/>
    <w:rsid w:val="000B0310"/>
    <w:rsid w:val="000B5863"/>
    <w:rsid w:val="000C5B07"/>
    <w:rsid w:val="000E222B"/>
    <w:rsid w:val="000E6071"/>
    <w:rsid w:val="000F6648"/>
    <w:rsid w:val="00103E99"/>
    <w:rsid w:val="00104392"/>
    <w:rsid w:val="00104B34"/>
    <w:rsid w:val="001054C3"/>
    <w:rsid w:val="00107398"/>
    <w:rsid w:val="001156A7"/>
    <w:rsid w:val="00122E7B"/>
    <w:rsid w:val="00137E34"/>
    <w:rsid w:val="001434E2"/>
    <w:rsid w:val="001608D2"/>
    <w:rsid w:val="0016326F"/>
    <w:rsid w:val="00182747"/>
    <w:rsid w:val="001901A0"/>
    <w:rsid w:val="0019131A"/>
    <w:rsid w:val="001963BE"/>
    <w:rsid w:val="00196441"/>
    <w:rsid w:val="001A714B"/>
    <w:rsid w:val="001B03B0"/>
    <w:rsid w:val="001B2A6D"/>
    <w:rsid w:val="001D57ED"/>
    <w:rsid w:val="001D5890"/>
    <w:rsid w:val="001E1857"/>
    <w:rsid w:val="001F1461"/>
    <w:rsid w:val="001F52A1"/>
    <w:rsid w:val="00200A06"/>
    <w:rsid w:val="00206E30"/>
    <w:rsid w:val="0022697A"/>
    <w:rsid w:val="00242C4F"/>
    <w:rsid w:val="00250CD0"/>
    <w:rsid w:val="00252198"/>
    <w:rsid w:val="00254C2A"/>
    <w:rsid w:val="00285018"/>
    <w:rsid w:val="002866D4"/>
    <w:rsid w:val="00295D4B"/>
    <w:rsid w:val="00297310"/>
    <w:rsid w:val="002A49F9"/>
    <w:rsid w:val="002B50D6"/>
    <w:rsid w:val="002D31B1"/>
    <w:rsid w:val="002D3744"/>
    <w:rsid w:val="002E2CB7"/>
    <w:rsid w:val="00304D1D"/>
    <w:rsid w:val="003205C3"/>
    <w:rsid w:val="0032353A"/>
    <w:rsid w:val="00323E4B"/>
    <w:rsid w:val="00347B66"/>
    <w:rsid w:val="00353246"/>
    <w:rsid w:val="00354808"/>
    <w:rsid w:val="00355A8C"/>
    <w:rsid w:val="00356539"/>
    <w:rsid w:val="003627ED"/>
    <w:rsid w:val="00363831"/>
    <w:rsid w:val="00376502"/>
    <w:rsid w:val="003820DA"/>
    <w:rsid w:val="003852D4"/>
    <w:rsid w:val="00391956"/>
    <w:rsid w:val="0039610A"/>
    <w:rsid w:val="00396C9F"/>
    <w:rsid w:val="003A18BB"/>
    <w:rsid w:val="003A32A6"/>
    <w:rsid w:val="003B5219"/>
    <w:rsid w:val="003C5662"/>
    <w:rsid w:val="003D0559"/>
    <w:rsid w:val="003E0C08"/>
    <w:rsid w:val="00400FEF"/>
    <w:rsid w:val="004019DF"/>
    <w:rsid w:val="00406111"/>
    <w:rsid w:val="004136AE"/>
    <w:rsid w:val="00415283"/>
    <w:rsid w:val="00415CC0"/>
    <w:rsid w:val="00420080"/>
    <w:rsid w:val="00430392"/>
    <w:rsid w:val="004457F8"/>
    <w:rsid w:val="00452F72"/>
    <w:rsid w:val="00454B6B"/>
    <w:rsid w:val="004553FD"/>
    <w:rsid w:val="00455C71"/>
    <w:rsid w:val="00457D72"/>
    <w:rsid w:val="0046291A"/>
    <w:rsid w:val="00467E35"/>
    <w:rsid w:val="00471FBB"/>
    <w:rsid w:val="00472FA4"/>
    <w:rsid w:val="0048182B"/>
    <w:rsid w:val="004A012F"/>
    <w:rsid w:val="004A123D"/>
    <w:rsid w:val="004B7607"/>
    <w:rsid w:val="004C4974"/>
    <w:rsid w:val="004E3BC5"/>
    <w:rsid w:val="00502621"/>
    <w:rsid w:val="0052709D"/>
    <w:rsid w:val="00530C5A"/>
    <w:rsid w:val="00535397"/>
    <w:rsid w:val="00565E6B"/>
    <w:rsid w:val="00566208"/>
    <w:rsid w:val="00567591"/>
    <w:rsid w:val="00574A52"/>
    <w:rsid w:val="00590946"/>
    <w:rsid w:val="00590EA7"/>
    <w:rsid w:val="00597EDE"/>
    <w:rsid w:val="005A3232"/>
    <w:rsid w:val="005A5E8A"/>
    <w:rsid w:val="005A6028"/>
    <w:rsid w:val="005A70AA"/>
    <w:rsid w:val="005C39E3"/>
    <w:rsid w:val="005D69F4"/>
    <w:rsid w:val="005F3224"/>
    <w:rsid w:val="00605F4F"/>
    <w:rsid w:val="00606657"/>
    <w:rsid w:val="00607A3D"/>
    <w:rsid w:val="00614AF9"/>
    <w:rsid w:val="00625252"/>
    <w:rsid w:val="0062678F"/>
    <w:rsid w:val="00630374"/>
    <w:rsid w:val="00655418"/>
    <w:rsid w:val="006628BE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A542E"/>
    <w:rsid w:val="006B1A4E"/>
    <w:rsid w:val="006B4942"/>
    <w:rsid w:val="006B56A9"/>
    <w:rsid w:val="006B6B76"/>
    <w:rsid w:val="006C40D8"/>
    <w:rsid w:val="006C447B"/>
    <w:rsid w:val="006D029A"/>
    <w:rsid w:val="006D78E2"/>
    <w:rsid w:val="006E1B51"/>
    <w:rsid w:val="006F001D"/>
    <w:rsid w:val="006F6602"/>
    <w:rsid w:val="0070440D"/>
    <w:rsid w:val="00713B3D"/>
    <w:rsid w:val="00720266"/>
    <w:rsid w:val="007222CC"/>
    <w:rsid w:val="00722B00"/>
    <w:rsid w:val="007266FF"/>
    <w:rsid w:val="007325A5"/>
    <w:rsid w:val="007353D6"/>
    <w:rsid w:val="00742ACE"/>
    <w:rsid w:val="00765FAB"/>
    <w:rsid w:val="0078044D"/>
    <w:rsid w:val="007908A4"/>
    <w:rsid w:val="00792276"/>
    <w:rsid w:val="007929D3"/>
    <w:rsid w:val="0079350C"/>
    <w:rsid w:val="007A725D"/>
    <w:rsid w:val="007B143E"/>
    <w:rsid w:val="007C411D"/>
    <w:rsid w:val="007C4352"/>
    <w:rsid w:val="007C4B30"/>
    <w:rsid w:val="007D1435"/>
    <w:rsid w:val="007D1D69"/>
    <w:rsid w:val="007E3707"/>
    <w:rsid w:val="007E4276"/>
    <w:rsid w:val="00800656"/>
    <w:rsid w:val="00801100"/>
    <w:rsid w:val="00821C22"/>
    <w:rsid w:val="00826B49"/>
    <w:rsid w:val="008368D5"/>
    <w:rsid w:val="00841935"/>
    <w:rsid w:val="0087442E"/>
    <w:rsid w:val="0088494B"/>
    <w:rsid w:val="00891C22"/>
    <w:rsid w:val="008B4173"/>
    <w:rsid w:val="008C133A"/>
    <w:rsid w:val="008C32DC"/>
    <w:rsid w:val="008D505E"/>
    <w:rsid w:val="008E042B"/>
    <w:rsid w:val="008E1967"/>
    <w:rsid w:val="008F0767"/>
    <w:rsid w:val="00902282"/>
    <w:rsid w:val="00905541"/>
    <w:rsid w:val="0091729C"/>
    <w:rsid w:val="00920DB9"/>
    <w:rsid w:val="00922011"/>
    <w:rsid w:val="009303EF"/>
    <w:rsid w:val="00930EAD"/>
    <w:rsid w:val="00932AB9"/>
    <w:rsid w:val="009348EA"/>
    <w:rsid w:val="00944AB5"/>
    <w:rsid w:val="009543B1"/>
    <w:rsid w:val="009704F3"/>
    <w:rsid w:val="00977AB6"/>
    <w:rsid w:val="00996D00"/>
    <w:rsid w:val="009B1B73"/>
    <w:rsid w:val="009C2E0A"/>
    <w:rsid w:val="009C5B69"/>
    <w:rsid w:val="009D39EF"/>
    <w:rsid w:val="00A00C07"/>
    <w:rsid w:val="00A03C99"/>
    <w:rsid w:val="00A215BD"/>
    <w:rsid w:val="00A27C71"/>
    <w:rsid w:val="00A27FB7"/>
    <w:rsid w:val="00A30132"/>
    <w:rsid w:val="00A35D0C"/>
    <w:rsid w:val="00A54652"/>
    <w:rsid w:val="00A552FC"/>
    <w:rsid w:val="00A55A91"/>
    <w:rsid w:val="00A61AA4"/>
    <w:rsid w:val="00A671DD"/>
    <w:rsid w:val="00A747CA"/>
    <w:rsid w:val="00A933ED"/>
    <w:rsid w:val="00AB0272"/>
    <w:rsid w:val="00AC45C7"/>
    <w:rsid w:val="00AD5F11"/>
    <w:rsid w:val="00AD60F9"/>
    <w:rsid w:val="00AE076A"/>
    <w:rsid w:val="00AE1CEC"/>
    <w:rsid w:val="00AE595C"/>
    <w:rsid w:val="00AE793A"/>
    <w:rsid w:val="00AF0815"/>
    <w:rsid w:val="00AF4ACD"/>
    <w:rsid w:val="00B132A9"/>
    <w:rsid w:val="00B202B1"/>
    <w:rsid w:val="00B2111C"/>
    <w:rsid w:val="00B26605"/>
    <w:rsid w:val="00B35E79"/>
    <w:rsid w:val="00B4072E"/>
    <w:rsid w:val="00B61AA2"/>
    <w:rsid w:val="00B74654"/>
    <w:rsid w:val="00B77731"/>
    <w:rsid w:val="00B82A23"/>
    <w:rsid w:val="00BA0638"/>
    <w:rsid w:val="00BA4CF8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2CE0"/>
    <w:rsid w:val="00BE783A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6583C"/>
    <w:rsid w:val="00C84E4A"/>
    <w:rsid w:val="00C96311"/>
    <w:rsid w:val="00CA1600"/>
    <w:rsid w:val="00CA4F70"/>
    <w:rsid w:val="00CB1816"/>
    <w:rsid w:val="00CB2845"/>
    <w:rsid w:val="00CC2197"/>
    <w:rsid w:val="00CF375B"/>
    <w:rsid w:val="00CF5A18"/>
    <w:rsid w:val="00D147C6"/>
    <w:rsid w:val="00D175F4"/>
    <w:rsid w:val="00D17AF6"/>
    <w:rsid w:val="00D361A7"/>
    <w:rsid w:val="00D378BE"/>
    <w:rsid w:val="00D46414"/>
    <w:rsid w:val="00D50B3D"/>
    <w:rsid w:val="00D623FD"/>
    <w:rsid w:val="00D706B6"/>
    <w:rsid w:val="00D72467"/>
    <w:rsid w:val="00D72DD6"/>
    <w:rsid w:val="00D761E0"/>
    <w:rsid w:val="00D777A0"/>
    <w:rsid w:val="00D853C7"/>
    <w:rsid w:val="00D86E40"/>
    <w:rsid w:val="00D93B01"/>
    <w:rsid w:val="00D96B7B"/>
    <w:rsid w:val="00DA2BB5"/>
    <w:rsid w:val="00DA438D"/>
    <w:rsid w:val="00DA75D1"/>
    <w:rsid w:val="00DC2206"/>
    <w:rsid w:val="00DC4C2D"/>
    <w:rsid w:val="00DD0851"/>
    <w:rsid w:val="00DD70A6"/>
    <w:rsid w:val="00DE1DB8"/>
    <w:rsid w:val="00DE6F52"/>
    <w:rsid w:val="00DF6B1F"/>
    <w:rsid w:val="00E10F8B"/>
    <w:rsid w:val="00E11B29"/>
    <w:rsid w:val="00E13C5C"/>
    <w:rsid w:val="00E14C66"/>
    <w:rsid w:val="00E318BB"/>
    <w:rsid w:val="00E3235D"/>
    <w:rsid w:val="00E401CE"/>
    <w:rsid w:val="00E410FA"/>
    <w:rsid w:val="00E42904"/>
    <w:rsid w:val="00E449BE"/>
    <w:rsid w:val="00E607B0"/>
    <w:rsid w:val="00E6081C"/>
    <w:rsid w:val="00E6699B"/>
    <w:rsid w:val="00E71E12"/>
    <w:rsid w:val="00E8532B"/>
    <w:rsid w:val="00E86684"/>
    <w:rsid w:val="00EC6E7B"/>
    <w:rsid w:val="00ED0B6A"/>
    <w:rsid w:val="00ED5018"/>
    <w:rsid w:val="00ED596B"/>
    <w:rsid w:val="00ED623D"/>
    <w:rsid w:val="00EE4AC6"/>
    <w:rsid w:val="00F054BF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301D"/>
    <w:rsid w:val="00F9449F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F231D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  <w:style w:type="paragraph" w:styleId="af2">
    <w:name w:val="List Paragraph"/>
    <w:basedOn w:val="a"/>
    <w:uiPriority w:val="34"/>
    <w:qFormat/>
    <w:rsid w:val="008368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535E2-D1B6-4328-BF46-16570D215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3208</Words>
  <Characters>1830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5028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3</cp:revision>
  <cp:lastPrinted>2022-04-26T12:33:00Z</cp:lastPrinted>
  <dcterms:created xsi:type="dcterms:W3CDTF">2026-01-13T08:30:00Z</dcterms:created>
  <dcterms:modified xsi:type="dcterms:W3CDTF">2026-01-13T08:32:00Z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