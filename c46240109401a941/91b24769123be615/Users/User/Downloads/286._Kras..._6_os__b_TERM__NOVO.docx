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D0B6A" w:rsidRDefault="00ED0B6A" w:rsidP="004019DF">
      <w:pPr>
        <w:jc w:val="center"/>
      </w:pPr>
    </w:p>
    <w:p w:rsidR="004019DF" w:rsidRPr="007A092E" w:rsidRDefault="006F46A2" w:rsidP="004019DF">
      <w:pPr>
        <w:jc w:val="center"/>
        <w:rPr>
          <w:b/>
          <w:sz w:val="28"/>
          <w:szCs w:val="28"/>
        </w:rPr>
      </w:pPr>
      <w:r w:rsidRPr="007A092E">
        <w:rPr>
          <w:noProof/>
          <w:lang w:val="en-US" w:eastAsia="en-US"/>
        </w:rPr>
        <w:drawing>
          <wp:inline distT="0" distB="0" distL="0" distR="0">
            <wp:extent cx="476885" cy="62801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6280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9DF" w:rsidRPr="007A092E" w:rsidRDefault="004019DF" w:rsidP="004019DF">
      <w:pPr>
        <w:jc w:val="center"/>
      </w:pPr>
      <w:r w:rsidRPr="007A092E">
        <w:rPr>
          <w:b/>
          <w:sz w:val="28"/>
          <w:szCs w:val="28"/>
        </w:rPr>
        <w:t>ЛЬВІВСЬКА ОБЛАСНА ДЕРЖАВНА АДМІНІСТРАЦІЯ</w:t>
      </w:r>
    </w:p>
    <w:p w:rsidR="004019DF" w:rsidRPr="007A092E" w:rsidRDefault="004019DF" w:rsidP="004019DF">
      <w:pPr>
        <w:jc w:val="center"/>
      </w:pPr>
      <w:r w:rsidRPr="007A092E">
        <w:rPr>
          <w:b/>
          <w:sz w:val="28"/>
          <w:szCs w:val="28"/>
        </w:rPr>
        <w:t>ДЕПАРТАМЕНТ ОХОРОНИ ЗДОРОВ’Я</w:t>
      </w:r>
    </w:p>
    <w:p w:rsidR="00501E21" w:rsidRPr="007A092E" w:rsidRDefault="004019DF" w:rsidP="004019DF">
      <w:pPr>
        <w:jc w:val="center"/>
        <w:rPr>
          <w:sz w:val="24"/>
          <w:szCs w:val="24"/>
          <w:lang w:val="uk-UA"/>
        </w:rPr>
      </w:pPr>
      <w:proofErr w:type="spellStart"/>
      <w:r w:rsidRPr="007A092E">
        <w:rPr>
          <w:sz w:val="24"/>
          <w:szCs w:val="24"/>
        </w:rPr>
        <w:t>вул</w:t>
      </w:r>
      <w:proofErr w:type="spellEnd"/>
      <w:r w:rsidRPr="007A092E">
        <w:rPr>
          <w:sz w:val="24"/>
          <w:szCs w:val="24"/>
        </w:rPr>
        <w:t xml:space="preserve">. </w:t>
      </w:r>
      <w:proofErr w:type="spellStart"/>
      <w:r w:rsidRPr="007A092E">
        <w:rPr>
          <w:sz w:val="24"/>
          <w:szCs w:val="24"/>
        </w:rPr>
        <w:t>Конопницької</w:t>
      </w:r>
      <w:proofErr w:type="spellEnd"/>
      <w:r w:rsidRPr="007A092E">
        <w:rPr>
          <w:sz w:val="24"/>
          <w:szCs w:val="24"/>
        </w:rPr>
        <w:t xml:space="preserve">, 3, м. </w:t>
      </w:r>
      <w:proofErr w:type="spellStart"/>
      <w:r w:rsidRPr="007A092E">
        <w:rPr>
          <w:sz w:val="24"/>
          <w:szCs w:val="24"/>
        </w:rPr>
        <w:t>Львів</w:t>
      </w:r>
      <w:proofErr w:type="spellEnd"/>
      <w:r w:rsidRPr="007A092E">
        <w:rPr>
          <w:sz w:val="24"/>
          <w:szCs w:val="24"/>
        </w:rPr>
        <w:t xml:space="preserve">, 79005 тел.(032) 276-45-92, факс. (032) 275-60-37, </w:t>
      </w:r>
    </w:p>
    <w:p w:rsidR="004019DF" w:rsidRPr="007A092E" w:rsidRDefault="00675D8D" w:rsidP="004019DF">
      <w:pPr>
        <w:jc w:val="center"/>
        <w:rPr>
          <w:lang w:val="uk-UA"/>
        </w:rPr>
      </w:pPr>
      <w:hyperlink r:id="rId7" w:history="1">
        <w:r w:rsidR="004019DF" w:rsidRPr="007A092E">
          <w:rPr>
            <w:sz w:val="24"/>
            <w:szCs w:val="24"/>
          </w:rPr>
          <w:t>http</w:t>
        </w:r>
        <w:r w:rsidR="004019DF" w:rsidRPr="007A092E">
          <w:rPr>
            <w:sz w:val="24"/>
            <w:szCs w:val="24"/>
            <w:lang w:val="uk-UA"/>
          </w:rPr>
          <w:t>://</w:t>
        </w:r>
        <w:r w:rsidR="004019DF" w:rsidRPr="007A092E">
          <w:rPr>
            <w:sz w:val="24"/>
            <w:szCs w:val="24"/>
          </w:rPr>
          <w:t>health</w:t>
        </w:r>
        <w:r w:rsidR="004019DF" w:rsidRPr="007A092E">
          <w:rPr>
            <w:sz w:val="24"/>
            <w:szCs w:val="24"/>
            <w:lang w:val="uk-UA"/>
          </w:rPr>
          <w:t>-</w:t>
        </w:r>
        <w:r w:rsidR="004019DF" w:rsidRPr="007A092E">
          <w:rPr>
            <w:sz w:val="24"/>
            <w:szCs w:val="24"/>
          </w:rPr>
          <w:t>loda</w:t>
        </w:r>
        <w:r w:rsidR="004019DF" w:rsidRPr="007A092E">
          <w:rPr>
            <w:sz w:val="24"/>
            <w:szCs w:val="24"/>
            <w:lang w:val="uk-UA"/>
          </w:rPr>
          <w:t>.</w:t>
        </w:r>
        <w:r w:rsidR="004019DF" w:rsidRPr="007A092E">
          <w:rPr>
            <w:sz w:val="24"/>
            <w:szCs w:val="24"/>
          </w:rPr>
          <w:t>gov</w:t>
        </w:r>
        <w:r w:rsidR="004019DF" w:rsidRPr="007A092E">
          <w:rPr>
            <w:sz w:val="24"/>
            <w:szCs w:val="24"/>
            <w:lang w:val="uk-UA"/>
          </w:rPr>
          <w:t>.</w:t>
        </w:r>
        <w:r w:rsidR="004019DF" w:rsidRPr="007A092E">
          <w:rPr>
            <w:sz w:val="24"/>
            <w:szCs w:val="24"/>
          </w:rPr>
          <w:t>ua</w:t>
        </w:r>
      </w:hyperlink>
      <w:r w:rsidR="004019DF" w:rsidRPr="007A092E">
        <w:rPr>
          <w:sz w:val="24"/>
          <w:szCs w:val="24"/>
          <w:lang w:val="uk-UA"/>
        </w:rPr>
        <w:t xml:space="preserve">, </w:t>
      </w:r>
      <w:proofErr w:type="gramStart"/>
      <w:r w:rsidR="004019DF" w:rsidRPr="007A092E">
        <w:rPr>
          <w:sz w:val="24"/>
          <w:szCs w:val="24"/>
          <w:lang w:val="uk-UA"/>
        </w:rPr>
        <w:t>е</w:t>
      </w:r>
      <w:proofErr w:type="gramEnd"/>
      <w:r w:rsidR="004019DF" w:rsidRPr="007A092E">
        <w:rPr>
          <w:sz w:val="24"/>
          <w:szCs w:val="24"/>
          <w:lang w:val="uk-UA"/>
        </w:rPr>
        <w:t>-</w:t>
      </w:r>
      <w:proofErr w:type="spellStart"/>
      <w:r w:rsidR="004019DF" w:rsidRPr="007A092E">
        <w:rPr>
          <w:sz w:val="24"/>
          <w:szCs w:val="24"/>
        </w:rPr>
        <w:t>mail</w:t>
      </w:r>
      <w:proofErr w:type="spellEnd"/>
      <w:r w:rsidR="004019DF" w:rsidRPr="007A092E">
        <w:rPr>
          <w:sz w:val="24"/>
          <w:szCs w:val="24"/>
          <w:lang w:val="uk-UA"/>
        </w:rPr>
        <w:t xml:space="preserve">: </w:t>
      </w:r>
      <w:hyperlink r:id="rId8" w:history="1">
        <w:r w:rsidR="004019DF" w:rsidRPr="007A092E">
          <w:rPr>
            <w:sz w:val="24"/>
            <w:szCs w:val="24"/>
          </w:rPr>
          <w:t>department</w:t>
        </w:r>
        <w:r w:rsidR="004019DF" w:rsidRPr="007A092E">
          <w:rPr>
            <w:sz w:val="24"/>
            <w:szCs w:val="24"/>
            <w:lang w:val="uk-UA"/>
          </w:rPr>
          <w:t>@</w:t>
        </w:r>
        <w:r w:rsidR="004019DF" w:rsidRPr="007A092E">
          <w:rPr>
            <w:sz w:val="24"/>
            <w:szCs w:val="24"/>
          </w:rPr>
          <w:t>health</w:t>
        </w:r>
        <w:r w:rsidR="004019DF" w:rsidRPr="007A092E">
          <w:rPr>
            <w:sz w:val="24"/>
            <w:szCs w:val="24"/>
            <w:lang w:val="uk-UA"/>
          </w:rPr>
          <w:t>-</w:t>
        </w:r>
        <w:r w:rsidR="004019DF" w:rsidRPr="007A092E">
          <w:rPr>
            <w:sz w:val="24"/>
            <w:szCs w:val="24"/>
          </w:rPr>
          <w:t>loda</w:t>
        </w:r>
        <w:r w:rsidR="004019DF" w:rsidRPr="007A092E">
          <w:rPr>
            <w:sz w:val="24"/>
            <w:szCs w:val="24"/>
            <w:lang w:val="uk-UA"/>
          </w:rPr>
          <w:t>.</w:t>
        </w:r>
        <w:r w:rsidR="004019DF" w:rsidRPr="007A092E">
          <w:rPr>
            <w:sz w:val="24"/>
            <w:szCs w:val="24"/>
          </w:rPr>
          <w:t>gov</w:t>
        </w:r>
        <w:r w:rsidR="004019DF" w:rsidRPr="007A092E">
          <w:rPr>
            <w:sz w:val="24"/>
            <w:szCs w:val="24"/>
            <w:lang w:val="uk-UA"/>
          </w:rPr>
          <w:t>.</w:t>
        </w:r>
        <w:proofErr w:type="spellStart"/>
        <w:r w:rsidR="004019DF" w:rsidRPr="007A092E">
          <w:rPr>
            <w:sz w:val="24"/>
            <w:szCs w:val="24"/>
          </w:rPr>
          <w:t>ua</w:t>
        </w:r>
        <w:proofErr w:type="spellEnd"/>
      </w:hyperlink>
      <w:r w:rsidR="004019DF" w:rsidRPr="007A092E">
        <w:rPr>
          <w:sz w:val="24"/>
          <w:szCs w:val="24"/>
          <w:lang w:val="uk-UA"/>
        </w:rPr>
        <w:t>, Код ЄДРПОУ 02013047</w:t>
      </w:r>
    </w:p>
    <w:p w:rsidR="004019DF" w:rsidRPr="007A092E" w:rsidRDefault="004019DF" w:rsidP="004019DF">
      <w:pPr>
        <w:rPr>
          <w:sz w:val="28"/>
          <w:szCs w:val="28"/>
          <w:lang w:val="uk-UA" w:eastAsia="uk-UA"/>
        </w:rPr>
      </w:pPr>
    </w:p>
    <w:p w:rsidR="006B1A4E" w:rsidRPr="007A092E" w:rsidRDefault="00675D8D" w:rsidP="00CA4F70">
      <w:pPr>
        <w:spacing w:line="276" w:lineRule="auto"/>
        <w:ind w:left="4820"/>
        <w:jc w:val="both"/>
        <w:rPr>
          <w:lang w:val="uk-UA"/>
        </w:rPr>
      </w:pPr>
      <w:r w:rsidRPr="00675D8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35.05pt;margin-top:10.2pt;width:210.6pt;height:67pt;z-index:251658240;mso-wrap-distance-left:9.65pt;mso-wrap-distance-top:5.7pt;mso-wrap-distance-right:0;mso-wrap-distance-bottom:5.7pt;mso-position-horizontal:right;mso-position-horizontal-relative:text;mso-position-vertical-relative:text" stroked="f">
            <v:fill opacity="0" color2="black"/>
            <v:textbox inset=".15pt,.15pt,.15pt,.15pt">
              <w:txbxContent>
                <w:p w:rsidR="00501E21" w:rsidRPr="001103AC" w:rsidRDefault="00501E21" w:rsidP="00501E21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1103A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Керівникам закладів </w:t>
                  </w:r>
                </w:p>
                <w:p w:rsidR="00501E21" w:rsidRPr="001103AC" w:rsidRDefault="00501E21" w:rsidP="00501E21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1103A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501E21" w:rsidRPr="001103AC" w:rsidRDefault="00501E21" w:rsidP="00501E21">
                  <w:pPr>
                    <w:pStyle w:val="ab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1103A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  <w:p w:rsidR="006B1A4E" w:rsidRPr="00501E21" w:rsidRDefault="006B1A4E" w:rsidP="00501E21">
                  <w:pPr>
                    <w:rPr>
                      <w:szCs w:val="28"/>
                      <w:lang w:val="uk-UA"/>
                    </w:rPr>
                  </w:pPr>
                </w:p>
              </w:txbxContent>
            </v:textbox>
          </v:shape>
        </w:pict>
      </w:r>
    </w:p>
    <w:p w:rsidR="006B1A4E" w:rsidRPr="007A092E" w:rsidRDefault="00675D8D">
      <w:pPr>
        <w:rPr>
          <w:lang w:val="uk-UA"/>
        </w:rPr>
      </w:pPr>
      <w:r w:rsidRPr="00675D8D">
        <w:pict>
          <v:shape id="_x0000_s1026" type="#_x0000_t202" style="position:absolute;margin-left:440.8pt;margin-top:.05pt;width:233.95pt;height:34.45pt;z-index:251657216;mso-wrap-style:none;mso-position-horizontal:right;v-text-anchor:middle" filled="f" stroked="f" strokecolor="#3465a4">
            <v:stroke color2="#cb9a5b" joinstyle="round"/>
            <w10:wrap type="square"/>
          </v:shape>
        </w:pict>
      </w:r>
    </w:p>
    <w:p w:rsidR="00044173" w:rsidRPr="007A092E" w:rsidRDefault="00044173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44173" w:rsidRPr="007A092E" w:rsidRDefault="00044173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7A092E" w:rsidRDefault="006B1A4E">
      <w:pPr>
        <w:jc w:val="both"/>
        <w:rPr>
          <w:lang w:val="uk-UA"/>
        </w:rPr>
      </w:pPr>
      <w:r w:rsidRPr="007A092E"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6B1A4E" w:rsidRPr="007A092E" w:rsidRDefault="006B1A4E">
      <w:pPr>
        <w:ind w:firstLine="709"/>
        <w:jc w:val="both"/>
        <w:rPr>
          <w:sz w:val="28"/>
          <w:szCs w:val="28"/>
          <w:lang w:val="uk-UA"/>
        </w:rPr>
      </w:pPr>
    </w:p>
    <w:p w:rsidR="00ED0B6A" w:rsidRDefault="004019DF" w:rsidP="004019DF">
      <w:pPr>
        <w:ind w:firstLine="709"/>
        <w:jc w:val="both"/>
        <w:rPr>
          <w:sz w:val="24"/>
          <w:szCs w:val="24"/>
          <w:lang w:val="uk-UA"/>
        </w:rPr>
      </w:pPr>
      <w:r w:rsidRPr="007A092E">
        <w:rPr>
          <w:sz w:val="24"/>
          <w:szCs w:val="24"/>
          <w:lang w:val="uk-UA"/>
        </w:rPr>
        <w:t xml:space="preserve">Департамент охорони здоров’я Львівської обласної державної адміністрації на вимогу </w:t>
      </w:r>
      <w:r w:rsidR="005D69F4" w:rsidRPr="007A092E">
        <w:rPr>
          <w:sz w:val="24"/>
          <w:szCs w:val="24"/>
          <w:lang w:val="uk-UA"/>
        </w:rPr>
        <w:t>Н</w:t>
      </w:r>
      <w:r w:rsidRPr="007A092E">
        <w:rPr>
          <w:sz w:val="24"/>
          <w:szCs w:val="24"/>
          <w:lang w:val="uk-UA"/>
        </w:rPr>
        <w:t xml:space="preserve">аціональної поліції України стосовно громадян, які перебувають у розшуку, </w:t>
      </w:r>
      <w:r w:rsidRPr="007A092E">
        <w:rPr>
          <w:bCs/>
          <w:sz w:val="24"/>
          <w:szCs w:val="24"/>
          <w:lang w:val="uk-UA"/>
        </w:rPr>
        <w:t xml:space="preserve">зобов’язує вас </w:t>
      </w:r>
      <w:r w:rsidR="00AC652A" w:rsidRPr="00AC652A">
        <w:rPr>
          <w:b/>
          <w:bCs/>
          <w:sz w:val="24"/>
          <w:szCs w:val="24"/>
          <w:lang w:val="uk-UA"/>
        </w:rPr>
        <w:t>ТЕРМІНОВО</w:t>
      </w:r>
      <w:r w:rsidR="00AC652A">
        <w:rPr>
          <w:bCs/>
          <w:sz w:val="24"/>
          <w:szCs w:val="24"/>
          <w:lang w:val="uk-UA"/>
        </w:rPr>
        <w:t xml:space="preserve"> </w:t>
      </w:r>
      <w:r w:rsidR="00206E30" w:rsidRPr="007A092E">
        <w:rPr>
          <w:b/>
          <w:bCs/>
          <w:sz w:val="24"/>
          <w:szCs w:val="24"/>
          <w:lang w:val="uk-UA"/>
        </w:rPr>
        <w:t xml:space="preserve">до </w:t>
      </w:r>
      <w:r w:rsidR="00AC652A">
        <w:rPr>
          <w:b/>
          <w:bCs/>
          <w:sz w:val="24"/>
          <w:szCs w:val="24"/>
          <w:lang w:val="uk-UA"/>
        </w:rPr>
        <w:t>05</w:t>
      </w:r>
      <w:r w:rsidR="00DA467B" w:rsidRPr="007A092E">
        <w:rPr>
          <w:b/>
          <w:bCs/>
          <w:sz w:val="24"/>
          <w:szCs w:val="24"/>
          <w:lang w:val="uk-UA"/>
        </w:rPr>
        <w:t xml:space="preserve"> </w:t>
      </w:r>
      <w:r w:rsidR="009A256B" w:rsidRPr="007A092E">
        <w:rPr>
          <w:b/>
          <w:bCs/>
          <w:sz w:val="24"/>
          <w:szCs w:val="24"/>
          <w:lang w:val="uk-UA"/>
        </w:rPr>
        <w:t>червня</w:t>
      </w:r>
      <w:r w:rsidRPr="007A092E">
        <w:rPr>
          <w:b/>
          <w:bCs/>
          <w:sz w:val="24"/>
          <w:szCs w:val="24"/>
          <w:lang w:val="uk-UA"/>
        </w:rPr>
        <w:t xml:space="preserve"> 202</w:t>
      </w:r>
      <w:r w:rsidR="009A256B" w:rsidRPr="007A092E">
        <w:rPr>
          <w:b/>
          <w:bCs/>
          <w:sz w:val="24"/>
          <w:szCs w:val="24"/>
          <w:lang w:val="uk-UA"/>
        </w:rPr>
        <w:t>3</w:t>
      </w:r>
      <w:r w:rsidRPr="007A092E">
        <w:rPr>
          <w:b/>
          <w:bCs/>
          <w:sz w:val="24"/>
          <w:szCs w:val="24"/>
          <w:lang w:val="uk-UA"/>
        </w:rPr>
        <w:t xml:space="preserve"> року</w:t>
      </w:r>
      <w:r w:rsidRPr="007A092E">
        <w:rPr>
          <w:sz w:val="24"/>
          <w:szCs w:val="24"/>
          <w:lang w:val="uk-UA"/>
        </w:rPr>
        <w:t xml:space="preserve"> повідомити </w:t>
      </w:r>
      <w:r w:rsidR="00044173" w:rsidRPr="007A092E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</w:t>
      </w:r>
      <w:r w:rsidRPr="007A092E">
        <w:rPr>
          <w:b/>
          <w:bCs/>
          <w:sz w:val="24"/>
          <w:szCs w:val="24"/>
          <w:lang w:val="uk-UA"/>
        </w:rPr>
        <w:t xml:space="preserve">на електронну пошту </w:t>
      </w:r>
      <w:hyperlink r:id="rId9" w:history="1">
        <w:r w:rsidRPr="007A092E">
          <w:rPr>
            <w:b/>
            <w:bCs/>
            <w:sz w:val="24"/>
            <w:szCs w:val="24"/>
            <w:lang w:val="uk-UA"/>
          </w:rPr>
          <w:t>lvivphc.miac@gmail.com</w:t>
        </w:r>
      </w:hyperlink>
      <w:r w:rsidRPr="007A092E">
        <w:rPr>
          <w:b/>
          <w:bCs/>
          <w:sz w:val="24"/>
          <w:szCs w:val="24"/>
          <w:lang w:val="uk-UA"/>
        </w:rPr>
        <w:t xml:space="preserve"> </w:t>
      </w:r>
      <w:bookmarkStart w:id="0" w:name="_Hlk101875120"/>
      <w:r w:rsidRPr="007A092E">
        <w:rPr>
          <w:sz w:val="24"/>
          <w:szCs w:val="24"/>
          <w:lang w:val="uk-UA"/>
        </w:rPr>
        <w:t>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 громадяни</w:t>
      </w:r>
      <w:bookmarkEnd w:id="0"/>
      <w:r w:rsidRPr="007A092E">
        <w:rPr>
          <w:sz w:val="24"/>
          <w:szCs w:val="24"/>
          <w:lang w:val="uk-UA"/>
        </w:rPr>
        <w:t>:</w:t>
      </w:r>
    </w:p>
    <w:p w:rsidR="003A500A" w:rsidRPr="007A092E" w:rsidRDefault="003A500A" w:rsidP="004019DF">
      <w:pPr>
        <w:ind w:firstLine="709"/>
        <w:jc w:val="both"/>
        <w:rPr>
          <w:lang w:val="uk-UA"/>
        </w:rPr>
      </w:pPr>
    </w:p>
    <w:tbl>
      <w:tblPr>
        <w:tblW w:w="9591" w:type="dxa"/>
        <w:jc w:val="center"/>
        <w:tblLayout w:type="fixed"/>
        <w:tblLook w:val="0000"/>
      </w:tblPr>
      <w:tblGrid>
        <w:gridCol w:w="714"/>
        <w:gridCol w:w="2119"/>
        <w:gridCol w:w="1701"/>
        <w:gridCol w:w="3214"/>
        <w:gridCol w:w="1843"/>
      </w:tblGrid>
      <w:tr w:rsidR="006B1A4E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A092E" w:rsidRDefault="006B1A4E">
            <w:pPr>
              <w:jc w:val="center"/>
            </w:pPr>
            <w:r w:rsidRPr="007A092E">
              <w:rPr>
                <w:b/>
                <w:bCs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A092E" w:rsidRDefault="006B1A4E">
            <w:pPr>
              <w:jc w:val="center"/>
            </w:pPr>
            <w:r w:rsidRPr="007A092E">
              <w:rPr>
                <w:b/>
                <w:bCs/>
                <w:lang w:val="uk-UA"/>
              </w:rPr>
              <w:t>П.І.П.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A092E" w:rsidRDefault="006B1A4E">
            <w:pPr>
              <w:jc w:val="center"/>
            </w:pPr>
            <w:r w:rsidRPr="007A092E">
              <w:rPr>
                <w:b/>
                <w:bCs/>
                <w:lang w:val="uk-UA"/>
              </w:rPr>
              <w:t>Рік народження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A092E" w:rsidRDefault="00044173">
            <w:pPr>
              <w:jc w:val="center"/>
            </w:pPr>
            <w:r w:rsidRPr="007A092E">
              <w:rPr>
                <w:b/>
                <w:bCs/>
                <w:lang w:val="uk-UA"/>
              </w:rPr>
              <w:t>М</w:t>
            </w:r>
            <w:r w:rsidR="006B1A4E" w:rsidRPr="007A092E">
              <w:rPr>
                <w:b/>
                <w:bCs/>
                <w:lang w:val="uk-UA"/>
              </w:rPr>
              <w:t>ісце проживання (реєстрації)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7A092E" w:rsidRDefault="006B1A4E">
            <w:pPr>
              <w:jc w:val="center"/>
            </w:pPr>
            <w:r w:rsidRPr="007A092E">
              <w:rPr>
                <w:b/>
                <w:bCs/>
                <w:lang w:val="uk-UA"/>
              </w:rPr>
              <w:t>Перевірку здійснити за період</w:t>
            </w:r>
          </w:p>
        </w:tc>
      </w:tr>
      <w:tr w:rsidR="009A256B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AC652A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Крась</w:t>
            </w:r>
            <w:r w:rsidR="004222EF">
              <w:rPr>
                <w:sz w:val="22"/>
                <w:szCs w:val="22"/>
                <w:lang w:val="uk-UA"/>
              </w:rPr>
              <w:t xml:space="preserve"> Тарас Миколайович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4222EF" w:rsidP="000441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21.08.1992р.н.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4222EF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</w:t>
            </w:r>
            <w:r w:rsidR="00B07FCD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Яворницького, 155/2</w:t>
            </w:r>
            <w:r w:rsidR="00B07FCD">
              <w:rPr>
                <w:sz w:val="22"/>
                <w:szCs w:val="22"/>
                <w:lang w:val="uk-UA"/>
              </w:rPr>
              <w:t>,</w:t>
            </w:r>
            <w:r w:rsidR="00BC7DA7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BC7DA7">
              <w:rPr>
                <w:sz w:val="22"/>
                <w:szCs w:val="22"/>
                <w:lang w:val="uk-UA"/>
              </w:rPr>
              <w:t>м.Сокаль</w:t>
            </w:r>
            <w:proofErr w:type="spellEnd"/>
            <w:r w:rsidR="00BC7DA7"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jc w:val="center"/>
            </w:pPr>
            <w:r w:rsidRPr="007A092E">
              <w:rPr>
                <w:lang w:val="uk-UA"/>
              </w:rPr>
              <w:t>з 01.01.201</w:t>
            </w:r>
            <w:r w:rsidR="004222EF">
              <w:rPr>
                <w:lang w:val="uk-UA"/>
              </w:rPr>
              <w:t>8</w:t>
            </w:r>
            <w:r w:rsidRPr="007A092E">
              <w:rPr>
                <w:lang w:val="uk-UA"/>
              </w:rPr>
              <w:t>р.</w:t>
            </w:r>
          </w:p>
          <w:p w:rsidR="009A256B" w:rsidRPr="007A092E" w:rsidRDefault="009A256B" w:rsidP="009A256B">
            <w:pPr>
              <w:jc w:val="center"/>
            </w:pPr>
            <w:r w:rsidRPr="007A092E">
              <w:rPr>
                <w:sz w:val="16"/>
                <w:szCs w:val="16"/>
                <w:lang w:val="uk-UA"/>
              </w:rPr>
              <w:t>до моменту надходження запиту</w:t>
            </w:r>
          </w:p>
        </w:tc>
      </w:tr>
      <w:tr w:rsidR="009A256B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E63B1C" w:rsidP="009A256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Семененко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Євген Олегович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E63B1C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19.04.1974р.н.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E63B1C" w:rsidP="00E63B1C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вул.Суботівська</w:t>
            </w:r>
            <w:proofErr w:type="spellEnd"/>
            <w:r>
              <w:rPr>
                <w:sz w:val="22"/>
                <w:szCs w:val="22"/>
                <w:lang w:val="uk-UA"/>
              </w:rPr>
              <w:t>, 8/43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56B" w:rsidRPr="007A092E" w:rsidRDefault="00E63B1C" w:rsidP="009A256B">
            <w:pPr>
              <w:jc w:val="center"/>
            </w:pPr>
            <w:r>
              <w:rPr>
                <w:lang w:val="uk-UA"/>
              </w:rPr>
              <w:t>з 01.01.20</w:t>
            </w:r>
            <w:r w:rsidR="009A256B" w:rsidRPr="007A092E">
              <w:rPr>
                <w:lang w:val="uk-UA"/>
              </w:rPr>
              <w:t>1</w:t>
            </w:r>
            <w:r>
              <w:rPr>
                <w:lang w:val="uk-UA"/>
              </w:rPr>
              <w:t>8</w:t>
            </w:r>
            <w:r w:rsidR="009A256B" w:rsidRPr="007A092E">
              <w:rPr>
                <w:lang w:val="uk-UA"/>
              </w:rPr>
              <w:t xml:space="preserve">р. </w:t>
            </w:r>
          </w:p>
          <w:p w:rsidR="009A256B" w:rsidRPr="007A092E" w:rsidRDefault="009A256B" w:rsidP="009A256B">
            <w:pPr>
              <w:jc w:val="center"/>
            </w:pPr>
            <w:r w:rsidRPr="007A092E">
              <w:rPr>
                <w:sz w:val="16"/>
                <w:szCs w:val="16"/>
                <w:lang w:val="uk-UA"/>
              </w:rPr>
              <w:t>до моменту надходження запиту</w:t>
            </w:r>
          </w:p>
        </w:tc>
      </w:tr>
      <w:tr w:rsidR="009A256B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A662D2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Білик Богдан Дмитрович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A662D2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23.08.1977р.н.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A662D2" w:rsidP="009A256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</w:t>
            </w:r>
            <w:r w:rsidR="00545595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>
              <w:rPr>
                <w:sz w:val="22"/>
                <w:szCs w:val="22"/>
                <w:lang w:val="uk-UA"/>
              </w:rPr>
              <w:t>, 140/49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jc w:val="center"/>
            </w:pPr>
            <w:r w:rsidRPr="007A092E">
              <w:rPr>
                <w:lang w:val="uk-UA"/>
              </w:rPr>
              <w:t xml:space="preserve">з 01.01.2018р. </w:t>
            </w:r>
          </w:p>
          <w:p w:rsidR="009A256B" w:rsidRPr="007A092E" w:rsidRDefault="009A256B" w:rsidP="009A256B">
            <w:pPr>
              <w:jc w:val="center"/>
            </w:pPr>
            <w:r w:rsidRPr="007A092E">
              <w:rPr>
                <w:sz w:val="16"/>
                <w:szCs w:val="16"/>
                <w:lang w:val="uk-UA"/>
              </w:rPr>
              <w:t>до моменту надходження запиту</w:t>
            </w:r>
          </w:p>
        </w:tc>
      </w:tr>
      <w:tr w:rsidR="009A256B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CD2437" w:rsidP="0004417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Миськів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Богданович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CD2437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27.02.1975р.н.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CD2437" w:rsidP="00CD2437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r w:rsidR="00545595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.Кульпарківська</w:t>
            </w:r>
            <w:proofErr w:type="spellEnd"/>
            <w:r>
              <w:rPr>
                <w:sz w:val="22"/>
                <w:szCs w:val="22"/>
                <w:lang w:val="uk-UA"/>
              </w:rPr>
              <w:t>, 174/44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jc w:val="center"/>
            </w:pPr>
            <w:r w:rsidRPr="007A092E">
              <w:rPr>
                <w:lang w:val="uk-UA"/>
              </w:rPr>
              <w:t xml:space="preserve">з </w:t>
            </w:r>
            <w:r w:rsidR="00AB6FDF" w:rsidRPr="007A092E">
              <w:rPr>
                <w:lang w:val="uk-UA"/>
              </w:rPr>
              <w:t>01</w:t>
            </w:r>
            <w:r w:rsidRPr="007A092E">
              <w:rPr>
                <w:lang w:val="uk-UA"/>
              </w:rPr>
              <w:t>.0</w:t>
            </w:r>
            <w:r w:rsidR="00CD2437">
              <w:rPr>
                <w:lang w:val="uk-UA"/>
              </w:rPr>
              <w:t>1</w:t>
            </w:r>
            <w:r w:rsidRPr="007A092E">
              <w:rPr>
                <w:lang w:val="uk-UA"/>
              </w:rPr>
              <w:t>.20</w:t>
            </w:r>
            <w:r w:rsidR="00CD2437">
              <w:rPr>
                <w:lang w:val="uk-UA"/>
              </w:rPr>
              <w:t>18</w:t>
            </w:r>
            <w:r w:rsidRPr="007A092E">
              <w:rPr>
                <w:lang w:val="uk-UA"/>
              </w:rPr>
              <w:t xml:space="preserve"> р. </w:t>
            </w:r>
          </w:p>
          <w:p w:rsidR="009A256B" w:rsidRPr="007A092E" w:rsidRDefault="009A256B" w:rsidP="009A256B">
            <w:pPr>
              <w:jc w:val="center"/>
            </w:pPr>
            <w:r w:rsidRPr="007A092E">
              <w:rPr>
                <w:sz w:val="16"/>
                <w:szCs w:val="16"/>
                <w:lang w:val="uk-UA"/>
              </w:rPr>
              <w:t>до моменту надходження запиту</w:t>
            </w:r>
          </w:p>
        </w:tc>
      </w:tr>
      <w:tr w:rsidR="009A256B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545595" w:rsidP="009A256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Федишин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Романович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545595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09.04.1992р.н.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545595" w:rsidP="009A256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вул. </w:t>
            </w:r>
            <w:proofErr w:type="spellStart"/>
            <w:r>
              <w:rPr>
                <w:sz w:val="22"/>
                <w:szCs w:val="22"/>
                <w:lang w:val="uk-UA"/>
              </w:rPr>
              <w:t>Землеробна</w:t>
            </w:r>
            <w:proofErr w:type="spellEnd"/>
            <w:r>
              <w:rPr>
                <w:sz w:val="22"/>
                <w:szCs w:val="22"/>
                <w:lang w:val="uk-UA"/>
              </w:rPr>
              <w:t>, 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jc w:val="center"/>
            </w:pPr>
            <w:r w:rsidRPr="007A092E">
              <w:rPr>
                <w:lang w:val="uk-UA"/>
              </w:rPr>
              <w:t xml:space="preserve">з </w:t>
            </w:r>
            <w:r w:rsidR="00702E89" w:rsidRPr="007A092E">
              <w:rPr>
                <w:lang w:val="uk-UA"/>
              </w:rPr>
              <w:t>01</w:t>
            </w:r>
            <w:r w:rsidRPr="007A092E">
              <w:rPr>
                <w:lang w:val="uk-UA"/>
              </w:rPr>
              <w:t>.0</w:t>
            </w:r>
            <w:r w:rsidR="00545595">
              <w:rPr>
                <w:lang w:val="uk-UA"/>
              </w:rPr>
              <w:t>1.2018</w:t>
            </w:r>
            <w:r w:rsidRPr="007A092E">
              <w:rPr>
                <w:lang w:val="uk-UA"/>
              </w:rPr>
              <w:t xml:space="preserve">р. </w:t>
            </w:r>
          </w:p>
          <w:p w:rsidR="009A256B" w:rsidRPr="007A092E" w:rsidRDefault="009A256B" w:rsidP="009A256B">
            <w:pPr>
              <w:jc w:val="center"/>
            </w:pPr>
            <w:r w:rsidRPr="007A092E">
              <w:rPr>
                <w:sz w:val="16"/>
                <w:szCs w:val="16"/>
                <w:lang w:val="uk-UA"/>
              </w:rPr>
              <w:t>до моменту надходження запиту</w:t>
            </w:r>
          </w:p>
        </w:tc>
      </w:tr>
      <w:tr w:rsidR="009A256B" w:rsidRPr="007A092E" w:rsidTr="007A092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9A256B" w:rsidP="009A256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3A500A" w:rsidP="009A256B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Малюський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Вячеслав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Валерійович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3A500A" w:rsidP="009A256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30.08.1981р.н.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A256B" w:rsidRPr="007A092E" w:rsidRDefault="003A500A" w:rsidP="003A500A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 Керченська, 13/42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500A" w:rsidRPr="007A092E" w:rsidRDefault="003A500A" w:rsidP="003A500A">
            <w:pPr>
              <w:jc w:val="center"/>
            </w:pPr>
            <w:r w:rsidRPr="007A092E">
              <w:rPr>
                <w:lang w:val="uk-UA"/>
              </w:rPr>
              <w:t xml:space="preserve">з 01.01.2022 р. </w:t>
            </w:r>
          </w:p>
          <w:p w:rsidR="009A256B" w:rsidRPr="007A092E" w:rsidRDefault="003A500A" w:rsidP="003A500A">
            <w:pPr>
              <w:jc w:val="center"/>
            </w:pPr>
            <w:r w:rsidRPr="007A092E">
              <w:rPr>
                <w:sz w:val="16"/>
                <w:szCs w:val="16"/>
                <w:lang w:val="uk-UA"/>
              </w:rPr>
              <w:t>до моменту надходження запиту</w:t>
            </w:r>
          </w:p>
        </w:tc>
      </w:tr>
    </w:tbl>
    <w:p w:rsidR="006E1B51" w:rsidRPr="007A092E" w:rsidRDefault="006E1B51" w:rsidP="00A85767"/>
    <w:p w:rsidR="00406111" w:rsidRPr="007A092E" w:rsidRDefault="00406111" w:rsidP="006B4942"/>
    <w:p w:rsidR="00406111" w:rsidRPr="007A092E" w:rsidRDefault="00406111" w:rsidP="006B4942"/>
    <w:p w:rsidR="006E1B51" w:rsidRPr="007A092E" w:rsidRDefault="006E1B51" w:rsidP="006E1B51"/>
    <w:p w:rsidR="006E1B51" w:rsidRPr="007A092E" w:rsidRDefault="006E1B51" w:rsidP="006E1B51">
      <w:pPr>
        <w:rPr>
          <w:sz w:val="26"/>
          <w:szCs w:val="26"/>
          <w:lang w:val="uk-UA"/>
        </w:rPr>
      </w:pPr>
      <w:r w:rsidRPr="007A092E">
        <w:rPr>
          <w:b/>
          <w:bCs/>
          <w:sz w:val="26"/>
          <w:szCs w:val="26"/>
          <w:lang w:val="uk-UA"/>
        </w:rPr>
        <w:t>Заступник директора департаменту</w:t>
      </w:r>
      <w:r w:rsidRPr="007A092E">
        <w:rPr>
          <w:b/>
          <w:bCs/>
          <w:sz w:val="26"/>
          <w:szCs w:val="26"/>
          <w:lang w:val="uk-UA"/>
        </w:rPr>
        <w:tab/>
      </w:r>
      <w:r w:rsidRPr="007A092E">
        <w:rPr>
          <w:b/>
          <w:bCs/>
          <w:sz w:val="26"/>
          <w:szCs w:val="26"/>
          <w:lang w:val="uk-UA"/>
        </w:rPr>
        <w:tab/>
      </w:r>
      <w:r w:rsidRPr="007A092E">
        <w:rPr>
          <w:b/>
          <w:bCs/>
          <w:sz w:val="26"/>
          <w:szCs w:val="26"/>
          <w:lang w:val="uk-UA"/>
        </w:rPr>
        <w:tab/>
      </w:r>
      <w:r w:rsidRPr="007A092E">
        <w:rPr>
          <w:b/>
          <w:bCs/>
          <w:sz w:val="26"/>
          <w:szCs w:val="26"/>
          <w:lang w:val="uk-UA"/>
        </w:rPr>
        <w:tab/>
      </w:r>
      <w:r w:rsidR="001B2A6D" w:rsidRPr="007A092E">
        <w:rPr>
          <w:b/>
          <w:bCs/>
          <w:sz w:val="26"/>
          <w:szCs w:val="26"/>
          <w:lang w:val="uk-UA"/>
        </w:rPr>
        <w:t xml:space="preserve">      </w:t>
      </w:r>
      <w:r w:rsidRPr="007A092E">
        <w:rPr>
          <w:b/>
          <w:bCs/>
          <w:sz w:val="26"/>
          <w:szCs w:val="26"/>
          <w:lang w:val="uk-UA"/>
        </w:rPr>
        <w:t xml:space="preserve">Наталія </w:t>
      </w:r>
      <w:r w:rsidR="007A092E" w:rsidRPr="007A092E">
        <w:rPr>
          <w:b/>
          <w:bCs/>
          <w:sz w:val="26"/>
          <w:szCs w:val="26"/>
          <w:lang w:val="uk-UA"/>
        </w:rPr>
        <w:t>ЛІТВІНСЬКА</w:t>
      </w:r>
    </w:p>
    <w:p w:rsidR="006E1B51" w:rsidRPr="007A092E" w:rsidRDefault="006E1B51" w:rsidP="006E1B51">
      <w:pPr>
        <w:jc w:val="both"/>
        <w:rPr>
          <w:lang w:val="uk-UA"/>
        </w:rPr>
      </w:pPr>
    </w:p>
    <w:p w:rsidR="007A092E" w:rsidRDefault="007A092E" w:rsidP="006E1B51">
      <w:pPr>
        <w:jc w:val="both"/>
        <w:rPr>
          <w:lang w:val="uk-UA"/>
        </w:rPr>
      </w:pPr>
    </w:p>
    <w:p w:rsidR="003A500A" w:rsidRDefault="003A500A" w:rsidP="006E1B51">
      <w:pPr>
        <w:jc w:val="both"/>
        <w:rPr>
          <w:lang w:val="uk-UA"/>
        </w:rPr>
      </w:pPr>
    </w:p>
    <w:p w:rsidR="003A500A" w:rsidRPr="007A092E" w:rsidRDefault="003A500A" w:rsidP="006E1B51">
      <w:pPr>
        <w:jc w:val="both"/>
        <w:rPr>
          <w:lang w:val="uk-UA"/>
        </w:rPr>
      </w:pPr>
    </w:p>
    <w:p w:rsidR="007A092E" w:rsidRPr="007A092E" w:rsidRDefault="007A092E" w:rsidP="006E1B51">
      <w:pPr>
        <w:jc w:val="both"/>
        <w:rPr>
          <w:lang w:val="uk-UA"/>
        </w:rPr>
      </w:pPr>
    </w:p>
    <w:p w:rsidR="006B1A4E" w:rsidRDefault="006E1B51" w:rsidP="006E1B51">
      <w:pPr>
        <w:jc w:val="both"/>
      </w:pPr>
      <w:proofErr w:type="spellStart"/>
      <w:r w:rsidRPr="007A092E">
        <w:rPr>
          <w:lang w:val="uk-UA"/>
        </w:rPr>
        <w:t>Служинська</w:t>
      </w:r>
      <w:proofErr w:type="spellEnd"/>
      <w:r w:rsidRPr="007A092E">
        <w:rPr>
          <w:lang w:val="uk-UA"/>
        </w:rPr>
        <w:t xml:space="preserve"> 2750989</w:t>
      </w:r>
    </w:p>
    <w:sectPr w:rsidR="006B1A4E" w:rsidSect="00407AC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7C7E"/>
    <w:rsid w:val="00044173"/>
    <w:rsid w:val="00057A23"/>
    <w:rsid w:val="00081832"/>
    <w:rsid w:val="000B5863"/>
    <w:rsid w:val="000C4286"/>
    <w:rsid w:val="000C5B07"/>
    <w:rsid w:val="000F6648"/>
    <w:rsid w:val="00104525"/>
    <w:rsid w:val="00104B34"/>
    <w:rsid w:val="001145A3"/>
    <w:rsid w:val="00122E7B"/>
    <w:rsid w:val="0016326F"/>
    <w:rsid w:val="00186E4B"/>
    <w:rsid w:val="001B2A6D"/>
    <w:rsid w:val="001E1857"/>
    <w:rsid w:val="001F52A1"/>
    <w:rsid w:val="00200A06"/>
    <w:rsid w:val="00206E30"/>
    <w:rsid w:val="00211A73"/>
    <w:rsid w:val="00250CD0"/>
    <w:rsid w:val="002525BA"/>
    <w:rsid w:val="00262BDA"/>
    <w:rsid w:val="00280183"/>
    <w:rsid w:val="00285018"/>
    <w:rsid w:val="00297310"/>
    <w:rsid w:val="00304BCA"/>
    <w:rsid w:val="00353246"/>
    <w:rsid w:val="003852D4"/>
    <w:rsid w:val="003A500A"/>
    <w:rsid w:val="003B102C"/>
    <w:rsid w:val="003C56DD"/>
    <w:rsid w:val="00400FEF"/>
    <w:rsid w:val="004019DF"/>
    <w:rsid w:val="00406111"/>
    <w:rsid w:val="00407ACE"/>
    <w:rsid w:val="004222EF"/>
    <w:rsid w:val="00452F72"/>
    <w:rsid w:val="004553FD"/>
    <w:rsid w:val="00460F0C"/>
    <w:rsid w:val="004676C9"/>
    <w:rsid w:val="0048182B"/>
    <w:rsid w:val="004F5CC3"/>
    <w:rsid w:val="00501E21"/>
    <w:rsid w:val="00530C5A"/>
    <w:rsid w:val="00545595"/>
    <w:rsid w:val="00566208"/>
    <w:rsid w:val="00567591"/>
    <w:rsid w:val="00592D4A"/>
    <w:rsid w:val="005A058E"/>
    <w:rsid w:val="005A2B02"/>
    <w:rsid w:val="005D39B7"/>
    <w:rsid w:val="005D69F4"/>
    <w:rsid w:val="005E3F2F"/>
    <w:rsid w:val="005F3224"/>
    <w:rsid w:val="00610EA4"/>
    <w:rsid w:val="00630374"/>
    <w:rsid w:val="0063666C"/>
    <w:rsid w:val="00655418"/>
    <w:rsid w:val="00672E92"/>
    <w:rsid w:val="00675D8D"/>
    <w:rsid w:val="006816B6"/>
    <w:rsid w:val="006820A8"/>
    <w:rsid w:val="00693B1B"/>
    <w:rsid w:val="006B1A4E"/>
    <w:rsid w:val="006B4942"/>
    <w:rsid w:val="006D78E2"/>
    <w:rsid w:val="006E1B51"/>
    <w:rsid w:val="006F001D"/>
    <w:rsid w:val="006F46A2"/>
    <w:rsid w:val="00702E89"/>
    <w:rsid w:val="0070440D"/>
    <w:rsid w:val="007325A5"/>
    <w:rsid w:val="007353D6"/>
    <w:rsid w:val="00742ACE"/>
    <w:rsid w:val="00765FAB"/>
    <w:rsid w:val="00792276"/>
    <w:rsid w:val="007A092E"/>
    <w:rsid w:val="00800656"/>
    <w:rsid w:val="0087113E"/>
    <w:rsid w:val="008E042B"/>
    <w:rsid w:val="008E0990"/>
    <w:rsid w:val="008F0767"/>
    <w:rsid w:val="008F53BB"/>
    <w:rsid w:val="0090252A"/>
    <w:rsid w:val="00906B79"/>
    <w:rsid w:val="009704F3"/>
    <w:rsid w:val="009A256B"/>
    <w:rsid w:val="009D39EF"/>
    <w:rsid w:val="009D64AE"/>
    <w:rsid w:val="009F55CF"/>
    <w:rsid w:val="00A00C07"/>
    <w:rsid w:val="00A03C99"/>
    <w:rsid w:val="00A35D0C"/>
    <w:rsid w:val="00A55A91"/>
    <w:rsid w:val="00A662D2"/>
    <w:rsid w:val="00A85767"/>
    <w:rsid w:val="00AB6FDF"/>
    <w:rsid w:val="00AC521A"/>
    <w:rsid w:val="00AC652A"/>
    <w:rsid w:val="00B07FCD"/>
    <w:rsid w:val="00B26605"/>
    <w:rsid w:val="00B73712"/>
    <w:rsid w:val="00B74654"/>
    <w:rsid w:val="00B77731"/>
    <w:rsid w:val="00BC2C88"/>
    <w:rsid w:val="00BC7DA7"/>
    <w:rsid w:val="00BD4F08"/>
    <w:rsid w:val="00BF4841"/>
    <w:rsid w:val="00C12F05"/>
    <w:rsid w:val="00C220E5"/>
    <w:rsid w:val="00C25F3C"/>
    <w:rsid w:val="00C27FC6"/>
    <w:rsid w:val="00C34FB8"/>
    <w:rsid w:val="00C369F1"/>
    <w:rsid w:val="00CA4F70"/>
    <w:rsid w:val="00CD2437"/>
    <w:rsid w:val="00CF0E45"/>
    <w:rsid w:val="00D147C6"/>
    <w:rsid w:val="00D361A7"/>
    <w:rsid w:val="00D46414"/>
    <w:rsid w:val="00D50B3D"/>
    <w:rsid w:val="00D72467"/>
    <w:rsid w:val="00D74FBF"/>
    <w:rsid w:val="00D82330"/>
    <w:rsid w:val="00D96B7B"/>
    <w:rsid w:val="00DA438D"/>
    <w:rsid w:val="00DA467B"/>
    <w:rsid w:val="00DA75D1"/>
    <w:rsid w:val="00DD70A6"/>
    <w:rsid w:val="00DE6F52"/>
    <w:rsid w:val="00DE7F13"/>
    <w:rsid w:val="00E11B29"/>
    <w:rsid w:val="00E410FA"/>
    <w:rsid w:val="00E42904"/>
    <w:rsid w:val="00E62118"/>
    <w:rsid w:val="00E63B1C"/>
    <w:rsid w:val="00E86684"/>
    <w:rsid w:val="00ED04CB"/>
    <w:rsid w:val="00ED0B6A"/>
    <w:rsid w:val="00ED596B"/>
    <w:rsid w:val="00ED623D"/>
    <w:rsid w:val="00EF19ED"/>
    <w:rsid w:val="00F054BF"/>
    <w:rsid w:val="00F119E6"/>
    <w:rsid w:val="00F52665"/>
    <w:rsid w:val="00F619BB"/>
    <w:rsid w:val="00F7230D"/>
    <w:rsid w:val="00F86F7A"/>
    <w:rsid w:val="00F92113"/>
    <w:rsid w:val="00F9449F"/>
    <w:rsid w:val="00FA4E71"/>
    <w:rsid w:val="00FB15CA"/>
    <w:rsid w:val="00FB18C4"/>
    <w:rsid w:val="00FC0CFB"/>
    <w:rsid w:val="00FC5A1F"/>
    <w:rsid w:val="00FD748F"/>
    <w:rsid w:val="00FF3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ACE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07ACE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07ACE"/>
  </w:style>
  <w:style w:type="character" w:customStyle="1" w:styleId="WW8Num1z1">
    <w:name w:val="WW8Num1z1"/>
    <w:rsid w:val="00407ACE"/>
  </w:style>
  <w:style w:type="character" w:customStyle="1" w:styleId="WW8Num1z2">
    <w:name w:val="WW8Num1z2"/>
    <w:rsid w:val="00407ACE"/>
  </w:style>
  <w:style w:type="character" w:customStyle="1" w:styleId="WW8Num1z3">
    <w:name w:val="WW8Num1z3"/>
    <w:rsid w:val="00407ACE"/>
  </w:style>
  <w:style w:type="character" w:customStyle="1" w:styleId="WW8Num1z4">
    <w:name w:val="WW8Num1z4"/>
    <w:rsid w:val="00407ACE"/>
  </w:style>
  <w:style w:type="character" w:customStyle="1" w:styleId="WW8Num1z5">
    <w:name w:val="WW8Num1z5"/>
    <w:rsid w:val="00407ACE"/>
  </w:style>
  <w:style w:type="character" w:customStyle="1" w:styleId="WW8Num1z6">
    <w:name w:val="WW8Num1z6"/>
    <w:rsid w:val="00407ACE"/>
  </w:style>
  <w:style w:type="character" w:customStyle="1" w:styleId="WW8Num1z7">
    <w:name w:val="WW8Num1z7"/>
    <w:rsid w:val="00407ACE"/>
  </w:style>
  <w:style w:type="character" w:customStyle="1" w:styleId="WW8Num1z8">
    <w:name w:val="WW8Num1z8"/>
    <w:rsid w:val="00407ACE"/>
  </w:style>
  <w:style w:type="character" w:customStyle="1" w:styleId="WW8Num2z0">
    <w:name w:val="WW8Num2z0"/>
    <w:rsid w:val="00407ACE"/>
    <w:rPr>
      <w:rFonts w:cs="Times New Roman"/>
      <w:b w:val="0"/>
    </w:rPr>
  </w:style>
  <w:style w:type="character" w:customStyle="1" w:styleId="WW8Num2z1">
    <w:name w:val="WW8Num2z1"/>
    <w:rsid w:val="00407ACE"/>
    <w:rPr>
      <w:rFonts w:cs="Times New Roman"/>
    </w:rPr>
  </w:style>
  <w:style w:type="character" w:customStyle="1" w:styleId="WW8Num3z0">
    <w:name w:val="WW8Num3z0"/>
    <w:rsid w:val="00407ACE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07ACE"/>
  </w:style>
  <w:style w:type="character" w:customStyle="1" w:styleId="WW8Num3z2">
    <w:name w:val="WW8Num3z2"/>
    <w:rsid w:val="00407ACE"/>
  </w:style>
  <w:style w:type="character" w:customStyle="1" w:styleId="WW8Num3z3">
    <w:name w:val="WW8Num3z3"/>
    <w:rsid w:val="00407ACE"/>
  </w:style>
  <w:style w:type="character" w:customStyle="1" w:styleId="WW8Num3z4">
    <w:name w:val="WW8Num3z4"/>
    <w:rsid w:val="00407ACE"/>
  </w:style>
  <w:style w:type="character" w:customStyle="1" w:styleId="WW8Num3z5">
    <w:name w:val="WW8Num3z5"/>
    <w:rsid w:val="00407ACE"/>
  </w:style>
  <w:style w:type="character" w:customStyle="1" w:styleId="WW8Num3z6">
    <w:name w:val="WW8Num3z6"/>
    <w:rsid w:val="00407ACE"/>
  </w:style>
  <w:style w:type="character" w:customStyle="1" w:styleId="WW8Num3z7">
    <w:name w:val="WW8Num3z7"/>
    <w:rsid w:val="00407ACE"/>
  </w:style>
  <w:style w:type="character" w:customStyle="1" w:styleId="WW8Num3z8">
    <w:name w:val="WW8Num3z8"/>
    <w:rsid w:val="00407ACE"/>
  </w:style>
  <w:style w:type="character" w:customStyle="1" w:styleId="2">
    <w:name w:val="Шрифт абзацу за замовчуванням2"/>
    <w:rsid w:val="00407ACE"/>
  </w:style>
  <w:style w:type="character" w:customStyle="1" w:styleId="1">
    <w:name w:val="Основной шрифт абзаца1"/>
    <w:rsid w:val="00407ACE"/>
  </w:style>
  <w:style w:type="character" w:customStyle="1" w:styleId="WW8Num2z2">
    <w:name w:val="WW8Num2z2"/>
    <w:rsid w:val="00407ACE"/>
    <w:rPr>
      <w:rFonts w:ascii="Wingdings" w:hAnsi="Wingdings" w:cs="Wingdings"/>
    </w:rPr>
  </w:style>
  <w:style w:type="character" w:customStyle="1" w:styleId="WW8Num4z0">
    <w:name w:val="WW8Num4z0"/>
    <w:rsid w:val="00407ACE"/>
  </w:style>
  <w:style w:type="character" w:customStyle="1" w:styleId="WW8Num4z1">
    <w:name w:val="WW8Num4z1"/>
    <w:rsid w:val="00407ACE"/>
  </w:style>
  <w:style w:type="character" w:customStyle="1" w:styleId="WW8Num4z2">
    <w:name w:val="WW8Num4z2"/>
    <w:rsid w:val="00407ACE"/>
  </w:style>
  <w:style w:type="character" w:customStyle="1" w:styleId="WW8Num4z3">
    <w:name w:val="WW8Num4z3"/>
    <w:rsid w:val="00407ACE"/>
  </w:style>
  <w:style w:type="character" w:customStyle="1" w:styleId="WW8Num4z4">
    <w:name w:val="WW8Num4z4"/>
    <w:rsid w:val="00407ACE"/>
  </w:style>
  <w:style w:type="character" w:customStyle="1" w:styleId="WW8Num4z5">
    <w:name w:val="WW8Num4z5"/>
    <w:rsid w:val="00407ACE"/>
  </w:style>
  <w:style w:type="character" w:customStyle="1" w:styleId="WW8Num4z6">
    <w:name w:val="WW8Num4z6"/>
    <w:rsid w:val="00407ACE"/>
  </w:style>
  <w:style w:type="character" w:customStyle="1" w:styleId="WW8Num4z7">
    <w:name w:val="WW8Num4z7"/>
    <w:rsid w:val="00407ACE"/>
  </w:style>
  <w:style w:type="character" w:customStyle="1" w:styleId="WW8Num4z8">
    <w:name w:val="WW8Num4z8"/>
    <w:rsid w:val="00407ACE"/>
  </w:style>
  <w:style w:type="character" w:customStyle="1" w:styleId="WW8Num5z0">
    <w:name w:val="WW8Num5z0"/>
    <w:rsid w:val="00407ACE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07ACE"/>
    <w:rPr>
      <w:rFonts w:ascii="Courier New" w:hAnsi="Courier New" w:cs="Courier New"/>
    </w:rPr>
  </w:style>
  <w:style w:type="character" w:customStyle="1" w:styleId="WW8Num5z2">
    <w:name w:val="WW8Num5z2"/>
    <w:rsid w:val="00407ACE"/>
    <w:rPr>
      <w:rFonts w:ascii="Wingdings" w:hAnsi="Wingdings" w:cs="Wingdings"/>
    </w:rPr>
  </w:style>
  <w:style w:type="character" w:customStyle="1" w:styleId="WW8Num5z3">
    <w:name w:val="WW8Num5z3"/>
    <w:rsid w:val="00407ACE"/>
    <w:rPr>
      <w:rFonts w:ascii="Symbol" w:hAnsi="Symbol" w:cs="Symbol"/>
    </w:rPr>
  </w:style>
  <w:style w:type="character" w:customStyle="1" w:styleId="WW8Num6z0">
    <w:name w:val="WW8Num6z0"/>
    <w:rsid w:val="00407ACE"/>
  </w:style>
  <w:style w:type="character" w:customStyle="1" w:styleId="WW8Num6z1">
    <w:name w:val="WW8Num6z1"/>
    <w:rsid w:val="00407ACE"/>
  </w:style>
  <w:style w:type="character" w:customStyle="1" w:styleId="WW8Num6z2">
    <w:name w:val="WW8Num6z2"/>
    <w:rsid w:val="00407ACE"/>
  </w:style>
  <w:style w:type="character" w:customStyle="1" w:styleId="WW8Num6z3">
    <w:name w:val="WW8Num6z3"/>
    <w:rsid w:val="00407ACE"/>
  </w:style>
  <w:style w:type="character" w:customStyle="1" w:styleId="WW8Num6z4">
    <w:name w:val="WW8Num6z4"/>
    <w:rsid w:val="00407ACE"/>
  </w:style>
  <w:style w:type="character" w:customStyle="1" w:styleId="WW8Num6z5">
    <w:name w:val="WW8Num6z5"/>
    <w:rsid w:val="00407ACE"/>
  </w:style>
  <w:style w:type="character" w:customStyle="1" w:styleId="WW8Num6z6">
    <w:name w:val="WW8Num6z6"/>
    <w:rsid w:val="00407ACE"/>
  </w:style>
  <w:style w:type="character" w:customStyle="1" w:styleId="WW8Num6z7">
    <w:name w:val="WW8Num6z7"/>
    <w:rsid w:val="00407ACE"/>
  </w:style>
  <w:style w:type="character" w:customStyle="1" w:styleId="WW8Num6z8">
    <w:name w:val="WW8Num6z8"/>
    <w:rsid w:val="00407ACE"/>
  </w:style>
  <w:style w:type="character" w:customStyle="1" w:styleId="WW8Num7z0">
    <w:name w:val="WW8Num7z0"/>
    <w:rsid w:val="00407ACE"/>
    <w:rPr>
      <w:rFonts w:ascii="Symbol" w:hAnsi="Symbol" w:cs="Symbol"/>
    </w:rPr>
  </w:style>
  <w:style w:type="character" w:customStyle="1" w:styleId="WW8Num7z1">
    <w:name w:val="WW8Num7z1"/>
    <w:rsid w:val="00407ACE"/>
    <w:rPr>
      <w:rFonts w:ascii="Courier New" w:hAnsi="Courier New" w:cs="Courier New"/>
    </w:rPr>
  </w:style>
  <w:style w:type="character" w:customStyle="1" w:styleId="WW8Num7z2">
    <w:name w:val="WW8Num7z2"/>
    <w:rsid w:val="00407ACE"/>
    <w:rPr>
      <w:rFonts w:ascii="Wingdings" w:hAnsi="Wingdings" w:cs="Wingdings"/>
    </w:rPr>
  </w:style>
  <w:style w:type="character" w:customStyle="1" w:styleId="WW8Num8z0">
    <w:name w:val="WW8Num8z0"/>
    <w:rsid w:val="00407ACE"/>
    <w:rPr>
      <w:rFonts w:ascii="Symbol" w:hAnsi="Symbol" w:cs="Symbol"/>
    </w:rPr>
  </w:style>
  <w:style w:type="character" w:customStyle="1" w:styleId="WW8Num8z1">
    <w:name w:val="WW8Num8z1"/>
    <w:rsid w:val="00407ACE"/>
    <w:rPr>
      <w:rFonts w:ascii="Courier New" w:hAnsi="Courier New" w:cs="Courier New"/>
    </w:rPr>
  </w:style>
  <w:style w:type="character" w:customStyle="1" w:styleId="WW8Num8z2">
    <w:name w:val="WW8Num8z2"/>
    <w:rsid w:val="00407ACE"/>
    <w:rPr>
      <w:rFonts w:ascii="Wingdings" w:hAnsi="Wingdings" w:cs="Wingdings"/>
    </w:rPr>
  </w:style>
  <w:style w:type="character" w:customStyle="1" w:styleId="WW8Num9z0">
    <w:name w:val="WW8Num9z0"/>
    <w:rsid w:val="00407ACE"/>
    <w:rPr>
      <w:rFonts w:cs="Times New Roman"/>
    </w:rPr>
  </w:style>
  <w:style w:type="character" w:customStyle="1" w:styleId="WW8Num10z0">
    <w:name w:val="WW8Num10z0"/>
    <w:rsid w:val="00407ACE"/>
  </w:style>
  <w:style w:type="character" w:customStyle="1" w:styleId="WW8Num10z1">
    <w:name w:val="WW8Num10z1"/>
    <w:rsid w:val="00407ACE"/>
  </w:style>
  <w:style w:type="character" w:customStyle="1" w:styleId="WW8Num10z2">
    <w:name w:val="WW8Num10z2"/>
    <w:rsid w:val="00407ACE"/>
  </w:style>
  <w:style w:type="character" w:customStyle="1" w:styleId="WW8Num10z3">
    <w:name w:val="WW8Num10z3"/>
    <w:rsid w:val="00407ACE"/>
  </w:style>
  <w:style w:type="character" w:customStyle="1" w:styleId="WW8Num10z4">
    <w:name w:val="WW8Num10z4"/>
    <w:rsid w:val="00407ACE"/>
  </w:style>
  <w:style w:type="character" w:customStyle="1" w:styleId="WW8Num10z5">
    <w:name w:val="WW8Num10z5"/>
    <w:rsid w:val="00407ACE"/>
  </w:style>
  <w:style w:type="character" w:customStyle="1" w:styleId="WW8Num10z6">
    <w:name w:val="WW8Num10z6"/>
    <w:rsid w:val="00407ACE"/>
  </w:style>
  <w:style w:type="character" w:customStyle="1" w:styleId="WW8Num10z7">
    <w:name w:val="WW8Num10z7"/>
    <w:rsid w:val="00407ACE"/>
  </w:style>
  <w:style w:type="character" w:customStyle="1" w:styleId="WW8Num10z8">
    <w:name w:val="WW8Num10z8"/>
    <w:rsid w:val="00407ACE"/>
  </w:style>
  <w:style w:type="character" w:customStyle="1" w:styleId="WW8Num11z0">
    <w:name w:val="WW8Num11z0"/>
    <w:rsid w:val="00407ACE"/>
  </w:style>
  <w:style w:type="character" w:customStyle="1" w:styleId="WW8Num11z1">
    <w:name w:val="WW8Num11z1"/>
    <w:rsid w:val="00407ACE"/>
  </w:style>
  <w:style w:type="character" w:customStyle="1" w:styleId="WW8Num11z2">
    <w:name w:val="WW8Num11z2"/>
    <w:rsid w:val="00407ACE"/>
  </w:style>
  <w:style w:type="character" w:customStyle="1" w:styleId="WW8Num11z3">
    <w:name w:val="WW8Num11z3"/>
    <w:rsid w:val="00407ACE"/>
  </w:style>
  <w:style w:type="character" w:customStyle="1" w:styleId="WW8Num11z4">
    <w:name w:val="WW8Num11z4"/>
    <w:rsid w:val="00407ACE"/>
  </w:style>
  <w:style w:type="character" w:customStyle="1" w:styleId="WW8Num11z5">
    <w:name w:val="WW8Num11z5"/>
    <w:rsid w:val="00407ACE"/>
  </w:style>
  <w:style w:type="character" w:customStyle="1" w:styleId="WW8Num11z6">
    <w:name w:val="WW8Num11z6"/>
    <w:rsid w:val="00407ACE"/>
  </w:style>
  <w:style w:type="character" w:customStyle="1" w:styleId="WW8Num11z7">
    <w:name w:val="WW8Num11z7"/>
    <w:rsid w:val="00407ACE"/>
  </w:style>
  <w:style w:type="character" w:customStyle="1" w:styleId="WW8Num11z8">
    <w:name w:val="WW8Num11z8"/>
    <w:rsid w:val="00407ACE"/>
  </w:style>
  <w:style w:type="character" w:customStyle="1" w:styleId="WW8Num12z0">
    <w:name w:val="WW8Num12z0"/>
    <w:rsid w:val="00407ACE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07ACE"/>
    <w:rPr>
      <w:rFonts w:ascii="Courier New" w:hAnsi="Courier New" w:cs="Courier New"/>
    </w:rPr>
  </w:style>
  <w:style w:type="character" w:customStyle="1" w:styleId="WW8Num12z2">
    <w:name w:val="WW8Num12z2"/>
    <w:rsid w:val="00407ACE"/>
    <w:rPr>
      <w:rFonts w:ascii="Wingdings" w:hAnsi="Wingdings" w:cs="Wingdings"/>
    </w:rPr>
  </w:style>
  <w:style w:type="character" w:customStyle="1" w:styleId="WW8Num12z3">
    <w:name w:val="WW8Num12z3"/>
    <w:rsid w:val="00407ACE"/>
    <w:rPr>
      <w:rFonts w:ascii="Symbol" w:hAnsi="Symbol" w:cs="Symbol"/>
    </w:rPr>
  </w:style>
  <w:style w:type="character" w:customStyle="1" w:styleId="WW8Num13z0">
    <w:name w:val="WW8Num13z0"/>
    <w:rsid w:val="00407ACE"/>
  </w:style>
  <w:style w:type="character" w:customStyle="1" w:styleId="WW8Num13z1">
    <w:name w:val="WW8Num13z1"/>
    <w:rsid w:val="00407ACE"/>
  </w:style>
  <w:style w:type="character" w:customStyle="1" w:styleId="WW8Num13z2">
    <w:name w:val="WW8Num13z2"/>
    <w:rsid w:val="00407ACE"/>
  </w:style>
  <w:style w:type="character" w:customStyle="1" w:styleId="WW8Num13z3">
    <w:name w:val="WW8Num13z3"/>
    <w:rsid w:val="00407ACE"/>
  </w:style>
  <w:style w:type="character" w:customStyle="1" w:styleId="WW8Num13z4">
    <w:name w:val="WW8Num13z4"/>
    <w:rsid w:val="00407ACE"/>
  </w:style>
  <w:style w:type="character" w:customStyle="1" w:styleId="WW8Num13z5">
    <w:name w:val="WW8Num13z5"/>
    <w:rsid w:val="00407ACE"/>
  </w:style>
  <w:style w:type="character" w:customStyle="1" w:styleId="WW8Num13z6">
    <w:name w:val="WW8Num13z6"/>
    <w:rsid w:val="00407ACE"/>
  </w:style>
  <w:style w:type="character" w:customStyle="1" w:styleId="WW8Num13z7">
    <w:name w:val="WW8Num13z7"/>
    <w:rsid w:val="00407ACE"/>
  </w:style>
  <w:style w:type="character" w:customStyle="1" w:styleId="WW8Num13z8">
    <w:name w:val="WW8Num13z8"/>
    <w:rsid w:val="00407ACE"/>
  </w:style>
  <w:style w:type="character" w:customStyle="1" w:styleId="WW8Num14z0">
    <w:name w:val="WW8Num14z0"/>
    <w:rsid w:val="00407ACE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07ACE"/>
    <w:rPr>
      <w:rFonts w:ascii="Courier New" w:hAnsi="Courier New" w:cs="Courier New"/>
    </w:rPr>
  </w:style>
  <w:style w:type="character" w:customStyle="1" w:styleId="WW8Num14z2">
    <w:name w:val="WW8Num14z2"/>
    <w:rsid w:val="00407ACE"/>
    <w:rPr>
      <w:rFonts w:ascii="Wingdings" w:hAnsi="Wingdings" w:cs="Wingdings"/>
    </w:rPr>
  </w:style>
  <w:style w:type="character" w:customStyle="1" w:styleId="WW8Num15z0">
    <w:name w:val="WW8Num15z0"/>
    <w:rsid w:val="00407ACE"/>
    <w:rPr>
      <w:rFonts w:ascii="Symbol" w:hAnsi="Symbol" w:cs="Symbol"/>
    </w:rPr>
  </w:style>
  <w:style w:type="character" w:customStyle="1" w:styleId="WW8Num15z1">
    <w:name w:val="WW8Num15z1"/>
    <w:rsid w:val="00407ACE"/>
    <w:rPr>
      <w:rFonts w:ascii="Courier New" w:hAnsi="Courier New" w:cs="Courier New"/>
    </w:rPr>
  </w:style>
  <w:style w:type="character" w:customStyle="1" w:styleId="WW8Num15z2">
    <w:name w:val="WW8Num15z2"/>
    <w:rsid w:val="00407ACE"/>
    <w:rPr>
      <w:rFonts w:ascii="Wingdings" w:hAnsi="Wingdings" w:cs="Wingdings"/>
    </w:rPr>
  </w:style>
  <w:style w:type="character" w:customStyle="1" w:styleId="WW8Num16z0">
    <w:name w:val="WW8Num16z0"/>
    <w:rsid w:val="00407ACE"/>
  </w:style>
  <w:style w:type="character" w:customStyle="1" w:styleId="WW8Num16z1">
    <w:name w:val="WW8Num16z1"/>
    <w:rsid w:val="00407ACE"/>
  </w:style>
  <w:style w:type="character" w:customStyle="1" w:styleId="WW8Num16z2">
    <w:name w:val="WW8Num16z2"/>
    <w:rsid w:val="00407ACE"/>
  </w:style>
  <w:style w:type="character" w:customStyle="1" w:styleId="WW8Num16z3">
    <w:name w:val="WW8Num16z3"/>
    <w:rsid w:val="00407ACE"/>
  </w:style>
  <w:style w:type="character" w:customStyle="1" w:styleId="WW8Num16z4">
    <w:name w:val="WW8Num16z4"/>
    <w:rsid w:val="00407ACE"/>
  </w:style>
  <w:style w:type="character" w:customStyle="1" w:styleId="WW8Num16z5">
    <w:name w:val="WW8Num16z5"/>
    <w:rsid w:val="00407ACE"/>
  </w:style>
  <w:style w:type="character" w:customStyle="1" w:styleId="WW8Num16z6">
    <w:name w:val="WW8Num16z6"/>
    <w:rsid w:val="00407ACE"/>
  </w:style>
  <w:style w:type="character" w:customStyle="1" w:styleId="WW8Num16z7">
    <w:name w:val="WW8Num16z7"/>
    <w:rsid w:val="00407ACE"/>
  </w:style>
  <w:style w:type="character" w:customStyle="1" w:styleId="WW8Num16z8">
    <w:name w:val="WW8Num16z8"/>
    <w:rsid w:val="00407ACE"/>
  </w:style>
  <w:style w:type="character" w:customStyle="1" w:styleId="WW8Num17z0">
    <w:name w:val="WW8Num17z0"/>
    <w:rsid w:val="00407ACE"/>
  </w:style>
  <w:style w:type="character" w:customStyle="1" w:styleId="WW8Num17z1">
    <w:name w:val="WW8Num17z1"/>
    <w:rsid w:val="00407ACE"/>
  </w:style>
  <w:style w:type="character" w:customStyle="1" w:styleId="WW8Num17z2">
    <w:name w:val="WW8Num17z2"/>
    <w:rsid w:val="00407ACE"/>
  </w:style>
  <w:style w:type="character" w:customStyle="1" w:styleId="WW8Num17z3">
    <w:name w:val="WW8Num17z3"/>
    <w:rsid w:val="00407ACE"/>
  </w:style>
  <w:style w:type="character" w:customStyle="1" w:styleId="WW8Num17z4">
    <w:name w:val="WW8Num17z4"/>
    <w:rsid w:val="00407ACE"/>
  </w:style>
  <w:style w:type="character" w:customStyle="1" w:styleId="WW8Num17z5">
    <w:name w:val="WW8Num17z5"/>
    <w:rsid w:val="00407ACE"/>
  </w:style>
  <w:style w:type="character" w:customStyle="1" w:styleId="WW8Num17z6">
    <w:name w:val="WW8Num17z6"/>
    <w:rsid w:val="00407ACE"/>
  </w:style>
  <w:style w:type="character" w:customStyle="1" w:styleId="WW8Num17z7">
    <w:name w:val="WW8Num17z7"/>
    <w:rsid w:val="00407ACE"/>
  </w:style>
  <w:style w:type="character" w:customStyle="1" w:styleId="WW8Num17z8">
    <w:name w:val="WW8Num17z8"/>
    <w:rsid w:val="00407ACE"/>
  </w:style>
  <w:style w:type="character" w:customStyle="1" w:styleId="WW8Num18z0">
    <w:name w:val="WW8Num18z0"/>
    <w:rsid w:val="00407ACE"/>
  </w:style>
  <w:style w:type="character" w:customStyle="1" w:styleId="WW8Num18z1">
    <w:name w:val="WW8Num18z1"/>
    <w:rsid w:val="00407ACE"/>
  </w:style>
  <w:style w:type="character" w:customStyle="1" w:styleId="WW8Num18z2">
    <w:name w:val="WW8Num18z2"/>
    <w:rsid w:val="00407ACE"/>
  </w:style>
  <w:style w:type="character" w:customStyle="1" w:styleId="WW8Num18z3">
    <w:name w:val="WW8Num18z3"/>
    <w:rsid w:val="00407ACE"/>
  </w:style>
  <w:style w:type="character" w:customStyle="1" w:styleId="WW8Num18z4">
    <w:name w:val="WW8Num18z4"/>
    <w:rsid w:val="00407ACE"/>
  </w:style>
  <w:style w:type="character" w:customStyle="1" w:styleId="WW8Num18z5">
    <w:name w:val="WW8Num18z5"/>
    <w:rsid w:val="00407ACE"/>
  </w:style>
  <w:style w:type="character" w:customStyle="1" w:styleId="WW8Num18z6">
    <w:name w:val="WW8Num18z6"/>
    <w:rsid w:val="00407ACE"/>
  </w:style>
  <w:style w:type="character" w:customStyle="1" w:styleId="WW8Num18z7">
    <w:name w:val="WW8Num18z7"/>
    <w:rsid w:val="00407ACE"/>
  </w:style>
  <w:style w:type="character" w:customStyle="1" w:styleId="WW8Num18z8">
    <w:name w:val="WW8Num18z8"/>
    <w:rsid w:val="00407ACE"/>
  </w:style>
  <w:style w:type="character" w:customStyle="1" w:styleId="WW8Num19z0">
    <w:name w:val="WW8Num19z0"/>
    <w:rsid w:val="00407ACE"/>
  </w:style>
  <w:style w:type="character" w:customStyle="1" w:styleId="WW8Num19z1">
    <w:name w:val="WW8Num19z1"/>
    <w:rsid w:val="00407ACE"/>
  </w:style>
  <w:style w:type="character" w:customStyle="1" w:styleId="WW8Num19z2">
    <w:name w:val="WW8Num19z2"/>
    <w:rsid w:val="00407ACE"/>
  </w:style>
  <w:style w:type="character" w:customStyle="1" w:styleId="WW8Num19z3">
    <w:name w:val="WW8Num19z3"/>
    <w:rsid w:val="00407ACE"/>
  </w:style>
  <w:style w:type="character" w:customStyle="1" w:styleId="WW8Num19z4">
    <w:name w:val="WW8Num19z4"/>
    <w:rsid w:val="00407ACE"/>
  </w:style>
  <w:style w:type="character" w:customStyle="1" w:styleId="WW8Num19z5">
    <w:name w:val="WW8Num19z5"/>
    <w:rsid w:val="00407ACE"/>
  </w:style>
  <w:style w:type="character" w:customStyle="1" w:styleId="WW8Num19z6">
    <w:name w:val="WW8Num19z6"/>
    <w:rsid w:val="00407ACE"/>
  </w:style>
  <w:style w:type="character" w:customStyle="1" w:styleId="WW8Num19z7">
    <w:name w:val="WW8Num19z7"/>
    <w:rsid w:val="00407ACE"/>
  </w:style>
  <w:style w:type="character" w:customStyle="1" w:styleId="WW8Num19z8">
    <w:name w:val="WW8Num19z8"/>
    <w:rsid w:val="00407ACE"/>
  </w:style>
  <w:style w:type="character" w:customStyle="1" w:styleId="WW8Num20z0">
    <w:name w:val="WW8Num20z0"/>
    <w:rsid w:val="00407ACE"/>
  </w:style>
  <w:style w:type="character" w:customStyle="1" w:styleId="WW8Num20z1">
    <w:name w:val="WW8Num20z1"/>
    <w:rsid w:val="00407ACE"/>
  </w:style>
  <w:style w:type="character" w:customStyle="1" w:styleId="WW8Num20z2">
    <w:name w:val="WW8Num20z2"/>
    <w:rsid w:val="00407ACE"/>
  </w:style>
  <w:style w:type="character" w:customStyle="1" w:styleId="WW8Num20z3">
    <w:name w:val="WW8Num20z3"/>
    <w:rsid w:val="00407ACE"/>
  </w:style>
  <w:style w:type="character" w:customStyle="1" w:styleId="WW8Num20z4">
    <w:name w:val="WW8Num20z4"/>
    <w:rsid w:val="00407ACE"/>
  </w:style>
  <w:style w:type="character" w:customStyle="1" w:styleId="WW8Num20z5">
    <w:name w:val="WW8Num20z5"/>
    <w:rsid w:val="00407ACE"/>
  </w:style>
  <w:style w:type="character" w:customStyle="1" w:styleId="WW8Num20z6">
    <w:name w:val="WW8Num20z6"/>
    <w:rsid w:val="00407ACE"/>
  </w:style>
  <w:style w:type="character" w:customStyle="1" w:styleId="WW8Num20z7">
    <w:name w:val="WW8Num20z7"/>
    <w:rsid w:val="00407ACE"/>
  </w:style>
  <w:style w:type="character" w:customStyle="1" w:styleId="WW8Num20z8">
    <w:name w:val="WW8Num20z8"/>
    <w:rsid w:val="00407ACE"/>
  </w:style>
  <w:style w:type="character" w:customStyle="1" w:styleId="10">
    <w:name w:val="Шрифт абзацу за замовчуванням1"/>
    <w:rsid w:val="00407ACE"/>
  </w:style>
  <w:style w:type="character" w:styleId="a3">
    <w:name w:val="Hyperlink"/>
    <w:rsid w:val="00407ACE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07ACE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07ACE"/>
    <w:rPr>
      <w:sz w:val="21"/>
      <w:szCs w:val="21"/>
      <w:lang w:bidi="ar-SA"/>
    </w:rPr>
  </w:style>
  <w:style w:type="character" w:customStyle="1" w:styleId="11">
    <w:name w:val="Основний текст1"/>
    <w:rsid w:val="00407ACE"/>
    <w:rPr>
      <w:lang w:bidi="ar-SA"/>
    </w:rPr>
  </w:style>
  <w:style w:type="character" w:customStyle="1" w:styleId="a4">
    <w:name w:val="Текст у виносці Знак"/>
    <w:rsid w:val="00407ACE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07ACE"/>
    <w:rPr>
      <w:rFonts w:cs="Times New Roman"/>
    </w:rPr>
  </w:style>
  <w:style w:type="character" w:customStyle="1" w:styleId="ListLabel2">
    <w:name w:val="ListLabel 2"/>
    <w:rsid w:val="00407ACE"/>
    <w:rPr>
      <w:rFonts w:cs="Times New Roman"/>
    </w:rPr>
  </w:style>
  <w:style w:type="character" w:customStyle="1" w:styleId="ListLabel3">
    <w:name w:val="ListLabel 3"/>
    <w:rsid w:val="00407ACE"/>
    <w:rPr>
      <w:rFonts w:cs="Times New Roman"/>
    </w:rPr>
  </w:style>
  <w:style w:type="character" w:customStyle="1" w:styleId="ListLabel4">
    <w:name w:val="ListLabel 4"/>
    <w:rsid w:val="00407ACE"/>
    <w:rPr>
      <w:rFonts w:cs="Times New Roman"/>
    </w:rPr>
  </w:style>
  <w:style w:type="character" w:customStyle="1" w:styleId="ListLabel5">
    <w:name w:val="ListLabel 5"/>
    <w:rsid w:val="00407ACE"/>
    <w:rPr>
      <w:rFonts w:cs="Times New Roman"/>
    </w:rPr>
  </w:style>
  <w:style w:type="character" w:customStyle="1" w:styleId="ListLabel6">
    <w:name w:val="ListLabel 6"/>
    <w:rsid w:val="00407ACE"/>
    <w:rPr>
      <w:rFonts w:cs="Times New Roman"/>
    </w:rPr>
  </w:style>
  <w:style w:type="character" w:customStyle="1" w:styleId="ListLabel7">
    <w:name w:val="ListLabel 7"/>
    <w:rsid w:val="00407ACE"/>
    <w:rPr>
      <w:rFonts w:cs="Times New Roman"/>
    </w:rPr>
  </w:style>
  <w:style w:type="character" w:customStyle="1" w:styleId="ListLabel8">
    <w:name w:val="ListLabel 8"/>
    <w:rsid w:val="00407ACE"/>
    <w:rPr>
      <w:rFonts w:cs="Times New Roman"/>
    </w:rPr>
  </w:style>
  <w:style w:type="character" w:customStyle="1" w:styleId="ListLabel9">
    <w:name w:val="ListLabel 9"/>
    <w:rsid w:val="00407ACE"/>
    <w:rPr>
      <w:rFonts w:cs="Times New Roman"/>
    </w:rPr>
  </w:style>
  <w:style w:type="paragraph" w:customStyle="1" w:styleId="12">
    <w:name w:val="Заголовок1"/>
    <w:basedOn w:val="a"/>
    <w:next w:val="a5"/>
    <w:rsid w:val="00407AC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07ACE"/>
    <w:pPr>
      <w:widowControl/>
      <w:spacing w:after="120"/>
    </w:pPr>
  </w:style>
  <w:style w:type="paragraph" w:styleId="a6">
    <w:name w:val="List"/>
    <w:basedOn w:val="a5"/>
    <w:rsid w:val="00407ACE"/>
    <w:rPr>
      <w:rFonts w:cs="Arial"/>
    </w:rPr>
  </w:style>
  <w:style w:type="paragraph" w:styleId="a7">
    <w:name w:val="caption"/>
    <w:basedOn w:val="a"/>
    <w:qFormat/>
    <w:rsid w:val="00407AC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07ACE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07AC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07AC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07ACE"/>
  </w:style>
  <w:style w:type="paragraph" w:customStyle="1" w:styleId="a9">
    <w:name w:val="Вміст таблиці"/>
    <w:basedOn w:val="a"/>
    <w:rsid w:val="00407ACE"/>
    <w:pPr>
      <w:suppressLineNumbers/>
    </w:pPr>
  </w:style>
  <w:style w:type="paragraph" w:customStyle="1" w:styleId="aa">
    <w:name w:val="Заголовок таблиці"/>
    <w:basedOn w:val="a9"/>
    <w:rsid w:val="00407ACE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07ACE"/>
  </w:style>
  <w:style w:type="paragraph" w:customStyle="1" w:styleId="16">
    <w:name w:val="Текст выноски1"/>
    <w:basedOn w:val="a"/>
    <w:rsid w:val="00407ACE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501E2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01E21"/>
    <w:rPr>
      <w:rFonts w:ascii="Tahoma" w:hAnsi="Tahoma" w:cs="Tahoma"/>
      <w:sz w:val="16"/>
      <w:szCs w:val="16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partment@health-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http://health-loda.gov.u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vivphc.miac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6CADC-2773-444A-8CB2-E986F034A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1840</CharactersWithSpaces>
  <SharedDoc>false</SharedDoc>
  <HLinks>
    <vt:vector size="18" baseType="variant">
      <vt:variant>
        <vt:i4>8192015</vt:i4>
      </vt:variant>
      <vt:variant>
        <vt:i4>6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  <vt:variant>
        <vt:i4>2097169</vt:i4>
      </vt:variant>
      <vt:variant>
        <vt:i4>3</vt:i4>
      </vt:variant>
      <vt:variant>
        <vt:i4>0</vt:i4>
      </vt:variant>
      <vt:variant>
        <vt:i4>5</vt:i4>
      </vt:variant>
      <vt:variant>
        <vt:lpwstr>mailto:department@health-loda.gov.ua</vt:lpwstr>
      </vt:variant>
      <vt:variant>
        <vt:lpwstr/>
      </vt:variant>
      <vt:variant>
        <vt:i4>4063342</vt:i4>
      </vt:variant>
      <vt:variant>
        <vt:i4>0</vt:i4>
      </vt:variant>
      <vt:variant>
        <vt:i4>0</vt:i4>
      </vt:variant>
      <vt:variant>
        <vt:i4>5</vt:i4>
      </vt:variant>
      <vt:variant>
        <vt:lpwstr>http://health-loda.gov.ua/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8</cp:revision>
  <cp:lastPrinted>2022-04-26T11:33:00Z</cp:lastPrinted>
  <dcterms:created xsi:type="dcterms:W3CDTF">2023-06-01T11:29:00Z</dcterms:created>
  <dcterms:modified xsi:type="dcterms:W3CDTF">2023-06-01T12:02:00Z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