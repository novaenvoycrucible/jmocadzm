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A30132" w:rsidRDefault="00A30132" w:rsidP="00885B40">
      <w:pPr>
        <w:jc w:val="center"/>
        <w:rPr>
          <w:sz w:val="28"/>
        </w:rPr>
      </w:pPr>
      <w:r w:rsidRPr="00A30132">
        <w:rPr>
          <w:noProof/>
          <w:lang w:val="uk-UA" w:eastAsia="uk-UA"/>
        </w:rPr>
        <w:drawing>
          <wp:inline distT="0" distB="0" distL="0" distR="0">
            <wp:extent cx="426720" cy="655320"/>
            <wp:effectExtent l="0" t="0" r="0" b="0"/>
            <wp:docPr id="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" cy="65532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0132" w:rsidRDefault="00A30132" w:rsidP="00885B40">
      <w:pPr>
        <w:jc w:val="center"/>
        <w:rPr>
          <w:b/>
          <w:sz w:val="32"/>
          <w:szCs w:val="32"/>
        </w:rPr>
      </w:pPr>
      <w:r>
        <w:rPr>
          <w:sz w:val="28"/>
        </w:rPr>
        <w:t>ЛЬВІВСЬКА ОБЛАСНА ДЕРЖАВНА АДМІНІСТРАЦІЯ</w:t>
      </w:r>
    </w:p>
    <w:p w:rsidR="00A30132" w:rsidRDefault="00A30132" w:rsidP="00885B40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ДЕПАРТАМЕНТ ОХОРОНИ ЗДОРОВ</w:t>
      </w:r>
      <w:r>
        <w:rPr>
          <w:rFonts w:ascii="Symbol" w:hAnsi="Symbol"/>
          <w:b/>
          <w:sz w:val="32"/>
          <w:szCs w:val="32"/>
        </w:rPr>
        <w:t></w:t>
      </w:r>
      <w:r>
        <w:rPr>
          <w:b/>
          <w:sz w:val="32"/>
          <w:szCs w:val="32"/>
        </w:rPr>
        <w:t>Я</w:t>
      </w:r>
    </w:p>
    <w:p w:rsidR="00A30132" w:rsidRDefault="00A30132" w:rsidP="00885B40">
      <w:pPr>
        <w:jc w:val="center"/>
        <w:rPr>
          <w:sz w:val="22"/>
        </w:rPr>
      </w:pPr>
    </w:p>
    <w:p w:rsidR="00A30132" w:rsidRDefault="00A30132" w:rsidP="00885B40">
      <w:pPr>
        <w:jc w:val="center"/>
        <w:rPr>
          <w:sz w:val="22"/>
        </w:rPr>
      </w:pPr>
      <w:proofErr w:type="spellStart"/>
      <w:r>
        <w:rPr>
          <w:sz w:val="22"/>
        </w:rPr>
        <w:t>вул</w:t>
      </w:r>
      <w:proofErr w:type="spellEnd"/>
      <w:r>
        <w:rPr>
          <w:sz w:val="22"/>
        </w:rPr>
        <w:t xml:space="preserve">. </w:t>
      </w:r>
      <w:proofErr w:type="spellStart"/>
      <w:r>
        <w:rPr>
          <w:sz w:val="22"/>
        </w:rPr>
        <w:t>Конопницької</w:t>
      </w:r>
      <w:proofErr w:type="spellEnd"/>
      <w:r>
        <w:rPr>
          <w:sz w:val="22"/>
        </w:rPr>
        <w:t xml:space="preserve">, 3, м. </w:t>
      </w:r>
      <w:proofErr w:type="spellStart"/>
      <w:r>
        <w:rPr>
          <w:sz w:val="22"/>
        </w:rPr>
        <w:t>Львів</w:t>
      </w:r>
      <w:proofErr w:type="spellEnd"/>
      <w:r>
        <w:rPr>
          <w:sz w:val="22"/>
        </w:rPr>
        <w:t>, 79005 тел.(032) 276 45 92, тел./факс (032) 275 60 37,</w:t>
      </w:r>
    </w:p>
    <w:p w:rsidR="00A30132" w:rsidRPr="00CF2696" w:rsidRDefault="00A30132" w:rsidP="00885B40">
      <w:pPr>
        <w:jc w:val="center"/>
        <w:rPr>
          <w:sz w:val="22"/>
          <w:lang w:val="en-US"/>
        </w:rPr>
      </w:pPr>
      <w:r>
        <w:rPr>
          <w:sz w:val="22"/>
          <w:lang w:val="en-US"/>
        </w:rPr>
        <w:t>e-mail</w:t>
      </w:r>
      <w:r w:rsidRPr="00CF2696">
        <w:rPr>
          <w:sz w:val="22"/>
          <w:lang w:val="en-US"/>
        </w:rPr>
        <w:t xml:space="preserve">: </w:t>
      </w:r>
      <w:hyperlink r:id="rId7" w:history="1">
        <w:r w:rsidRPr="00FC4258">
          <w:rPr>
            <w:rStyle w:val="a3"/>
            <w:sz w:val="22"/>
            <w:lang w:val="en-US"/>
          </w:rPr>
          <w:t>doz</w:t>
        </w:r>
        <w:r w:rsidRPr="00CC7D8F">
          <w:rPr>
            <w:rStyle w:val="a3"/>
            <w:sz w:val="22"/>
            <w:lang w:val="en-US"/>
          </w:rPr>
          <w:t>@</w:t>
        </w:r>
        <w:r w:rsidRPr="00FC4258">
          <w:rPr>
            <w:rStyle w:val="a3"/>
            <w:sz w:val="22"/>
            <w:lang w:val="en-US"/>
          </w:rPr>
          <w:t>loda</w:t>
        </w:r>
        <w:r w:rsidRPr="00CC7D8F">
          <w:rPr>
            <w:rStyle w:val="a3"/>
            <w:sz w:val="22"/>
            <w:lang w:val="en-US"/>
          </w:rPr>
          <w:t>.</w:t>
        </w:r>
        <w:r w:rsidRPr="00FC4258">
          <w:rPr>
            <w:rStyle w:val="a3"/>
            <w:sz w:val="22"/>
            <w:lang w:val="en-US"/>
          </w:rPr>
          <w:t>gov</w:t>
        </w:r>
        <w:r w:rsidRPr="00CC7D8F">
          <w:rPr>
            <w:rStyle w:val="a3"/>
            <w:sz w:val="22"/>
            <w:lang w:val="en-US"/>
          </w:rPr>
          <w:t>.</w:t>
        </w:r>
        <w:r w:rsidRPr="00FC4258">
          <w:rPr>
            <w:rStyle w:val="a3"/>
            <w:sz w:val="22"/>
            <w:lang w:val="en-US"/>
          </w:rPr>
          <w:t>ua</w:t>
        </w:r>
      </w:hyperlink>
      <w:r w:rsidRPr="00CF2696">
        <w:rPr>
          <w:sz w:val="22"/>
          <w:lang w:val="en-US"/>
        </w:rPr>
        <w:t>,</w:t>
      </w:r>
      <w:r>
        <w:rPr>
          <w:sz w:val="22"/>
          <w:lang w:val="en-US"/>
        </w:rPr>
        <w:t>web</w:t>
      </w:r>
      <w:r w:rsidRPr="00CF2696">
        <w:rPr>
          <w:sz w:val="22"/>
          <w:lang w:val="en-US"/>
        </w:rPr>
        <w:t>:</w:t>
      </w:r>
      <w:hyperlink r:id="rId8" w:history="1">
        <w:r w:rsidRPr="00CC7D8F">
          <w:rPr>
            <w:rStyle w:val="a3"/>
            <w:sz w:val="22"/>
            <w:szCs w:val="22"/>
            <w:lang w:val="en-US"/>
          </w:rPr>
          <w:t>http</w:t>
        </w:r>
        <w:r w:rsidRPr="00FC4258">
          <w:rPr>
            <w:rStyle w:val="a3"/>
            <w:sz w:val="22"/>
            <w:szCs w:val="22"/>
            <w:lang w:val="en-US"/>
          </w:rPr>
          <w:t>s</w:t>
        </w:r>
        <w:r w:rsidRPr="00CC7D8F">
          <w:rPr>
            <w:rStyle w:val="a3"/>
            <w:sz w:val="22"/>
            <w:szCs w:val="22"/>
            <w:lang w:val="en-US"/>
          </w:rPr>
          <w:t>://loda.gov.ua</w:t>
        </w:r>
      </w:hyperlink>
    </w:p>
    <w:p w:rsidR="00A30132" w:rsidRPr="00CC7D8F" w:rsidRDefault="00A30132" w:rsidP="00885B40">
      <w:pPr>
        <w:jc w:val="center"/>
      </w:pPr>
      <w:r>
        <w:t>Код ЄДРПОУ 02013047</w:t>
      </w:r>
    </w:p>
    <w:p w:rsidR="00A30132" w:rsidRDefault="00A30132" w:rsidP="00885B40">
      <w:pPr>
        <w:tabs>
          <w:tab w:val="left" w:pos="8955"/>
        </w:tabs>
        <w:jc w:val="center"/>
        <w:rPr>
          <w:sz w:val="22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928"/>
        <w:gridCol w:w="4819"/>
      </w:tblGrid>
      <w:tr w:rsidR="00A30132" w:rsidRPr="00F47356" w:rsidTr="00885B40">
        <w:tc>
          <w:tcPr>
            <w:tcW w:w="4928" w:type="dxa"/>
            <w:shd w:val="clear" w:color="auto" w:fill="auto"/>
          </w:tcPr>
          <w:p w:rsidR="00A30132" w:rsidRPr="00F47356" w:rsidRDefault="00A30132" w:rsidP="00A30132">
            <w:pPr>
              <w:rPr>
                <w:color w:val="000000"/>
                <w:sz w:val="26"/>
                <w:szCs w:val="26"/>
              </w:rPr>
            </w:pPr>
            <w:r w:rsidRPr="00F47356">
              <w:rPr>
                <w:color w:val="000000"/>
                <w:sz w:val="26"/>
                <w:szCs w:val="26"/>
              </w:rPr>
              <w:t>__________ № __________</w:t>
            </w:r>
          </w:p>
        </w:tc>
        <w:tc>
          <w:tcPr>
            <w:tcW w:w="4819" w:type="dxa"/>
            <w:shd w:val="clear" w:color="auto" w:fill="auto"/>
          </w:tcPr>
          <w:p w:rsidR="00A30132" w:rsidRPr="00F47356" w:rsidRDefault="00A30132" w:rsidP="00A30132">
            <w:pPr>
              <w:jc w:val="right"/>
              <w:rPr>
                <w:color w:val="000000"/>
                <w:sz w:val="26"/>
                <w:szCs w:val="26"/>
              </w:rPr>
            </w:pPr>
            <w:r w:rsidRPr="00F47356">
              <w:rPr>
                <w:color w:val="000000"/>
                <w:sz w:val="26"/>
                <w:szCs w:val="26"/>
              </w:rPr>
              <w:t xml:space="preserve">на № __________ </w:t>
            </w:r>
            <w:proofErr w:type="spellStart"/>
            <w:r w:rsidRPr="00F47356">
              <w:rPr>
                <w:color w:val="000000"/>
                <w:sz w:val="26"/>
                <w:szCs w:val="26"/>
              </w:rPr>
              <w:t>від</w:t>
            </w:r>
            <w:proofErr w:type="spellEnd"/>
            <w:r w:rsidRPr="00F47356">
              <w:rPr>
                <w:color w:val="000000"/>
                <w:sz w:val="26"/>
                <w:szCs w:val="26"/>
              </w:rPr>
              <w:t xml:space="preserve"> __________</w:t>
            </w:r>
          </w:p>
        </w:tc>
      </w:tr>
    </w:tbl>
    <w:p w:rsidR="00A30132" w:rsidRPr="004E6E55" w:rsidRDefault="00A30132" w:rsidP="00885B40">
      <w:pPr>
        <w:spacing w:line="276" w:lineRule="auto"/>
        <w:ind w:left="4820"/>
        <w:jc w:val="both"/>
        <w:rPr>
          <w:sz w:val="28"/>
          <w:szCs w:val="28"/>
        </w:rPr>
      </w:pPr>
    </w:p>
    <w:p w:rsidR="00A30132" w:rsidRDefault="00A30132" w:rsidP="00885B40">
      <w:pPr>
        <w:rPr>
          <w:lang w:val="uk-UA"/>
        </w:rPr>
      </w:pPr>
    </w:p>
    <w:p w:rsidR="00020C57" w:rsidRPr="002C1475" w:rsidRDefault="00020C57" w:rsidP="00020C57">
      <w:pPr>
        <w:pStyle w:val="ab"/>
        <w:ind w:left="4254" w:firstLine="709"/>
        <w:rPr>
          <w:b/>
          <w:color w:val="000000"/>
          <w:sz w:val="26"/>
          <w:szCs w:val="26"/>
          <w:lang w:val="uk-UA"/>
        </w:rPr>
      </w:pPr>
      <w:r w:rsidRPr="002C1475">
        <w:rPr>
          <w:b/>
          <w:color w:val="000000"/>
          <w:sz w:val="26"/>
          <w:szCs w:val="26"/>
          <w:lang w:val="uk-UA"/>
        </w:rPr>
        <w:t>Керівникам закладів</w:t>
      </w:r>
    </w:p>
    <w:p w:rsidR="00020C57" w:rsidRPr="002C1475" w:rsidRDefault="00020C57" w:rsidP="00020C57">
      <w:pPr>
        <w:pStyle w:val="ab"/>
        <w:ind w:left="4254" w:firstLine="709"/>
        <w:rPr>
          <w:b/>
          <w:color w:val="000000"/>
          <w:sz w:val="26"/>
          <w:szCs w:val="26"/>
          <w:lang w:val="uk-UA"/>
        </w:rPr>
      </w:pPr>
      <w:r w:rsidRPr="002C1475">
        <w:rPr>
          <w:b/>
          <w:color w:val="000000"/>
          <w:sz w:val="26"/>
          <w:szCs w:val="26"/>
          <w:lang w:val="uk-UA"/>
        </w:rPr>
        <w:t xml:space="preserve">охорони здоров’я </w:t>
      </w:r>
    </w:p>
    <w:p w:rsidR="00020C57" w:rsidRDefault="00020C57" w:rsidP="00020C57">
      <w:pPr>
        <w:pStyle w:val="ab"/>
        <w:ind w:left="4254" w:firstLine="709"/>
        <w:rPr>
          <w:b/>
          <w:color w:val="000000"/>
          <w:sz w:val="26"/>
          <w:szCs w:val="26"/>
          <w:lang w:val="uk-UA"/>
        </w:rPr>
      </w:pPr>
      <w:r w:rsidRPr="002C1475">
        <w:rPr>
          <w:b/>
          <w:color w:val="000000"/>
          <w:sz w:val="26"/>
          <w:szCs w:val="26"/>
          <w:lang w:val="uk-UA"/>
        </w:rPr>
        <w:t>Львівської області</w:t>
      </w:r>
    </w:p>
    <w:p w:rsidR="00370B04" w:rsidRDefault="00370B04" w:rsidP="00020C57">
      <w:pPr>
        <w:pStyle w:val="ab"/>
        <w:ind w:left="4254" w:firstLine="709"/>
        <w:rPr>
          <w:b/>
          <w:color w:val="000000"/>
          <w:sz w:val="26"/>
          <w:szCs w:val="26"/>
          <w:lang w:val="uk-UA"/>
        </w:rPr>
      </w:pPr>
    </w:p>
    <w:p w:rsidR="00CD631A" w:rsidRDefault="00D62AA7" w:rsidP="00CD631A">
      <w:pPr>
        <w:pStyle w:val="ab"/>
        <w:ind w:left="4254" w:firstLine="709"/>
        <w:rPr>
          <w:b/>
          <w:color w:val="000000"/>
          <w:sz w:val="26"/>
          <w:szCs w:val="26"/>
          <w:lang w:val="uk-UA"/>
        </w:rPr>
      </w:pPr>
      <w:r>
        <w:rPr>
          <w:b/>
          <w:color w:val="000000"/>
          <w:sz w:val="26"/>
          <w:szCs w:val="26"/>
          <w:lang w:val="uk-UA"/>
        </w:rPr>
        <w:t>ДНП «</w:t>
      </w:r>
      <w:r w:rsidR="00CD631A">
        <w:rPr>
          <w:b/>
          <w:color w:val="000000"/>
          <w:sz w:val="26"/>
          <w:szCs w:val="26"/>
          <w:lang w:val="uk-UA"/>
        </w:rPr>
        <w:t xml:space="preserve">Львівський національний  </w:t>
      </w:r>
    </w:p>
    <w:p w:rsidR="00CD631A" w:rsidRDefault="00CD631A" w:rsidP="00CD631A">
      <w:pPr>
        <w:pStyle w:val="ab"/>
        <w:ind w:left="4254" w:firstLine="709"/>
        <w:rPr>
          <w:b/>
          <w:color w:val="000000"/>
          <w:sz w:val="26"/>
          <w:szCs w:val="26"/>
          <w:lang w:val="uk-UA"/>
        </w:rPr>
      </w:pPr>
      <w:r>
        <w:rPr>
          <w:b/>
          <w:color w:val="000000"/>
          <w:sz w:val="26"/>
          <w:szCs w:val="26"/>
          <w:lang w:val="uk-UA"/>
        </w:rPr>
        <w:t xml:space="preserve">медичний університет імені </w:t>
      </w:r>
    </w:p>
    <w:p w:rsidR="00CD631A" w:rsidRDefault="00CD631A" w:rsidP="00CD631A">
      <w:pPr>
        <w:pStyle w:val="ab"/>
        <w:ind w:left="4254" w:firstLine="709"/>
        <w:rPr>
          <w:b/>
          <w:color w:val="000000"/>
          <w:sz w:val="26"/>
          <w:szCs w:val="26"/>
          <w:lang w:val="uk-UA"/>
        </w:rPr>
      </w:pPr>
      <w:r>
        <w:rPr>
          <w:b/>
          <w:color w:val="000000"/>
          <w:sz w:val="26"/>
          <w:szCs w:val="26"/>
          <w:lang w:val="uk-UA"/>
        </w:rPr>
        <w:t xml:space="preserve">Данила Галицького»    </w:t>
      </w:r>
    </w:p>
    <w:p w:rsidR="00020C57" w:rsidRPr="002C1475" w:rsidRDefault="00020C57" w:rsidP="00020C57">
      <w:pPr>
        <w:jc w:val="both"/>
        <w:rPr>
          <w:b/>
          <w:bCs/>
          <w:i/>
          <w:iCs/>
          <w:sz w:val="26"/>
          <w:szCs w:val="26"/>
          <w:lang w:val="uk-UA"/>
        </w:rPr>
      </w:pPr>
    </w:p>
    <w:p w:rsidR="00020C57" w:rsidRPr="002C1475" w:rsidRDefault="00512EEE" w:rsidP="00512EEE">
      <w:pPr>
        <w:widowControl/>
        <w:suppressAutoHyphens w:val="0"/>
        <w:autoSpaceDE w:val="0"/>
        <w:autoSpaceDN w:val="0"/>
        <w:adjustRightInd w:val="0"/>
        <w:rPr>
          <w:b/>
          <w:sz w:val="26"/>
          <w:szCs w:val="26"/>
          <w:lang w:val="uk-UA" w:eastAsia="uk-UA"/>
        </w:rPr>
      </w:pPr>
      <w:r>
        <w:rPr>
          <w:b/>
          <w:sz w:val="26"/>
          <w:szCs w:val="26"/>
          <w:lang w:val="uk-UA" w:eastAsia="uk-UA"/>
        </w:rPr>
        <w:t xml:space="preserve">                                                                           </w:t>
      </w:r>
      <w:r w:rsidR="00020C57" w:rsidRPr="002C1475">
        <w:rPr>
          <w:b/>
          <w:sz w:val="26"/>
          <w:szCs w:val="26"/>
          <w:lang w:val="uk-UA" w:eastAsia="uk-UA"/>
        </w:rPr>
        <w:t xml:space="preserve"> КНП ЛОР «Львівський</w:t>
      </w:r>
    </w:p>
    <w:p w:rsidR="00020C57" w:rsidRPr="002C1475" w:rsidRDefault="00020C57" w:rsidP="00020C57">
      <w:pPr>
        <w:widowControl/>
        <w:suppressAutoHyphens w:val="0"/>
        <w:autoSpaceDE w:val="0"/>
        <w:autoSpaceDN w:val="0"/>
        <w:adjustRightInd w:val="0"/>
        <w:ind w:left="4254" w:firstLine="709"/>
        <w:rPr>
          <w:b/>
          <w:sz w:val="26"/>
          <w:szCs w:val="26"/>
          <w:lang w:val="uk-UA" w:eastAsia="uk-UA"/>
        </w:rPr>
      </w:pPr>
      <w:r w:rsidRPr="002C1475">
        <w:rPr>
          <w:b/>
          <w:sz w:val="26"/>
          <w:szCs w:val="26"/>
          <w:lang w:val="uk-UA" w:eastAsia="uk-UA"/>
        </w:rPr>
        <w:t>обласний інформаційно-аналітичний</w:t>
      </w:r>
    </w:p>
    <w:p w:rsidR="00020C57" w:rsidRPr="002C1475" w:rsidRDefault="00020C57" w:rsidP="00020C57">
      <w:pPr>
        <w:widowControl/>
        <w:suppressAutoHyphens w:val="0"/>
        <w:autoSpaceDE w:val="0"/>
        <w:autoSpaceDN w:val="0"/>
        <w:adjustRightInd w:val="0"/>
        <w:ind w:left="4963"/>
        <w:rPr>
          <w:b/>
          <w:sz w:val="26"/>
          <w:szCs w:val="26"/>
          <w:lang w:val="uk-UA" w:eastAsia="uk-UA"/>
        </w:rPr>
      </w:pPr>
      <w:r w:rsidRPr="002C1475">
        <w:rPr>
          <w:b/>
          <w:sz w:val="26"/>
          <w:szCs w:val="26"/>
          <w:lang w:val="uk-UA" w:eastAsia="uk-UA"/>
        </w:rPr>
        <w:t>центр медичної статистики»</w:t>
      </w:r>
    </w:p>
    <w:p w:rsidR="00020C57" w:rsidRDefault="00020C57" w:rsidP="00020C57">
      <w:pPr>
        <w:ind w:left="4254" w:firstLine="709"/>
        <w:jc w:val="both"/>
        <w:rPr>
          <w:b/>
          <w:bCs/>
          <w:i/>
          <w:iCs/>
          <w:sz w:val="26"/>
          <w:szCs w:val="26"/>
          <w:lang w:val="uk-UA"/>
        </w:rPr>
      </w:pPr>
    </w:p>
    <w:p w:rsidR="00020C57" w:rsidRDefault="00020C57" w:rsidP="00885B40">
      <w:pPr>
        <w:jc w:val="both"/>
        <w:rPr>
          <w:b/>
          <w:bCs/>
          <w:i/>
          <w:iCs/>
          <w:sz w:val="26"/>
          <w:szCs w:val="26"/>
          <w:lang w:val="uk-UA"/>
        </w:rPr>
      </w:pPr>
    </w:p>
    <w:p w:rsidR="00A30132" w:rsidRDefault="00A30132" w:rsidP="00E930D6">
      <w:pPr>
        <w:jc w:val="both"/>
        <w:rPr>
          <w:b/>
          <w:bCs/>
          <w:i/>
          <w:iCs/>
          <w:sz w:val="26"/>
          <w:szCs w:val="26"/>
          <w:lang w:val="uk-UA"/>
        </w:rPr>
      </w:pPr>
      <w:r>
        <w:rPr>
          <w:b/>
          <w:bCs/>
          <w:i/>
          <w:iCs/>
          <w:sz w:val="26"/>
          <w:szCs w:val="26"/>
          <w:lang w:val="uk-UA"/>
        </w:rPr>
        <w:t>Про розшук громадян</w:t>
      </w:r>
    </w:p>
    <w:p w:rsidR="00E930D6" w:rsidRPr="00E930D6" w:rsidRDefault="00E930D6" w:rsidP="00E930D6">
      <w:pPr>
        <w:jc w:val="both"/>
      </w:pPr>
    </w:p>
    <w:p w:rsidR="00E930D6" w:rsidRDefault="00A30132" w:rsidP="00E930D6">
      <w:pPr>
        <w:ind w:firstLine="709"/>
        <w:jc w:val="both"/>
        <w:rPr>
          <w:sz w:val="26"/>
          <w:szCs w:val="26"/>
          <w:lang w:val="uk-UA"/>
        </w:rPr>
      </w:pPr>
      <w:r>
        <w:rPr>
          <w:sz w:val="26"/>
          <w:szCs w:val="26"/>
          <w:lang w:val="uk-UA"/>
        </w:rPr>
        <w:t xml:space="preserve">Департамент охорони здоров’я Львівської обласної державної адміністрації на вимогу Національної поліції України стосовно громадян, які перебувають у розшуку, </w:t>
      </w:r>
      <w:r w:rsidRPr="001434E2">
        <w:rPr>
          <w:bCs/>
          <w:sz w:val="26"/>
          <w:szCs w:val="26"/>
          <w:lang w:val="uk-UA"/>
        </w:rPr>
        <w:t>зобов’язує вас</w:t>
      </w:r>
      <w:r w:rsidR="00B82A23">
        <w:rPr>
          <w:bCs/>
          <w:sz w:val="26"/>
          <w:szCs w:val="26"/>
          <w:lang w:val="uk-UA"/>
        </w:rPr>
        <w:t xml:space="preserve"> </w:t>
      </w:r>
      <w:r w:rsidRPr="00B82A23">
        <w:rPr>
          <w:b/>
          <w:bCs/>
          <w:sz w:val="26"/>
          <w:szCs w:val="26"/>
          <w:lang w:val="uk-UA"/>
        </w:rPr>
        <w:t>до</w:t>
      </w:r>
      <w:r w:rsidRPr="00B82A23">
        <w:rPr>
          <w:b/>
          <w:bCs/>
          <w:sz w:val="26"/>
          <w:szCs w:val="26"/>
          <w:u w:val="single"/>
          <w:lang w:val="uk-UA"/>
        </w:rPr>
        <w:t xml:space="preserve"> </w:t>
      </w:r>
      <w:r w:rsidR="00D62AA7">
        <w:rPr>
          <w:b/>
          <w:bCs/>
          <w:sz w:val="26"/>
          <w:szCs w:val="26"/>
          <w:u w:val="single"/>
          <w:lang w:val="uk-UA"/>
        </w:rPr>
        <w:t>0</w:t>
      </w:r>
      <w:r w:rsidR="00512EEE">
        <w:rPr>
          <w:b/>
          <w:bCs/>
          <w:sz w:val="26"/>
          <w:szCs w:val="26"/>
          <w:u w:val="single"/>
          <w:lang w:val="uk-UA"/>
        </w:rPr>
        <w:t xml:space="preserve">8 </w:t>
      </w:r>
      <w:r w:rsidR="00633F9F">
        <w:rPr>
          <w:b/>
          <w:bCs/>
          <w:sz w:val="26"/>
          <w:szCs w:val="26"/>
          <w:u w:val="single"/>
          <w:lang w:val="uk-UA"/>
        </w:rPr>
        <w:t>березня</w:t>
      </w:r>
      <w:r w:rsidR="00512EEE">
        <w:rPr>
          <w:b/>
          <w:bCs/>
          <w:sz w:val="26"/>
          <w:szCs w:val="26"/>
          <w:u w:val="single"/>
          <w:lang w:val="uk-UA"/>
        </w:rPr>
        <w:t xml:space="preserve"> 2026</w:t>
      </w:r>
      <w:r w:rsidR="007266FF" w:rsidRPr="00B82A23">
        <w:rPr>
          <w:b/>
          <w:bCs/>
          <w:sz w:val="26"/>
          <w:szCs w:val="26"/>
          <w:u w:val="single"/>
          <w:lang w:val="uk-UA"/>
        </w:rPr>
        <w:t xml:space="preserve"> року</w:t>
      </w:r>
      <w:r>
        <w:rPr>
          <w:sz w:val="26"/>
          <w:szCs w:val="26"/>
          <w:lang w:val="uk-UA"/>
        </w:rPr>
        <w:t xml:space="preserve"> повідомити </w:t>
      </w:r>
      <w:bookmarkStart w:id="0" w:name="_Hlk101875120"/>
      <w:r w:rsidRPr="00FD7273">
        <w:rPr>
          <w:sz w:val="26"/>
          <w:szCs w:val="26"/>
          <w:lang w:val="uk-UA"/>
        </w:rPr>
        <w:t xml:space="preserve">КНП ЛОР "Львівський обласний інформаційно-аналітичний центр медичної статистики" на електронну пошту </w:t>
      </w:r>
      <w:proofErr w:type="spellStart"/>
      <w:r w:rsidRPr="0064410E">
        <w:rPr>
          <w:sz w:val="26"/>
          <w:szCs w:val="26"/>
        </w:rPr>
        <w:t>lvivphc</w:t>
      </w:r>
      <w:proofErr w:type="spellEnd"/>
      <w:r w:rsidRPr="00FD7273">
        <w:rPr>
          <w:sz w:val="26"/>
          <w:szCs w:val="26"/>
          <w:lang w:val="uk-UA"/>
        </w:rPr>
        <w:t>.</w:t>
      </w:r>
      <w:proofErr w:type="spellStart"/>
      <w:r w:rsidRPr="0064410E">
        <w:rPr>
          <w:sz w:val="26"/>
          <w:szCs w:val="26"/>
        </w:rPr>
        <w:t>miac</w:t>
      </w:r>
      <w:proofErr w:type="spellEnd"/>
      <w:r w:rsidRPr="00FD7273">
        <w:rPr>
          <w:sz w:val="26"/>
          <w:szCs w:val="26"/>
          <w:lang w:val="uk-UA"/>
        </w:rPr>
        <w:t>@</w:t>
      </w:r>
      <w:proofErr w:type="spellStart"/>
      <w:r w:rsidRPr="0064410E">
        <w:rPr>
          <w:sz w:val="26"/>
          <w:szCs w:val="26"/>
        </w:rPr>
        <w:t>gmail</w:t>
      </w:r>
      <w:proofErr w:type="spellEnd"/>
      <w:r w:rsidRPr="00FD7273">
        <w:rPr>
          <w:sz w:val="26"/>
          <w:szCs w:val="26"/>
          <w:lang w:val="uk-UA"/>
        </w:rPr>
        <w:t>.</w:t>
      </w:r>
      <w:proofErr w:type="spellStart"/>
      <w:r w:rsidRPr="0064410E">
        <w:rPr>
          <w:sz w:val="26"/>
          <w:szCs w:val="26"/>
        </w:rPr>
        <w:t>com</w:t>
      </w:r>
      <w:proofErr w:type="spellEnd"/>
      <w:r w:rsidRPr="00FD7273">
        <w:rPr>
          <w:sz w:val="26"/>
          <w:szCs w:val="26"/>
          <w:lang w:val="uk-UA"/>
        </w:rPr>
        <w:t xml:space="preserve"> чи проходили профілактичний огляд, перебували (перебувають) на амбулаторному, стаціонарному лікуванні та знаходяться (знаходились) на диспансерному обліку</w:t>
      </w:r>
      <w:r>
        <w:rPr>
          <w:sz w:val="26"/>
          <w:szCs w:val="26"/>
          <w:lang w:val="uk-UA"/>
        </w:rPr>
        <w:t xml:space="preserve"> громадяни</w:t>
      </w:r>
      <w:bookmarkEnd w:id="0"/>
      <w:r>
        <w:rPr>
          <w:sz w:val="26"/>
          <w:szCs w:val="26"/>
          <w:lang w:val="uk-UA"/>
        </w:rPr>
        <w:t>:</w:t>
      </w:r>
    </w:p>
    <w:p w:rsidR="00D62AA7" w:rsidRDefault="00D62AA7" w:rsidP="00E930D6">
      <w:pPr>
        <w:ind w:firstLine="709"/>
        <w:jc w:val="both"/>
        <w:rPr>
          <w:sz w:val="26"/>
          <w:szCs w:val="26"/>
          <w:lang w:val="uk-UA"/>
        </w:rPr>
      </w:pPr>
    </w:p>
    <w:tbl>
      <w:tblPr>
        <w:tblW w:w="9632" w:type="dxa"/>
        <w:jc w:val="center"/>
        <w:tblLayout w:type="fixed"/>
        <w:tblLook w:val="0000" w:firstRow="0" w:lastRow="0" w:firstColumn="0" w:lastColumn="0" w:noHBand="0" w:noVBand="0"/>
      </w:tblPr>
      <w:tblGrid>
        <w:gridCol w:w="714"/>
        <w:gridCol w:w="2119"/>
        <w:gridCol w:w="1698"/>
        <w:gridCol w:w="2835"/>
        <w:gridCol w:w="2266"/>
      </w:tblGrid>
      <w:tr w:rsidR="006B1A4E" w:rsidRPr="00D62AA7" w:rsidTr="00D62AA7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B1A4E" w:rsidRPr="00D62AA7" w:rsidRDefault="006B1A4E">
            <w:pPr>
              <w:jc w:val="center"/>
              <w:rPr>
                <w:sz w:val="22"/>
                <w:szCs w:val="22"/>
              </w:rPr>
            </w:pPr>
            <w:r w:rsidRPr="00D62AA7">
              <w:rPr>
                <w:b/>
                <w:bCs/>
                <w:sz w:val="22"/>
                <w:szCs w:val="22"/>
                <w:lang w:val="uk-UA"/>
              </w:rPr>
              <w:t>№ з/п</w:t>
            </w: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B1A4E" w:rsidRPr="00D62AA7" w:rsidRDefault="006B1A4E">
            <w:pPr>
              <w:jc w:val="center"/>
              <w:rPr>
                <w:sz w:val="22"/>
                <w:szCs w:val="22"/>
              </w:rPr>
            </w:pPr>
            <w:r w:rsidRPr="00D62AA7">
              <w:rPr>
                <w:b/>
                <w:bCs/>
                <w:sz w:val="22"/>
                <w:szCs w:val="22"/>
                <w:lang w:val="uk-UA"/>
              </w:rPr>
              <w:t>П.І.П.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B1A4E" w:rsidRPr="00D62AA7" w:rsidRDefault="006B1A4E">
            <w:pPr>
              <w:jc w:val="center"/>
              <w:rPr>
                <w:sz w:val="22"/>
                <w:szCs w:val="22"/>
              </w:rPr>
            </w:pPr>
            <w:r w:rsidRPr="00D62AA7">
              <w:rPr>
                <w:b/>
                <w:bCs/>
                <w:sz w:val="22"/>
                <w:szCs w:val="22"/>
                <w:lang w:val="uk-UA"/>
              </w:rPr>
              <w:t>Рік народження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B1A4E" w:rsidRPr="00D62AA7" w:rsidRDefault="00A30132">
            <w:pPr>
              <w:jc w:val="center"/>
              <w:rPr>
                <w:sz w:val="22"/>
                <w:szCs w:val="22"/>
              </w:rPr>
            </w:pPr>
            <w:r w:rsidRPr="00D62AA7">
              <w:rPr>
                <w:b/>
                <w:bCs/>
                <w:sz w:val="22"/>
                <w:szCs w:val="22"/>
                <w:lang w:val="uk-UA"/>
              </w:rPr>
              <w:t>М</w:t>
            </w:r>
            <w:r w:rsidR="006B1A4E" w:rsidRPr="00D62AA7">
              <w:rPr>
                <w:b/>
                <w:bCs/>
                <w:sz w:val="22"/>
                <w:szCs w:val="22"/>
                <w:lang w:val="uk-UA"/>
              </w:rPr>
              <w:t>ісце проживання (реєстрації)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B1A4E" w:rsidRPr="00D62AA7" w:rsidRDefault="006B1A4E">
            <w:pPr>
              <w:jc w:val="center"/>
              <w:rPr>
                <w:sz w:val="22"/>
                <w:szCs w:val="22"/>
              </w:rPr>
            </w:pPr>
            <w:r w:rsidRPr="00D62AA7">
              <w:rPr>
                <w:b/>
                <w:bCs/>
                <w:sz w:val="22"/>
                <w:szCs w:val="22"/>
                <w:lang w:val="uk-UA"/>
              </w:rPr>
              <w:t>Перевірку здійснити за період</w:t>
            </w:r>
          </w:p>
        </w:tc>
      </w:tr>
      <w:tr w:rsidR="00B2111C" w:rsidRPr="00D62AA7" w:rsidTr="00D62AA7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2111C" w:rsidRPr="00D62AA7" w:rsidRDefault="00B2111C" w:rsidP="00B2111C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87BFF" w:rsidRPr="00D62AA7" w:rsidRDefault="00633F9F" w:rsidP="00B2111C">
            <w:pPr>
              <w:rPr>
                <w:sz w:val="22"/>
                <w:szCs w:val="22"/>
                <w:lang w:val="uk-UA"/>
              </w:rPr>
            </w:pPr>
            <w:r w:rsidRPr="00D62AA7">
              <w:rPr>
                <w:sz w:val="22"/>
                <w:szCs w:val="22"/>
                <w:lang w:val="uk-UA"/>
              </w:rPr>
              <w:t>Щасливий Геннадій Валерійович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87BFF" w:rsidRPr="00D62AA7" w:rsidRDefault="00633F9F" w:rsidP="00B2111C">
            <w:pPr>
              <w:rPr>
                <w:sz w:val="22"/>
                <w:szCs w:val="22"/>
                <w:lang w:val="uk-UA"/>
              </w:rPr>
            </w:pPr>
            <w:r w:rsidRPr="00D62AA7">
              <w:rPr>
                <w:sz w:val="22"/>
                <w:szCs w:val="22"/>
                <w:lang w:val="uk-UA"/>
              </w:rPr>
              <w:t>06.02.1984р.н.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87BFF" w:rsidRPr="00D62AA7" w:rsidRDefault="00D62AA7" w:rsidP="00B2111C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вул. Шопена, 8/4, </w:t>
            </w:r>
            <w:proofErr w:type="spellStart"/>
            <w:r>
              <w:rPr>
                <w:sz w:val="22"/>
                <w:szCs w:val="22"/>
                <w:lang w:val="uk-UA"/>
              </w:rPr>
              <w:t>м.</w:t>
            </w:r>
            <w:r w:rsidR="00633F9F" w:rsidRPr="00D62AA7">
              <w:rPr>
                <w:sz w:val="22"/>
                <w:szCs w:val="22"/>
                <w:lang w:val="uk-UA"/>
              </w:rPr>
              <w:t>Дрогобич</w:t>
            </w:r>
            <w:proofErr w:type="spellEnd"/>
            <w:r w:rsidR="00633F9F" w:rsidRPr="00D62AA7">
              <w:rPr>
                <w:sz w:val="22"/>
                <w:szCs w:val="22"/>
                <w:lang w:val="uk-UA"/>
              </w:rPr>
              <w:t>, Львівська область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72DD6" w:rsidRPr="00D62AA7" w:rsidRDefault="00D72DD6" w:rsidP="00D72DD6">
            <w:pPr>
              <w:jc w:val="center"/>
              <w:rPr>
                <w:sz w:val="22"/>
                <w:szCs w:val="22"/>
              </w:rPr>
            </w:pPr>
            <w:r w:rsidRPr="00D62AA7">
              <w:rPr>
                <w:sz w:val="22"/>
                <w:szCs w:val="22"/>
                <w:lang w:val="uk-UA"/>
              </w:rPr>
              <w:t xml:space="preserve">з </w:t>
            </w:r>
            <w:r w:rsidR="00987BFF" w:rsidRPr="00D62AA7">
              <w:rPr>
                <w:sz w:val="22"/>
                <w:szCs w:val="22"/>
                <w:lang w:val="uk-UA"/>
              </w:rPr>
              <w:t>0</w:t>
            </w:r>
            <w:r w:rsidR="0037464B" w:rsidRPr="00D62AA7">
              <w:rPr>
                <w:sz w:val="22"/>
                <w:szCs w:val="22"/>
                <w:lang w:val="uk-UA"/>
              </w:rPr>
              <w:t>1</w:t>
            </w:r>
            <w:r w:rsidR="0078044D" w:rsidRPr="00D62AA7">
              <w:rPr>
                <w:sz w:val="22"/>
                <w:szCs w:val="22"/>
                <w:lang w:val="uk-UA"/>
              </w:rPr>
              <w:t>.0</w:t>
            </w:r>
            <w:r w:rsidR="00987BFF" w:rsidRPr="00D62AA7">
              <w:rPr>
                <w:sz w:val="22"/>
                <w:szCs w:val="22"/>
                <w:lang w:val="uk-UA"/>
              </w:rPr>
              <w:t>1</w:t>
            </w:r>
            <w:r w:rsidR="0078044D" w:rsidRPr="00D62AA7">
              <w:rPr>
                <w:sz w:val="22"/>
                <w:szCs w:val="22"/>
                <w:lang w:val="uk-UA"/>
              </w:rPr>
              <w:t>.</w:t>
            </w:r>
            <w:r w:rsidRPr="00D62AA7">
              <w:rPr>
                <w:sz w:val="22"/>
                <w:szCs w:val="22"/>
                <w:lang w:val="uk-UA"/>
              </w:rPr>
              <w:t>20</w:t>
            </w:r>
            <w:r w:rsidR="0078044D" w:rsidRPr="00D62AA7">
              <w:rPr>
                <w:sz w:val="22"/>
                <w:szCs w:val="22"/>
                <w:lang w:val="uk-UA"/>
              </w:rPr>
              <w:t>2</w:t>
            </w:r>
            <w:r w:rsidR="00633F9F" w:rsidRPr="00D62AA7">
              <w:rPr>
                <w:sz w:val="22"/>
                <w:szCs w:val="22"/>
                <w:lang w:val="uk-UA"/>
              </w:rPr>
              <w:t>5</w:t>
            </w:r>
            <w:r w:rsidRPr="00D62AA7">
              <w:rPr>
                <w:sz w:val="22"/>
                <w:szCs w:val="22"/>
                <w:lang w:val="uk-UA"/>
              </w:rPr>
              <w:t>р.</w:t>
            </w:r>
          </w:p>
          <w:p w:rsidR="00B2111C" w:rsidRPr="00D62AA7" w:rsidRDefault="00D72DD6" w:rsidP="00D72DD6">
            <w:pPr>
              <w:jc w:val="center"/>
              <w:rPr>
                <w:sz w:val="22"/>
                <w:szCs w:val="22"/>
              </w:rPr>
            </w:pPr>
            <w:r w:rsidRPr="00D62AA7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512EEE" w:rsidRPr="00D62AA7" w:rsidTr="00D62AA7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12EEE" w:rsidRPr="00D62AA7" w:rsidRDefault="00512EEE" w:rsidP="00512EEE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12EEE" w:rsidRPr="00D62AA7" w:rsidRDefault="00633F9F" w:rsidP="00512EEE">
            <w:pPr>
              <w:rPr>
                <w:sz w:val="22"/>
                <w:szCs w:val="22"/>
                <w:lang w:val="uk-UA"/>
              </w:rPr>
            </w:pPr>
            <w:r w:rsidRPr="00D62AA7">
              <w:rPr>
                <w:sz w:val="22"/>
                <w:szCs w:val="22"/>
                <w:lang w:val="uk-UA"/>
              </w:rPr>
              <w:t>Філоненко Богдан Глібович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12EEE" w:rsidRPr="00D62AA7" w:rsidRDefault="00633F9F" w:rsidP="00512EEE">
            <w:pPr>
              <w:rPr>
                <w:sz w:val="22"/>
                <w:szCs w:val="22"/>
                <w:lang w:val="uk-UA"/>
              </w:rPr>
            </w:pPr>
            <w:r w:rsidRPr="00D62AA7">
              <w:rPr>
                <w:sz w:val="22"/>
                <w:szCs w:val="22"/>
                <w:lang w:val="uk-UA"/>
              </w:rPr>
              <w:t>20.01.1995р.н.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12EEE" w:rsidRPr="00D62AA7" w:rsidRDefault="00D62AA7" w:rsidP="00512EEE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пров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. Виноградний, 4, </w:t>
            </w:r>
            <w:proofErr w:type="spellStart"/>
            <w:r>
              <w:rPr>
                <w:sz w:val="22"/>
                <w:szCs w:val="22"/>
                <w:lang w:val="uk-UA"/>
              </w:rPr>
              <w:t>м.</w:t>
            </w:r>
            <w:r w:rsidR="00633F9F" w:rsidRPr="00D62AA7">
              <w:rPr>
                <w:sz w:val="22"/>
                <w:szCs w:val="22"/>
                <w:lang w:val="uk-UA"/>
              </w:rPr>
              <w:t>Дрогобич</w:t>
            </w:r>
            <w:proofErr w:type="spellEnd"/>
            <w:r w:rsidR="00633F9F" w:rsidRPr="00D62AA7">
              <w:rPr>
                <w:sz w:val="22"/>
                <w:szCs w:val="22"/>
                <w:lang w:val="uk-UA"/>
              </w:rPr>
              <w:t>, Львівська область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12EEE" w:rsidRPr="00D62AA7" w:rsidRDefault="00512EEE" w:rsidP="00512EEE">
            <w:pPr>
              <w:jc w:val="center"/>
              <w:rPr>
                <w:sz w:val="22"/>
                <w:szCs w:val="22"/>
              </w:rPr>
            </w:pPr>
            <w:r w:rsidRPr="00D62AA7">
              <w:rPr>
                <w:sz w:val="22"/>
                <w:szCs w:val="22"/>
                <w:lang w:val="uk-UA"/>
              </w:rPr>
              <w:t>З 01.01.202</w:t>
            </w:r>
            <w:r w:rsidR="00633F9F" w:rsidRPr="00D62AA7">
              <w:rPr>
                <w:sz w:val="22"/>
                <w:szCs w:val="22"/>
                <w:lang w:val="uk-UA"/>
              </w:rPr>
              <w:t>5</w:t>
            </w:r>
            <w:r w:rsidRPr="00D62AA7">
              <w:rPr>
                <w:sz w:val="22"/>
                <w:szCs w:val="22"/>
                <w:lang w:val="uk-UA"/>
              </w:rPr>
              <w:t>р.</w:t>
            </w:r>
          </w:p>
          <w:p w:rsidR="00512EEE" w:rsidRPr="00D62AA7" w:rsidRDefault="00512EEE" w:rsidP="00512EEE">
            <w:pPr>
              <w:jc w:val="center"/>
              <w:rPr>
                <w:sz w:val="22"/>
                <w:szCs w:val="22"/>
              </w:rPr>
            </w:pPr>
            <w:r w:rsidRPr="00D62AA7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512EEE" w:rsidRPr="00D62AA7" w:rsidTr="00D62AA7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12EEE" w:rsidRPr="00D62AA7" w:rsidRDefault="00512EEE" w:rsidP="00512EEE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12EEE" w:rsidRPr="00D62AA7" w:rsidRDefault="00633F9F" w:rsidP="00512EEE">
            <w:pPr>
              <w:rPr>
                <w:sz w:val="22"/>
                <w:szCs w:val="22"/>
                <w:lang w:val="uk-UA"/>
              </w:rPr>
            </w:pPr>
            <w:r w:rsidRPr="00D62AA7">
              <w:rPr>
                <w:sz w:val="22"/>
                <w:szCs w:val="22"/>
                <w:lang w:val="uk-UA"/>
              </w:rPr>
              <w:t>Свищ Богдан Анатолійович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12EEE" w:rsidRPr="00D62AA7" w:rsidRDefault="00633F9F" w:rsidP="00512EEE">
            <w:pPr>
              <w:rPr>
                <w:sz w:val="22"/>
                <w:szCs w:val="22"/>
                <w:lang w:val="uk-UA"/>
              </w:rPr>
            </w:pPr>
            <w:r w:rsidRPr="00D62AA7">
              <w:rPr>
                <w:sz w:val="22"/>
                <w:szCs w:val="22"/>
                <w:lang w:val="uk-UA"/>
              </w:rPr>
              <w:t>13.05.1972р.н.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12EEE" w:rsidRPr="00D62AA7" w:rsidRDefault="00D62AA7" w:rsidP="00D62AA7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вул. 21 Травня,</w:t>
            </w:r>
            <w:r w:rsidR="00633F9F" w:rsidRPr="00D62AA7">
              <w:rPr>
                <w:sz w:val="22"/>
                <w:szCs w:val="22"/>
                <w:lang w:val="uk-UA"/>
              </w:rPr>
              <w:t xml:space="preserve"> </w:t>
            </w:r>
            <w:proofErr w:type="spellStart"/>
            <w:r w:rsidR="00633F9F" w:rsidRPr="00D62AA7">
              <w:rPr>
                <w:sz w:val="22"/>
                <w:szCs w:val="22"/>
                <w:lang w:val="uk-UA"/>
              </w:rPr>
              <w:t>с.Тамановичі</w:t>
            </w:r>
            <w:proofErr w:type="spellEnd"/>
            <w:r w:rsidR="00633F9F" w:rsidRPr="00D62AA7">
              <w:rPr>
                <w:sz w:val="22"/>
                <w:szCs w:val="22"/>
                <w:lang w:val="uk-UA"/>
              </w:rPr>
              <w:t>, Яворівський район, Львівська область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12EEE" w:rsidRPr="00D62AA7" w:rsidRDefault="00512EEE" w:rsidP="00512EEE">
            <w:pPr>
              <w:jc w:val="center"/>
              <w:rPr>
                <w:sz w:val="22"/>
                <w:szCs w:val="22"/>
              </w:rPr>
            </w:pPr>
            <w:r w:rsidRPr="00D62AA7">
              <w:rPr>
                <w:sz w:val="22"/>
                <w:szCs w:val="22"/>
                <w:lang w:val="uk-UA"/>
              </w:rPr>
              <w:t xml:space="preserve">з </w:t>
            </w:r>
            <w:r w:rsidR="00633F9F" w:rsidRPr="00D62AA7">
              <w:rPr>
                <w:sz w:val="22"/>
                <w:szCs w:val="22"/>
                <w:lang w:val="uk-UA"/>
              </w:rPr>
              <w:t>01</w:t>
            </w:r>
            <w:r w:rsidRPr="00D62AA7">
              <w:rPr>
                <w:sz w:val="22"/>
                <w:szCs w:val="22"/>
                <w:lang w:val="uk-UA"/>
              </w:rPr>
              <w:t>.0</w:t>
            </w:r>
            <w:r w:rsidR="00633F9F" w:rsidRPr="00D62AA7">
              <w:rPr>
                <w:sz w:val="22"/>
                <w:szCs w:val="22"/>
                <w:lang w:val="uk-UA"/>
              </w:rPr>
              <w:t>1</w:t>
            </w:r>
            <w:r w:rsidRPr="00D62AA7">
              <w:rPr>
                <w:sz w:val="22"/>
                <w:szCs w:val="22"/>
                <w:lang w:val="uk-UA"/>
              </w:rPr>
              <w:t>.202</w:t>
            </w:r>
            <w:r w:rsidR="00633F9F" w:rsidRPr="00D62AA7">
              <w:rPr>
                <w:sz w:val="22"/>
                <w:szCs w:val="22"/>
                <w:lang w:val="uk-UA"/>
              </w:rPr>
              <w:t>5</w:t>
            </w:r>
            <w:r w:rsidRPr="00D62AA7">
              <w:rPr>
                <w:sz w:val="22"/>
                <w:szCs w:val="22"/>
                <w:lang w:val="uk-UA"/>
              </w:rPr>
              <w:t>р.</w:t>
            </w:r>
          </w:p>
          <w:p w:rsidR="00512EEE" w:rsidRPr="00D62AA7" w:rsidRDefault="00512EEE" w:rsidP="00512EEE">
            <w:pPr>
              <w:jc w:val="center"/>
              <w:rPr>
                <w:sz w:val="22"/>
                <w:szCs w:val="22"/>
              </w:rPr>
            </w:pPr>
            <w:r w:rsidRPr="00D62AA7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0435D5" w:rsidRPr="00D62AA7" w:rsidTr="00D62AA7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435D5" w:rsidRPr="00D62AA7" w:rsidRDefault="000435D5" w:rsidP="000435D5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435D5" w:rsidRPr="00D62AA7" w:rsidRDefault="00633F9F" w:rsidP="000435D5">
            <w:pPr>
              <w:rPr>
                <w:sz w:val="22"/>
                <w:szCs w:val="22"/>
                <w:lang w:val="uk-UA"/>
              </w:rPr>
            </w:pPr>
            <w:proofErr w:type="spellStart"/>
            <w:r w:rsidRPr="00D62AA7">
              <w:rPr>
                <w:sz w:val="22"/>
                <w:szCs w:val="22"/>
                <w:lang w:val="uk-UA"/>
              </w:rPr>
              <w:t>Цвірчак</w:t>
            </w:r>
            <w:proofErr w:type="spellEnd"/>
            <w:r w:rsidRPr="00D62AA7">
              <w:rPr>
                <w:sz w:val="22"/>
                <w:szCs w:val="22"/>
                <w:lang w:val="uk-UA"/>
              </w:rPr>
              <w:t xml:space="preserve"> Володимир Михайлович                  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435D5" w:rsidRPr="00D62AA7" w:rsidRDefault="00633F9F" w:rsidP="000435D5">
            <w:pPr>
              <w:rPr>
                <w:sz w:val="22"/>
                <w:szCs w:val="22"/>
                <w:lang w:val="uk-UA"/>
              </w:rPr>
            </w:pPr>
            <w:r w:rsidRPr="00D62AA7">
              <w:rPr>
                <w:sz w:val="22"/>
                <w:szCs w:val="22"/>
                <w:lang w:val="uk-UA"/>
              </w:rPr>
              <w:t xml:space="preserve"> </w:t>
            </w:r>
            <w:r w:rsidR="00E930D6" w:rsidRPr="00D62AA7">
              <w:rPr>
                <w:sz w:val="22"/>
                <w:szCs w:val="22"/>
                <w:lang w:val="uk-UA"/>
              </w:rPr>
              <w:t>14.07.1984р.н.</w:t>
            </w:r>
            <w:r w:rsidRPr="00D62AA7">
              <w:rPr>
                <w:sz w:val="22"/>
                <w:szCs w:val="22"/>
                <w:lang w:val="uk-UA"/>
              </w:rPr>
              <w:t xml:space="preserve">                                                                                                                              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435D5" w:rsidRPr="00D62AA7" w:rsidRDefault="00D62AA7" w:rsidP="000435D5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в</w:t>
            </w:r>
            <w:r w:rsidR="00E930D6" w:rsidRPr="00D62AA7">
              <w:rPr>
                <w:sz w:val="22"/>
                <w:szCs w:val="22"/>
                <w:lang w:val="uk-UA"/>
              </w:rPr>
              <w:t>ул. Б. Хмельницького, 11/2, м Хирів, Львівська область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35D5" w:rsidRPr="00D62AA7" w:rsidRDefault="00D62AA7" w:rsidP="000435D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uk-UA"/>
              </w:rPr>
              <w:t>з</w:t>
            </w:r>
            <w:r w:rsidR="000435D5" w:rsidRPr="00D62AA7">
              <w:rPr>
                <w:sz w:val="22"/>
                <w:szCs w:val="22"/>
                <w:lang w:val="uk-UA"/>
              </w:rPr>
              <w:t xml:space="preserve"> </w:t>
            </w:r>
            <w:r w:rsidR="00E930D6" w:rsidRPr="00D62AA7">
              <w:rPr>
                <w:sz w:val="22"/>
                <w:szCs w:val="22"/>
                <w:lang w:val="uk-UA"/>
              </w:rPr>
              <w:t>01</w:t>
            </w:r>
            <w:r w:rsidR="000435D5" w:rsidRPr="00D62AA7">
              <w:rPr>
                <w:sz w:val="22"/>
                <w:szCs w:val="22"/>
                <w:lang w:val="uk-UA"/>
              </w:rPr>
              <w:t>.0</w:t>
            </w:r>
            <w:r w:rsidR="00E930D6" w:rsidRPr="00D62AA7">
              <w:rPr>
                <w:sz w:val="22"/>
                <w:szCs w:val="22"/>
                <w:lang w:val="uk-UA"/>
              </w:rPr>
              <w:t>1</w:t>
            </w:r>
            <w:r w:rsidR="000435D5" w:rsidRPr="00D62AA7">
              <w:rPr>
                <w:sz w:val="22"/>
                <w:szCs w:val="22"/>
                <w:lang w:val="uk-UA"/>
              </w:rPr>
              <w:t>.2025р.</w:t>
            </w:r>
          </w:p>
          <w:p w:rsidR="000435D5" w:rsidRPr="00D62AA7" w:rsidRDefault="000435D5" w:rsidP="000435D5">
            <w:pPr>
              <w:jc w:val="center"/>
              <w:rPr>
                <w:sz w:val="22"/>
                <w:szCs w:val="22"/>
              </w:rPr>
            </w:pPr>
            <w:r w:rsidRPr="00D62AA7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0435D5" w:rsidRPr="00D62AA7" w:rsidTr="00D62AA7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435D5" w:rsidRPr="00D62AA7" w:rsidRDefault="000435D5" w:rsidP="000435D5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435D5" w:rsidRPr="00D62AA7" w:rsidRDefault="00E930D6" w:rsidP="000435D5">
            <w:pPr>
              <w:rPr>
                <w:sz w:val="22"/>
                <w:szCs w:val="22"/>
                <w:lang w:val="uk-UA"/>
              </w:rPr>
            </w:pPr>
            <w:proofErr w:type="spellStart"/>
            <w:r w:rsidRPr="00D62AA7">
              <w:rPr>
                <w:sz w:val="22"/>
                <w:szCs w:val="22"/>
                <w:lang w:val="uk-UA"/>
              </w:rPr>
              <w:t>Рощупкін</w:t>
            </w:r>
            <w:proofErr w:type="spellEnd"/>
            <w:r w:rsidRPr="00D62AA7">
              <w:rPr>
                <w:sz w:val="22"/>
                <w:szCs w:val="22"/>
                <w:lang w:val="uk-UA"/>
              </w:rPr>
              <w:t xml:space="preserve"> Іван Валентинович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435D5" w:rsidRPr="00D62AA7" w:rsidRDefault="00E930D6" w:rsidP="000435D5">
            <w:pPr>
              <w:rPr>
                <w:sz w:val="22"/>
                <w:szCs w:val="22"/>
                <w:lang w:val="uk-UA"/>
              </w:rPr>
            </w:pPr>
            <w:r w:rsidRPr="00D62AA7">
              <w:rPr>
                <w:sz w:val="22"/>
                <w:szCs w:val="22"/>
                <w:lang w:val="uk-UA"/>
              </w:rPr>
              <w:t>23.04.1976р.н.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435D5" w:rsidRPr="00D62AA7" w:rsidRDefault="00D62AA7" w:rsidP="000435D5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в</w:t>
            </w:r>
            <w:r w:rsidR="00E930D6" w:rsidRPr="00D62AA7">
              <w:rPr>
                <w:sz w:val="22"/>
                <w:szCs w:val="22"/>
                <w:lang w:val="uk-UA"/>
              </w:rPr>
              <w:t>ул. Калнишевського, 6/60, м. Стебник, Львівська область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35D5" w:rsidRPr="00D62AA7" w:rsidRDefault="00D62AA7" w:rsidP="000435D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uk-UA"/>
              </w:rPr>
              <w:t>з</w:t>
            </w:r>
            <w:r w:rsidR="000435D5" w:rsidRPr="00D62AA7">
              <w:rPr>
                <w:sz w:val="22"/>
                <w:szCs w:val="22"/>
                <w:lang w:val="uk-UA"/>
              </w:rPr>
              <w:t xml:space="preserve"> 01.0</w:t>
            </w:r>
            <w:r w:rsidR="00E930D6" w:rsidRPr="00D62AA7">
              <w:rPr>
                <w:sz w:val="22"/>
                <w:szCs w:val="22"/>
                <w:lang w:val="uk-UA"/>
              </w:rPr>
              <w:t>1</w:t>
            </w:r>
            <w:r w:rsidR="000435D5" w:rsidRPr="00D62AA7">
              <w:rPr>
                <w:sz w:val="22"/>
                <w:szCs w:val="22"/>
                <w:lang w:val="uk-UA"/>
              </w:rPr>
              <w:t>.2025р.</w:t>
            </w:r>
          </w:p>
          <w:p w:rsidR="000435D5" w:rsidRPr="00D62AA7" w:rsidRDefault="000435D5" w:rsidP="000435D5">
            <w:pPr>
              <w:jc w:val="center"/>
              <w:rPr>
                <w:sz w:val="22"/>
                <w:szCs w:val="22"/>
              </w:rPr>
            </w:pPr>
            <w:r w:rsidRPr="00D62AA7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0435D5" w:rsidRPr="00D62AA7" w:rsidTr="00D62AA7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435D5" w:rsidRPr="00D62AA7" w:rsidRDefault="000435D5" w:rsidP="000435D5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435D5" w:rsidRPr="00D62AA7" w:rsidRDefault="00E930D6" w:rsidP="000435D5">
            <w:pPr>
              <w:rPr>
                <w:sz w:val="22"/>
                <w:szCs w:val="22"/>
                <w:lang w:val="uk-UA"/>
              </w:rPr>
            </w:pPr>
            <w:proofErr w:type="spellStart"/>
            <w:r w:rsidRPr="00D62AA7">
              <w:rPr>
                <w:sz w:val="22"/>
                <w:szCs w:val="22"/>
                <w:lang w:val="uk-UA"/>
              </w:rPr>
              <w:t>Повханич</w:t>
            </w:r>
            <w:proofErr w:type="spellEnd"/>
            <w:r w:rsidRPr="00D62AA7">
              <w:rPr>
                <w:sz w:val="22"/>
                <w:szCs w:val="22"/>
                <w:lang w:val="uk-UA"/>
              </w:rPr>
              <w:t xml:space="preserve"> Олег Данилович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435D5" w:rsidRPr="00D62AA7" w:rsidRDefault="00E930D6" w:rsidP="000435D5">
            <w:pPr>
              <w:rPr>
                <w:sz w:val="22"/>
                <w:szCs w:val="22"/>
                <w:lang w:val="uk-UA"/>
              </w:rPr>
            </w:pPr>
            <w:r w:rsidRPr="00D62AA7">
              <w:rPr>
                <w:sz w:val="22"/>
                <w:szCs w:val="22"/>
                <w:lang w:val="uk-UA"/>
              </w:rPr>
              <w:t>18.10.1989р.н.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435D5" w:rsidRPr="00D62AA7" w:rsidRDefault="00D62AA7" w:rsidP="000435D5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вул. І. Франка, 38а, </w:t>
            </w:r>
            <w:proofErr w:type="spellStart"/>
            <w:r>
              <w:rPr>
                <w:sz w:val="22"/>
                <w:szCs w:val="22"/>
                <w:lang w:val="uk-UA"/>
              </w:rPr>
              <w:t>м.</w:t>
            </w:r>
            <w:r w:rsidR="00E930D6" w:rsidRPr="00D62AA7">
              <w:rPr>
                <w:sz w:val="22"/>
                <w:szCs w:val="22"/>
                <w:lang w:val="uk-UA"/>
              </w:rPr>
              <w:t>Моршин</w:t>
            </w:r>
            <w:proofErr w:type="spellEnd"/>
            <w:r w:rsidR="00E930D6" w:rsidRPr="00D62AA7">
              <w:rPr>
                <w:sz w:val="22"/>
                <w:szCs w:val="22"/>
                <w:lang w:val="uk-UA"/>
              </w:rPr>
              <w:t>, Львівська область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35D5" w:rsidRPr="00D62AA7" w:rsidRDefault="00D62AA7" w:rsidP="000435D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uk-UA"/>
              </w:rPr>
              <w:t>з</w:t>
            </w:r>
            <w:r w:rsidR="000435D5" w:rsidRPr="00D62AA7">
              <w:rPr>
                <w:sz w:val="22"/>
                <w:szCs w:val="22"/>
                <w:lang w:val="uk-UA"/>
              </w:rPr>
              <w:t xml:space="preserve"> </w:t>
            </w:r>
            <w:r w:rsidR="00E930D6" w:rsidRPr="00D62AA7">
              <w:rPr>
                <w:sz w:val="22"/>
                <w:szCs w:val="22"/>
                <w:lang w:val="uk-UA"/>
              </w:rPr>
              <w:t>01</w:t>
            </w:r>
            <w:r w:rsidR="000435D5" w:rsidRPr="00D62AA7">
              <w:rPr>
                <w:sz w:val="22"/>
                <w:szCs w:val="22"/>
                <w:lang w:val="uk-UA"/>
              </w:rPr>
              <w:t>.0</w:t>
            </w:r>
            <w:r w:rsidR="00E930D6" w:rsidRPr="00D62AA7">
              <w:rPr>
                <w:sz w:val="22"/>
                <w:szCs w:val="22"/>
                <w:lang w:val="uk-UA"/>
              </w:rPr>
              <w:t>1</w:t>
            </w:r>
            <w:r w:rsidR="000435D5" w:rsidRPr="00D62AA7">
              <w:rPr>
                <w:sz w:val="22"/>
                <w:szCs w:val="22"/>
                <w:lang w:val="uk-UA"/>
              </w:rPr>
              <w:t>.2025р.</w:t>
            </w:r>
          </w:p>
          <w:p w:rsidR="000435D5" w:rsidRPr="00D62AA7" w:rsidRDefault="000435D5" w:rsidP="000435D5">
            <w:pPr>
              <w:jc w:val="center"/>
              <w:rPr>
                <w:sz w:val="22"/>
                <w:szCs w:val="22"/>
              </w:rPr>
            </w:pPr>
            <w:r w:rsidRPr="00D62AA7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0435D5" w:rsidRPr="00D62AA7" w:rsidTr="00D62AA7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435D5" w:rsidRPr="00D62AA7" w:rsidRDefault="000435D5" w:rsidP="000435D5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435D5" w:rsidRPr="00D62AA7" w:rsidRDefault="00E930D6" w:rsidP="000435D5">
            <w:pPr>
              <w:rPr>
                <w:sz w:val="22"/>
                <w:szCs w:val="22"/>
                <w:lang w:val="uk-UA"/>
              </w:rPr>
            </w:pPr>
            <w:r w:rsidRPr="00D62AA7">
              <w:rPr>
                <w:sz w:val="22"/>
                <w:szCs w:val="22"/>
                <w:lang w:val="uk-UA"/>
              </w:rPr>
              <w:t>Демко Мар’ян Степанович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435D5" w:rsidRPr="00D62AA7" w:rsidRDefault="00E930D6" w:rsidP="000435D5">
            <w:pPr>
              <w:rPr>
                <w:sz w:val="22"/>
                <w:szCs w:val="22"/>
                <w:lang w:val="uk-UA"/>
              </w:rPr>
            </w:pPr>
            <w:r w:rsidRPr="00D62AA7">
              <w:rPr>
                <w:sz w:val="22"/>
                <w:szCs w:val="22"/>
                <w:lang w:val="uk-UA"/>
              </w:rPr>
              <w:t>24.11.1985р.н.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435D5" w:rsidRPr="00D62AA7" w:rsidRDefault="00D62AA7" w:rsidP="000435D5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вул. Надністрянська,9, </w:t>
            </w:r>
            <w:proofErr w:type="spellStart"/>
            <w:r>
              <w:rPr>
                <w:sz w:val="22"/>
                <w:szCs w:val="22"/>
                <w:lang w:val="uk-UA"/>
              </w:rPr>
              <w:t>с.</w:t>
            </w:r>
            <w:r w:rsidR="00E930D6" w:rsidRPr="00D62AA7">
              <w:rPr>
                <w:sz w:val="22"/>
                <w:szCs w:val="22"/>
                <w:lang w:val="uk-UA"/>
              </w:rPr>
              <w:t>Києвець</w:t>
            </w:r>
            <w:proofErr w:type="spellEnd"/>
            <w:r w:rsidR="00E930D6" w:rsidRPr="00D62AA7">
              <w:rPr>
                <w:sz w:val="22"/>
                <w:szCs w:val="22"/>
                <w:lang w:val="uk-UA"/>
              </w:rPr>
              <w:t>, Львівська область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35D5" w:rsidRPr="00D62AA7" w:rsidRDefault="000435D5" w:rsidP="000435D5">
            <w:pPr>
              <w:jc w:val="center"/>
              <w:rPr>
                <w:sz w:val="22"/>
                <w:szCs w:val="22"/>
              </w:rPr>
            </w:pPr>
            <w:r w:rsidRPr="00D62AA7">
              <w:rPr>
                <w:sz w:val="22"/>
                <w:szCs w:val="22"/>
                <w:lang w:val="uk-UA"/>
              </w:rPr>
              <w:t>з 01.01.202</w:t>
            </w:r>
            <w:r w:rsidR="00E930D6" w:rsidRPr="00D62AA7">
              <w:rPr>
                <w:sz w:val="22"/>
                <w:szCs w:val="22"/>
                <w:lang w:val="uk-UA"/>
              </w:rPr>
              <w:t>5</w:t>
            </w:r>
            <w:r w:rsidRPr="00D62AA7">
              <w:rPr>
                <w:sz w:val="22"/>
                <w:szCs w:val="22"/>
                <w:lang w:val="uk-UA"/>
              </w:rPr>
              <w:t>р.</w:t>
            </w:r>
          </w:p>
          <w:p w:rsidR="000435D5" w:rsidRPr="00D62AA7" w:rsidRDefault="000435D5" w:rsidP="000435D5">
            <w:pPr>
              <w:jc w:val="center"/>
              <w:rPr>
                <w:sz w:val="22"/>
                <w:szCs w:val="22"/>
              </w:rPr>
            </w:pPr>
            <w:r w:rsidRPr="00D62AA7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0435D5" w:rsidRPr="00D62AA7" w:rsidTr="00D62AA7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435D5" w:rsidRPr="00D62AA7" w:rsidRDefault="000435D5" w:rsidP="000435D5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435D5" w:rsidRPr="00D62AA7" w:rsidRDefault="00E930D6" w:rsidP="000435D5">
            <w:pPr>
              <w:rPr>
                <w:sz w:val="22"/>
                <w:szCs w:val="22"/>
                <w:lang w:val="uk-UA"/>
              </w:rPr>
            </w:pPr>
            <w:r w:rsidRPr="00D62AA7">
              <w:rPr>
                <w:sz w:val="22"/>
                <w:szCs w:val="22"/>
                <w:lang w:val="uk-UA"/>
              </w:rPr>
              <w:t>Галушко Ігор Степанович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435D5" w:rsidRPr="00D62AA7" w:rsidRDefault="00E930D6" w:rsidP="000435D5">
            <w:pPr>
              <w:rPr>
                <w:sz w:val="22"/>
                <w:szCs w:val="22"/>
                <w:lang w:val="uk-UA"/>
              </w:rPr>
            </w:pPr>
            <w:r w:rsidRPr="00D62AA7">
              <w:rPr>
                <w:sz w:val="22"/>
                <w:szCs w:val="22"/>
                <w:lang w:val="uk-UA"/>
              </w:rPr>
              <w:t>25.06.1968р.н.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435D5" w:rsidRPr="00D62AA7" w:rsidRDefault="00D62AA7" w:rsidP="000435D5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вул. Проектна, 3, </w:t>
            </w:r>
            <w:proofErr w:type="spellStart"/>
            <w:r>
              <w:rPr>
                <w:sz w:val="22"/>
                <w:szCs w:val="22"/>
                <w:lang w:val="uk-UA"/>
              </w:rPr>
              <w:t>м.</w:t>
            </w:r>
            <w:r w:rsidR="00E930D6" w:rsidRPr="00D62AA7">
              <w:rPr>
                <w:sz w:val="22"/>
                <w:szCs w:val="22"/>
                <w:lang w:val="uk-UA"/>
              </w:rPr>
              <w:t>Самбір</w:t>
            </w:r>
            <w:proofErr w:type="spellEnd"/>
            <w:r w:rsidR="00E930D6" w:rsidRPr="00D62AA7">
              <w:rPr>
                <w:sz w:val="22"/>
                <w:szCs w:val="22"/>
                <w:lang w:val="uk-UA"/>
              </w:rPr>
              <w:t>, Львівська область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35D5" w:rsidRPr="00D62AA7" w:rsidRDefault="00D62AA7" w:rsidP="000435D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uk-UA"/>
              </w:rPr>
              <w:t>з</w:t>
            </w:r>
            <w:r w:rsidR="000435D5" w:rsidRPr="00D62AA7">
              <w:rPr>
                <w:sz w:val="22"/>
                <w:szCs w:val="22"/>
                <w:lang w:val="uk-UA"/>
              </w:rPr>
              <w:t xml:space="preserve"> </w:t>
            </w:r>
            <w:r w:rsidR="00E930D6" w:rsidRPr="00D62AA7">
              <w:rPr>
                <w:sz w:val="22"/>
                <w:szCs w:val="22"/>
                <w:lang w:val="uk-UA"/>
              </w:rPr>
              <w:t>01</w:t>
            </w:r>
            <w:r w:rsidR="000435D5" w:rsidRPr="00D62AA7">
              <w:rPr>
                <w:sz w:val="22"/>
                <w:szCs w:val="22"/>
                <w:lang w:val="uk-UA"/>
              </w:rPr>
              <w:t>.0</w:t>
            </w:r>
            <w:r w:rsidR="00E930D6" w:rsidRPr="00D62AA7">
              <w:rPr>
                <w:sz w:val="22"/>
                <w:szCs w:val="22"/>
                <w:lang w:val="uk-UA"/>
              </w:rPr>
              <w:t>1</w:t>
            </w:r>
            <w:r w:rsidR="000435D5" w:rsidRPr="00D62AA7">
              <w:rPr>
                <w:sz w:val="22"/>
                <w:szCs w:val="22"/>
                <w:lang w:val="uk-UA"/>
              </w:rPr>
              <w:t>.2025р.</w:t>
            </w:r>
          </w:p>
          <w:p w:rsidR="000435D5" w:rsidRPr="00D62AA7" w:rsidRDefault="000435D5" w:rsidP="000435D5">
            <w:pPr>
              <w:jc w:val="center"/>
              <w:rPr>
                <w:sz w:val="22"/>
                <w:szCs w:val="22"/>
              </w:rPr>
            </w:pPr>
            <w:r w:rsidRPr="00D62AA7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0435D5" w:rsidRPr="00D62AA7" w:rsidTr="00D62AA7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435D5" w:rsidRPr="00D62AA7" w:rsidRDefault="000435D5" w:rsidP="000435D5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435D5" w:rsidRPr="00D62AA7" w:rsidRDefault="00E930D6" w:rsidP="00D62AA7">
            <w:pPr>
              <w:rPr>
                <w:sz w:val="22"/>
                <w:szCs w:val="22"/>
                <w:lang w:val="uk-UA"/>
              </w:rPr>
            </w:pPr>
            <w:proofErr w:type="spellStart"/>
            <w:r w:rsidRPr="00D62AA7">
              <w:rPr>
                <w:sz w:val="22"/>
                <w:szCs w:val="22"/>
                <w:lang w:val="uk-UA"/>
              </w:rPr>
              <w:t>Л</w:t>
            </w:r>
            <w:r w:rsidR="00D62AA7" w:rsidRPr="00D62AA7">
              <w:rPr>
                <w:sz w:val="22"/>
                <w:szCs w:val="22"/>
                <w:lang w:val="uk-UA"/>
              </w:rPr>
              <w:t>ю</w:t>
            </w:r>
            <w:r w:rsidRPr="00D62AA7">
              <w:rPr>
                <w:sz w:val="22"/>
                <w:szCs w:val="22"/>
                <w:lang w:val="uk-UA"/>
              </w:rPr>
              <w:t>бажанін</w:t>
            </w:r>
            <w:proofErr w:type="spellEnd"/>
            <w:r w:rsidRPr="00D62AA7">
              <w:rPr>
                <w:sz w:val="22"/>
                <w:szCs w:val="22"/>
                <w:lang w:val="uk-UA"/>
              </w:rPr>
              <w:t xml:space="preserve"> Ігор Юрійович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435D5" w:rsidRPr="00D62AA7" w:rsidRDefault="00E930D6" w:rsidP="000435D5">
            <w:pPr>
              <w:rPr>
                <w:sz w:val="22"/>
                <w:szCs w:val="22"/>
                <w:lang w:val="uk-UA"/>
              </w:rPr>
            </w:pPr>
            <w:r w:rsidRPr="00D62AA7">
              <w:rPr>
                <w:sz w:val="22"/>
                <w:szCs w:val="22"/>
                <w:lang w:val="uk-UA"/>
              </w:rPr>
              <w:t>29.04.1979р.н.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435D5" w:rsidRPr="00D62AA7" w:rsidRDefault="00D62AA7" w:rsidP="000435D5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вул. Скрипника, 5/64, </w:t>
            </w:r>
            <w:proofErr w:type="spellStart"/>
            <w:r>
              <w:rPr>
                <w:sz w:val="22"/>
                <w:szCs w:val="22"/>
                <w:lang w:val="uk-UA"/>
              </w:rPr>
              <w:t>м.</w:t>
            </w:r>
            <w:r w:rsidR="0056188B" w:rsidRPr="00D62AA7">
              <w:rPr>
                <w:sz w:val="22"/>
                <w:szCs w:val="22"/>
                <w:lang w:val="uk-UA"/>
              </w:rPr>
              <w:t>Львів</w:t>
            </w:r>
            <w:proofErr w:type="spellEnd"/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35D5" w:rsidRPr="00D62AA7" w:rsidRDefault="00D62AA7" w:rsidP="000435D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uk-UA"/>
              </w:rPr>
              <w:t>з</w:t>
            </w:r>
            <w:r w:rsidR="000435D5" w:rsidRPr="00D62AA7">
              <w:rPr>
                <w:sz w:val="22"/>
                <w:szCs w:val="22"/>
                <w:lang w:val="uk-UA"/>
              </w:rPr>
              <w:t xml:space="preserve"> </w:t>
            </w:r>
            <w:r w:rsidR="0056188B" w:rsidRPr="00D62AA7">
              <w:rPr>
                <w:sz w:val="22"/>
                <w:szCs w:val="22"/>
                <w:lang w:val="uk-UA"/>
              </w:rPr>
              <w:t>01</w:t>
            </w:r>
            <w:r w:rsidR="000435D5" w:rsidRPr="00D62AA7">
              <w:rPr>
                <w:sz w:val="22"/>
                <w:szCs w:val="22"/>
                <w:lang w:val="uk-UA"/>
              </w:rPr>
              <w:t>.0</w:t>
            </w:r>
            <w:r w:rsidR="0056188B" w:rsidRPr="00D62AA7">
              <w:rPr>
                <w:sz w:val="22"/>
                <w:szCs w:val="22"/>
                <w:lang w:val="uk-UA"/>
              </w:rPr>
              <w:t>1</w:t>
            </w:r>
            <w:r w:rsidR="000435D5" w:rsidRPr="00D62AA7">
              <w:rPr>
                <w:sz w:val="22"/>
                <w:szCs w:val="22"/>
                <w:lang w:val="uk-UA"/>
              </w:rPr>
              <w:t>.2025р.</w:t>
            </w:r>
          </w:p>
          <w:p w:rsidR="000435D5" w:rsidRPr="00D62AA7" w:rsidRDefault="000435D5" w:rsidP="000435D5">
            <w:pPr>
              <w:jc w:val="center"/>
              <w:rPr>
                <w:sz w:val="22"/>
                <w:szCs w:val="22"/>
              </w:rPr>
            </w:pPr>
            <w:r w:rsidRPr="00D62AA7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ED6345" w:rsidRPr="00D62AA7" w:rsidTr="00D62AA7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D6345" w:rsidRPr="00D62AA7" w:rsidRDefault="00ED6345" w:rsidP="00ED6345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D6345" w:rsidRPr="00D62AA7" w:rsidRDefault="0056188B" w:rsidP="00ED6345">
            <w:pPr>
              <w:rPr>
                <w:sz w:val="22"/>
                <w:szCs w:val="22"/>
                <w:lang w:val="uk-UA"/>
              </w:rPr>
            </w:pPr>
            <w:proofErr w:type="spellStart"/>
            <w:r w:rsidRPr="00D62AA7">
              <w:rPr>
                <w:sz w:val="22"/>
                <w:szCs w:val="22"/>
                <w:lang w:val="uk-UA"/>
              </w:rPr>
              <w:t>Клига</w:t>
            </w:r>
            <w:proofErr w:type="spellEnd"/>
            <w:r w:rsidRPr="00D62AA7">
              <w:rPr>
                <w:sz w:val="22"/>
                <w:szCs w:val="22"/>
                <w:lang w:val="uk-UA"/>
              </w:rPr>
              <w:t xml:space="preserve"> Сергій Васильович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D6345" w:rsidRPr="00D62AA7" w:rsidRDefault="0056188B" w:rsidP="00ED6345">
            <w:pPr>
              <w:rPr>
                <w:sz w:val="22"/>
                <w:szCs w:val="22"/>
                <w:lang w:val="uk-UA"/>
              </w:rPr>
            </w:pPr>
            <w:r w:rsidRPr="00D62AA7">
              <w:rPr>
                <w:sz w:val="22"/>
                <w:szCs w:val="22"/>
                <w:lang w:val="uk-UA"/>
              </w:rPr>
              <w:t>28.10.1970р.н.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D6345" w:rsidRPr="00D62AA7" w:rsidRDefault="00D62AA7" w:rsidP="00ED6345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вул. Ів. Франка, 31, </w:t>
            </w:r>
            <w:proofErr w:type="spellStart"/>
            <w:r>
              <w:rPr>
                <w:sz w:val="22"/>
                <w:szCs w:val="22"/>
                <w:lang w:val="uk-UA"/>
              </w:rPr>
              <w:t>м.</w:t>
            </w:r>
            <w:r w:rsidR="0056188B" w:rsidRPr="00D62AA7">
              <w:rPr>
                <w:sz w:val="22"/>
                <w:szCs w:val="22"/>
                <w:lang w:val="uk-UA"/>
              </w:rPr>
              <w:t>Самбір</w:t>
            </w:r>
            <w:proofErr w:type="spellEnd"/>
            <w:r w:rsidR="0056188B" w:rsidRPr="00D62AA7">
              <w:rPr>
                <w:sz w:val="22"/>
                <w:szCs w:val="22"/>
                <w:lang w:val="uk-UA"/>
              </w:rPr>
              <w:t>, Львівська область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D6345" w:rsidRPr="00D62AA7" w:rsidRDefault="00ED6345" w:rsidP="00ED6345">
            <w:pPr>
              <w:jc w:val="center"/>
              <w:rPr>
                <w:sz w:val="22"/>
                <w:szCs w:val="22"/>
              </w:rPr>
            </w:pPr>
            <w:r w:rsidRPr="00D62AA7">
              <w:rPr>
                <w:sz w:val="22"/>
                <w:szCs w:val="22"/>
                <w:lang w:val="uk-UA"/>
              </w:rPr>
              <w:t>з 01.01.202</w:t>
            </w:r>
            <w:r w:rsidR="0056188B" w:rsidRPr="00D62AA7">
              <w:rPr>
                <w:sz w:val="22"/>
                <w:szCs w:val="22"/>
                <w:lang w:val="uk-UA"/>
              </w:rPr>
              <w:t>5</w:t>
            </w:r>
            <w:r w:rsidRPr="00D62AA7">
              <w:rPr>
                <w:sz w:val="22"/>
                <w:szCs w:val="22"/>
                <w:lang w:val="uk-UA"/>
              </w:rPr>
              <w:t>р.</w:t>
            </w:r>
          </w:p>
          <w:p w:rsidR="00ED6345" w:rsidRPr="00D62AA7" w:rsidRDefault="00ED6345" w:rsidP="00ED6345">
            <w:pPr>
              <w:jc w:val="center"/>
              <w:rPr>
                <w:sz w:val="22"/>
                <w:szCs w:val="22"/>
              </w:rPr>
            </w:pPr>
            <w:r w:rsidRPr="00D62AA7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ED6345" w:rsidRPr="00D62AA7" w:rsidTr="00D62AA7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D6345" w:rsidRPr="00D62AA7" w:rsidRDefault="00ED6345" w:rsidP="00ED6345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D6345" w:rsidRPr="00D62AA7" w:rsidRDefault="0056188B" w:rsidP="00ED6345">
            <w:pPr>
              <w:rPr>
                <w:sz w:val="22"/>
                <w:szCs w:val="22"/>
                <w:lang w:val="uk-UA"/>
              </w:rPr>
            </w:pPr>
            <w:proofErr w:type="spellStart"/>
            <w:r w:rsidRPr="00D62AA7">
              <w:rPr>
                <w:sz w:val="22"/>
                <w:szCs w:val="22"/>
                <w:lang w:val="uk-UA"/>
              </w:rPr>
              <w:t>Гурський</w:t>
            </w:r>
            <w:proofErr w:type="spellEnd"/>
            <w:r w:rsidRPr="00D62AA7">
              <w:rPr>
                <w:sz w:val="22"/>
                <w:szCs w:val="22"/>
                <w:lang w:val="uk-UA"/>
              </w:rPr>
              <w:t xml:space="preserve"> Михайло Олексійович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D6345" w:rsidRPr="00D62AA7" w:rsidRDefault="0056188B" w:rsidP="00ED6345">
            <w:pPr>
              <w:rPr>
                <w:sz w:val="22"/>
                <w:szCs w:val="22"/>
                <w:lang w:val="uk-UA"/>
              </w:rPr>
            </w:pPr>
            <w:r w:rsidRPr="00D62AA7">
              <w:rPr>
                <w:sz w:val="22"/>
                <w:szCs w:val="22"/>
                <w:lang w:val="uk-UA"/>
              </w:rPr>
              <w:t>23.09.1999р.н.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D6345" w:rsidRPr="00D62AA7" w:rsidRDefault="00D62AA7" w:rsidP="00ED6345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вул. </w:t>
            </w:r>
            <w:proofErr w:type="spellStart"/>
            <w:r>
              <w:rPr>
                <w:sz w:val="22"/>
                <w:szCs w:val="22"/>
                <w:lang w:val="uk-UA"/>
              </w:rPr>
              <w:t>Завіжна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, 88, </w:t>
            </w:r>
            <w:proofErr w:type="spellStart"/>
            <w:r>
              <w:rPr>
                <w:sz w:val="22"/>
                <w:szCs w:val="22"/>
                <w:lang w:val="uk-UA"/>
              </w:rPr>
              <w:t>м.</w:t>
            </w:r>
            <w:r w:rsidR="0056188B" w:rsidRPr="00D62AA7">
              <w:rPr>
                <w:sz w:val="22"/>
                <w:szCs w:val="22"/>
                <w:lang w:val="uk-UA"/>
              </w:rPr>
              <w:t>Дрогобич</w:t>
            </w:r>
            <w:proofErr w:type="spellEnd"/>
            <w:r w:rsidR="0056188B" w:rsidRPr="00D62AA7">
              <w:rPr>
                <w:sz w:val="22"/>
                <w:szCs w:val="22"/>
                <w:lang w:val="uk-UA"/>
              </w:rPr>
              <w:t>, Львівська область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D6345" w:rsidRPr="00D62AA7" w:rsidRDefault="00ED6345" w:rsidP="00ED6345">
            <w:pPr>
              <w:jc w:val="center"/>
              <w:rPr>
                <w:sz w:val="22"/>
                <w:szCs w:val="22"/>
              </w:rPr>
            </w:pPr>
            <w:r w:rsidRPr="00D62AA7">
              <w:rPr>
                <w:sz w:val="22"/>
                <w:szCs w:val="22"/>
                <w:lang w:val="uk-UA"/>
              </w:rPr>
              <w:t>з 01.01.202</w:t>
            </w:r>
            <w:r w:rsidR="0056188B" w:rsidRPr="00D62AA7">
              <w:rPr>
                <w:sz w:val="22"/>
                <w:szCs w:val="22"/>
                <w:lang w:val="uk-UA"/>
              </w:rPr>
              <w:t>5</w:t>
            </w:r>
            <w:r w:rsidRPr="00D62AA7">
              <w:rPr>
                <w:sz w:val="22"/>
                <w:szCs w:val="22"/>
                <w:lang w:val="uk-UA"/>
              </w:rPr>
              <w:t>р.</w:t>
            </w:r>
          </w:p>
          <w:p w:rsidR="00ED6345" w:rsidRPr="00D62AA7" w:rsidRDefault="00ED6345" w:rsidP="00ED6345">
            <w:pPr>
              <w:jc w:val="center"/>
              <w:rPr>
                <w:sz w:val="22"/>
                <w:szCs w:val="22"/>
              </w:rPr>
            </w:pPr>
            <w:r w:rsidRPr="00D62AA7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ED6345" w:rsidRPr="00D62AA7" w:rsidTr="00D62AA7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D6345" w:rsidRPr="00D62AA7" w:rsidRDefault="00ED6345" w:rsidP="00ED6345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D6345" w:rsidRPr="00D62AA7" w:rsidRDefault="0056188B" w:rsidP="00ED6345">
            <w:pPr>
              <w:rPr>
                <w:sz w:val="22"/>
                <w:szCs w:val="22"/>
                <w:lang w:val="uk-UA"/>
              </w:rPr>
            </w:pPr>
            <w:r w:rsidRPr="00D62AA7">
              <w:rPr>
                <w:sz w:val="22"/>
                <w:szCs w:val="22"/>
                <w:lang w:val="uk-UA"/>
              </w:rPr>
              <w:t>Греков Денис Васильович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D6345" w:rsidRPr="00D62AA7" w:rsidRDefault="0056188B" w:rsidP="00ED6345">
            <w:pPr>
              <w:rPr>
                <w:sz w:val="22"/>
                <w:szCs w:val="22"/>
                <w:lang w:val="uk-UA"/>
              </w:rPr>
            </w:pPr>
            <w:r w:rsidRPr="00D62AA7">
              <w:rPr>
                <w:sz w:val="22"/>
                <w:szCs w:val="22"/>
                <w:lang w:val="uk-UA"/>
              </w:rPr>
              <w:t>23.03.1983р.н.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D6345" w:rsidRPr="00D62AA7" w:rsidRDefault="00D62AA7" w:rsidP="00D62AA7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вул. </w:t>
            </w:r>
            <w:proofErr w:type="spellStart"/>
            <w:r>
              <w:rPr>
                <w:sz w:val="22"/>
                <w:szCs w:val="22"/>
                <w:lang w:val="uk-UA"/>
              </w:rPr>
              <w:t>Кульпарківська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, 64а/629, </w:t>
            </w:r>
            <w:r w:rsidR="0056188B" w:rsidRPr="00D62AA7">
              <w:rPr>
                <w:sz w:val="22"/>
                <w:szCs w:val="22"/>
                <w:lang w:val="uk-UA"/>
              </w:rPr>
              <w:t>м. Львів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D6345" w:rsidRPr="00D62AA7" w:rsidRDefault="00ED6345" w:rsidP="00ED6345">
            <w:pPr>
              <w:jc w:val="center"/>
              <w:rPr>
                <w:sz w:val="22"/>
                <w:szCs w:val="22"/>
              </w:rPr>
            </w:pPr>
            <w:r w:rsidRPr="00D62AA7">
              <w:rPr>
                <w:sz w:val="22"/>
                <w:szCs w:val="22"/>
                <w:lang w:val="uk-UA"/>
              </w:rPr>
              <w:t xml:space="preserve">з </w:t>
            </w:r>
            <w:r w:rsidR="0056188B" w:rsidRPr="00D62AA7">
              <w:rPr>
                <w:sz w:val="22"/>
                <w:szCs w:val="22"/>
                <w:lang w:val="uk-UA"/>
              </w:rPr>
              <w:t>01</w:t>
            </w:r>
            <w:r w:rsidRPr="00D62AA7">
              <w:rPr>
                <w:sz w:val="22"/>
                <w:szCs w:val="22"/>
                <w:lang w:val="uk-UA"/>
              </w:rPr>
              <w:t>.</w:t>
            </w:r>
            <w:r w:rsidR="0056188B" w:rsidRPr="00D62AA7">
              <w:rPr>
                <w:sz w:val="22"/>
                <w:szCs w:val="22"/>
                <w:lang w:val="uk-UA"/>
              </w:rPr>
              <w:t>01</w:t>
            </w:r>
            <w:r w:rsidRPr="00D62AA7">
              <w:rPr>
                <w:sz w:val="22"/>
                <w:szCs w:val="22"/>
                <w:lang w:val="uk-UA"/>
              </w:rPr>
              <w:t>.202</w:t>
            </w:r>
            <w:r w:rsidR="0056188B" w:rsidRPr="00D62AA7">
              <w:rPr>
                <w:sz w:val="22"/>
                <w:szCs w:val="22"/>
                <w:lang w:val="uk-UA"/>
              </w:rPr>
              <w:t>5</w:t>
            </w:r>
            <w:r w:rsidRPr="00D62AA7">
              <w:rPr>
                <w:sz w:val="22"/>
                <w:szCs w:val="22"/>
                <w:lang w:val="uk-UA"/>
              </w:rPr>
              <w:t>р.</w:t>
            </w:r>
          </w:p>
          <w:p w:rsidR="00ED6345" w:rsidRPr="00D62AA7" w:rsidRDefault="00ED6345" w:rsidP="00ED6345">
            <w:pPr>
              <w:jc w:val="center"/>
              <w:rPr>
                <w:sz w:val="22"/>
                <w:szCs w:val="22"/>
              </w:rPr>
            </w:pPr>
            <w:r w:rsidRPr="00D62AA7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ED6345" w:rsidRPr="00D62AA7" w:rsidTr="00D62AA7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D6345" w:rsidRPr="00D62AA7" w:rsidRDefault="00ED6345" w:rsidP="00ED6345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D6345" w:rsidRPr="00D62AA7" w:rsidRDefault="0056188B" w:rsidP="00ED6345">
            <w:pPr>
              <w:rPr>
                <w:sz w:val="22"/>
                <w:szCs w:val="22"/>
                <w:lang w:val="uk-UA"/>
              </w:rPr>
            </w:pPr>
            <w:proofErr w:type="spellStart"/>
            <w:r w:rsidRPr="00D62AA7">
              <w:rPr>
                <w:sz w:val="22"/>
                <w:szCs w:val="22"/>
                <w:lang w:val="uk-UA"/>
              </w:rPr>
              <w:t>Колодкін</w:t>
            </w:r>
            <w:proofErr w:type="spellEnd"/>
            <w:r w:rsidRPr="00D62AA7">
              <w:rPr>
                <w:sz w:val="22"/>
                <w:szCs w:val="22"/>
                <w:lang w:val="uk-UA"/>
              </w:rPr>
              <w:t xml:space="preserve"> Анатолій Валерійович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D6345" w:rsidRPr="00D62AA7" w:rsidRDefault="0056188B" w:rsidP="00ED6345">
            <w:pPr>
              <w:rPr>
                <w:sz w:val="22"/>
                <w:szCs w:val="22"/>
                <w:lang w:val="uk-UA"/>
              </w:rPr>
            </w:pPr>
            <w:r w:rsidRPr="00D62AA7">
              <w:rPr>
                <w:sz w:val="22"/>
                <w:szCs w:val="22"/>
                <w:lang w:val="uk-UA"/>
              </w:rPr>
              <w:t>17.08.1979р.н.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D6345" w:rsidRPr="00D62AA7" w:rsidRDefault="00D62AA7" w:rsidP="00ED6345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вул. Бічна, 5/10, </w:t>
            </w:r>
            <w:proofErr w:type="spellStart"/>
            <w:r>
              <w:rPr>
                <w:sz w:val="22"/>
                <w:szCs w:val="22"/>
                <w:lang w:val="uk-UA"/>
              </w:rPr>
              <w:t>м.</w:t>
            </w:r>
            <w:r w:rsidR="0056188B" w:rsidRPr="00D62AA7">
              <w:rPr>
                <w:sz w:val="22"/>
                <w:szCs w:val="22"/>
                <w:lang w:val="uk-UA"/>
              </w:rPr>
              <w:t>Борислав</w:t>
            </w:r>
            <w:proofErr w:type="spellEnd"/>
            <w:r w:rsidR="0056188B" w:rsidRPr="00D62AA7">
              <w:rPr>
                <w:sz w:val="22"/>
                <w:szCs w:val="22"/>
                <w:lang w:val="uk-UA"/>
              </w:rPr>
              <w:t>, Львівська область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D6345" w:rsidRPr="00D62AA7" w:rsidRDefault="00ED6345" w:rsidP="00ED6345">
            <w:pPr>
              <w:jc w:val="center"/>
              <w:rPr>
                <w:sz w:val="22"/>
                <w:szCs w:val="22"/>
              </w:rPr>
            </w:pPr>
            <w:r w:rsidRPr="00D62AA7">
              <w:rPr>
                <w:sz w:val="22"/>
                <w:szCs w:val="22"/>
                <w:lang w:val="uk-UA"/>
              </w:rPr>
              <w:t xml:space="preserve">з </w:t>
            </w:r>
            <w:r w:rsidR="0056188B" w:rsidRPr="00D62AA7">
              <w:rPr>
                <w:sz w:val="22"/>
                <w:szCs w:val="22"/>
                <w:lang w:val="uk-UA"/>
              </w:rPr>
              <w:t>01</w:t>
            </w:r>
            <w:r w:rsidRPr="00D62AA7">
              <w:rPr>
                <w:sz w:val="22"/>
                <w:szCs w:val="22"/>
                <w:lang w:val="uk-UA"/>
              </w:rPr>
              <w:t>.</w:t>
            </w:r>
            <w:r w:rsidR="0056188B" w:rsidRPr="00D62AA7">
              <w:rPr>
                <w:sz w:val="22"/>
                <w:szCs w:val="22"/>
                <w:lang w:val="uk-UA"/>
              </w:rPr>
              <w:t>01</w:t>
            </w:r>
            <w:r w:rsidRPr="00D62AA7">
              <w:rPr>
                <w:sz w:val="22"/>
                <w:szCs w:val="22"/>
                <w:lang w:val="uk-UA"/>
              </w:rPr>
              <w:t>.2025р.</w:t>
            </w:r>
          </w:p>
          <w:p w:rsidR="00ED6345" w:rsidRPr="00D62AA7" w:rsidRDefault="00ED6345" w:rsidP="00ED6345">
            <w:pPr>
              <w:jc w:val="center"/>
              <w:rPr>
                <w:sz w:val="22"/>
                <w:szCs w:val="22"/>
              </w:rPr>
            </w:pPr>
            <w:r w:rsidRPr="00D62AA7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ED6345" w:rsidRPr="00D62AA7" w:rsidTr="00D62AA7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D6345" w:rsidRPr="00D62AA7" w:rsidRDefault="00ED6345" w:rsidP="00ED6345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D6345" w:rsidRPr="00D62AA7" w:rsidRDefault="004B7E44" w:rsidP="00ED6345">
            <w:pPr>
              <w:rPr>
                <w:sz w:val="22"/>
                <w:szCs w:val="22"/>
                <w:lang w:val="uk-UA"/>
              </w:rPr>
            </w:pPr>
            <w:proofErr w:type="spellStart"/>
            <w:r w:rsidRPr="00D62AA7">
              <w:rPr>
                <w:sz w:val="22"/>
                <w:szCs w:val="22"/>
                <w:lang w:val="uk-UA"/>
              </w:rPr>
              <w:t>Мартиняк</w:t>
            </w:r>
            <w:proofErr w:type="spellEnd"/>
            <w:r w:rsidRPr="00D62AA7">
              <w:rPr>
                <w:sz w:val="22"/>
                <w:szCs w:val="22"/>
                <w:lang w:val="uk-UA"/>
              </w:rPr>
              <w:t xml:space="preserve"> Андрій Романович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D6345" w:rsidRPr="00D62AA7" w:rsidRDefault="004B7E44" w:rsidP="00ED6345">
            <w:pPr>
              <w:rPr>
                <w:sz w:val="22"/>
                <w:szCs w:val="22"/>
                <w:lang w:val="uk-UA"/>
              </w:rPr>
            </w:pPr>
            <w:r w:rsidRPr="00D62AA7">
              <w:rPr>
                <w:sz w:val="22"/>
                <w:szCs w:val="22"/>
                <w:lang w:val="uk-UA"/>
              </w:rPr>
              <w:t>13.02.1982р.н.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D6345" w:rsidRPr="00D62AA7" w:rsidRDefault="00D62AA7" w:rsidP="00ED6345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в</w:t>
            </w:r>
            <w:r w:rsidR="004B7E44" w:rsidRPr="00D62AA7">
              <w:rPr>
                <w:sz w:val="22"/>
                <w:szCs w:val="22"/>
                <w:lang w:val="uk-UA"/>
              </w:rPr>
              <w:t>ул. Наукова, 30, м. Львів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D6345" w:rsidRPr="00D62AA7" w:rsidRDefault="00ED6345" w:rsidP="00ED6345">
            <w:pPr>
              <w:jc w:val="center"/>
              <w:rPr>
                <w:sz w:val="22"/>
                <w:szCs w:val="22"/>
              </w:rPr>
            </w:pPr>
            <w:r w:rsidRPr="00D62AA7">
              <w:rPr>
                <w:sz w:val="22"/>
                <w:szCs w:val="22"/>
                <w:lang w:val="uk-UA"/>
              </w:rPr>
              <w:t xml:space="preserve">з </w:t>
            </w:r>
            <w:r w:rsidR="004B7E44" w:rsidRPr="00D62AA7">
              <w:rPr>
                <w:sz w:val="22"/>
                <w:szCs w:val="22"/>
                <w:lang w:val="uk-UA"/>
              </w:rPr>
              <w:t>01</w:t>
            </w:r>
            <w:r w:rsidRPr="00D62AA7">
              <w:rPr>
                <w:sz w:val="22"/>
                <w:szCs w:val="22"/>
                <w:lang w:val="uk-UA"/>
              </w:rPr>
              <w:t>.</w:t>
            </w:r>
            <w:r w:rsidR="004B7E44" w:rsidRPr="00D62AA7">
              <w:rPr>
                <w:sz w:val="22"/>
                <w:szCs w:val="22"/>
                <w:lang w:val="uk-UA"/>
              </w:rPr>
              <w:t>01</w:t>
            </w:r>
            <w:r w:rsidRPr="00D62AA7">
              <w:rPr>
                <w:sz w:val="22"/>
                <w:szCs w:val="22"/>
                <w:lang w:val="uk-UA"/>
              </w:rPr>
              <w:t>.2025р.</w:t>
            </w:r>
          </w:p>
          <w:p w:rsidR="00ED6345" w:rsidRPr="00D62AA7" w:rsidRDefault="00ED6345" w:rsidP="00ED6345">
            <w:pPr>
              <w:jc w:val="center"/>
              <w:rPr>
                <w:sz w:val="22"/>
                <w:szCs w:val="22"/>
              </w:rPr>
            </w:pPr>
            <w:r w:rsidRPr="00D62AA7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4B7E44" w:rsidRPr="00D62AA7" w:rsidTr="00D62AA7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B7E44" w:rsidRPr="00D62AA7" w:rsidRDefault="004B7E44" w:rsidP="004B7E44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B7E44" w:rsidRPr="00D62AA7" w:rsidRDefault="004B7E44" w:rsidP="004B7E44">
            <w:pPr>
              <w:rPr>
                <w:sz w:val="22"/>
                <w:szCs w:val="22"/>
                <w:lang w:val="uk-UA"/>
              </w:rPr>
            </w:pPr>
            <w:proofErr w:type="spellStart"/>
            <w:r w:rsidRPr="00D62AA7">
              <w:rPr>
                <w:sz w:val="22"/>
                <w:szCs w:val="22"/>
                <w:lang w:val="uk-UA"/>
              </w:rPr>
              <w:t>Бала</w:t>
            </w:r>
            <w:proofErr w:type="spellEnd"/>
            <w:r w:rsidRPr="00D62AA7">
              <w:rPr>
                <w:sz w:val="22"/>
                <w:szCs w:val="22"/>
                <w:lang w:val="uk-UA"/>
              </w:rPr>
              <w:t xml:space="preserve"> Роман Семенович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B7E44" w:rsidRPr="00D62AA7" w:rsidRDefault="004B7E44" w:rsidP="004B7E44">
            <w:pPr>
              <w:rPr>
                <w:sz w:val="22"/>
                <w:szCs w:val="22"/>
                <w:lang w:val="uk-UA"/>
              </w:rPr>
            </w:pPr>
            <w:r w:rsidRPr="00D62AA7">
              <w:rPr>
                <w:sz w:val="22"/>
                <w:szCs w:val="22"/>
                <w:lang w:val="uk-UA"/>
              </w:rPr>
              <w:t>11.05.1981р.н.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B7E44" w:rsidRPr="00D62AA7" w:rsidRDefault="00D62AA7" w:rsidP="004B7E44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вул. Наукова, 312/10, </w:t>
            </w:r>
            <w:proofErr w:type="spellStart"/>
            <w:r>
              <w:rPr>
                <w:sz w:val="22"/>
                <w:szCs w:val="22"/>
                <w:lang w:val="uk-UA"/>
              </w:rPr>
              <w:t>м.</w:t>
            </w:r>
            <w:r w:rsidR="004B7E44" w:rsidRPr="00D62AA7">
              <w:rPr>
                <w:sz w:val="22"/>
                <w:szCs w:val="22"/>
                <w:lang w:val="uk-UA"/>
              </w:rPr>
              <w:t>Львів</w:t>
            </w:r>
            <w:proofErr w:type="spellEnd"/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B7E44" w:rsidRPr="00D62AA7" w:rsidRDefault="004B7E44" w:rsidP="004B7E44">
            <w:pPr>
              <w:jc w:val="center"/>
              <w:rPr>
                <w:sz w:val="22"/>
                <w:szCs w:val="22"/>
              </w:rPr>
            </w:pPr>
            <w:r w:rsidRPr="00D62AA7">
              <w:rPr>
                <w:sz w:val="22"/>
                <w:szCs w:val="22"/>
                <w:lang w:val="uk-UA"/>
              </w:rPr>
              <w:t>з 01.12.2025р.</w:t>
            </w:r>
          </w:p>
          <w:p w:rsidR="004B7E44" w:rsidRPr="00D62AA7" w:rsidRDefault="004B7E44" w:rsidP="004B7E44">
            <w:pPr>
              <w:jc w:val="center"/>
              <w:rPr>
                <w:sz w:val="22"/>
                <w:szCs w:val="22"/>
              </w:rPr>
            </w:pPr>
            <w:r w:rsidRPr="00D62AA7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4B7E44" w:rsidRPr="00D62AA7" w:rsidTr="00D62AA7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B7E44" w:rsidRPr="00D62AA7" w:rsidRDefault="004B7E44" w:rsidP="004B7E44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B7E44" w:rsidRPr="00D62AA7" w:rsidRDefault="004B7E44" w:rsidP="004B7E44">
            <w:pPr>
              <w:rPr>
                <w:sz w:val="22"/>
                <w:szCs w:val="22"/>
                <w:lang w:val="uk-UA"/>
              </w:rPr>
            </w:pPr>
            <w:proofErr w:type="spellStart"/>
            <w:r w:rsidRPr="00D62AA7">
              <w:rPr>
                <w:sz w:val="22"/>
                <w:szCs w:val="22"/>
                <w:lang w:val="uk-UA"/>
              </w:rPr>
              <w:t>Шикирявий</w:t>
            </w:r>
            <w:proofErr w:type="spellEnd"/>
            <w:r w:rsidRPr="00D62AA7">
              <w:rPr>
                <w:sz w:val="22"/>
                <w:szCs w:val="22"/>
                <w:lang w:val="uk-UA"/>
              </w:rPr>
              <w:t xml:space="preserve"> Назарій Юрійович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B7E44" w:rsidRPr="00D62AA7" w:rsidRDefault="004B7E44" w:rsidP="004B7E44">
            <w:pPr>
              <w:rPr>
                <w:sz w:val="22"/>
                <w:szCs w:val="22"/>
                <w:lang w:val="uk-UA"/>
              </w:rPr>
            </w:pPr>
            <w:r w:rsidRPr="00D62AA7">
              <w:rPr>
                <w:sz w:val="22"/>
                <w:szCs w:val="22"/>
                <w:lang w:val="uk-UA"/>
              </w:rPr>
              <w:t>17.05.1982р.н.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B7E44" w:rsidRPr="00D62AA7" w:rsidRDefault="00D62AA7" w:rsidP="004B7E44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вул. Наукова, 112/78, </w:t>
            </w:r>
            <w:proofErr w:type="spellStart"/>
            <w:r>
              <w:rPr>
                <w:sz w:val="22"/>
                <w:szCs w:val="22"/>
                <w:lang w:val="uk-UA"/>
              </w:rPr>
              <w:t>м.</w:t>
            </w:r>
            <w:r w:rsidR="004B7E44" w:rsidRPr="00D62AA7">
              <w:rPr>
                <w:sz w:val="22"/>
                <w:szCs w:val="22"/>
                <w:lang w:val="uk-UA"/>
              </w:rPr>
              <w:t>Львів</w:t>
            </w:r>
            <w:proofErr w:type="spellEnd"/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B7E44" w:rsidRPr="00D62AA7" w:rsidRDefault="004B7E44" w:rsidP="004B7E44">
            <w:pPr>
              <w:jc w:val="center"/>
              <w:rPr>
                <w:sz w:val="22"/>
                <w:szCs w:val="22"/>
              </w:rPr>
            </w:pPr>
            <w:r w:rsidRPr="00D62AA7">
              <w:rPr>
                <w:sz w:val="22"/>
                <w:szCs w:val="22"/>
                <w:lang w:val="uk-UA"/>
              </w:rPr>
              <w:t>з 01.01.2026р.</w:t>
            </w:r>
          </w:p>
          <w:p w:rsidR="004B7E44" w:rsidRPr="00D62AA7" w:rsidRDefault="004B7E44" w:rsidP="004B7E44">
            <w:pPr>
              <w:jc w:val="center"/>
              <w:rPr>
                <w:sz w:val="22"/>
                <w:szCs w:val="22"/>
              </w:rPr>
            </w:pPr>
            <w:r w:rsidRPr="00D62AA7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4B7E44" w:rsidRPr="00D62AA7" w:rsidTr="00D62AA7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B7E44" w:rsidRPr="00D62AA7" w:rsidRDefault="004B7E44" w:rsidP="004B7E44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B7E44" w:rsidRPr="00D62AA7" w:rsidRDefault="004B7E44" w:rsidP="004B7E44">
            <w:pPr>
              <w:rPr>
                <w:sz w:val="22"/>
                <w:szCs w:val="22"/>
                <w:lang w:val="uk-UA"/>
              </w:rPr>
            </w:pPr>
            <w:r w:rsidRPr="00D62AA7">
              <w:rPr>
                <w:sz w:val="22"/>
                <w:szCs w:val="22"/>
                <w:lang w:val="uk-UA"/>
              </w:rPr>
              <w:t>Афанасьєв Василь Валерійович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B7E44" w:rsidRPr="00D62AA7" w:rsidRDefault="004B7E44" w:rsidP="004B7E44">
            <w:pPr>
              <w:rPr>
                <w:sz w:val="22"/>
                <w:szCs w:val="22"/>
                <w:lang w:val="uk-UA"/>
              </w:rPr>
            </w:pPr>
            <w:r w:rsidRPr="00D62AA7">
              <w:rPr>
                <w:sz w:val="22"/>
                <w:szCs w:val="22"/>
                <w:lang w:val="uk-UA"/>
              </w:rPr>
              <w:t>08.10.1984р.н.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B7E44" w:rsidRPr="00D62AA7" w:rsidRDefault="00D62AA7" w:rsidP="004B7E44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вул. Балтійська, 9/2, </w:t>
            </w:r>
            <w:proofErr w:type="spellStart"/>
            <w:r>
              <w:rPr>
                <w:sz w:val="22"/>
                <w:szCs w:val="22"/>
                <w:lang w:val="uk-UA"/>
              </w:rPr>
              <w:t>м.</w:t>
            </w:r>
            <w:r w:rsidR="004B7E44" w:rsidRPr="00D62AA7">
              <w:rPr>
                <w:sz w:val="22"/>
                <w:szCs w:val="22"/>
                <w:lang w:val="uk-UA"/>
              </w:rPr>
              <w:t>Львів</w:t>
            </w:r>
            <w:proofErr w:type="spellEnd"/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B7E44" w:rsidRPr="00D62AA7" w:rsidRDefault="004B7E44" w:rsidP="004B7E44">
            <w:pPr>
              <w:jc w:val="center"/>
              <w:rPr>
                <w:sz w:val="22"/>
                <w:szCs w:val="22"/>
              </w:rPr>
            </w:pPr>
            <w:r w:rsidRPr="00D62AA7">
              <w:rPr>
                <w:sz w:val="22"/>
                <w:szCs w:val="22"/>
                <w:lang w:val="uk-UA"/>
              </w:rPr>
              <w:t>з 01.01.2026р.</w:t>
            </w:r>
          </w:p>
          <w:p w:rsidR="004B7E44" w:rsidRPr="00D62AA7" w:rsidRDefault="004B7E44" w:rsidP="004B7E44">
            <w:pPr>
              <w:jc w:val="center"/>
              <w:rPr>
                <w:sz w:val="22"/>
                <w:szCs w:val="22"/>
              </w:rPr>
            </w:pPr>
            <w:r w:rsidRPr="00D62AA7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4B7E44" w:rsidRPr="00D62AA7" w:rsidTr="00D62AA7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B7E44" w:rsidRPr="00D62AA7" w:rsidRDefault="004B7E44" w:rsidP="004B7E44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B7E44" w:rsidRPr="00D62AA7" w:rsidRDefault="004B7E44" w:rsidP="004B7E44">
            <w:pPr>
              <w:rPr>
                <w:sz w:val="22"/>
                <w:szCs w:val="22"/>
                <w:lang w:val="uk-UA"/>
              </w:rPr>
            </w:pPr>
            <w:r w:rsidRPr="00D62AA7">
              <w:rPr>
                <w:sz w:val="22"/>
                <w:szCs w:val="22"/>
                <w:lang w:val="uk-UA"/>
              </w:rPr>
              <w:t>Курій Євген Євгенович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B7E44" w:rsidRPr="00D62AA7" w:rsidRDefault="004B7E44" w:rsidP="004B7E44">
            <w:pPr>
              <w:rPr>
                <w:sz w:val="22"/>
                <w:szCs w:val="22"/>
                <w:lang w:val="uk-UA"/>
              </w:rPr>
            </w:pPr>
            <w:r w:rsidRPr="00D62AA7">
              <w:rPr>
                <w:sz w:val="22"/>
                <w:szCs w:val="22"/>
                <w:lang w:val="uk-UA"/>
              </w:rPr>
              <w:t>17.01.1985р.н.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B7E44" w:rsidRPr="00D62AA7" w:rsidRDefault="00D62AA7" w:rsidP="004B7E44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вул. В. Великого, 34/52, </w:t>
            </w:r>
            <w:proofErr w:type="spellStart"/>
            <w:r>
              <w:rPr>
                <w:sz w:val="22"/>
                <w:szCs w:val="22"/>
                <w:lang w:val="uk-UA"/>
              </w:rPr>
              <w:t>м.</w:t>
            </w:r>
            <w:r w:rsidR="004B7E44" w:rsidRPr="00D62AA7">
              <w:rPr>
                <w:sz w:val="22"/>
                <w:szCs w:val="22"/>
                <w:lang w:val="uk-UA"/>
              </w:rPr>
              <w:t>Львів</w:t>
            </w:r>
            <w:proofErr w:type="spellEnd"/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B7E44" w:rsidRPr="00D62AA7" w:rsidRDefault="004B7E44" w:rsidP="004B7E44">
            <w:pPr>
              <w:jc w:val="center"/>
              <w:rPr>
                <w:sz w:val="22"/>
                <w:szCs w:val="22"/>
              </w:rPr>
            </w:pPr>
            <w:r w:rsidRPr="00D62AA7">
              <w:rPr>
                <w:sz w:val="22"/>
                <w:szCs w:val="22"/>
                <w:lang w:val="uk-UA"/>
              </w:rPr>
              <w:t>з 01.01.2026р.</w:t>
            </w:r>
          </w:p>
          <w:p w:rsidR="004B7E44" w:rsidRPr="00D62AA7" w:rsidRDefault="004B7E44" w:rsidP="004B7E44">
            <w:pPr>
              <w:jc w:val="center"/>
              <w:rPr>
                <w:sz w:val="22"/>
                <w:szCs w:val="22"/>
              </w:rPr>
            </w:pPr>
            <w:r w:rsidRPr="00D62AA7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4B7E44" w:rsidRPr="00D62AA7" w:rsidTr="00D62AA7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B7E44" w:rsidRPr="00D62AA7" w:rsidRDefault="004B7E44" w:rsidP="004B7E44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B7E44" w:rsidRPr="00D62AA7" w:rsidRDefault="004B7E44" w:rsidP="004B7E44">
            <w:pPr>
              <w:rPr>
                <w:sz w:val="22"/>
                <w:szCs w:val="22"/>
                <w:lang w:val="uk-UA"/>
              </w:rPr>
            </w:pPr>
            <w:proofErr w:type="spellStart"/>
            <w:r w:rsidRPr="00D62AA7">
              <w:rPr>
                <w:sz w:val="22"/>
                <w:szCs w:val="22"/>
                <w:lang w:val="uk-UA"/>
              </w:rPr>
              <w:t>Козелко</w:t>
            </w:r>
            <w:proofErr w:type="spellEnd"/>
            <w:r w:rsidRPr="00D62AA7">
              <w:rPr>
                <w:sz w:val="22"/>
                <w:szCs w:val="22"/>
                <w:lang w:val="uk-UA"/>
              </w:rPr>
              <w:t xml:space="preserve"> Олег Михайлович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B7E44" w:rsidRPr="00D62AA7" w:rsidRDefault="004B7E44" w:rsidP="004B7E44">
            <w:pPr>
              <w:rPr>
                <w:sz w:val="22"/>
                <w:szCs w:val="22"/>
                <w:lang w:val="uk-UA"/>
              </w:rPr>
            </w:pPr>
            <w:r w:rsidRPr="00D62AA7">
              <w:rPr>
                <w:sz w:val="22"/>
                <w:szCs w:val="22"/>
                <w:lang w:val="uk-UA"/>
              </w:rPr>
              <w:t>12.12.1970р.н.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B7E44" w:rsidRPr="00D62AA7" w:rsidRDefault="00D62AA7" w:rsidP="00D62AA7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вул. В. Великого, 111/32, </w:t>
            </w:r>
            <w:proofErr w:type="spellStart"/>
            <w:r>
              <w:rPr>
                <w:sz w:val="22"/>
                <w:szCs w:val="22"/>
                <w:lang w:val="uk-UA"/>
              </w:rPr>
              <w:t>м.Л</w:t>
            </w:r>
            <w:r w:rsidR="004B7E44" w:rsidRPr="00D62AA7">
              <w:rPr>
                <w:sz w:val="22"/>
                <w:szCs w:val="22"/>
                <w:lang w:val="uk-UA"/>
              </w:rPr>
              <w:t>ьвів</w:t>
            </w:r>
            <w:proofErr w:type="spellEnd"/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B7E44" w:rsidRPr="00D62AA7" w:rsidRDefault="004B7E44" w:rsidP="004B7E44">
            <w:pPr>
              <w:jc w:val="center"/>
              <w:rPr>
                <w:sz w:val="22"/>
                <w:szCs w:val="22"/>
              </w:rPr>
            </w:pPr>
            <w:r w:rsidRPr="00D62AA7">
              <w:rPr>
                <w:sz w:val="22"/>
                <w:szCs w:val="22"/>
                <w:lang w:val="uk-UA"/>
              </w:rPr>
              <w:t>з 01.01.2026р.</w:t>
            </w:r>
          </w:p>
          <w:p w:rsidR="004B7E44" w:rsidRPr="00D62AA7" w:rsidRDefault="004B7E44" w:rsidP="004B7E44">
            <w:pPr>
              <w:jc w:val="center"/>
              <w:rPr>
                <w:sz w:val="22"/>
                <w:szCs w:val="22"/>
              </w:rPr>
            </w:pPr>
            <w:r w:rsidRPr="00D62AA7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2F61C7" w:rsidRPr="00D62AA7" w:rsidTr="00D62AA7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F61C7" w:rsidRPr="00D62AA7" w:rsidRDefault="002F61C7" w:rsidP="002F61C7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F61C7" w:rsidRPr="00D62AA7" w:rsidRDefault="002F61C7" w:rsidP="002F61C7">
            <w:pPr>
              <w:rPr>
                <w:sz w:val="22"/>
                <w:szCs w:val="22"/>
                <w:lang w:val="uk-UA"/>
              </w:rPr>
            </w:pPr>
            <w:r w:rsidRPr="00D62AA7">
              <w:rPr>
                <w:sz w:val="22"/>
                <w:szCs w:val="22"/>
                <w:lang w:val="uk-UA"/>
              </w:rPr>
              <w:t>Гринчишин Назарій Володимирович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F61C7" w:rsidRPr="00D62AA7" w:rsidRDefault="002F61C7" w:rsidP="002F61C7">
            <w:pPr>
              <w:rPr>
                <w:sz w:val="22"/>
                <w:szCs w:val="22"/>
                <w:lang w:val="uk-UA"/>
              </w:rPr>
            </w:pPr>
            <w:r w:rsidRPr="00D62AA7">
              <w:rPr>
                <w:sz w:val="22"/>
                <w:szCs w:val="22"/>
                <w:lang w:val="uk-UA"/>
              </w:rPr>
              <w:t>14.02.1988р.н.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F61C7" w:rsidRPr="00D62AA7" w:rsidRDefault="00D62AA7" w:rsidP="00D62AA7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в</w:t>
            </w:r>
            <w:r w:rsidR="002F61C7" w:rsidRPr="00D62AA7">
              <w:rPr>
                <w:sz w:val="22"/>
                <w:szCs w:val="22"/>
                <w:lang w:val="uk-UA"/>
              </w:rPr>
              <w:t xml:space="preserve">ул. Конотопська, 19/25, </w:t>
            </w:r>
            <w:proofErr w:type="spellStart"/>
            <w:r w:rsidR="002F61C7" w:rsidRPr="00D62AA7">
              <w:rPr>
                <w:sz w:val="22"/>
                <w:szCs w:val="22"/>
                <w:lang w:val="uk-UA"/>
              </w:rPr>
              <w:t>м.Львів</w:t>
            </w:r>
            <w:proofErr w:type="spellEnd"/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F61C7" w:rsidRPr="00D62AA7" w:rsidRDefault="002F61C7" w:rsidP="002F61C7">
            <w:pPr>
              <w:jc w:val="center"/>
              <w:rPr>
                <w:sz w:val="22"/>
                <w:szCs w:val="22"/>
              </w:rPr>
            </w:pPr>
            <w:r w:rsidRPr="00D62AA7">
              <w:rPr>
                <w:sz w:val="22"/>
                <w:szCs w:val="22"/>
                <w:lang w:val="uk-UA"/>
              </w:rPr>
              <w:t>з 01.01.2026р.</w:t>
            </w:r>
          </w:p>
          <w:p w:rsidR="002F61C7" w:rsidRPr="00D62AA7" w:rsidRDefault="002F61C7" w:rsidP="002F61C7">
            <w:pPr>
              <w:jc w:val="center"/>
              <w:rPr>
                <w:sz w:val="22"/>
                <w:szCs w:val="22"/>
              </w:rPr>
            </w:pPr>
            <w:r w:rsidRPr="00D62AA7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2F61C7" w:rsidRPr="00D62AA7" w:rsidTr="00D62AA7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F61C7" w:rsidRPr="00D62AA7" w:rsidRDefault="002F61C7" w:rsidP="002F61C7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F61C7" w:rsidRPr="00D62AA7" w:rsidRDefault="002F61C7" w:rsidP="002F61C7">
            <w:pPr>
              <w:rPr>
                <w:sz w:val="22"/>
                <w:szCs w:val="22"/>
                <w:lang w:val="uk-UA"/>
              </w:rPr>
            </w:pPr>
            <w:proofErr w:type="spellStart"/>
            <w:r w:rsidRPr="00D62AA7">
              <w:rPr>
                <w:sz w:val="22"/>
                <w:szCs w:val="22"/>
                <w:lang w:val="uk-UA"/>
              </w:rPr>
              <w:t>Кузик</w:t>
            </w:r>
            <w:proofErr w:type="spellEnd"/>
            <w:r w:rsidRPr="00D62AA7">
              <w:rPr>
                <w:sz w:val="22"/>
                <w:szCs w:val="22"/>
                <w:lang w:val="uk-UA"/>
              </w:rPr>
              <w:t xml:space="preserve"> Роман Іванович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F61C7" w:rsidRPr="00D62AA7" w:rsidRDefault="002F61C7" w:rsidP="002F61C7">
            <w:pPr>
              <w:rPr>
                <w:sz w:val="22"/>
                <w:szCs w:val="22"/>
                <w:lang w:val="uk-UA"/>
              </w:rPr>
            </w:pPr>
            <w:r w:rsidRPr="00D62AA7">
              <w:rPr>
                <w:sz w:val="22"/>
                <w:szCs w:val="22"/>
                <w:lang w:val="uk-UA"/>
              </w:rPr>
              <w:t>28.05.1975р.н.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F61C7" w:rsidRPr="00D62AA7" w:rsidRDefault="00D62AA7" w:rsidP="002F61C7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вул. Наукова, 53/71, </w:t>
            </w:r>
            <w:proofErr w:type="spellStart"/>
            <w:r>
              <w:rPr>
                <w:sz w:val="22"/>
                <w:szCs w:val="22"/>
                <w:lang w:val="uk-UA"/>
              </w:rPr>
              <w:t>м.</w:t>
            </w:r>
            <w:r w:rsidR="002F61C7" w:rsidRPr="00D62AA7">
              <w:rPr>
                <w:sz w:val="22"/>
                <w:szCs w:val="22"/>
                <w:lang w:val="uk-UA"/>
              </w:rPr>
              <w:t>Львів</w:t>
            </w:r>
            <w:proofErr w:type="spellEnd"/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F61C7" w:rsidRPr="00D62AA7" w:rsidRDefault="002F61C7" w:rsidP="002F61C7">
            <w:pPr>
              <w:jc w:val="center"/>
              <w:rPr>
                <w:sz w:val="22"/>
                <w:szCs w:val="22"/>
              </w:rPr>
            </w:pPr>
            <w:r w:rsidRPr="00D62AA7">
              <w:rPr>
                <w:sz w:val="22"/>
                <w:szCs w:val="22"/>
                <w:lang w:val="uk-UA"/>
              </w:rPr>
              <w:t>з 01.01.2026р.</w:t>
            </w:r>
          </w:p>
          <w:p w:rsidR="002F61C7" w:rsidRPr="00D62AA7" w:rsidRDefault="002F61C7" w:rsidP="002F61C7">
            <w:pPr>
              <w:jc w:val="center"/>
              <w:rPr>
                <w:sz w:val="22"/>
                <w:szCs w:val="22"/>
              </w:rPr>
            </w:pPr>
            <w:r w:rsidRPr="00D62AA7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2F61C7" w:rsidRPr="00D62AA7" w:rsidTr="00D62AA7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F61C7" w:rsidRPr="00D62AA7" w:rsidRDefault="002F61C7" w:rsidP="002F61C7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F61C7" w:rsidRPr="00D62AA7" w:rsidRDefault="002F61C7" w:rsidP="002F61C7">
            <w:pPr>
              <w:rPr>
                <w:sz w:val="22"/>
                <w:szCs w:val="22"/>
                <w:lang w:val="uk-UA"/>
              </w:rPr>
            </w:pPr>
            <w:proofErr w:type="spellStart"/>
            <w:r w:rsidRPr="00D62AA7">
              <w:rPr>
                <w:sz w:val="22"/>
                <w:szCs w:val="22"/>
                <w:lang w:val="uk-UA"/>
              </w:rPr>
              <w:t>Лурін</w:t>
            </w:r>
            <w:proofErr w:type="spellEnd"/>
            <w:r w:rsidRPr="00D62AA7">
              <w:rPr>
                <w:sz w:val="22"/>
                <w:szCs w:val="22"/>
                <w:lang w:val="uk-UA"/>
              </w:rPr>
              <w:t xml:space="preserve"> Ілля Андрійович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F61C7" w:rsidRPr="00D62AA7" w:rsidRDefault="002F61C7" w:rsidP="002F61C7">
            <w:pPr>
              <w:rPr>
                <w:sz w:val="22"/>
                <w:szCs w:val="22"/>
                <w:lang w:val="uk-UA"/>
              </w:rPr>
            </w:pPr>
            <w:r w:rsidRPr="00D62AA7">
              <w:rPr>
                <w:sz w:val="22"/>
                <w:szCs w:val="22"/>
                <w:lang w:val="uk-UA"/>
              </w:rPr>
              <w:t>05.01.2000р.н.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F61C7" w:rsidRPr="00D62AA7" w:rsidRDefault="00D62AA7" w:rsidP="002F61C7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вул. Л. Українки, 23а/14, </w:t>
            </w:r>
            <w:proofErr w:type="spellStart"/>
            <w:r>
              <w:rPr>
                <w:sz w:val="22"/>
                <w:szCs w:val="22"/>
                <w:lang w:val="uk-UA"/>
              </w:rPr>
              <w:t>м.</w:t>
            </w:r>
            <w:r w:rsidR="002F61C7" w:rsidRPr="00D62AA7">
              <w:rPr>
                <w:sz w:val="22"/>
                <w:szCs w:val="22"/>
                <w:lang w:val="uk-UA"/>
              </w:rPr>
              <w:t>Новий</w:t>
            </w:r>
            <w:proofErr w:type="spellEnd"/>
            <w:r w:rsidR="002F61C7" w:rsidRPr="00D62AA7">
              <w:rPr>
                <w:sz w:val="22"/>
                <w:szCs w:val="22"/>
                <w:lang w:val="uk-UA"/>
              </w:rPr>
              <w:t xml:space="preserve"> Розділ, Львівська область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F61C7" w:rsidRPr="00D62AA7" w:rsidRDefault="002F61C7" w:rsidP="002F61C7">
            <w:pPr>
              <w:jc w:val="center"/>
              <w:rPr>
                <w:sz w:val="22"/>
                <w:szCs w:val="22"/>
              </w:rPr>
            </w:pPr>
            <w:r w:rsidRPr="00D62AA7">
              <w:rPr>
                <w:sz w:val="22"/>
                <w:szCs w:val="22"/>
                <w:lang w:val="uk-UA"/>
              </w:rPr>
              <w:t>з 01.01.2026р.</w:t>
            </w:r>
          </w:p>
          <w:p w:rsidR="002F61C7" w:rsidRPr="00D62AA7" w:rsidRDefault="002F61C7" w:rsidP="002F61C7">
            <w:pPr>
              <w:jc w:val="center"/>
              <w:rPr>
                <w:sz w:val="22"/>
                <w:szCs w:val="22"/>
              </w:rPr>
            </w:pPr>
            <w:r w:rsidRPr="00D62AA7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2F61C7" w:rsidRPr="00D62AA7" w:rsidTr="00D62AA7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F61C7" w:rsidRPr="00D62AA7" w:rsidRDefault="002F61C7" w:rsidP="002F61C7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F61C7" w:rsidRPr="00D62AA7" w:rsidRDefault="002F61C7" w:rsidP="002F61C7">
            <w:pPr>
              <w:rPr>
                <w:sz w:val="22"/>
                <w:szCs w:val="22"/>
                <w:lang w:val="uk-UA"/>
              </w:rPr>
            </w:pPr>
            <w:r w:rsidRPr="00D62AA7">
              <w:rPr>
                <w:sz w:val="22"/>
                <w:szCs w:val="22"/>
                <w:lang w:val="uk-UA"/>
              </w:rPr>
              <w:t>Нагірний Богдан Андрійович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F61C7" w:rsidRPr="00D62AA7" w:rsidRDefault="002F61C7" w:rsidP="002F61C7">
            <w:pPr>
              <w:rPr>
                <w:sz w:val="22"/>
                <w:szCs w:val="22"/>
                <w:lang w:val="uk-UA"/>
              </w:rPr>
            </w:pPr>
            <w:r w:rsidRPr="00D62AA7">
              <w:rPr>
                <w:sz w:val="22"/>
                <w:szCs w:val="22"/>
                <w:lang w:val="uk-UA"/>
              </w:rPr>
              <w:t>24.09.1993р.н.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F61C7" w:rsidRPr="00D62AA7" w:rsidRDefault="00D62AA7" w:rsidP="002F61C7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вул. Єфремова, 79/29, </w:t>
            </w:r>
            <w:proofErr w:type="spellStart"/>
            <w:r>
              <w:rPr>
                <w:sz w:val="22"/>
                <w:szCs w:val="22"/>
                <w:lang w:val="uk-UA"/>
              </w:rPr>
              <w:t>м.</w:t>
            </w:r>
            <w:r w:rsidR="002F61C7" w:rsidRPr="00D62AA7">
              <w:rPr>
                <w:sz w:val="22"/>
                <w:szCs w:val="22"/>
                <w:lang w:val="uk-UA"/>
              </w:rPr>
              <w:t>Львів</w:t>
            </w:r>
            <w:proofErr w:type="spellEnd"/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F61C7" w:rsidRPr="00D62AA7" w:rsidRDefault="002F61C7" w:rsidP="002F61C7">
            <w:pPr>
              <w:jc w:val="center"/>
              <w:rPr>
                <w:sz w:val="22"/>
                <w:szCs w:val="22"/>
              </w:rPr>
            </w:pPr>
            <w:r w:rsidRPr="00D62AA7">
              <w:rPr>
                <w:sz w:val="22"/>
                <w:szCs w:val="22"/>
                <w:lang w:val="uk-UA"/>
              </w:rPr>
              <w:t>з 01.01.2026р.</w:t>
            </w:r>
          </w:p>
          <w:p w:rsidR="002F61C7" w:rsidRPr="00D62AA7" w:rsidRDefault="002F61C7" w:rsidP="002F61C7">
            <w:pPr>
              <w:jc w:val="center"/>
              <w:rPr>
                <w:sz w:val="22"/>
                <w:szCs w:val="22"/>
              </w:rPr>
            </w:pPr>
            <w:r w:rsidRPr="00D62AA7">
              <w:rPr>
                <w:sz w:val="22"/>
                <w:szCs w:val="22"/>
                <w:lang w:val="uk-UA"/>
              </w:rPr>
              <w:t xml:space="preserve">до моменту </w:t>
            </w:r>
            <w:r w:rsidRPr="00D62AA7">
              <w:rPr>
                <w:sz w:val="22"/>
                <w:szCs w:val="22"/>
                <w:lang w:val="uk-UA"/>
              </w:rPr>
              <w:lastRenderedPageBreak/>
              <w:t>надходження запиту</w:t>
            </w:r>
          </w:p>
        </w:tc>
      </w:tr>
      <w:tr w:rsidR="002F61C7" w:rsidRPr="00D62AA7" w:rsidTr="00D62AA7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F61C7" w:rsidRPr="00D62AA7" w:rsidRDefault="002F61C7" w:rsidP="002F61C7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F61C7" w:rsidRPr="00D62AA7" w:rsidRDefault="002F61C7" w:rsidP="002F61C7">
            <w:pPr>
              <w:rPr>
                <w:sz w:val="22"/>
                <w:szCs w:val="22"/>
                <w:lang w:val="uk-UA"/>
              </w:rPr>
            </w:pPr>
            <w:r w:rsidRPr="00D62AA7">
              <w:rPr>
                <w:sz w:val="22"/>
                <w:szCs w:val="22"/>
                <w:lang w:val="uk-UA"/>
              </w:rPr>
              <w:t xml:space="preserve">Мацюк Ольга Андріївна, 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F61C7" w:rsidRPr="00D62AA7" w:rsidRDefault="002F61C7" w:rsidP="002F61C7">
            <w:pPr>
              <w:rPr>
                <w:sz w:val="22"/>
                <w:szCs w:val="22"/>
                <w:lang w:val="uk-UA"/>
              </w:rPr>
            </w:pPr>
            <w:r w:rsidRPr="00D62AA7">
              <w:rPr>
                <w:sz w:val="22"/>
                <w:szCs w:val="22"/>
                <w:lang w:val="uk-UA"/>
              </w:rPr>
              <w:t>11.01.1998р.н.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F61C7" w:rsidRPr="00D62AA7" w:rsidRDefault="00D62AA7" w:rsidP="002F61C7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вул. </w:t>
            </w:r>
            <w:proofErr w:type="spellStart"/>
            <w:r>
              <w:rPr>
                <w:sz w:val="22"/>
                <w:szCs w:val="22"/>
                <w:lang w:val="uk-UA"/>
              </w:rPr>
              <w:t>Кн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. Ольги, 100В/32, </w:t>
            </w:r>
            <w:proofErr w:type="spellStart"/>
            <w:r>
              <w:rPr>
                <w:sz w:val="22"/>
                <w:szCs w:val="22"/>
                <w:lang w:val="uk-UA"/>
              </w:rPr>
              <w:t>м.</w:t>
            </w:r>
            <w:r w:rsidR="002F61C7" w:rsidRPr="00D62AA7">
              <w:rPr>
                <w:sz w:val="22"/>
                <w:szCs w:val="22"/>
                <w:lang w:val="uk-UA"/>
              </w:rPr>
              <w:t>Львів</w:t>
            </w:r>
            <w:proofErr w:type="spellEnd"/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F61C7" w:rsidRPr="00D62AA7" w:rsidRDefault="002F61C7" w:rsidP="002F61C7">
            <w:pPr>
              <w:jc w:val="center"/>
              <w:rPr>
                <w:sz w:val="22"/>
                <w:szCs w:val="22"/>
              </w:rPr>
            </w:pPr>
            <w:r w:rsidRPr="00D62AA7">
              <w:rPr>
                <w:sz w:val="22"/>
                <w:szCs w:val="22"/>
                <w:lang w:val="uk-UA"/>
              </w:rPr>
              <w:t>з 01.01.2026р.</w:t>
            </w:r>
          </w:p>
          <w:p w:rsidR="002F61C7" w:rsidRPr="00D62AA7" w:rsidRDefault="002F61C7" w:rsidP="002F61C7">
            <w:pPr>
              <w:jc w:val="center"/>
              <w:rPr>
                <w:sz w:val="22"/>
                <w:szCs w:val="22"/>
              </w:rPr>
            </w:pPr>
            <w:r w:rsidRPr="00D62AA7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2F61C7" w:rsidRPr="00D62AA7" w:rsidTr="00D62AA7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F61C7" w:rsidRPr="00D62AA7" w:rsidRDefault="002F61C7" w:rsidP="002F61C7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F61C7" w:rsidRPr="00D62AA7" w:rsidRDefault="002F61C7" w:rsidP="002F61C7">
            <w:pPr>
              <w:rPr>
                <w:sz w:val="22"/>
                <w:szCs w:val="22"/>
                <w:lang w:val="uk-UA"/>
              </w:rPr>
            </w:pPr>
            <w:r w:rsidRPr="00D62AA7">
              <w:rPr>
                <w:sz w:val="22"/>
                <w:szCs w:val="22"/>
                <w:lang w:val="uk-UA"/>
              </w:rPr>
              <w:t>Грузинський Тарас Володимирович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F61C7" w:rsidRPr="00D62AA7" w:rsidRDefault="002F61C7" w:rsidP="002F61C7">
            <w:pPr>
              <w:rPr>
                <w:sz w:val="22"/>
                <w:szCs w:val="22"/>
                <w:lang w:val="uk-UA"/>
              </w:rPr>
            </w:pPr>
            <w:r w:rsidRPr="00D62AA7">
              <w:rPr>
                <w:sz w:val="22"/>
                <w:szCs w:val="22"/>
                <w:lang w:val="uk-UA"/>
              </w:rPr>
              <w:t>27.05.1987р.н.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F61C7" w:rsidRPr="00D62AA7" w:rsidRDefault="00D62AA7" w:rsidP="002F61C7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в</w:t>
            </w:r>
            <w:r w:rsidR="002F61C7" w:rsidRPr="00D62AA7">
              <w:rPr>
                <w:sz w:val="22"/>
                <w:szCs w:val="22"/>
                <w:lang w:val="uk-UA"/>
              </w:rPr>
              <w:t xml:space="preserve">ул. Грушевського, 81/2, </w:t>
            </w:r>
            <w:proofErr w:type="spellStart"/>
            <w:r w:rsidR="002F61C7" w:rsidRPr="00D62AA7">
              <w:rPr>
                <w:sz w:val="22"/>
                <w:szCs w:val="22"/>
                <w:lang w:val="uk-UA"/>
              </w:rPr>
              <w:t>кв</w:t>
            </w:r>
            <w:proofErr w:type="spellEnd"/>
            <w:r w:rsidR="002F61C7" w:rsidRPr="00D62AA7">
              <w:rPr>
                <w:sz w:val="22"/>
                <w:szCs w:val="22"/>
                <w:lang w:val="uk-UA"/>
              </w:rPr>
              <w:t>. 47, м. Дрогобич, Львівська область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F61C7" w:rsidRPr="00D62AA7" w:rsidRDefault="002F61C7" w:rsidP="002F61C7">
            <w:pPr>
              <w:jc w:val="center"/>
              <w:rPr>
                <w:sz w:val="22"/>
                <w:szCs w:val="22"/>
              </w:rPr>
            </w:pPr>
            <w:r w:rsidRPr="00D62AA7">
              <w:rPr>
                <w:sz w:val="22"/>
                <w:szCs w:val="22"/>
                <w:lang w:val="uk-UA"/>
              </w:rPr>
              <w:t>з 30.08.2025р.</w:t>
            </w:r>
          </w:p>
          <w:p w:rsidR="002F61C7" w:rsidRPr="00D62AA7" w:rsidRDefault="002F61C7" w:rsidP="002F61C7">
            <w:pPr>
              <w:jc w:val="center"/>
              <w:rPr>
                <w:sz w:val="22"/>
                <w:szCs w:val="22"/>
              </w:rPr>
            </w:pPr>
            <w:r w:rsidRPr="00D62AA7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2F61C7" w:rsidRPr="00D62AA7" w:rsidTr="00D62AA7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F61C7" w:rsidRPr="00D62AA7" w:rsidRDefault="002F61C7" w:rsidP="002F61C7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F61C7" w:rsidRPr="00D62AA7" w:rsidRDefault="002F61C7" w:rsidP="002F61C7">
            <w:pPr>
              <w:rPr>
                <w:sz w:val="22"/>
                <w:szCs w:val="22"/>
                <w:lang w:val="uk-UA"/>
              </w:rPr>
            </w:pPr>
            <w:proofErr w:type="spellStart"/>
            <w:r w:rsidRPr="00D62AA7">
              <w:rPr>
                <w:sz w:val="22"/>
                <w:szCs w:val="22"/>
                <w:lang w:val="uk-UA"/>
              </w:rPr>
              <w:t>Жгута</w:t>
            </w:r>
            <w:proofErr w:type="spellEnd"/>
            <w:r w:rsidRPr="00D62AA7">
              <w:rPr>
                <w:sz w:val="22"/>
                <w:szCs w:val="22"/>
                <w:lang w:val="uk-UA"/>
              </w:rPr>
              <w:t xml:space="preserve"> Григорій Васильович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F61C7" w:rsidRPr="00D62AA7" w:rsidRDefault="002F61C7" w:rsidP="002F61C7">
            <w:pPr>
              <w:rPr>
                <w:sz w:val="22"/>
                <w:szCs w:val="22"/>
                <w:lang w:val="uk-UA"/>
              </w:rPr>
            </w:pPr>
            <w:r w:rsidRPr="00D62AA7">
              <w:rPr>
                <w:sz w:val="22"/>
                <w:szCs w:val="22"/>
                <w:lang w:val="uk-UA"/>
              </w:rPr>
              <w:t>30.11.2002р.н.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F61C7" w:rsidRPr="00D62AA7" w:rsidRDefault="00D62AA7" w:rsidP="002F61C7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вул. </w:t>
            </w:r>
            <w:proofErr w:type="spellStart"/>
            <w:r>
              <w:rPr>
                <w:sz w:val="22"/>
                <w:szCs w:val="22"/>
                <w:lang w:val="uk-UA"/>
              </w:rPr>
              <w:t>Караджича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, 29Б/37, </w:t>
            </w:r>
            <w:proofErr w:type="spellStart"/>
            <w:r>
              <w:rPr>
                <w:sz w:val="22"/>
                <w:szCs w:val="22"/>
                <w:lang w:val="uk-UA"/>
              </w:rPr>
              <w:t>м.</w:t>
            </w:r>
            <w:r w:rsidR="002F61C7" w:rsidRPr="00D62AA7">
              <w:rPr>
                <w:sz w:val="22"/>
                <w:szCs w:val="22"/>
                <w:lang w:val="uk-UA"/>
              </w:rPr>
              <w:t>Львів</w:t>
            </w:r>
            <w:proofErr w:type="spellEnd"/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F61C7" w:rsidRPr="00D62AA7" w:rsidRDefault="002F61C7" w:rsidP="002F61C7">
            <w:pPr>
              <w:jc w:val="center"/>
              <w:rPr>
                <w:sz w:val="22"/>
                <w:szCs w:val="22"/>
              </w:rPr>
            </w:pPr>
            <w:r w:rsidRPr="00D62AA7">
              <w:rPr>
                <w:sz w:val="22"/>
                <w:szCs w:val="22"/>
                <w:lang w:val="uk-UA"/>
              </w:rPr>
              <w:t>з 04.09.2025р.</w:t>
            </w:r>
          </w:p>
          <w:p w:rsidR="002F61C7" w:rsidRPr="00D62AA7" w:rsidRDefault="002F61C7" w:rsidP="002F61C7">
            <w:pPr>
              <w:jc w:val="center"/>
              <w:rPr>
                <w:sz w:val="22"/>
                <w:szCs w:val="22"/>
              </w:rPr>
            </w:pPr>
            <w:r w:rsidRPr="00D62AA7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B00B32" w:rsidRPr="00C21C6E" w:rsidTr="00D62AA7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00B32" w:rsidRPr="00D62AA7" w:rsidRDefault="00B00B32" w:rsidP="00B00B32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00B32" w:rsidRPr="00D62AA7" w:rsidRDefault="00B00B32" w:rsidP="00B00B32">
            <w:pPr>
              <w:rPr>
                <w:sz w:val="22"/>
                <w:szCs w:val="22"/>
                <w:lang w:val="uk-UA"/>
              </w:rPr>
            </w:pPr>
            <w:proofErr w:type="spellStart"/>
            <w:r w:rsidRPr="00D62AA7">
              <w:rPr>
                <w:sz w:val="22"/>
                <w:szCs w:val="22"/>
                <w:lang w:val="uk-UA"/>
              </w:rPr>
              <w:t>Саско</w:t>
            </w:r>
            <w:proofErr w:type="spellEnd"/>
            <w:r w:rsidRPr="00D62AA7">
              <w:rPr>
                <w:sz w:val="22"/>
                <w:szCs w:val="22"/>
                <w:lang w:val="uk-UA"/>
              </w:rPr>
              <w:t xml:space="preserve"> Володимир Михайлович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00B32" w:rsidRPr="00D62AA7" w:rsidRDefault="00B00B32" w:rsidP="00B00B32">
            <w:pPr>
              <w:rPr>
                <w:sz w:val="22"/>
                <w:szCs w:val="22"/>
                <w:lang w:val="uk-UA"/>
              </w:rPr>
            </w:pPr>
            <w:r w:rsidRPr="00D62AA7">
              <w:rPr>
                <w:sz w:val="22"/>
                <w:szCs w:val="22"/>
                <w:lang w:val="uk-UA"/>
              </w:rPr>
              <w:t>12.06.1995р.н.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00B32" w:rsidRPr="00D62AA7" w:rsidRDefault="00D62AA7" w:rsidP="00B00B32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вул. </w:t>
            </w:r>
            <w:proofErr w:type="spellStart"/>
            <w:r>
              <w:rPr>
                <w:sz w:val="22"/>
                <w:szCs w:val="22"/>
                <w:lang w:val="uk-UA"/>
              </w:rPr>
              <w:t>Петрушевича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, 14/1, </w:t>
            </w:r>
            <w:proofErr w:type="spellStart"/>
            <w:r>
              <w:rPr>
                <w:sz w:val="22"/>
                <w:szCs w:val="22"/>
                <w:lang w:val="uk-UA"/>
              </w:rPr>
              <w:t>м.</w:t>
            </w:r>
            <w:r w:rsidR="00B00B32" w:rsidRPr="00D62AA7">
              <w:rPr>
                <w:sz w:val="22"/>
                <w:szCs w:val="22"/>
                <w:lang w:val="uk-UA"/>
              </w:rPr>
              <w:t>Буськ</w:t>
            </w:r>
            <w:proofErr w:type="spellEnd"/>
            <w:r w:rsidR="00B00B32" w:rsidRPr="00D62AA7">
              <w:rPr>
                <w:sz w:val="22"/>
                <w:szCs w:val="22"/>
                <w:lang w:val="uk-UA"/>
              </w:rPr>
              <w:t>, Львівська область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00B32" w:rsidRPr="00D62AA7" w:rsidRDefault="00B00B32" w:rsidP="00B00B32">
            <w:pPr>
              <w:jc w:val="center"/>
              <w:rPr>
                <w:sz w:val="22"/>
                <w:szCs w:val="22"/>
              </w:rPr>
            </w:pPr>
            <w:r w:rsidRPr="00D62AA7">
              <w:rPr>
                <w:sz w:val="22"/>
                <w:szCs w:val="22"/>
                <w:lang w:val="uk-UA"/>
              </w:rPr>
              <w:t>з 17.07.2024р.</w:t>
            </w:r>
          </w:p>
          <w:p w:rsidR="00B00B32" w:rsidRPr="00C21C6E" w:rsidRDefault="00B00B32" w:rsidP="00B00B32">
            <w:pPr>
              <w:jc w:val="center"/>
              <w:rPr>
                <w:sz w:val="22"/>
                <w:szCs w:val="22"/>
              </w:rPr>
            </w:pPr>
            <w:r w:rsidRPr="00D62AA7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</w:tbl>
    <w:p w:rsidR="00354808" w:rsidRDefault="00354808" w:rsidP="006E1B51">
      <w:pPr>
        <w:rPr>
          <w:b/>
          <w:bCs/>
          <w:sz w:val="26"/>
          <w:szCs w:val="26"/>
          <w:lang w:val="uk-UA"/>
        </w:rPr>
      </w:pPr>
    </w:p>
    <w:p w:rsidR="000435D5" w:rsidRDefault="000435D5" w:rsidP="006E1B51">
      <w:pPr>
        <w:rPr>
          <w:b/>
          <w:bCs/>
          <w:sz w:val="26"/>
          <w:szCs w:val="26"/>
          <w:lang w:val="uk-UA"/>
        </w:rPr>
      </w:pPr>
    </w:p>
    <w:p w:rsidR="00EC6E7B" w:rsidRDefault="00EC6E7B" w:rsidP="006E1B51">
      <w:pPr>
        <w:rPr>
          <w:b/>
          <w:bCs/>
          <w:sz w:val="26"/>
          <w:szCs w:val="26"/>
          <w:lang w:val="uk-UA"/>
        </w:rPr>
      </w:pPr>
    </w:p>
    <w:p w:rsidR="00EC6E7B" w:rsidRPr="003E0C08" w:rsidRDefault="00987BFF" w:rsidP="003E0C08">
      <w:pPr>
        <w:rPr>
          <w:sz w:val="26"/>
          <w:szCs w:val="26"/>
          <w:lang w:val="uk-UA"/>
        </w:rPr>
      </w:pPr>
      <w:proofErr w:type="spellStart"/>
      <w:r>
        <w:rPr>
          <w:b/>
          <w:bCs/>
          <w:sz w:val="26"/>
          <w:szCs w:val="26"/>
          <w:lang w:val="uk-UA"/>
        </w:rPr>
        <w:t>Т.в.о</w:t>
      </w:r>
      <w:proofErr w:type="spellEnd"/>
      <w:r>
        <w:rPr>
          <w:b/>
          <w:bCs/>
          <w:sz w:val="26"/>
          <w:szCs w:val="26"/>
          <w:lang w:val="uk-UA"/>
        </w:rPr>
        <w:t xml:space="preserve"> директора</w:t>
      </w:r>
      <w:r w:rsidR="006E1B51" w:rsidRPr="006E1B51">
        <w:rPr>
          <w:b/>
          <w:bCs/>
          <w:sz w:val="26"/>
          <w:szCs w:val="26"/>
          <w:lang w:val="uk-UA"/>
        </w:rPr>
        <w:t xml:space="preserve"> депа</w:t>
      </w:r>
      <w:r>
        <w:rPr>
          <w:b/>
          <w:bCs/>
          <w:sz w:val="26"/>
          <w:szCs w:val="26"/>
          <w:lang w:val="uk-UA"/>
        </w:rPr>
        <w:t xml:space="preserve">ртаменту                 </w:t>
      </w:r>
      <w:r w:rsidR="00D62AA7">
        <w:rPr>
          <w:b/>
          <w:bCs/>
          <w:sz w:val="26"/>
          <w:szCs w:val="26"/>
          <w:lang w:val="uk-UA"/>
        </w:rPr>
        <w:tab/>
      </w:r>
      <w:r w:rsidR="00D62AA7">
        <w:rPr>
          <w:b/>
          <w:bCs/>
          <w:sz w:val="26"/>
          <w:szCs w:val="26"/>
          <w:lang w:val="uk-UA"/>
        </w:rPr>
        <w:tab/>
      </w:r>
      <w:r>
        <w:rPr>
          <w:b/>
          <w:bCs/>
          <w:sz w:val="26"/>
          <w:szCs w:val="26"/>
          <w:lang w:val="uk-UA"/>
        </w:rPr>
        <w:t xml:space="preserve">                       Вікторія </w:t>
      </w:r>
      <w:r w:rsidR="00D62AA7">
        <w:rPr>
          <w:b/>
          <w:bCs/>
          <w:sz w:val="26"/>
          <w:szCs w:val="26"/>
          <w:lang w:val="uk-UA"/>
        </w:rPr>
        <w:t>МОЙСЕЙ</w:t>
      </w:r>
    </w:p>
    <w:p w:rsidR="00EC6E7B" w:rsidRDefault="00EC6E7B" w:rsidP="006E1B51">
      <w:pPr>
        <w:jc w:val="both"/>
        <w:rPr>
          <w:lang w:val="uk-UA"/>
        </w:rPr>
      </w:pPr>
    </w:p>
    <w:p w:rsidR="00D62AA7" w:rsidRDefault="00D62AA7" w:rsidP="006E1B51">
      <w:pPr>
        <w:jc w:val="both"/>
        <w:rPr>
          <w:lang w:val="uk-UA"/>
        </w:rPr>
      </w:pPr>
    </w:p>
    <w:p w:rsidR="00D62AA7" w:rsidRDefault="00D62AA7" w:rsidP="006E1B51">
      <w:pPr>
        <w:jc w:val="both"/>
        <w:rPr>
          <w:lang w:val="uk-UA"/>
        </w:rPr>
      </w:pPr>
    </w:p>
    <w:p w:rsidR="00D62AA7" w:rsidRDefault="00D62AA7" w:rsidP="006E1B51">
      <w:pPr>
        <w:jc w:val="both"/>
        <w:rPr>
          <w:lang w:val="uk-UA"/>
        </w:rPr>
      </w:pPr>
    </w:p>
    <w:p w:rsidR="00D62AA7" w:rsidRDefault="00D62AA7" w:rsidP="006E1B51">
      <w:pPr>
        <w:jc w:val="both"/>
        <w:rPr>
          <w:lang w:val="uk-UA"/>
        </w:rPr>
      </w:pPr>
    </w:p>
    <w:p w:rsidR="00D62AA7" w:rsidRDefault="00D62AA7" w:rsidP="006E1B51">
      <w:pPr>
        <w:jc w:val="both"/>
        <w:rPr>
          <w:lang w:val="uk-UA"/>
        </w:rPr>
      </w:pPr>
    </w:p>
    <w:p w:rsidR="00D62AA7" w:rsidRDefault="00D62AA7" w:rsidP="006E1B51">
      <w:pPr>
        <w:jc w:val="both"/>
        <w:rPr>
          <w:lang w:val="uk-UA"/>
        </w:rPr>
      </w:pPr>
    </w:p>
    <w:p w:rsidR="00D62AA7" w:rsidRDefault="00D62AA7" w:rsidP="006E1B51">
      <w:pPr>
        <w:jc w:val="both"/>
        <w:rPr>
          <w:lang w:val="uk-UA"/>
        </w:rPr>
      </w:pPr>
    </w:p>
    <w:p w:rsidR="00D62AA7" w:rsidRDefault="00D62AA7" w:rsidP="006E1B51">
      <w:pPr>
        <w:jc w:val="both"/>
        <w:rPr>
          <w:lang w:val="uk-UA"/>
        </w:rPr>
      </w:pPr>
    </w:p>
    <w:p w:rsidR="00D62AA7" w:rsidRDefault="00D62AA7" w:rsidP="006E1B51">
      <w:pPr>
        <w:jc w:val="both"/>
        <w:rPr>
          <w:lang w:val="uk-UA"/>
        </w:rPr>
      </w:pPr>
    </w:p>
    <w:p w:rsidR="00D62AA7" w:rsidRDefault="00D62AA7" w:rsidP="006E1B51">
      <w:pPr>
        <w:jc w:val="both"/>
        <w:rPr>
          <w:lang w:val="uk-UA"/>
        </w:rPr>
      </w:pPr>
      <w:bookmarkStart w:id="1" w:name="_GoBack"/>
      <w:bookmarkEnd w:id="1"/>
    </w:p>
    <w:p w:rsidR="00E71E12" w:rsidRDefault="00E71E12" w:rsidP="006E1B51">
      <w:pPr>
        <w:jc w:val="both"/>
        <w:rPr>
          <w:lang w:val="uk-UA"/>
        </w:rPr>
      </w:pPr>
    </w:p>
    <w:p w:rsidR="00C45E38" w:rsidRDefault="00C45E38" w:rsidP="006E1B51">
      <w:pPr>
        <w:jc w:val="both"/>
        <w:rPr>
          <w:lang w:val="uk-UA"/>
        </w:rPr>
      </w:pPr>
      <w:proofErr w:type="spellStart"/>
      <w:r>
        <w:rPr>
          <w:lang w:val="uk-UA"/>
        </w:rPr>
        <w:t>Тарай</w:t>
      </w:r>
      <w:proofErr w:type="spellEnd"/>
    </w:p>
    <w:p w:rsidR="006B1A4E" w:rsidRDefault="00C45E38" w:rsidP="006E1B51">
      <w:pPr>
        <w:jc w:val="both"/>
      </w:pPr>
      <w:proofErr w:type="spellStart"/>
      <w:r>
        <w:rPr>
          <w:lang w:val="uk-UA"/>
        </w:rPr>
        <w:t>Хобзей</w:t>
      </w:r>
      <w:proofErr w:type="spellEnd"/>
      <w:r>
        <w:rPr>
          <w:lang w:val="uk-UA"/>
        </w:rPr>
        <w:t xml:space="preserve"> </w:t>
      </w:r>
      <w:r w:rsidR="006E1B51">
        <w:rPr>
          <w:lang w:val="uk-UA"/>
        </w:rPr>
        <w:t xml:space="preserve"> 2750989</w:t>
      </w:r>
    </w:p>
    <w:sectPr w:rsidR="006B1A4E" w:rsidSect="00D62AA7">
      <w:pgSz w:w="11906" w:h="16838"/>
      <w:pgMar w:top="687" w:right="751" w:bottom="1702" w:left="1419" w:header="708" w:footer="708" w:gutter="0"/>
      <w:cols w:space="720"/>
      <w:docGrid w:linePitch="360" w:charSpace="1638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Liberation Sans">
    <w:altName w:val="Arial"/>
    <w:charset w:val="CC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>
    <w:nsid w:val="00000002"/>
    <w:multiLevelType w:val="multi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  <w:rPr>
        <w:rFonts w:cs="Times New Roman"/>
        <w:b w:val="0"/>
      </w:rPr>
    </w:lvl>
    <w:lvl w:ilvl="1">
      <w:start w:val="1"/>
      <w:numFmt w:val="lowerLetter"/>
      <w:lvlText w:val="%2."/>
      <w:lvlJc w:val="left"/>
      <w:pPr>
        <w:tabs>
          <w:tab w:val="num" w:pos="2148"/>
        </w:tabs>
        <w:ind w:left="2148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868"/>
        </w:tabs>
        <w:ind w:left="2868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4308"/>
        </w:tabs>
        <w:ind w:left="4308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5028"/>
        </w:tabs>
        <w:ind w:left="5028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6468"/>
        </w:tabs>
        <w:ind w:left="6468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7188"/>
        </w:tabs>
        <w:ind w:left="7188" w:hanging="180"/>
      </w:pPr>
      <w:rPr>
        <w:rFonts w:cs="Times New Roman"/>
      </w:rPr>
    </w:lvl>
  </w:abstractNum>
  <w:abstractNum w:abstractNumId="2">
    <w:nsid w:val="00000003"/>
    <w:multiLevelType w:val="multi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/>
        <w:sz w:val="26"/>
        <w:szCs w:val="26"/>
        <w:lang w:val="uk-UA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4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39EF"/>
    <w:rsid w:val="0001302B"/>
    <w:rsid w:val="0001373A"/>
    <w:rsid w:val="00017411"/>
    <w:rsid w:val="00020C57"/>
    <w:rsid w:val="0002168B"/>
    <w:rsid w:val="00032B4D"/>
    <w:rsid w:val="000405E3"/>
    <w:rsid w:val="00041BF1"/>
    <w:rsid w:val="000435D5"/>
    <w:rsid w:val="000575FA"/>
    <w:rsid w:val="00057A23"/>
    <w:rsid w:val="0006108D"/>
    <w:rsid w:val="00067E47"/>
    <w:rsid w:val="00075BA2"/>
    <w:rsid w:val="00081832"/>
    <w:rsid w:val="0009660A"/>
    <w:rsid w:val="000B0310"/>
    <w:rsid w:val="000B5863"/>
    <w:rsid w:val="000C5B07"/>
    <w:rsid w:val="000E6071"/>
    <w:rsid w:val="000F6648"/>
    <w:rsid w:val="00103E99"/>
    <w:rsid w:val="00104392"/>
    <w:rsid w:val="00104B34"/>
    <w:rsid w:val="001054C3"/>
    <w:rsid w:val="00107398"/>
    <w:rsid w:val="001156A7"/>
    <w:rsid w:val="00122E7B"/>
    <w:rsid w:val="001434E2"/>
    <w:rsid w:val="001608D2"/>
    <w:rsid w:val="0016326F"/>
    <w:rsid w:val="0019131A"/>
    <w:rsid w:val="001A714B"/>
    <w:rsid w:val="001B2A6D"/>
    <w:rsid w:val="001C238F"/>
    <w:rsid w:val="001D57ED"/>
    <w:rsid w:val="001D5890"/>
    <w:rsid w:val="001E1857"/>
    <w:rsid w:val="001F52A1"/>
    <w:rsid w:val="00200A06"/>
    <w:rsid w:val="00206E30"/>
    <w:rsid w:val="00234C78"/>
    <w:rsid w:val="00250CD0"/>
    <w:rsid w:val="00254C2A"/>
    <w:rsid w:val="00285018"/>
    <w:rsid w:val="00295D4B"/>
    <w:rsid w:val="00297310"/>
    <w:rsid w:val="002A49F9"/>
    <w:rsid w:val="002B50D6"/>
    <w:rsid w:val="002D3744"/>
    <w:rsid w:val="002E109F"/>
    <w:rsid w:val="002E2CB7"/>
    <w:rsid w:val="002F61C7"/>
    <w:rsid w:val="003018C1"/>
    <w:rsid w:val="00304D1D"/>
    <w:rsid w:val="003205C3"/>
    <w:rsid w:val="0032353A"/>
    <w:rsid w:val="00323E4B"/>
    <w:rsid w:val="00347B66"/>
    <w:rsid w:val="00353246"/>
    <w:rsid w:val="00354808"/>
    <w:rsid w:val="00355A8C"/>
    <w:rsid w:val="0036150A"/>
    <w:rsid w:val="00363831"/>
    <w:rsid w:val="00370B04"/>
    <w:rsid w:val="0037464B"/>
    <w:rsid w:val="00376502"/>
    <w:rsid w:val="003820DA"/>
    <w:rsid w:val="003852D4"/>
    <w:rsid w:val="00396C9F"/>
    <w:rsid w:val="003A32A6"/>
    <w:rsid w:val="003A738B"/>
    <w:rsid w:val="003C5662"/>
    <w:rsid w:val="003D0559"/>
    <w:rsid w:val="003E0C08"/>
    <w:rsid w:val="003E526E"/>
    <w:rsid w:val="00400FEF"/>
    <w:rsid w:val="004019DF"/>
    <w:rsid w:val="00406111"/>
    <w:rsid w:val="00415283"/>
    <w:rsid w:val="00420080"/>
    <w:rsid w:val="004221F8"/>
    <w:rsid w:val="00430392"/>
    <w:rsid w:val="00452F72"/>
    <w:rsid w:val="004553FD"/>
    <w:rsid w:val="00455C71"/>
    <w:rsid w:val="00457D72"/>
    <w:rsid w:val="00460F14"/>
    <w:rsid w:val="00471FBB"/>
    <w:rsid w:val="00472FA4"/>
    <w:rsid w:val="0048182B"/>
    <w:rsid w:val="004A123D"/>
    <w:rsid w:val="004B7607"/>
    <w:rsid w:val="004B7E44"/>
    <w:rsid w:val="00502621"/>
    <w:rsid w:val="00512EEE"/>
    <w:rsid w:val="0052709D"/>
    <w:rsid w:val="00530C5A"/>
    <w:rsid w:val="00535397"/>
    <w:rsid w:val="0056188B"/>
    <w:rsid w:val="00566208"/>
    <w:rsid w:val="00567591"/>
    <w:rsid w:val="00590EA7"/>
    <w:rsid w:val="00597EDE"/>
    <w:rsid w:val="005A3232"/>
    <w:rsid w:val="005A6028"/>
    <w:rsid w:val="005C39E3"/>
    <w:rsid w:val="005D69F4"/>
    <w:rsid w:val="005F3224"/>
    <w:rsid w:val="00605F4F"/>
    <w:rsid w:val="00606657"/>
    <w:rsid w:val="00614AF9"/>
    <w:rsid w:val="00625252"/>
    <w:rsid w:val="00630374"/>
    <w:rsid w:val="00633F9F"/>
    <w:rsid w:val="00655418"/>
    <w:rsid w:val="00664A4D"/>
    <w:rsid w:val="00672E92"/>
    <w:rsid w:val="006816B6"/>
    <w:rsid w:val="006820A8"/>
    <w:rsid w:val="00693B1B"/>
    <w:rsid w:val="0069459B"/>
    <w:rsid w:val="0069696A"/>
    <w:rsid w:val="00696E00"/>
    <w:rsid w:val="0069706E"/>
    <w:rsid w:val="006B1A4E"/>
    <w:rsid w:val="006B4942"/>
    <w:rsid w:val="006B6B76"/>
    <w:rsid w:val="006C40D8"/>
    <w:rsid w:val="006D029A"/>
    <w:rsid w:val="006D78E2"/>
    <w:rsid w:val="006E1B51"/>
    <w:rsid w:val="006F001D"/>
    <w:rsid w:val="0070440D"/>
    <w:rsid w:val="00720266"/>
    <w:rsid w:val="007222CC"/>
    <w:rsid w:val="00722B00"/>
    <w:rsid w:val="007266FF"/>
    <w:rsid w:val="007325A5"/>
    <w:rsid w:val="007353D6"/>
    <w:rsid w:val="00742ACE"/>
    <w:rsid w:val="00765FAB"/>
    <w:rsid w:val="0078044D"/>
    <w:rsid w:val="007908A4"/>
    <w:rsid w:val="00792276"/>
    <w:rsid w:val="007929D3"/>
    <w:rsid w:val="0079350C"/>
    <w:rsid w:val="007A725D"/>
    <w:rsid w:val="007C411D"/>
    <w:rsid w:val="007C4352"/>
    <w:rsid w:val="007D1435"/>
    <w:rsid w:val="007D1D69"/>
    <w:rsid w:val="007E3707"/>
    <w:rsid w:val="00800656"/>
    <w:rsid w:val="00801100"/>
    <w:rsid w:val="00821C22"/>
    <w:rsid w:val="00826B49"/>
    <w:rsid w:val="00841935"/>
    <w:rsid w:val="0087442E"/>
    <w:rsid w:val="00891C22"/>
    <w:rsid w:val="008C133A"/>
    <w:rsid w:val="008C32DC"/>
    <w:rsid w:val="008E042B"/>
    <w:rsid w:val="008E1967"/>
    <w:rsid w:val="008E7841"/>
    <w:rsid w:val="008F0767"/>
    <w:rsid w:val="00902209"/>
    <w:rsid w:val="00905541"/>
    <w:rsid w:val="00920DB9"/>
    <w:rsid w:val="00922011"/>
    <w:rsid w:val="009303EF"/>
    <w:rsid w:val="00930EAD"/>
    <w:rsid w:val="009348EA"/>
    <w:rsid w:val="00944AB5"/>
    <w:rsid w:val="009543B1"/>
    <w:rsid w:val="009704F3"/>
    <w:rsid w:val="00977AB6"/>
    <w:rsid w:val="00987BFF"/>
    <w:rsid w:val="00996D00"/>
    <w:rsid w:val="00997F30"/>
    <w:rsid w:val="009B1B73"/>
    <w:rsid w:val="009C2E0A"/>
    <w:rsid w:val="009D39EF"/>
    <w:rsid w:val="009F2C49"/>
    <w:rsid w:val="00A00C07"/>
    <w:rsid w:val="00A03C99"/>
    <w:rsid w:val="00A204AE"/>
    <w:rsid w:val="00A215BD"/>
    <w:rsid w:val="00A30132"/>
    <w:rsid w:val="00A31598"/>
    <w:rsid w:val="00A35D0C"/>
    <w:rsid w:val="00A52C58"/>
    <w:rsid w:val="00A54652"/>
    <w:rsid w:val="00A552FC"/>
    <w:rsid w:val="00A55A91"/>
    <w:rsid w:val="00A747CA"/>
    <w:rsid w:val="00A933ED"/>
    <w:rsid w:val="00AB35B0"/>
    <w:rsid w:val="00AC45C7"/>
    <w:rsid w:val="00AD5F11"/>
    <w:rsid w:val="00AD60F9"/>
    <w:rsid w:val="00AE076A"/>
    <w:rsid w:val="00AE1CEC"/>
    <w:rsid w:val="00AE595C"/>
    <w:rsid w:val="00AF0815"/>
    <w:rsid w:val="00AF4ACD"/>
    <w:rsid w:val="00B00B32"/>
    <w:rsid w:val="00B132A9"/>
    <w:rsid w:val="00B2111C"/>
    <w:rsid w:val="00B26605"/>
    <w:rsid w:val="00B4072E"/>
    <w:rsid w:val="00B74654"/>
    <w:rsid w:val="00B77731"/>
    <w:rsid w:val="00B82A23"/>
    <w:rsid w:val="00BA0638"/>
    <w:rsid w:val="00BA2793"/>
    <w:rsid w:val="00BB3717"/>
    <w:rsid w:val="00BB7484"/>
    <w:rsid w:val="00BC2C88"/>
    <w:rsid w:val="00BC3110"/>
    <w:rsid w:val="00BC4A51"/>
    <w:rsid w:val="00BC4A89"/>
    <w:rsid w:val="00BC5FB4"/>
    <w:rsid w:val="00BC6647"/>
    <w:rsid w:val="00BD4F08"/>
    <w:rsid w:val="00BE783A"/>
    <w:rsid w:val="00C12239"/>
    <w:rsid w:val="00C167B1"/>
    <w:rsid w:val="00C21C6E"/>
    <w:rsid w:val="00C220E5"/>
    <w:rsid w:val="00C25F3C"/>
    <w:rsid w:val="00C33FE8"/>
    <w:rsid w:val="00C34FB8"/>
    <w:rsid w:val="00C369F1"/>
    <w:rsid w:val="00C41E6A"/>
    <w:rsid w:val="00C45E38"/>
    <w:rsid w:val="00C504D3"/>
    <w:rsid w:val="00C6583C"/>
    <w:rsid w:val="00C7439C"/>
    <w:rsid w:val="00C84E4A"/>
    <w:rsid w:val="00C96311"/>
    <w:rsid w:val="00CA4F70"/>
    <w:rsid w:val="00CC2197"/>
    <w:rsid w:val="00CD631A"/>
    <w:rsid w:val="00CF375B"/>
    <w:rsid w:val="00CF5A18"/>
    <w:rsid w:val="00D147C6"/>
    <w:rsid w:val="00D361A7"/>
    <w:rsid w:val="00D378BE"/>
    <w:rsid w:val="00D43E9F"/>
    <w:rsid w:val="00D46414"/>
    <w:rsid w:val="00D50B3D"/>
    <w:rsid w:val="00D52BBB"/>
    <w:rsid w:val="00D623FD"/>
    <w:rsid w:val="00D62AA7"/>
    <w:rsid w:val="00D706B6"/>
    <w:rsid w:val="00D72467"/>
    <w:rsid w:val="00D72DD6"/>
    <w:rsid w:val="00D761E0"/>
    <w:rsid w:val="00D777A0"/>
    <w:rsid w:val="00D86E40"/>
    <w:rsid w:val="00D93B01"/>
    <w:rsid w:val="00D96B7B"/>
    <w:rsid w:val="00DA2BB5"/>
    <w:rsid w:val="00DA438D"/>
    <w:rsid w:val="00DA75D1"/>
    <w:rsid w:val="00DC2206"/>
    <w:rsid w:val="00DC4C2D"/>
    <w:rsid w:val="00DD70A6"/>
    <w:rsid w:val="00DE0FA0"/>
    <w:rsid w:val="00DE1DB8"/>
    <w:rsid w:val="00DE6F52"/>
    <w:rsid w:val="00DF6B1F"/>
    <w:rsid w:val="00E10F8B"/>
    <w:rsid w:val="00E11B29"/>
    <w:rsid w:val="00E120BF"/>
    <w:rsid w:val="00E13C5C"/>
    <w:rsid w:val="00E14C66"/>
    <w:rsid w:val="00E21D2A"/>
    <w:rsid w:val="00E3235D"/>
    <w:rsid w:val="00E410FA"/>
    <w:rsid w:val="00E41552"/>
    <w:rsid w:val="00E42904"/>
    <w:rsid w:val="00E449BE"/>
    <w:rsid w:val="00E6081C"/>
    <w:rsid w:val="00E6699B"/>
    <w:rsid w:val="00E71E12"/>
    <w:rsid w:val="00E8125E"/>
    <w:rsid w:val="00E8532B"/>
    <w:rsid w:val="00E86684"/>
    <w:rsid w:val="00E86ADF"/>
    <w:rsid w:val="00E930D6"/>
    <w:rsid w:val="00EC6E7B"/>
    <w:rsid w:val="00ED0B6A"/>
    <w:rsid w:val="00ED5018"/>
    <w:rsid w:val="00ED596B"/>
    <w:rsid w:val="00ED623D"/>
    <w:rsid w:val="00ED6345"/>
    <w:rsid w:val="00F054BF"/>
    <w:rsid w:val="00F21909"/>
    <w:rsid w:val="00F374A7"/>
    <w:rsid w:val="00F5108D"/>
    <w:rsid w:val="00F51171"/>
    <w:rsid w:val="00F57862"/>
    <w:rsid w:val="00F619BB"/>
    <w:rsid w:val="00F7230D"/>
    <w:rsid w:val="00F86F7A"/>
    <w:rsid w:val="00F92113"/>
    <w:rsid w:val="00F9449F"/>
    <w:rsid w:val="00F95162"/>
    <w:rsid w:val="00F96831"/>
    <w:rsid w:val="00FA4E71"/>
    <w:rsid w:val="00FB111B"/>
    <w:rsid w:val="00FB18C4"/>
    <w:rsid w:val="00FB314C"/>
    <w:rsid w:val="00FC0CFB"/>
    <w:rsid w:val="00FC5A1F"/>
    <w:rsid w:val="00FD2734"/>
    <w:rsid w:val="00FE2B21"/>
    <w:rsid w:val="00FF2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5:chartTrackingRefBased/>
  <w15:docId w15:val="{F63022DB-AE39-4CFD-8EA5-55BD4E8B4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suppressAutoHyphens/>
    </w:pPr>
    <w:rPr>
      <w:lang w:val="ru-RU" w:eastAsia="zh-CN"/>
    </w:rPr>
  </w:style>
  <w:style w:type="paragraph" w:styleId="3">
    <w:name w:val="heading 3"/>
    <w:basedOn w:val="a"/>
    <w:next w:val="a"/>
    <w:qFormat/>
    <w:pPr>
      <w:keepNext/>
      <w:widowControl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Шрифт абзацу за замовчуванням1"/>
    <w:uiPriority w:val="1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cs="Times New Roman"/>
      <w:b w:val="0"/>
    </w:rPr>
  </w:style>
  <w:style w:type="character" w:customStyle="1" w:styleId="WW8Num2z1">
    <w:name w:val="WW8Num2z1"/>
    <w:rPr>
      <w:rFonts w:cs="Times New Roman"/>
    </w:rPr>
  </w:style>
  <w:style w:type="character" w:customStyle="1" w:styleId="WW8Num3z0">
    <w:name w:val="WW8Num3z0"/>
    <w:rPr>
      <w:rFonts w:ascii="Symbol" w:hAnsi="Symbol" w:cs="Symbol"/>
      <w:sz w:val="26"/>
      <w:szCs w:val="26"/>
      <w:lang w:val="uk-UA"/>
    </w:rPr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2">
    <w:name w:val="Шрифт абзацу за замовчуванням2"/>
  </w:style>
  <w:style w:type="character" w:customStyle="1" w:styleId="10">
    <w:name w:val="Шрифт абзацу за промовчанням1"/>
  </w:style>
  <w:style w:type="character" w:customStyle="1" w:styleId="WW8Num2z2">
    <w:name w:val="WW8Num2z2"/>
    <w:rPr>
      <w:rFonts w:ascii="Wingdings" w:hAnsi="Wingdings" w:cs="Wingdings"/>
    </w:rPr>
  </w:style>
  <w:style w:type="character" w:customStyle="1" w:styleId="WW8Num4z0">
    <w:name w:val="WW8Num4z0"/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5z0">
    <w:name w:val="WW8Num5z0"/>
    <w:rPr>
      <w:rFonts w:ascii="Times New Roman" w:eastAsia="Times New Roman" w:hAnsi="Times New Roman" w:cs="Times New Roman"/>
    </w:rPr>
  </w:style>
  <w:style w:type="character" w:customStyle="1" w:styleId="WW8Num5z1">
    <w:name w:val="WW8Num5z1"/>
    <w:rPr>
      <w:rFonts w:ascii="Courier New" w:hAnsi="Courier New" w:cs="Courier New"/>
    </w:rPr>
  </w:style>
  <w:style w:type="character" w:customStyle="1" w:styleId="WW8Num5z2">
    <w:name w:val="WW8Num5z2"/>
    <w:rPr>
      <w:rFonts w:ascii="Wingdings" w:hAnsi="Wingdings" w:cs="Wingdings"/>
    </w:rPr>
  </w:style>
  <w:style w:type="character" w:customStyle="1" w:styleId="WW8Num5z3">
    <w:name w:val="WW8Num5z3"/>
    <w:rPr>
      <w:rFonts w:ascii="Symbol" w:hAnsi="Symbol" w:cs="Symbol"/>
    </w:rPr>
  </w:style>
  <w:style w:type="character" w:customStyle="1" w:styleId="WW8Num6z0">
    <w:name w:val="WW8Num6z0"/>
  </w:style>
  <w:style w:type="character" w:customStyle="1" w:styleId="WW8Num6z1">
    <w:name w:val="WW8Num6z1"/>
  </w:style>
  <w:style w:type="character" w:customStyle="1" w:styleId="WW8Num6z2">
    <w:name w:val="WW8Num6z2"/>
  </w:style>
  <w:style w:type="character" w:customStyle="1" w:styleId="WW8Num6z3">
    <w:name w:val="WW8Num6z3"/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WW8Num7z0">
    <w:name w:val="WW8Num7z0"/>
    <w:rPr>
      <w:rFonts w:ascii="Symbol" w:hAnsi="Symbol" w:cs="Symbol"/>
    </w:rPr>
  </w:style>
  <w:style w:type="character" w:customStyle="1" w:styleId="WW8Num7z1">
    <w:name w:val="WW8Num7z1"/>
    <w:rPr>
      <w:rFonts w:ascii="Courier New" w:hAnsi="Courier New" w:cs="Courier New"/>
    </w:rPr>
  </w:style>
  <w:style w:type="character" w:customStyle="1" w:styleId="WW8Num7z2">
    <w:name w:val="WW8Num7z2"/>
    <w:rPr>
      <w:rFonts w:ascii="Wingdings" w:hAnsi="Wingdings" w:cs="Wingdings"/>
    </w:rPr>
  </w:style>
  <w:style w:type="character" w:customStyle="1" w:styleId="WW8Num8z0">
    <w:name w:val="WW8Num8z0"/>
    <w:rPr>
      <w:rFonts w:ascii="Symbol" w:hAnsi="Symbol" w:cs="Symbol"/>
    </w:rPr>
  </w:style>
  <w:style w:type="character" w:customStyle="1" w:styleId="WW8Num8z1">
    <w:name w:val="WW8Num8z1"/>
    <w:rPr>
      <w:rFonts w:ascii="Courier New" w:hAnsi="Courier New" w:cs="Courier New"/>
    </w:rPr>
  </w:style>
  <w:style w:type="character" w:customStyle="1" w:styleId="WW8Num8z2">
    <w:name w:val="WW8Num8z2"/>
    <w:rPr>
      <w:rFonts w:ascii="Wingdings" w:hAnsi="Wingdings" w:cs="Wingdings"/>
    </w:rPr>
  </w:style>
  <w:style w:type="character" w:customStyle="1" w:styleId="WW8Num9z0">
    <w:name w:val="WW8Num9z0"/>
    <w:rPr>
      <w:rFonts w:cs="Times New Roman"/>
    </w:rPr>
  </w:style>
  <w:style w:type="character" w:customStyle="1" w:styleId="WW8Num10z0">
    <w:name w:val="WW8Num10z0"/>
  </w:style>
  <w:style w:type="character" w:customStyle="1" w:styleId="WW8Num10z1">
    <w:name w:val="WW8Num10z1"/>
  </w:style>
  <w:style w:type="character" w:customStyle="1" w:styleId="WW8Num10z2">
    <w:name w:val="WW8Num10z2"/>
  </w:style>
  <w:style w:type="character" w:customStyle="1" w:styleId="WW8Num10z3">
    <w:name w:val="WW8Num10z3"/>
  </w:style>
  <w:style w:type="character" w:customStyle="1" w:styleId="WW8Num10z4">
    <w:name w:val="WW8Num10z4"/>
  </w:style>
  <w:style w:type="character" w:customStyle="1" w:styleId="WW8Num10z5">
    <w:name w:val="WW8Num10z5"/>
  </w:style>
  <w:style w:type="character" w:customStyle="1" w:styleId="WW8Num10z6">
    <w:name w:val="WW8Num10z6"/>
  </w:style>
  <w:style w:type="character" w:customStyle="1" w:styleId="WW8Num10z7">
    <w:name w:val="WW8Num10z7"/>
  </w:style>
  <w:style w:type="character" w:customStyle="1" w:styleId="WW8Num10z8">
    <w:name w:val="WW8Num10z8"/>
  </w:style>
  <w:style w:type="character" w:customStyle="1" w:styleId="WW8Num11z0">
    <w:name w:val="WW8Num11z0"/>
  </w:style>
  <w:style w:type="character" w:customStyle="1" w:styleId="WW8Num11z1">
    <w:name w:val="WW8Num11z1"/>
  </w:style>
  <w:style w:type="character" w:customStyle="1" w:styleId="WW8Num11z2">
    <w:name w:val="WW8Num11z2"/>
  </w:style>
  <w:style w:type="character" w:customStyle="1" w:styleId="WW8Num11z3">
    <w:name w:val="WW8Num11z3"/>
  </w:style>
  <w:style w:type="character" w:customStyle="1" w:styleId="WW8Num11z4">
    <w:name w:val="WW8Num11z4"/>
  </w:style>
  <w:style w:type="character" w:customStyle="1" w:styleId="WW8Num11z5">
    <w:name w:val="WW8Num11z5"/>
  </w:style>
  <w:style w:type="character" w:customStyle="1" w:styleId="WW8Num11z6">
    <w:name w:val="WW8Num11z6"/>
  </w:style>
  <w:style w:type="character" w:customStyle="1" w:styleId="WW8Num11z7">
    <w:name w:val="WW8Num11z7"/>
  </w:style>
  <w:style w:type="character" w:customStyle="1" w:styleId="WW8Num11z8">
    <w:name w:val="WW8Num11z8"/>
  </w:style>
  <w:style w:type="character" w:customStyle="1" w:styleId="WW8Num12z0">
    <w:name w:val="WW8Num12z0"/>
    <w:rPr>
      <w:rFonts w:ascii="Times New Roman" w:eastAsia="Times New Roman" w:hAnsi="Times New Roman" w:cs="Times New Roman"/>
      <w:b/>
    </w:rPr>
  </w:style>
  <w:style w:type="character" w:customStyle="1" w:styleId="WW8Num12z1">
    <w:name w:val="WW8Num12z1"/>
    <w:rPr>
      <w:rFonts w:ascii="Courier New" w:hAnsi="Courier New" w:cs="Courier New"/>
    </w:rPr>
  </w:style>
  <w:style w:type="character" w:customStyle="1" w:styleId="WW8Num12z2">
    <w:name w:val="WW8Num12z2"/>
    <w:rPr>
      <w:rFonts w:ascii="Wingdings" w:hAnsi="Wingdings" w:cs="Wingdings"/>
    </w:rPr>
  </w:style>
  <w:style w:type="character" w:customStyle="1" w:styleId="WW8Num12z3">
    <w:name w:val="WW8Num12z3"/>
    <w:rPr>
      <w:rFonts w:ascii="Symbol" w:hAnsi="Symbol" w:cs="Symbol"/>
    </w:rPr>
  </w:style>
  <w:style w:type="character" w:customStyle="1" w:styleId="WW8Num13z0">
    <w:name w:val="WW8Num13z0"/>
  </w:style>
  <w:style w:type="character" w:customStyle="1" w:styleId="WW8Num13z1">
    <w:name w:val="WW8Num13z1"/>
  </w:style>
  <w:style w:type="character" w:customStyle="1" w:styleId="WW8Num13z2">
    <w:name w:val="WW8Num13z2"/>
  </w:style>
  <w:style w:type="character" w:customStyle="1" w:styleId="WW8Num13z3">
    <w:name w:val="WW8Num13z3"/>
  </w:style>
  <w:style w:type="character" w:customStyle="1" w:styleId="WW8Num13z4">
    <w:name w:val="WW8Num13z4"/>
  </w:style>
  <w:style w:type="character" w:customStyle="1" w:styleId="WW8Num13z5">
    <w:name w:val="WW8Num13z5"/>
  </w:style>
  <w:style w:type="character" w:customStyle="1" w:styleId="WW8Num13z6">
    <w:name w:val="WW8Num13z6"/>
  </w:style>
  <w:style w:type="character" w:customStyle="1" w:styleId="WW8Num13z7">
    <w:name w:val="WW8Num13z7"/>
  </w:style>
  <w:style w:type="character" w:customStyle="1" w:styleId="WW8Num13z8">
    <w:name w:val="WW8Num13z8"/>
  </w:style>
  <w:style w:type="character" w:customStyle="1" w:styleId="WW8Num14z0">
    <w:name w:val="WW8Num14z0"/>
    <w:rPr>
      <w:rFonts w:ascii="Symbol" w:hAnsi="Symbol" w:cs="Symbol"/>
      <w:sz w:val="26"/>
      <w:szCs w:val="26"/>
      <w:lang w:val="uk-UA"/>
    </w:rPr>
  </w:style>
  <w:style w:type="character" w:customStyle="1" w:styleId="WW8Num14z1">
    <w:name w:val="WW8Num14z1"/>
    <w:rPr>
      <w:rFonts w:ascii="Courier New" w:hAnsi="Courier New" w:cs="Courier New"/>
    </w:rPr>
  </w:style>
  <w:style w:type="character" w:customStyle="1" w:styleId="WW8Num14z2">
    <w:name w:val="WW8Num14z2"/>
    <w:rPr>
      <w:rFonts w:ascii="Wingdings" w:hAnsi="Wingdings" w:cs="Wingdings"/>
    </w:rPr>
  </w:style>
  <w:style w:type="character" w:customStyle="1" w:styleId="WW8Num15z0">
    <w:name w:val="WW8Num15z0"/>
    <w:rPr>
      <w:rFonts w:ascii="Symbol" w:hAnsi="Symbol" w:cs="Symbol"/>
    </w:rPr>
  </w:style>
  <w:style w:type="character" w:customStyle="1" w:styleId="WW8Num15z1">
    <w:name w:val="WW8Num15z1"/>
    <w:rPr>
      <w:rFonts w:ascii="Courier New" w:hAnsi="Courier New" w:cs="Courier New"/>
    </w:rPr>
  </w:style>
  <w:style w:type="character" w:customStyle="1" w:styleId="WW8Num15z2">
    <w:name w:val="WW8Num15z2"/>
    <w:rPr>
      <w:rFonts w:ascii="Wingdings" w:hAnsi="Wingdings" w:cs="Wingdings"/>
    </w:rPr>
  </w:style>
  <w:style w:type="character" w:customStyle="1" w:styleId="WW8Num16z0">
    <w:name w:val="WW8Num16z0"/>
  </w:style>
  <w:style w:type="character" w:customStyle="1" w:styleId="WW8Num16z1">
    <w:name w:val="WW8Num16z1"/>
  </w:style>
  <w:style w:type="character" w:customStyle="1" w:styleId="WW8Num16z2">
    <w:name w:val="WW8Num16z2"/>
  </w:style>
  <w:style w:type="character" w:customStyle="1" w:styleId="WW8Num16z3">
    <w:name w:val="WW8Num16z3"/>
  </w:style>
  <w:style w:type="character" w:customStyle="1" w:styleId="WW8Num16z4">
    <w:name w:val="WW8Num16z4"/>
  </w:style>
  <w:style w:type="character" w:customStyle="1" w:styleId="WW8Num16z5">
    <w:name w:val="WW8Num16z5"/>
  </w:style>
  <w:style w:type="character" w:customStyle="1" w:styleId="WW8Num16z6">
    <w:name w:val="WW8Num16z6"/>
  </w:style>
  <w:style w:type="character" w:customStyle="1" w:styleId="WW8Num16z7">
    <w:name w:val="WW8Num16z7"/>
  </w:style>
  <w:style w:type="character" w:customStyle="1" w:styleId="WW8Num16z8">
    <w:name w:val="WW8Num16z8"/>
  </w:style>
  <w:style w:type="character" w:customStyle="1" w:styleId="WW8Num17z0">
    <w:name w:val="WW8Num17z0"/>
  </w:style>
  <w:style w:type="character" w:customStyle="1" w:styleId="WW8Num17z1">
    <w:name w:val="WW8Num17z1"/>
  </w:style>
  <w:style w:type="character" w:customStyle="1" w:styleId="WW8Num17z2">
    <w:name w:val="WW8Num17z2"/>
  </w:style>
  <w:style w:type="character" w:customStyle="1" w:styleId="WW8Num17z3">
    <w:name w:val="WW8Num17z3"/>
  </w:style>
  <w:style w:type="character" w:customStyle="1" w:styleId="WW8Num17z4">
    <w:name w:val="WW8Num17z4"/>
  </w:style>
  <w:style w:type="character" w:customStyle="1" w:styleId="WW8Num17z5">
    <w:name w:val="WW8Num17z5"/>
  </w:style>
  <w:style w:type="character" w:customStyle="1" w:styleId="WW8Num17z6">
    <w:name w:val="WW8Num17z6"/>
  </w:style>
  <w:style w:type="character" w:customStyle="1" w:styleId="WW8Num17z7">
    <w:name w:val="WW8Num17z7"/>
  </w:style>
  <w:style w:type="character" w:customStyle="1" w:styleId="WW8Num17z8">
    <w:name w:val="WW8Num17z8"/>
  </w:style>
  <w:style w:type="character" w:customStyle="1" w:styleId="WW8Num18z0">
    <w:name w:val="WW8Num18z0"/>
  </w:style>
  <w:style w:type="character" w:customStyle="1" w:styleId="WW8Num18z1">
    <w:name w:val="WW8Num18z1"/>
  </w:style>
  <w:style w:type="character" w:customStyle="1" w:styleId="WW8Num18z2">
    <w:name w:val="WW8Num18z2"/>
  </w:style>
  <w:style w:type="character" w:customStyle="1" w:styleId="WW8Num18z3">
    <w:name w:val="WW8Num18z3"/>
  </w:style>
  <w:style w:type="character" w:customStyle="1" w:styleId="WW8Num18z4">
    <w:name w:val="WW8Num18z4"/>
  </w:style>
  <w:style w:type="character" w:customStyle="1" w:styleId="WW8Num18z5">
    <w:name w:val="WW8Num18z5"/>
  </w:style>
  <w:style w:type="character" w:customStyle="1" w:styleId="WW8Num18z6">
    <w:name w:val="WW8Num18z6"/>
  </w:style>
  <w:style w:type="character" w:customStyle="1" w:styleId="WW8Num18z7">
    <w:name w:val="WW8Num18z7"/>
  </w:style>
  <w:style w:type="character" w:customStyle="1" w:styleId="WW8Num18z8">
    <w:name w:val="WW8Num18z8"/>
  </w:style>
  <w:style w:type="character" w:customStyle="1" w:styleId="WW8Num19z0">
    <w:name w:val="WW8Num19z0"/>
  </w:style>
  <w:style w:type="character" w:customStyle="1" w:styleId="WW8Num19z1">
    <w:name w:val="WW8Num19z1"/>
  </w:style>
  <w:style w:type="character" w:customStyle="1" w:styleId="WW8Num19z2">
    <w:name w:val="WW8Num19z2"/>
  </w:style>
  <w:style w:type="character" w:customStyle="1" w:styleId="WW8Num19z3">
    <w:name w:val="WW8Num19z3"/>
  </w:style>
  <w:style w:type="character" w:customStyle="1" w:styleId="WW8Num19z4">
    <w:name w:val="WW8Num19z4"/>
  </w:style>
  <w:style w:type="character" w:customStyle="1" w:styleId="WW8Num19z5">
    <w:name w:val="WW8Num19z5"/>
  </w:style>
  <w:style w:type="character" w:customStyle="1" w:styleId="WW8Num19z6">
    <w:name w:val="WW8Num19z6"/>
  </w:style>
  <w:style w:type="character" w:customStyle="1" w:styleId="WW8Num19z7">
    <w:name w:val="WW8Num19z7"/>
  </w:style>
  <w:style w:type="character" w:customStyle="1" w:styleId="WW8Num19z8">
    <w:name w:val="WW8Num19z8"/>
  </w:style>
  <w:style w:type="character" w:customStyle="1" w:styleId="WW8Num20z0">
    <w:name w:val="WW8Num20z0"/>
  </w:style>
  <w:style w:type="character" w:customStyle="1" w:styleId="WW8Num20z1">
    <w:name w:val="WW8Num20z1"/>
  </w:style>
  <w:style w:type="character" w:customStyle="1" w:styleId="WW8Num20z2">
    <w:name w:val="WW8Num20z2"/>
  </w:style>
  <w:style w:type="character" w:customStyle="1" w:styleId="WW8Num20z3">
    <w:name w:val="WW8Num20z3"/>
  </w:style>
  <w:style w:type="character" w:customStyle="1" w:styleId="WW8Num20z4">
    <w:name w:val="WW8Num20z4"/>
  </w:style>
  <w:style w:type="character" w:customStyle="1" w:styleId="WW8Num20z5">
    <w:name w:val="WW8Num20z5"/>
  </w:style>
  <w:style w:type="character" w:customStyle="1" w:styleId="WW8Num20z6">
    <w:name w:val="WW8Num20z6"/>
  </w:style>
  <w:style w:type="character" w:customStyle="1" w:styleId="WW8Num20z7">
    <w:name w:val="WW8Num20z7"/>
  </w:style>
  <w:style w:type="character" w:customStyle="1" w:styleId="WW8Num20z8">
    <w:name w:val="WW8Num20z8"/>
  </w:style>
  <w:style w:type="character" w:customStyle="1" w:styleId="11">
    <w:name w:val="Шрифт абзацу за замовчуванням1"/>
  </w:style>
  <w:style w:type="character" w:styleId="a3">
    <w:name w:val="Hyperlink"/>
    <w:rPr>
      <w:rFonts w:cs="Times New Roman"/>
      <w:color w:val="0000FF"/>
      <w:u w:val="single"/>
    </w:rPr>
  </w:style>
  <w:style w:type="character" w:customStyle="1" w:styleId="30">
    <w:name w:val="Заголовок 3 Знак"/>
    <w:rPr>
      <w:rFonts w:ascii="Arial" w:hAnsi="Arial" w:cs="Arial"/>
      <w:b/>
      <w:bCs/>
      <w:sz w:val="26"/>
      <w:szCs w:val="26"/>
      <w:lang w:val="uk-UA" w:bidi="ar-SA"/>
    </w:rPr>
  </w:style>
  <w:style w:type="character" w:customStyle="1" w:styleId="100">
    <w:name w:val="Основний текст + 10"/>
    <w:rPr>
      <w:sz w:val="21"/>
      <w:szCs w:val="21"/>
      <w:lang w:bidi="ar-SA"/>
    </w:rPr>
  </w:style>
  <w:style w:type="character" w:customStyle="1" w:styleId="12">
    <w:name w:val="Основний текст1"/>
    <w:rPr>
      <w:lang w:bidi="ar-SA"/>
    </w:rPr>
  </w:style>
  <w:style w:type="character" w:customStyle="1" w:styleId="a4">
    <w:name w:val="Текст у виносці Знак"/>
    <w:rPr>
      <w:rFonts w:ascii="Segoe UI" w:hAnsi="Segoe UI" w:cs="Segoe UI"/>
      <w:sz w:val="18"/>
      <w:szCs w:val="18"/>
      <w:lang w:val="ru-RU" w:eastAsia="zh-CN"/>
    </w:rPr>
  </w:style>
  <w:style w:type="character" w:customStyle="1" w:styleId="ListLabel1">
    <w:name w:val="ListLabel 1"/>
    <w:rPr>
      <w:rFonts w:cs="Times New Roman"/>
    </w:rPr>
  </w:style>
  <w:style w:type="character" w:customStyle="1" w:styleId="ListLabel2">
    <w:name w:val="ListLabel 2"/>
    <w:rPr>
      <w:rFonts w:cs="Times New Roman"/>
    </w:rPr>
  </w:style>
  <w:style w:type="character" w:customStyle="1" w:styleId="ListLabel3">
    <w:name w:val="ListLabel 3"/>
    <w:rPr>
      <w:rFonts w:cs="Times New Roman"/>
    </w:rPr>
  </w:style>
  <w:style w:type="character" w:customStyle="1" w:styleId="ListLabel4">
    <w:name w:val="ListLabel 4"/>
    <w:rPr>
      <w:rFonts w:cs="Times New Roman"/>
    </w:rPr>
  </w:style>
  <w:style w:type="character" w:customStyle="1" w:styleId="ListLabel5">
    <w:name w:val="ListLabel 5"/>
    <w:rPr>
      <w:rFonts w:cs="Times New Roman"/>
    </w:rPr>
  </w:style>
  <w:style w:type="character" w:customStyle="1" w:styleId="ListLabel6">
    <w:name w:val="ListLabel 6"/>
    <w:rPr>
      <w:rFonts w:cs="Times New Roman"/>
    </w:rPr>
  </w:style>
  <w:style w:type="character" w:customStyle="1" w:styleId="ListLabel7">
    <w:name w:val="ListLabel 7"/>
    <w:rPr>
      <w:rFonts w:cs="Times New Roman"/>
    </w:rPr>
  </w:style>
  <w:style w:type="character" w:customStyle="1" w:styleId="ListLabel8">
    <w:name w:val="ListLabel 8"/>
    <w:rPr>
      <w:rFonts w:cs="Times New Roman"/>
    </w:rPr>
  </w:style>
  <w:style w:type="character" w:customStyle="1" w:styleId="ListLabel9">
    <w:name w:val="ListLabel 9"/>
    <w:rPr>
      <w:rFonts w:cs="Times New Roman"/>
    </w:rPr>
  </w:style>
  <w:style w:type="paragraph" w:customStyle="1" w:styleId="13">
    <w:name w:val="Заголовок1"/>
    <w:basedOn w:val="a"/>
    <w:next w:val="a5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5">
    <w:name w:val="Body Text"/>
    <w:basedOn w:val="a"/>
    <w:pPr>
      <w:widowControl/>
      <w:spacing w:after="120"/>
    </w:pPr>
  </w:style>
  <w:style w:type="paragraph" w:styleId="a6">
    <w:name w:val="List"/>
    <w:basedOn w:val="a5"/>
    <w:rPr>
      <w:rFonts w:cs="Arial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a8">
    <w:name w:val="Покажчик"/>
    <w:basedOn w:val="a"/>
    <w:pPr>
      <w:suppressLineNumbers/>
    </w:pPr>
    <w:rPr>
      <w:rFonts w:cs="Arial"/>
    </w:rPr>
  </w:style>
  <w:style w:type="paragraph" w:customStyle="1" w:styleId="14">
    <w:name w:val="Назва об'єкта1"/>
    <w:basedOn w:val="a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20">
    <w:name w:val="Назва об'єкта2"/>
    <w:basedOn w:val="a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15">
    <w:name w:val="Маркірований список1"/>
    <w:basedOn w:val="a"/>
  </w:style>
  <w:style w:type="paragraph" w:customStyle="1" w:styleId="a9">
    <w:name w:val="Вміст таблиці"/>
    <w:basedOn w:val="a"/>
    <w:pPr>
      <w:suppressLineNumbers/>
    </w:pPr>
  </w:style>
  <w:style w:type="paragraph" w:customStyle="1" w:styleId="aa">
    <w:name w:val="Заголовок таблиці"/>
    <w:basedOn w:val="a9"/>
    <w:pPr>
      <w:jc w:val="center"/>
    </w:pPr>
    <w:rPr>
      <w:b/>
      <w:bCs/>
    </w:rPr>
  </w:style>
  <w:style w:type="paragraph" w:customStyle="1" w:styleId="ab">
    <w:name w:val="Вміст рамки"/>
    <w:basedOn w:val="a"/>
  </w:style>
  <w:style w:type="paragraph" w:customStyle="1" w:styleId="16">
    <w:name w:val="Текст у виносці1"/>
    <w:basedOn w:val="a"/>
    <w:rPr>
      <w:rFonts w:ascii="Segoe UI" w:hAnsi="Segoe UI" w:cs="Segoe UI"/>
      <w:sz w:val="18"/>
      <w:szCs w:val="18"/>
    </w:rPr>
  </w:style>
  <w:style w:type="character" w:styleId="ac">
    <w:name w:val="annotation reference"/>
    <w:uiPriority w:val="99"/>
    <w:semiHidden/>
    <w:unhideWhenUsed/>
    <w:rsid w:val="0001302B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01302B"/>
  </w:style>
  <w:style w:type="character" w:customStyle="1" w:styleId="ae">
    <w:name w:val="Текст примітки Знак"/>
    <w:link w:val="ad"/>
    <w:uiPriority w:val="99"/>
    <w:semiHidden/>
    <w:rsid w:val="0001302B"/>
    <w:rPr>
      <w:lang w:val="ru-RU" w:eastAsia="zh-CN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01302B"/>
    <w:rPr>
      <w:b/>
      <w:bCs/>
    </w:rPr>
  </w:style>
  <w:style w:type="character" w:customStyle="1" w:styleId="af0">
    <w:name w:val="Тема примітки Знак"/>
    <w:link w:val="af"/>
    <w:uiPriority w:val="99"/>
    <w:semiHidden/>
    <w:rsid w:val="0001302B"/>
    <w:rPr>
      <w:b/>
      <w:bCs/>
      <w:lang w:val="ru-RU" w:eastAsia="zh-CN"/>
    </w:rPr>
  </w:style>
  <w:style w:type="paragraph" w:styleId="af1">
    <w:name w:val="Balloon Text"/>
    <w:basedOn w:val="a"/>
    <w:link w:val="17"/>
    <w:uiPriority w:val="99"/>
    <w:semiHidden/>
    <w:unhideWhenUsed/>
    <w:rsid w:val="0001302B"/>
    <w:rPr>
      <w:rFonts w:ascii="Segoe UI" w:hAnsi="Segoe UI" w:cs="Segoe UI"/>
      <w:sz w:val="18"/>
      <w:szCs w:val="18"/>
    </w:rPr>
  </w:style>
  <w:style w:type="character" w:customStyle="1" w:styleId="17">
    <w:name w:val="Текст у виносці Знак1"/>
    <w:link w:val="af1"/>
    <w:uiPriority w:val="99"/>
    <w:semiHidden/>
    <w:rsid w:val="0001302B"/>
    <w:rPr>
      <w:rFonts w:ascii="Segoe UI" w:hAnsi="Segoe UI" w:cs="Segoe UI"/>
      <w:sz w:val="18"/>
      <w:szCs w:val="18"/>
      <w:lang w:val="ru-RU" w:eastAsia="zh-CN"/>
    </w:rPr>
  </w:style>
  <w:style w:type="paragraph" w:customStyle="1" w:styleId="18">
    <w:name w:val="Текст выноски1"/>
    <w:basedOn w:val="a"/>
    <w:rsid w:val="00020C5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08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6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oda.gov.ua" TargetMode="External"/><Relationship Id="rId3" Type="http://schemas.openxmlformats.org/officeDocument/2006/relationships/styles" Target="styles.xml"/><Relationship Id="rId7" Type="http://schemas.openxmlformats.org/officeDocument/2006/relationships/hyperlink" Target="mailto:doz@loda.gov.ua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CED253-D8FF-4E19-9331-A3908F8E08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3228</Words>
  <Characters>1841</Characters>
  <Application>Microsoft Office Word</Application>
  <DocSecurity>0</DocSecurity>
  <Lines>15</Lines>
  <Paragraphs>10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/>
  <LinksUpToDate>false</LinksUpToDate>
  <CharactersWithSpaces>5059</CharactersWithSpaces>
  <SharedDoc>false</SharedDoc>
  <HLinks>
    <vt:vector size="6" baseType="variant">
      <vt:variant>
        <vt:i4>8192015</vt:i4>
      </vt:variant>
      <vt:variant>
        <vt:i4>0</vt:i4>
      </vt:variant>
      <vt:variant>
        <vt:i4>0</vt:i4>
      </vt:variant>
      <vt:variant>
        <vt:i4>5</vt:i4>
      </vt:variant>
      <vt:variant>
        <vt:lpwstr>mailto:lvivphc.miac@gmail.com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Юрій Голубов</dc:creator>
  <cp:keywords/>
  <cp:lastModifiedBy>User</cp:lastModifiedBy>
  <cp:revision>2</cp:revision>
  <cp:lastPrinted>2022-04-26T12:33:00Z</cp:lastPrinted>
  <dcterms:created xsi:type="dcterms:W3CDTF">2026-02-25T14:57:00Z</dcterms:created>
  <dcterms:modified xsi:type="dcterms:W3CDTF">2026-02-25T14:57:00Z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</Properties>
</file>