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CF2696" w:rsidRDefault="00CF2696" w:rsidP="00CF2696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CF2696" w:rsidRPr="00F47356" w:rsidTr="00B3302F">
        <w:tc>
          <w:tcPr>
            <w:tcW w:w="4928" w:type="dxa"/>
            <w:shd w:val="clear" w:color="auto" w:fill="auto"/>
          </w:tcPr>
          <w:p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CF2696" w:rsidRDefault="00CF2696" w:rsidP="00CF2696"/>
    <w:p w:rsidR="004019DF" w:rsidRPr="004E6E55" w:rsidRDefault="007A6F51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5080" t="1270" r="6350" b="50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B1A4E" w:rsidRPr="006E1B51" w:rsidRDefault="006B1A4E">
                            <w:pPr>
                              <w:pStyle w:val="ab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E1B51"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Керівникам закладів охорони </w:t>
                            </w:r>
                            <w:r w:rsidR="00E86684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="00596FC3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="006E1B51"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здоров’я </w:t>
                            </w: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6B1A4E" w:rsidRPr="006E1B51" w:rsidRDefault="006B1A4E">
                      <w:pPr>
                        <w:pStyle w:val="ab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6E1B51"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Керівникам закладів охорони </w:t>
                      </w:r>
                      <w:r w:rsidR="00E86684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="00596FC3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="006E1B51"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здоров’я </w:t>
                      </w:r>
                    </w:p>
                  </w:txbxContent>
                </v:textbox>
              </v:shape>
            </w:pict>
          </mc:Fallback>
        </mc:AlternateContent>
      </w:r>
    </w:p>
    <w:p w:rsidR="006B1A4E" w:rsidRDefault="007A6F51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3810" r="444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18BD1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CB4A6E" w:rsidRDefault="00CB4A6E" w:rsidP="004019DF">
      <w:pPr>
        <w:ind w:firstLine="709"/>
        <w:jc w:val="both"/>
        <w:rPr>
          <w:sz w:val="26"/>
          <w:szCs w:val="26"/>
          <w:lang w:val="uk-UA"/>
        </w:rPr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596FC3">
        <w:rPr>
          <w:b/>
          <w:bCs/>
          <w:sz w:val="26"/>
          <w:szCs w:val="26"/>
          <w:u w:val="single"/>
          <w:lang w:val="uk-UA"/>
        </w:rPr>
        <w:t xml:space="preserve">12 </w:t>
      </w:r>
      <w:r w:rsidR="00671D23">
        <w:rPr>
          <w:b/>
          <w:bCs/>
          <w:sz w:val="26"/>
          <w:szCs w:val="26"/>
          <w:u w:val="single"/>
          <w:lang w:val="uk-UA"/>
        </w:rPr>
        <w:t xml:space="preserve">серпня </w:t>
      </w:r>
      <w:r w:rsidR="004019DF">
        <w:rPr>
          <w:b/>
          <w:bCs/>
          <w:sz w:val="26"/>
          <w:szCs w:val="26"/>
          <w:u w:val="single"/>
          <w:lang w:val="uk-UA"/>
        </w:rPr>
        <w:t>202</w:t>
      </w:r>
      <w:r w:rsidR="00B37C97">
        <w:rPr>
          <w:b/>
          <w:bCs/>
          <w:sz w:val="26"/>
          <w:szCs w:val="26"/>
          <w:u w:val="single"/>
          <w:lang w:val="uk-UA"/>
        </w:rPr>
        <w:t>4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</w:t>
      </w:r>
      <w:bookmarkStart w:id="1" w:name="_GoBack"/>
      <w:bookmarkEnd w:id="1"/>
      <w:r w:rsidR="0064410E" w:rsidRPr="00FD7273">
        <w:rPr>
          <w:sz w:val="26"/>
          <w:szCs w:val="26"/>
          <w:lang w:val="uk-UA"/>
        </w:rPr>
        <w:t xml:space="preserve">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64410E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p w:rsidR="00ED0B6A" w:rsidRPr="002F607E" w:rsidRDefault="00ED0B6A" w:rsidP="004019DF">
      <w:pPr>
        <w:ind w:firstLine="709"/>
        <w:jc w:val="both"/>
        <w:rPr>
          <w:sz w:val="22"/>
          <w:szCs w:val="22"/>
          <w:lang w:val="uk-UA"/>
        </w:rPr>
      </w:pPr>
    </w:p>
    <w:tbl>
      <w:tblPr>
        <w:tblW w:w="10014" w:type="dxa"/>
        <w:jc w:val="center"/>
        <w:tblLayout w:type="fixed"/>
        <w:tblLook w:val="0000" w:firstRow="0" w:lastRow="0" w:firstColumn="0" w:lastColumn="0" w:noHBand="0" w:noVBand="0"/>
      </w:tblPr>
      <w:tblGrid>
        <w:gridCol w:w="421"/>
        <w:gridCol w:w="2583"/>
        <w:gridCol w:w="1789"/>
        <w:gridCol w:w="2977"/>
        <w:gridCol w:w="2244"/>
      </w:tblGrid>
      <w:tr w:rsidR="006B1A4E" w:rsidRPr="00FD7273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місце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Бусько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Микола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25.11.1990р.н.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1D23" w:rsidRDefault="00671D2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Шашкевича,6, смт. Гірник, Червоноградський </w:t>
            </w:r>
          </w:p>
          <w:p w:rsidR="00FD7273" w:rsidRPr="009D091A" w:rsidRDefault="00671D2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FD7273" w:rsidRDefault="00FD7273" w:rsidP="00375040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FE71B0"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.0</w:t>
            </w:r>
            <w:r w:rsidR="00671D23"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B37C97">
              <w:rPr>
                <w:sz w:val="22"/>
                <w:szCs w:val="22"/>
                <w:lang w:val="uk-UA"/>
              </w:rPr>
              <w:t>2</w:t>
            </w:r>
            <w:r w:rsidR="00671D23">
              <w:rPr>
                <w:sz w:val="22"/>
                <w:szCs w:val="22"/>
                <w:lang w:val="uk-UA"/>
              </w:rPr>
              <w:t>2</w:t>
            </w:r>
            <w:r w:rsidRPr="009D091A">
              <w:rPr>
                <w:sz w:val="22"/>
                <w:szCs w:val="22"/>
                <w:lang w:val="uk-UA"/>
              </w:rPr>
              <w:t>р.</w:t>
            </w:r>
          </w:p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671D23" w:rsidP="00D83D7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Ткаченко Ілля Валерійович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671D23" w:rsidP="004019D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05.05.2004р.н.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671D23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вул.Дж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>
              <w:rPr>
                <w:sz w:val="22"/>
                <w:szCs w:val="22"/>
                <w:lang w:val="uk-UA"/>
              </w:rPr>
              <w:t>Вашингтона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13/67,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FD7273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671D23">
              <w:rPr>
                <w:sz w:val="22"/>
                <w:szCs w:val="22"/>
                <w:lang w:val="uk-UA"/>
              </w:rPr>
              <w:t>01.01</w:t>
            </w:r>
            <w:r w:rsidR="005D69F4" w:rsidRPr="009D091A">
              <w:rPr>
                <w:sz w:val="22"/>
                <w:szCs w:val="22"/>
                <w:lang w:val="uk-UA"/>
              </w:rPr>
              <w:t>.20</w:t>
            </w:r>
            <w:r w:rsidR="00FE71B0"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>р.</w:t>
            </w:r>
          </w:p>
          <w:p w:rsidR="004019DF" w:rsidRPr="009D091A" w:rsidRDefault="004019DF" w:rsidP="004019D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Топій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Андрій Андрійович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18.05.1988р.н.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пр. Червоної Калини, 125/100,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671D23">
              <w:rPr>
                <w:sz w:val="22"/>
                <w:szCs w:val="22"/>
                <w:lang w:val="uk-UA"/>
              </w:rPr>
              <w:t>18.04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AE603E"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Канюк Ігор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30.01.1974р.н.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Б.Хмельницького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269/175,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</w:t>
            </w:r>
            <w:r w:rsidR="00671D23"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AE603E"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Шкрум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Віталій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671D23" w:rsidP="00FD727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30.01.2000р.н.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B6370" w:rsidRDefault="00671D23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с.Велика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Знам’янка, Кам’янка-Дніпровський </w:t>
            </w:r>
          </w:p>
          <w:p w:rsidR="00FD7273" w:rsidRPr="009D091A" w:rsidRDefault="00671D23" w:rsidP="00FD727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р-н</w:t>
            </w:r>
            <w:r w:rsidR="005B6370">
              <w:rPr>
                <w:sz w:val="22"/>
                <w:szCs w:val="22"/>
                <w:lang w:val="uk-UA"/>
              </w:rPr>
              <w:t xml:space="preserve">, </w:t>
            </w:r>
            <w:r>
              <w:rPr>
                <w:sz w:val="22"/>
                <w:szCs w:val="22"/>
                <w:lang w:val="uk-UA"/>
              </w:rPr>
              <w:t xml:space="preserve">Запорізька обл.,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FD7273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</w:t>
            </w:r>
            <w:r w:rsidR="005B6370"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AE603E">
              <w:rPr>
                <w:sz w:val="22"/>
                <w:szCs w:val="22"/>
                <w:lang w:val="uk-UA"/>
              </w:rPr>
              <w:t>2</w:t>
            </w:r>
            <w:r w:rsidR="005B6370">
              <w:rPr>
                <w:sz w:val="22"/>
                <w:szCs w:val="22"/>
                <w:lang w:val="uk-UA"/>
              </w:rPr>
              <w:t>2</w:t>
            </w:r>
            <w:r w:rsidR="007A6F51">
              <w:rPr>
                <w:sz w:val="22"/>
                <w:szCs w:val="22"/>
                <w:lang w:val="uk-UA"/>
              </w:rPr>
              <w:t>р.</w:t>
            </w:r>
            <w:r w:rsidRPr="009D091A">
              <w:rPr>
                <w:sz w:val="22"/>
                <w:szCs w:val="22"/>
                <w:lang w:val="uk-UA"/>
              </w:rPr>
              <w:t xml:space="preserve"> </w:t>
            </w:r>
          </w:p>
          <w:p w:rsidR="00FD7273" w:rsidRPr="009D091A" w:rsidRDefault="00FD7273" w:rsidP="00FD7273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5B6370" w:rsidP="007A6F5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Канинець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Михайло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5B6370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07.03.1954р.н.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5B6370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Хоробрівка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с.Мокротин</w:t>
            </w:r>
            <w:proofErr w:type="spellEnd"/>
            <w:r>
              <w:rPr>
                <w:sz w:val="22"/>
                <w:szCs w:val="22"/>
                <w:lang w:val="uk-UA"/>
              </w:rPr>
              <w:t>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AE603E"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5B6370">
              <w:rPr>
                <w:sz w:val="22"/>
                <w:szCs w:val="22"/>
                <w:lang w:val="uk-UA"/>
              </w:rPr>
              <w:t>22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5B6370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Карлов Олександр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5B6370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08.06.1979р.н.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C62BE0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5B6370">
              <w:rPr>
                <w:sz w:val="22"/>
                <w:szCs w:val="22"/>
                <w:lang w:val="uk-UA"/>
              </w:rPr>
              <w:t>ул. Майдан Ринок, 36/10,м.Стрий,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AE603E"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</w:t>
            </w:r>
            <w:r w:rsidR="005B6370">
              <w:rPr>
                <w:sz w:val="22"/>
                <w:szCs w:val="22"/>
                <w:lang w:val="uk-UA"/>
              </w:rPr>
              <w:t>8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5B6370"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5B6370" w:rsidP="007A6F5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Білоган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Михайло Степанович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5B6370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18.10.1992р.н.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5B6370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Миру, 34, с. Дуліби, Стрийський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5B6370">
              <w:rPr>
                <w:sz w:val="22"/>
                <w:szCs w:val="22"/>
                <w:lang w:val="uk-UA"/>
              </w:rPr>
              <w:t>03.06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5B6370"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27F59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F59" w:rsidRPr="009D091A" w:rsidRDefault="00C27F59" w:rsidP="00C27F5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F59" w:rsidRDefault="005B6370" w:rsidP="00C27F5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Ротко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Анатолій Анатолійович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F59" w:rsidRDefault="005B6370" w:rsidP="00C27F5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23.10.1998р.н.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F59" w:rsidRDefault="00F37115" w:rsidP="00C27F5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5B6370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5B6370">
              <w:rPr>
                <w:sz w:val="22"/>
                <w:szCs w:val="22"/>
                <w:lang w:val="uk-UA"/>
              </w:rPr>
              <w:t>Туган</w:t>
            </w:r>
            <w:proofErr w:type="spellEnd"/>
            <w:r w:rsidR="005B6370">
              <w:rPr>
                <w:sz w:val="22"/>
                <w:szCs w:val="22"/>
                <w:lang w:val="uk-UA"/>
              </w:rPr>
              <w:t xml:space="preserve">-Барановського, </w:t>
            </w:r>
            <w:r>
              <w:rPr>
                <w:sz w:val="22"/>
                <w:szCs w:val="22"/>
                <w:lang w:val="uk-UA"/>
              </w:rPr>
              <w:t xml:space="preserve">17-Б,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27F59" w:rsidRPr="009D091A" w:rsidRDefault="00C27F59" w:rsidP="00C27F5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</w:t>
            </w:r>
            <w:r w:rsidR="006F740C"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F37115"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C27F59" w:rsidRPr="009D091A" w:rsidRDefault="00C27F59" w:rsidP="00C27F5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27F59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F59" w:rsidRPr="009D091A" w:rsidRDefault="00C27F59" w:rsidP="00C27F5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F59" w:rsidRDefault="00F37115" w:rsidP="00C27F5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Габінет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Володимир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F59" w:rsidRDefault="00F37115" w:rsidP="00C27F5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13.03.1977р.н.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27F59" w:rsidRDefault="00F37115" w:rsidP="00C27F5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Селезінків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5, </w:t>
            </w:r>
            <w:proofErr w:type="spellStart"/>
            <w:r>
              <w:rPr>
                <w:sz w:val="22"/>
                <w:szCs w:val="22"/>
                <w:lang w:val="uk-UA"/>
              </w:rPr>
              <w:t>м.Радехів</w:t>
            </w:r>
            <w:proofErr w:type="spellEnd"/>
            <w:r>
              <w:rPr>
                <w:sz w:val="22"/>
                <w:szCs w:val="22"/>
                <w:lang w:val="uk-UA"/>
              </w:rPr>
              <w:t>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27F59" w:rsidRPr="009D091A" w:rsidRDefault="00C27F59" w:rsidP="00C27F5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</w:t>
            </w:r>
            <w:r w:rsidR="006F740C"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 w:rsidR="006F740C">
              <w:rPr>
                <w:sz w:val="22"/>
                <w:szCs w:val="22"/>
                <w:lang w:val="uk-UA"/>
              </w:rPr>
              <w:t>0</w:t>
            </w:r>
            <w:r w:rsidR="00F37115">
              <w:rPr>
                <w:sz w:val="22"/>
                <w:szCs w:val="22"/>
                <w:lang w:val="uk-UA"/>
              </w:rPr>
              <w:t>2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F37115"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C27F59" w:rsidRPr="009D091A" w:rsidRDefault="00C27F59" w:rsidP="00C27F5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542CC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42CC" w:rsidRPr="009D091A" w:rsidRDefault="00D542CC" w:rsidP="00D542C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42CC" w:rsidRDefault="00F37115" w:rsidP="00D542C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Казимирський Ігор Степанович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42CC" w:rsidRDefault="00F37115" w:rsidP="00D542C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27.04.1970р.н.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42CC" w:rsidRDefault="00F37115" w:rsidP="00D542C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Миру, 6, смт. Івано-Франкове, Яворівський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542CC" w:rsidRPr="009D091A" w:rsidRDefault="00D542CC" w:rsidP="00D542CC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</w:t>
            </w:r>
            <w:r w:rsidR="006F740C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 w:rsidR="00F37115"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542CC" w:rsidRPr="009D091A" w:rsidRDefault="00D542CC" w:rsidP="00D542CC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7193B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Pr="009D091A" w:rsidRDefault="00D7193B" w:rsidP="00D7193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Яремчук Микола Віталійович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13.03.1994р.н.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Грінченка, 17/44,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193B" w:rsidRPr="009D091A" w:rsidRDefault="00D7193B" w:rsidP="00D7193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7193B" w:rsidRPr="009D091A" w:rsidRDefault="00D7193B" w:rsidP="00D7193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542CC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42CC" w:rsidRPr="009D091A" w:rsidRDefault="00D542CC" w:rsidP="00D542C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42CC" w:rsidRDefault="00D7193B" w:rsidP="00D542CC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Маркус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Степан Миронович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42CC" w:rsidRDefault="00D7193B" w:rsidP="00D542C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15.02.1990р.н.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42CC" w:rsidRDefault="00D7193B" w:rsidP="00D542C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Новаківського, 16/65, </w:t>
            </w:r>
            <w:proofErr w:type="spellStart"/>
            <w:r>
              <w:rPr>
                <w:sz w:val="22"/>
                <w:szCs w:val="22"/>
                <w:lang w:val="uk-UA"/>
              </w:rPr>
              <w:t>м.Стрий</w:t>
            </w:r>
            <w:proofErr w:type="spellEnd"/>
            <w:r>
              <w:rPr>
                <w:sz w:val="22"/>
                <w:szCs w:val="22"/>
                <w:lang w:val="uk-UA"/>
              </w:rPr>
              <w:t>, 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542CC" w:rsidRPr="009D091A" w:rsidRDefault="00D542CC" w:rsidP="00D542CC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2B0A20"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</w:t>
            </w:r>
            <w:r w:rsidR="002B0A20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.</w:t>
            </w:r>
            <w:r w:rsidRPr="009D091A">
              <w:rPr>
                <w:sz w:val="22"/>
                <w:szCs w:val="22"/>
                <w:lang w:val="uk-UA"/>
              </w:rPr>
              <w:t xml:space="preserve"> 20</w:t>
            </w:r>
            <w:r>
              <w:rPr>
                <w:sz w:val="22"/>
                <w:szCs w:val="22"/>
                <w:lang w:val="uk-UA"/>
              </w:rPr>
              <w:t>2</w:t>
            </w:r>
            <w:r w:rsidR="00D7193B">
              <w:rPr>
                <w:sz w:val="22"/>
                <w:szCs w:val="22"/>
                <w:lang w:val="uk-UA"/>
              </w:rPr>
              <w:t>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542CC" w:rsidRPr="009D091A" w:rsidRDefault="00D542CC" w:rsidP="00D542CC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7193B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Pr="009D091A" w:rsidRDefault="00D7193B" w:rsidP="00D7193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Шостак Андріян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28.08.1992р.н.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Червоної Калини, 77/23,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193B" w:rsidRPr="009D091A" w:rsidRDefault="00D7193B" w:rsidP="00D7193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7193B" w:rsidRPr="009D091A" w:rsidRDefault="00D7193B" w:rsidP="00D7193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7193B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Pr="009D091A" w:rsidRDefault="00D7193B" w:rsidP="00D7193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Воробець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Тарас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06.06.1996р.н.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Л.Українки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18, </w:t>
            </w:r>
            <w:proofErr w:type="spellStart"/>
            <w:r>
              <w:rPr>
                <w:sz w:val="22"/>
                <w:szCs w:val="22"/>
                <w:lang w:val="uk-UA"/>
              </w:rPr>
              <w:t>с.Войславичі</w:t>
            </w:r>
            <w:proofErr w:type="spellEnd"/>
            <w:r>
              <w:rPr>
                <w:sz w:val="22"/>
                <w:szCs w:val="22"/>
                <w:lang w:val="uk-UA"/>
              </w:rPr>
              <w:t>, Червоноградський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193B" w:rsidRPr="009D091A" w:rsidRDefault="00D7193B" w:rsidP="00D7193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7193B" w:rsidRPr="009D091A" w:rsidRDefault="00D7193B" w:rsidP="00D7193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7193B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Pr="009D091A" w:rsidRDefault="00D7193B" w:rsidP="00D7193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Беч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Іван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23.03.1996р.н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7193B" w:rsidRDefault="00D7193B" w:rsidP="00D7193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>
              <w:rPr>
                <w:sz w:val="22"/>
                <w:szCs w:val="22"/>
                <w:lang w:val="uk-UA"/>
              </w:rPr>
              <w:t>Болехівці</w:t>
            </w:r>
            <w:proofErr w:type="spellEnd"/>
            <w:r>
              <w:rPr>
                <w:sz w:val="22"/>
                <w:szCs w:val="22"/>
                <w:lang w:val="uk-UA"/>
              </w:rPr>
              <w:t>, Дрогобицький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193B" w:rsidRPr="009D091A" w:rsidRDefault="00D7193B" w:rsidP="00D7193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D7193B" w:rsidRPr="009D091A" w:rsidRDefault="00D7193B" w:rsidP="00D7193B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957BE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957BE" w:rsidRPr="009D091A" w:rsidRDefault="00C957BE" w:rsidP="00C957B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957BE" w:rsidRDefault="00C957BE" w:rsidP="00C957B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Сьокол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Юрій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957BE" w:rsidRDefault="00C957BE" w:rsidP="00C957B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22.12.1990р.н.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957BE" w:rsidRDefault="009B65F1" w:rsidP="00C957B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C957BE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C957BE">
              <w:rPr>
                <w:sz w:val="22"/>
                <w:szCs w:val="22"/>
                <w:lang w:val="uk-UA"/>
              </w:rPr>
              <w:t>Роганська</w:t>
            </w:r>
            <w:proofErr w:type="spellEnd"/>
            <w:r w:rsidR="00C957BE">
              <w:rPr>
                <w:sz w:val="22"/>
                <w:szCs w:val="22"/>
                <w:lang w:val="uk-UA"/>
              </w:rPr>
              <w:t xml:space="preserve">, 180/27, </w:t>
            </w:r>
            <w:proofErr w:type="spellStart"/>
            <w:r w:rsidR="00C957BE">
              <w:rPr>
                <w:sz w:val="22"/>
                <w:szCs w:val="22"/>
                <w:lang w:val="uk-UA"/>
              </w:rPr>
              <w:t>м.Харків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57BE" w:rsidRPr="009D091A" w:rsidRDefault="00C957BE" w:rsidP="00C957B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C957BE" w:rsidRPr="009D091A" w:rsidRDefault="00C957BE" w:rsidP="00C957BE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Бернацький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Юрій Ростиславович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08.05.1962р.н.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Глибока, 10/6,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Федорич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Андрій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11.08.1973р.н.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Перфецького, 2А/120, 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Степнов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Олександр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19.05.1987р.н.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с. Показне, 20а, Мелітопольський р-н, Запорізька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20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Коваленко Володимир Анатолійович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11.08.1976р.н.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9B65F1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Горького, 39, </w:t>
            </w:r>
            <w:proofErr w:type="spellStart"/>
            <w:r>
              <w:rPr>
                <w:sz w:val="22"/>
                <w:szCs w:val="22"/>
                <w:lang w:val="uk-UA"/>
              </w:rPr>
              <w:t>с.Верхня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Криниця, Василівський р-н, Запорізька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20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320607" w:rsidP="009B65F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Алєєв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="00A24796">
              <w:rPr>
                <w:sz w:val="22"/>
                <w:szCs w:val="22"/>
                <w:lang w:val="uk-UA"/>
              </w:rPr>
              <w:t>Олександр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A24796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17.06.1965р.н.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A24796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49 Гвардійської дивізії, буд.2. корп.2, кв.7, </w:t>
            </w:r>
            <w:proofErr w:type="spellStart"/>
            <w:r>
              <w:rPr>
                <w:sz w:val="22"/>
                <w:szCs w:val="22"/>
                <w:lang w:val="uk-UA"/>
              </w:rPr>
              <w:t>м.Херсон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A24796">
              <w:rPr>
                <w:sz w:val="22"/>
                <w:szCs w:val="22"/>
                <w:lang w:val="uk-UA"/>
              </w:rPr>
              <w:t>20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A24796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Голубих Денис Владиславович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A24796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16.01.1980р.н.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A24796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Космодромна, 3/23, </w:t>
            </w:r>
            <w:proofErr w:type="spellStart"/>
            <w:r>
              <w:rPr>
                <w:sz w:val="22"/>
                <w:szCs w:val="22"/>
                <w:lang w:val="uk-UA"/>
              </w:rPr>
              <w:t>м.Дніпро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A24796">
              <w:rPr>
                <w:sz w:val="22"/>
                <w:szCs w:val="22"/>
                <w:lang w:val="uk-UA"/>
              </w:rPr>
              <w:t>25.05.2024р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24796" w:rsidRPr="009D091A" w:rsidTr="00162A90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4796" w:rsidRPr="009D091A" w:rsidRDefault="00A24796" w:rsidP="00162A9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4796" w:rsidRDefault="00A24796" w:rsidP="00162A9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Мочук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Андрій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4796" w:rsidRDefault="00A24796" w:rsidP="00162A9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09.07.1980р.н.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4796" w:rsidRDefault="00A24796" w:rsidP="00162A9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Миру, 3/2, </w:t>
            </w:r>
            <w:proofErr w:type="spellStart"/>
            <w:r>
              <w:rPr>
                <w:sz w:val="22"/>
                <w:szCs w:val="22"/>
                <w:lang w:val="uk-UA"/>
              </w:rPr>
              <w:t>м.Зборів</w:t>
            </w:r>
            <w:proofErr w:type="spellEnd"/>
            <w:r>
              <w:rPr>
                <w:sz w:val="22"/>
                <w:szCs w:val="22"/>
                <w:lang w:val="uk-UA"/>
              </w:rPr>
              <w:t>, Тернопільський р-н, Тернопільська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4796" w:rsidRPr="009D091A" w:rsidRDefault="00A24796" w:rsidP="00162A9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29.06.2024р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A24796" w:rsidRPr="009D091A" w:rsidRDefault="00A24796" w:rsidP="00162A9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A24796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Наконечний Іван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A24796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04.07.1971р.н.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A24796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Гора, с. Хоробрів, Зборівська ТГ, Тернопільський р-н, Тернопільська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A24796">
              <w:rPr>
                <w:sz w:val="22"/>
                <w:szCs w:val="22"/>
                <w:lang w:val="uk-UA"/>
              </w:rPr>
              <w:t>05.06.2024р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402AE" w:rsidRPr="009D091A" w:rsidTr="00162A90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02AE" w:rsidRPr="009D091A" w:rsidRDefault="004402AE" w:rsidP="00162A9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02AE" w:rsidRDefault="004402AE" w:rsidP="00162A9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Король Василь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02AE" w:rsidRDefault="004402AE" w:rsidP="00162A9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14.07.1981р.н.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02AE" w:rsidRDefault="004402AE" w:rsidP="00162A9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Центральна, 1, </w:t>
            </w:r>
            <w:proofErr w:type="spellStart"/>
            <w:r>
              <w:rPr>
                <w:sz w:val="22"/>
                <w:szCs w:val="22"/>
                <w:lang w:val="uk-UA"/>
              </w:rPr>
              <w:t>с.Колгори</w:t>
            </w:r>
            <w:proofErr w:type="spellEnd"/>
            <w:r>
              <w:rPr>
                <w:sz w:val="22"/>
                <w:szCs w:val="22"/>
                <w:lang w:val="uk-UA"/>
              </w:rPr>
              <w:t>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02AE" w:rsidRPr="009D091A" w:rsidRDefault="004402AE" w:rsidP="00162A9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10.07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4402AE" w:rsidRPr="009D091A" w:rsidRDefault="004402AE" w:rsidP="00162A9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4402AE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Кучер Павло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4402AE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12.07.1987р.н.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A24796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r w:rsidR="004402AE">
              <w:rPr>
                <w:sz w:val="22"/>
                <w:szCs w:val="22"/>
                <w:lang w:val="uk-UA"/>
              </w:rPr>
              <w:t>Піонерська</w:t>
            </w:r>
            <w:r>
              <w:rPr>
                <w:sz w:val="22"/>
                <w:szCs w:val="22"/>
                <w:lang w:val="uk-UA"/>
              </w:rPr>
              <w:t>,</w:t>
            </w:r>
            <w:r w:rsidR="004402AE">
              <w:rPr>
                <w:sz w:val="22"/>
                <w:szCs w:val="22"/>
                <w:lang w:val="uk-UA"/>
              </w:rPr>
              <w:t xml:space="preserve"> 18,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4402AE">
              <w:rPr>
                <w:sz w:val="22"/>
                <w:szCs w:val="22"/>
                <w:lang w:val="uk-UA"/>
              </w:rPr>
              <w:t>м.Чигирин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4402AE">
              <w:rPr>
                <w:sz w:val="22"/>
                <w:szCs w:val="22"/>
                <w:lang w:val="uk-UA"/>
              </w:rPr>
              <w:t>10.07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A24796">
              <w:rPr>
                <w:sz w:val="22"/>
                <w:szCs w:val="22"/>
                <w:lang w:val="uk-UA"/>
              </w:rPr>
              <w:t>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4402AE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Федюк Роман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4402AE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16.08.1996р.н.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4402AE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Пілотів, 6,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4402AE">
              <w:rPr>
                <w:sz w:val="22"/>
                <w:szCs w:val="22"/>
                <w:lang w:val="uk-UA"/>
              </w:rPr>
              <w:t>01.01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4402AE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Семенів Павло Юрійович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4402AE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          ---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4402AE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Самійла Величко, 14/2,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4402AE">
              <w:rPr>
                <w:sz w:val="22"/>
                <w:szCs w:val="22"/>
                <w:lang w:val="uk-UA"/>
              </w:rPr>
              <w:t>01.01.2021р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BC5983" w:rsidP="009B65F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Мусійовський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Тарас Йосипович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BC5983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19.09.1992р.н.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BC5983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Садова, 18, </w:t>
            </w:r>
            <w:proofErr w:type="spellStart"/>
            <w:r>
              <w:rPr>
                <w:sz w:val="22"/>
                <w:szCs w:val="22"/>
                <w:lang w:val="uk-UA"/>
              </w:rPr>
              <w:t>с.Баличі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Яворіввський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р-н, Львівська обл.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BC5983">
              <w:rPr>
                <w:sz w:val="22"/>
                <w:szCs w:val="22"/>
                <w:lang w:val="uk-UA"/>
              </w:rPr>
              <w:t>08.05.24р. по 22.05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BC5983" w:rsidP="009B65F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Кубрак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Руслан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BC5983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11.04.1998р.н.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BC5983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Тичини, 21/78,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BC5983">
              <w:rPr>
                <w:sz w:val="22"/>
                <w:szCs w:val="22"/>
                <w:lang w:val="uk-UA"/>
              </w:rPr>
              <w:t>22.06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5F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BC5983" w:rsidP="009B65F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Бєломитцев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Антон Валерійович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BC5983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29.04.1987р.н.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5F1" w:rsidRDefault="00BC5983" w:rsidP="009B65F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Масарика,3/208,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</w:t>
            </w:r>
            <w:r w:rsidR="00BC5983"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9B65F1" w:rsidRPr="009D091A" w:rsidRDefault="009B65F1" w:rsidP="009B65F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014F2E" w:rsidRDefault="00014F2E" w:rsidP="006E1B51">
      <w:pPr>
        <w:rPr>
          <w:b/>
          <w:bCs/>
          <w:sz w:val="22"/>
          <w:szCs w:val="22"/>
          <w:lang w:val="uk-UA"/>
        </w:rPr>
      </w:pPr>
    </w:p>
    <w:p w:rsidR="00014F2E" w:rsidRDefault="00014F2E" w:rsidP="006E1B51">
      <w:pPr>
        <w:rPr>
          <w:b/>
          <w:bCs/>
          <w:sz w:val="22"/>
          <w:szCs w:val="22"/>
          <w:lang w:val="uk-UA"/>
        </w:rPr>
      </w:pPr>
    </w:p>
    <w:p w:rsidR="00014F2E" w:rsidRDefault="00014F2E" w:rsidP="006E1B51">
      <w:pPr>
        <w:rPr>
          <w:b/>
          <w:bCs/>
          <w:sz w:val="22"/>
          <w:szCs w:val="22"/>
          <w:lang w:val="uk-UA"/>
        </w:rPr>
      </w:pPr>
    </w:p>
    <w:p w:rsidR="00014F2E" w:rsidRPr="002F607E" w:rsidRDefault="00014F2E" w:rsidP="006E1B51">
      <w:pPr>
        <w:rPr>
          <w:b/>
          <w:bCs/>
          <w:sz w:val="22"/>
          <w:szCs w:val="22"/>
          <w:lang w:val="uk-UA"/>
        </w:rPr>
      </w:pPr>
    </w:p>
    <w:p w:rsidR="006E1B51" w:rsidRDefault="003E0B83" w:rsidP="00FF74ED">
      <w:pPr>
        <w:rPr>
          <w:sz w:val="24"/>
          <w:szCs w:val="24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721EA7">
        <w:rPr>
          <w:b/>
          <w:bCs/>
          <w:sz w:val="26"/>
          <w:szCs w:val="26"/>
          <w:lang w:val="uk-UA"/>
        </w:rPr>
        <w:t>иректор</w:t>
      </w:r>
      <w:r>
        <w:rPr>
          <w:b/>
          <w:bCs/>
          <w:sz w:val="26"/>
          <w:szCs w:val="26"/>
          <w:lang w:val="uk-UA"/>
        </w:rPr>
        <w:t xml:space="preserve">   </w:t>
      </w:r>
      <w:r w:rsidR="006E1B51" w:rsidRPr="00721EA7">
        <w:rPr>
          <w:b/>
          <w:bCs/>
          <w:sz w:val="26"/>
          <w:szCs w:val="26"/>
          <w:lang w:val="uk-UA"/>
        </w:rPr>
        <w:t xml:space="preserve">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1B2A6D" w:rsidRPr="00721EA7">
        <w:rPr>
          <w:b/>
          <w:bCs/>
          <w:sz w:val="26"/>
          <w:szCs w:val="26"/>
          <w:lang w:val="uk-UA"/>
        </w:rPr>
        <w:t xml:space="preserve">      </w:t>
      </w:r>
      <w:r w:rsidR="00014F2E">
        <w:rPr>
          <w:b/>
          <w:bCs/>
          <w:sz w:val="26"/>
          <w:szCs w:val="26"/>
          <w:lang w:val="uk-UA"/>
        </w:rPr>
        <w:t xml:space="preserve">Наталія </w:t>
      </w:r>
      <w:proofErr w:type="spellStart"/>
      <w:r w:rsidR="00014F2E">
        <w:rPr>
          <w:b/>
          <w:bCs/>
          <w:sz w:val="26"/>
          <w:szCs w:val="26"/>
          <w:lang w:val="uk-UA"/>
        </w:rPr>
        <w:t>Літвінська</w:t>
      </w:r>
      <w:proofErr w:type="spellEnd"/>
    </w:p>
    <w:p w:rsidR="00596FC3" w:rsidRDefault="00596FC3" w:rsidP="006E1B51">
      <w:pPr>
        <w:jc w:val="both"/>
        <w:rPr>
          <w:lang w:val="uk-UA"/>
        </w:rPr>
      </w:pPr>
    </w:p>
    <w:p w:rsidR="006B1A4E" w:rsidRPr="00721EA7" w:rsidRDefault="00596FC3" w:rsidP="006E1B51">
      <w:pPr>
        <w:jc w:val="both"/>
      </w:pPr>
      <w:proofErr w:type="spellStart"/>
      <w:r>
        <w:rPr>
          <w:lang w:val="uk-UA"/>
        </w:rPr>
        <w:t>С</w:t>
      </w:r>
      <w:r w:rsidR="006E1B51" w:rsidRPr="00721EA7">
        <w:rPr>
          <w:lang w:val="uk-UA"/>
        </w:rPr>
        <w:t>лужинська</w:t>
      </w:r>
      <w:proofErr w:type="spellEnd"/>
      <w:r w:rsidR="006E1B51" w:rsidRPr="00721EA7">
        <w:rPr>
          <w:lang w:val="uk-UA"/>
        </w:rPr>
        <w:t xml:space="preserve"> 2750989</w:t>
      </w:r>
    </w:p>
    <w:sectPr w:rsidR="006B1A4E" w:rsidRPr="00721EA7" w:rsidSect="0049254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0DAD" w:rsidRDefault="00DD0DAD" w:rsidP="00DD0DAD">
      <w:r>
        <w:separator/>
      </w:r>
    </w:p>
  </w:endnote>
  <w:endnote w:type="continuationSeparator" w:id="0">
    <w:p w:rsidR="00DD0DAD" w:rsidRDefault="00DD0DAD" w:rsidP="00DD0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0DAD" w:rsidRDefault="00DD0DAD" w:rsidP="00DD0DAD">
      <w:r>
        <w:separator/>
      </w:r>
    </w:p>
  </w:footnote>
  <w:footnote w:type="continuationSeparator" w:id="0">
    <w:p w:rsidR="00DD0DAD" w:rsidRDefault="00DD0DAD" w:rsidP="00DD0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EF"/>
    <w:rsid w:val="0001373A"/>
    <w:rsid w:val="00014437"/>
    <w:rsid w:val="00014F2E"/>
    <w:rsid w:val="00032BD4"/>
    <w:rsid w:val="00047252"/>
    <w:rsid w:val="0006044E"/>
    <w:rsid w:val="00066370"/>
    <w:rsid w:val="00095690"/>
    <w:rsid w:val="000B0EF4"/>
    <w:rsid w:val="000C5B07"/>
    <w:rsid w:val="000C6EF4"/>
    <w:rsid w:val="000F002E"/>
    <w:rsid w:val="000F6648"/>
    <w:rsid w:val="00100308"/>
    <w:rsid w:val="00133976"/>
    <w:rsid w:val="00146C97"/>
    <w:rsid w:val="00154BF5"/>
    <w:rsid w:val="0018767E"/>
    <w:rsid w:val="001A4B54"/>
    <w:rsid w:val="001B2A6D"/>
    <w:rsid w:val="001C3E79"/>
    <w:rsid w:val="001E1857"/>
    <w:rsid w:val="001E48F8"/>
    <w:rsid w:val="00200A06"/>
    <w:rsid w:val="00206E30"/>
    <w:rsid w:val="002239D3"/>
    <w:rsid w:val="00245F89"/>
    <w:rsid w:val="00250CD0"/>
    <w:rsid w:val="002B0A20"/>
    <w:rsid w:val="002B6777"/>
    <w:rsid w:val="002C2898"/>
    <w:rsid w:val="002D1AFA"/>
    <w:rsid w:val="002D68C1"/>
    <w:rsid w:val="002F1198"/>
    <w:rsid w:val="002F607E"/>
    <w:rsid w:val="003022E1"/>
    <w:rsid w:val="00303F61"/>
    <w:rsid w:val="00303FE7"/>
    <w:rsid w:val="00313A4E"/>
    <w:rsid w:val="00320607"/>
    <w:rsid w:val="00382F4C"/>
    <w:rsid w:val="003A325F"/>
    <w:rsid w:val="003B1DB5"/>
    <w:rsid w:val="003B725C"/>
    <w:rsid w:val="003D262C"/>
    <w:rsid w:val="003E0B83"/>
    <w:rsid w:val="004019DF"/>
    <w:rsid w:val="004038EB"/>
    <w:rsid w:val="00435691"/>
    <w:rsid w:val="00435F7D"/>
    <w:rsid w:val="004402AE"/>
    <w:rsid w:val="00443118"/>
    <w:rsid w:val="00450D0F"/>
    <w:rsid w:val="00452A5D"/>
    <w:rsid w:val="00452C68"/>
    <w:rsid w:val="00452F72"/>
    <w:rsid w:val="004608E4"/>
    <w:rsid w:val="00490C85"/>
    <w:rsid w:val="00492541"/>
    <w:rsid w:val="004B296F"/>
    <w:rsid w:val="004E2D7A"/>
    <w:rsid w:val="004E6E55"/>
    <w:rsid w:val="004F6340"/>
    <w:rsid w:val="00512B56"/>
    <w:rsid w:val="0054775D"/>
    <w:rsid w:val="00563269"/>
    <w:rsid w:val="00566208"/>
    <w:rsid w:val="005942C6"/>
    <w:rsid w:val="00596FC3"/>
    <w:rsid w:val="005A47F8"/>
    <w:rsid w:val="005B6370"/>
    <w:rsid w:val="005B65B4"/>
    <w:rsid w:val="005D69F4"/>
    <w:rsid w:val="005F0557"/>
    <w:rsid w:val="0061422B"/>
    <w:rsid w:val="006268B5"/>
    <w:rsid w:val="0064410E"/>
    <w:rsid w:val="00661E2B"/>
    <w:rsid w:val="00671D23"/>
    <w:rsid w:val="00676977"/>
    <w:rsid w:val="006816B6"/>
    <w:rsid w:val="006970A8"/>
    <w:rsid w:val="006B1A4E"/>
    <w:rsid w:val="006E1B51"/>
    <w:rsid w:val="006F740C"/>
    <w:rsid w:val="00702ED7"/>
    <w:rsid w:val="0070440D"/>
    <w:rsid w:val="00712BD5"/>
    <w:rsid w:val="00721EA7"/>
    <w:rsid w:val="007325A5"/>
    <w:rsid w:val="00735E08"/>
    <w:rsid w:val="00742ACE"/>
    <w:rsid w:val="00744F91"/>
    <w:rsid w:val="00765FAB"/>
    <w:rsid w:val="007856B0"/>
    <w:rsid w:val="0079365D"/>
    <w:rsid w:val="007A6F51"/>
    <w:rsid w:val="007B5861"/>
    <w:rsid w:val="007C5080"/>
    <w:rsid w:val="007E3209"/>
    <w:rsid w:val="008101F9"/>
    <w:rsid w:val="0084675C"/>
    <w:rsid w:val="0087457C"/>
    <w:rsid w:val="0089203E"/>
    <w:rsid w:val="00892479"/>
    <w:rsid w:val="008A767B"/>
    <w:rsid w:val="008B0A8C"/>
    <w:rsid w:val="008D12F6"/>
    <w:rsid w:val="008D637F"/>
    <w:rsid w:val="008E042B"/>
    <w:rsid w:val="008F0767"/>
    <w:rsid w:val="00907A77"/>
    <w:rsid w:val="00910F09"/>
    <w:rsid w:val="009830F1"/>
    <w:rsid w:val="009B640F"/>
    <w:rsid w:val="009B65F1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24796"/>
    <w:rsid w:val="00A53C13"/>
    <w:rsid w:val="00A62B69"/>
    <w:rsid w:val="00A849FB"/>
    <w:rsid w:val="00A91B67"/>
    <w:rsid w:val="00AD2E46"/>
    <w:rsid w:val="00AE3CB7"/>
    <w:rsid w:val="00AE603E"/>
    <w:rsid w:val="00AF3E12"/>
    <w:rsid w:val="00B24C75"/>
    <w:rsid w:val="00B24D0F"/>
    <w:rsid w:val="00B37C97"/>
    <w:rsid w:val="00B50B42"/>
    <w:rsid w:val="00B63F81"/>
    <w:rsid w:val="00B715CD"/>
    <w:rsid w:val="00B77731"/>
    <w:rsid w:val="00B816C5"/>
    <w:rsid w:val="00B95A2F"/>
    <w:rsid w:val="00BA1C74"/>
    <w:rsid w:val="00BC5983"/>
    <w:rsid w:val="00BD4F08"/>
    <w:rsid w:val="00BE0AF0"/>
    <w:rsid w:val="00C26286"/>
    <w:rsid w:val="00C27F59"/>
    <w:rsid w:val="00C34FB8"/>
    <w:rsid w:val="00C46D8C"/>
    <w:rsid w:val="00C62BE0"/>
    <w:rsid w:val="00C75667"/>
    <w:rsid w:val="00C778FC"/>
    <w:rsid w:val="00C915B9"/>
    <w:rsid w:val="00C94AD4"/>
    <w:rsid w:val="00C94EC7"/>
    <w:rsid w:val="00C957BE"/>
    <w:rsid w:val="00C95F09"/>
    <w:rsid w:val="00CA7634"/>
    <w:rsid w:val="00CB4A6E"/>
    <w:rsid w:val="00CB5B40"/>
    <w:rsid w:val="00CE0336"/>
    <w:rsid w:val="00CE3F5C"/>
    <w:rsid w:val="00CF2696"/>
    <w:rsid w:val="00CF75F9"/>
    <w:rsid w:val="00D361A7"/>
    <w:rsid w:val="00D44391"/>
    <w:rsid w:val="00D45C96"/>
    <w:rsid w:val="00D542CC"/>
    <w:rsid w:val="00D7193B"/>
    <w:rsid w:val="00D72115"/>
    <w:rsid w:val="00D72467"/>
    <w:rsid w:val="00D82FA9"/>
    <w:rsid w:val="00D83D70"/>
    <w:rsid w:val="00D928DB"/>
    <w:rsid w:val="00DA438D"/>
    <w:rsid w:val="00DA4E02"/>
    <w:rsid w:val="00DD0DAD"/>
    <w:rsid w:val="00E23037"/>
    <w:rsid w:val="00E26DD2"/>
    <w:rsid w:val="00E410FA"/>
    <w:rsid w:val="00E42904"/>
    <w:rsid w:val="00E4707A"/>
    <w:rsid w:val="00E60CA7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37115"/>
    <w:rsid w:val="00F619BB"/>
    <w:rsid w:val="00F64910"/>
    <w:rsid w:val="00F7230D"/>
    <w:rsid w:val="00F92113"/>
    <w:rsid w:val="00F9449F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3947"/>
    <w:rsid w:val="00FE71B0"/>
    <w:rsid w:val="00FE7B4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BB6E20C"/>
  <w15:docId w15:val="{AC88972C-5673-4C88-BD4F-542E7190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header"/>
    <w:basedOn w:val="a"/>
    <w:link w:val="ae"/>
    <w:uiPriority w:val="99"/>
    <w:unhideWhenUsed/>
    <w:rsid w:val="00DD0DAD"/>
    <w:pPr>
      <w:tabs>
        <w:tab w:val="center" w:pos="4819"/>
        <w:tab w:val="right" w:pos="9639"/>
      </w:tabs>
    </w:pPr>
  </w:style>
  <w:style w:type="character" w:customStyle="1" w:styleId="ae">
    <w:name w:val="Верхній колонтитул Знак"/>
    <w:basedOn w:val="a0"/>
    <w:link w:val="ad"/>
    <w:uiPriority w:val="99"/>
    <w:rsid w:val="00DD0DAD"/>
    <w:rPr>
      <w:lang w:val="ru-RU" w:eastAsia="zh-CN"/>
    </w:rPr>
  </w:style>
  <w:style w:type="paragraph" w:styleId="af">
    <w:name w:val="footer"/>
    <w:basedOn w:val="a"/>
    <w:link w:val="af0"/>
    <w:uiPriority w:val="99"/>
    <w:unhideWhenUsed/>
    <w:rsid w:val="00DD0DAD"/>
    <w:pPr>
      <w:tabs>
        <w:tab w:val="center" w:pos="4819"/>
        <w:tab w:val="right" w:pos="9639"/>
      </w:tabs>
    </w:pPr>
  </w:style>
  <w:style w:type="character" w:customStyle="1" w:styleId="af0">
    <w:name w:val="Нижній колонтитул Знак"/>
    <w:basedOn w:val="a0"/>
    <w:link w:val="af"/>
    <w:uiPriority w:val="99"/>
    <w:rsid w:val="00DD0DAD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DE0B3-A474-45D5-9800-D8F49B367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3470</Words>
  <Characters>1979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5439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Юрій Голубов</dc:creator>
  <cp:lastModifiedBy>4</cp:lastModifiedBy>
  <cp:revision>8</cp:revision>
  <cp:lastPrinted>2023-08-29T06:51:00Z</cp:lastPrinted>
  <dcterms:created xsi:type="dcterms:W3CDTF">2024-07-24T11:26:00Z</dcterms:created>
  <dcterms:modified xsi:type="dcterms:W3CDTF">2024-07-31T09:03:00Z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