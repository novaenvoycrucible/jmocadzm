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3F3939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ДНТ</w:t>
      </w:r>
      <w:r w:rsidR="00CD631A">
        <w:rPr>
          <w:b/>
          <w:color w:val="000000"/>
          <w:sz w:val="26"/>
          <w:szCs w:val="26"/>
          <w:lang w:val="uk-UA"/>
        </w:rPr>
        <w:t xml:space="preserve"> «Львівський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512EEE" w:rsidP="00512EEE">
      <w:pPr>
        <w:widowControl/>
        <w:suppressAutoHyphens w:val="0"/>
        <w:autoSpaceDE w:val="0"/>
        <w:autoSpaceDN w:val="0"/>
        <w:adjustRightInd w:val="0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 xml:space="preserve">                                                                           </w:t>
      </w:r>
      <w:r w:rsidR="00020C57" w:rsidRPr="002C1475">
        <w:rPr>
          <w:b/>
          <w:sz w:val="26"/>
          <w:szCs w:val="26"/>
          <w:lang w:val="uk-UA" w:eastAsia="uk-UA"/>
        </w:rPr>
        <w:t xml:space="preserve">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E930D6" w:rsidRDefault="00A30132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762D0D" w:rsidRPr="00DD0286" w:rsidRDefault="00762D0D" w:rsidP="00E930D6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E930D6" w:rsidRDefault="00A30132" w:rsidP="00DD0286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="00B82A23">
        <w:rPr>
          <w:bCs/>
          <w:sz w:val="26"/>
          <w:szCs w:val="26"/>
          <w:lang w:val="uk-UA"/>
        </w:rPr>
        <w:t xml:space="preserve"> </w:t>
      </w:r>
      <w:r w:rsidRPr="00B82A23">
        <w:rPr>
          <w:b/>
          <w:bCs/>
          <w:sz w:val="26"/>
          <w:szCs w:val="26"/>
          <w:lang w:val="uk-UA"/>
        </w:rPr>
        <w:t>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8F1290">
        <w:rPr>
          <w:b/>
          <w:bCs/>
          <w:sz w:val="26"/>
          <w:szCs w:val="26"/>
          <w:u w:val="single"/>
          <w:lang w:val="uk-UA"/>
        </w:rPr>
        <w:t>17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 </w:t>
      </w:r>
      <w:r w:rsidR="0082219B">
        <w:rPr>
          <w:b/>
          <w:bCs/>
          <w:sz w:val="26"/>
          <w:szCs w:val="26"/>
          <w:u w:val="single"/>
          <w:lang w:val="uk-UA"/>
        </w:rPr>
        <w:t>квітня</w:t>
      </w:r>
      <w:r w:rsidR="00512EEE">
        <w:rPr>
          <w:b/>
          <w:bCs/>
          <w:sz w:val="26"/>
          <w:szCs w:val="26"/>
          <w:u w:val="single"/>
          <w:lang w:val="uk-UA"/>
        </w:rPr>
        <w:t xml:space="preserve"> 2026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632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698"/>
        <w:gridCol w:w="2835"/>
        <w:gridCol w:w="2266"/>
      </w:tblGrid>
      <w:tr w:rsidR="006B1A4E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8D3F9D" w:rsidRDefault="006B1A4E">
            <w:pPr>
              <w:jc w:val="center"/>
              <w:rPr>
                <w:sz w:val="22"/>
                <w:szCs w:val="22"/>
              </w:rPr>
            </w:pPr>
            <w:r w:rsidRPr="008D3F9D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8D3F9D" w:rsidRDefault="006B1A4E">
            <w:pPr>
              <w:jc w:val="center"/>
              <w:rPr>
                <w:sz w:val="22"/>
                <w:szCs w:val="22"/>
              </w:rPr>
            </w:pPr>
            <w:r w:rsidRPr="008D3F9D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8D3F9D" w:rsidRDefault="006B1A4E">
            <w:pPr>
              <w:jc w:val="center"/>
              <w:rPr>
                <w:sz w:val="22"/>
                <w:szCs w:val="22"/>
              </w:rPr>
            </w:pPr>
            <w:r w:rsidRPr="008D3F9D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8D3F9D" w:rsidRDefault="00A30132">
            <w:pPr>
              <w:jc w:val="center"/>
              <w:rPr>
                <w:sz w:val="22"/>
                <w:szCs w:val="22"/>
              </w:rPr>
            </w:pPr>
            <w:r w:rsidRPr="008D3F9D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8D3F9D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8D3F9D" w:rsidRDefault="006B1A4E">
            <w:pPr>
              <w:jc w:val="center"/>
              <w:rPr>
                <w:sz w:val="22"/>
                <w:szCs w:val="22"/>
              </w:rPr>
            </w:pPr>
            <w:r w:rsidRPr="008D3F9D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B2111C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8D3F9D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8D3F9D" w:rsidRDefault="00DF0A27" w:rsidP="00DF0A2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Ліщовський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 Сергій Михайлович</w:t>
            </w:r>
            <w:bookmarkStart w:id="1" w:name="_GoBack"/>
            <w:bookmarkEnd w:id="1"/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8D3F9D" w:rsidRDefault="00DF0A27" w:rsidP="00B2111C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21.06.1986р.н.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8D3F9D" w:rsidRDefault="00DF0A27" w:rsidP="00DF0A2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с.Руданці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, вул.Б.Хмельницького,7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8D3F9D" w:rsidRDefault="00D72DD6" w:rsidP="00D72DD6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з </w:t>
            </w:r>
            <w:r w:rsidR="00DF0A27" w:rsidRPr="008D3F9D">
              <w:rPr>
                <w:sz w:val="22"/>
                <w:szCs w:val="22"/>
                <w:lang w:val="uk-UA"/>
              </w:rPr>
              <w:t>2</w:t>
            </w:r>
            <w:r w:rsidR="00F01F1D" w:rsidRPr="008D3F9D">
              <w:rPr>
                <w:sz w:val="22"/>
                <w:szCs w:val="22"/>
                <w:lang w:val="uk-UA"/>
              </w:rPr>
              <w:t>1</w:t>
            </w:r>
            <w:r w:rsidR="0082219B" w:rsidRPr="008D3F9D">
              <w:rPr>
                <w:sz w:val="22"/>
                <w:szCs w:val="22"/>
                <w:lang w:val="uk-UA"/>
              </w:rPr>
              <w:t>.</w:t>
            </w:r>
            <w:r w:rsidR="00F01F1D" w:rsidRPr="008D3F9D">
              <w:rPr>
                <w:sz w:val="22"/>
                <w:szCs w:val="22"/>
                <w:lang w:val="uk-UA"/>
              </w:rPr>
              <w:t>0</w:t>
            </w:r>
            <w:r w:rsidR="00DF0A27" w:rsidRPr="008D3F9D">
              <w:rPr>
                <w:sz w:val="22"/>
                <w:szCs w:val="22"/>
                <w:lang w:val="uk-UA"/>
              </w:rPr>
              <w:t>9</w:t>
            </w:r>
            <w:r w:rsidR="0078044D" w:rsidRPr="008D3F9D">
              <w:rPr>
                <w:sz w:val="22"/>
                <w:szCs w:val="22"/>
                <w:lang w:val="uk-UA"/>
              </w:rPr>
              <w:t>.</w:t>
            </w:r>
            <w:r w:rsidRPr="008D3F9D">
              <w:rPr>
                <w:sz w:val="22"/>
                <w:szCs w:val="22"/>
                <w:lang w:val="uk-UA"/>
              </w:rPr>
              <w:t>20</w:t>
            </w:r>
            <w:r w:rsidR="0078044D" w:rsidRPr="008D3F9D">
              <w:rPr>
                <w:sz w:val="22"/>
                <w:szCs w:val="22"/>
                <w:lang w:val="uk-UA"/>
              </w:rPr>
              <w:t>2</w:t>
            </w:r>
            <w:r w:rsidR="00F01F1D" w:rsidRPr="008D3F9D">
              <w:rPr>
                <w:sz w:val="22"/>
                <w:szCs w:val="22"/>
                <w:lang w:val="uk-UA"/>
              </w:rPr>
              <w:t>5</w:t>
            </w:r>
            <w:r w:rsidRPr="008D3F9D">
              <w:rPr>
                <w:sz w:val="22"/>
                <w:szCs w:val="22"/>
                <w:lang w:val="uk-UA"/>
              </w:rPr>
              <w:t>р.</w:t>
            </w:r>
          </w:p>
          <w:p w:rsidR="00B2111C" w:rsidRPr="008D3F9D" w:rsidRDefault="00D72DD6" w:rsidP="00D72DD6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1F1D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DF0A2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Ширий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В</w:t>
            </w:r>
            <w:r w:rsidR="00DF0A27" w:rsidRPr="008D3F9D">
              <w:rPr>
                <w:sz w:val="22"/>
                <w:szCs w:val="22"/>
                <w:lang w:val="uk-UA"/>
              </w:rPr>
              <w:t>олодимир Зіновійович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DF0A27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29.03.1983р.н.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DF0A27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с.Жовтанці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, вул.Шкільна,17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1F1D" w:rsidRPr="008D3F9D" w:rsidRDefault="00DF0A27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з </w:t>
            </w:r>
            <w:r w:rsidR="00F01F1D" w:rsidRPr="008D3F9D">
              <w:rPr>
                <w:sz w:val="22"/>
                <w:szCs w:val="22"/>
                <w:lang w:val="uk-UA"/>
              </w:rPr>
              <w:t>1</w:t>
            </w:r>
            <w:r w:rsidRPr="008D3F9D">
              <w:rPr>
                <w:sz w:val="22"/>
                <w:szCs w:val="22"/>
                <w:lang w:val="uk-UA"/>
              </w:rPr>
              <w:t>3</w:t>
            </w:r>
            <w:r w:rsidR="00F01F1D" w:rsidRPr="008D3F9D">
              <w:rPr>
                <w:sz w:val="22"/>
                <w:szCs w:val="22"/>
                <w:lang w:val="uk-UA"/>
              </w:rPr>
              <w:t>.0</w:t>
            </w:r>
            <w:r w:rsidRPr="008D3F9D">
              <w:rPr>
                <w:sz w:val="22"/>
                <w:szCs w:val="22"/>
                <w:lang w:val="uk-UA"/>
              </w:rPr>
              <w:t>7</w:t>
            </w:r>
            <w:r w:rsidR="00F01F1D" w:rsidRPr="008D3F9D">
              <w:rPr>
                <w:sz w:val="22"/>
                <w:szCs w:val="22"/>
                <w:lang w:val="uk-UA"/>
              </w:rPr>
              <w:t>.2025р.</w:t>
            </w:r>
          </w:p>
          <w:p w:rsidR="00F01F1D" w:rsidRPr="008D3F9D" w:rsidRDefault="00F01F1D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1F1D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DF0A2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Павлишин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О</w:t>
            </w:r>
            <w:r w:rsidR="00DF0A27" w:rsidRPr="008D3F9D">
              <w:rPr>
                <w:sz w:val="22"/>
                <w:szCs w:val="22"/>
                <w:lang w:val="uk-UA"/>
              </w:rPr>
              <w:t>лег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DF0A27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11.10.1986р.н.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DF0A27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с.Велике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Колодно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вул.Євгена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Козака,114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0</w:t>
            </w:r>
            <w:r w:rsidR="00DF0A27" w:rsidRPr="008D3F9D">
              <w:rPr>
                <w:sz w:val="22"/>
                <w:szCs w:val="22"/>
                <w:lang w:val="uk-UA"/>
              </w:rPr>
              <w:t>5</w:t>
            </w:r>
            <w:r w:rsidRPr="008D3F9D">
              <w:rPr>
                <w:sz w:val="22"/>
                <w:szCs w:val="22"/>
                <w:lang w:val="uk-UA"/>
              </w:rPr>
              <w:t>.0</w:t>
            </w:r>
            <w:r w:rsidR="00DF0A27" w:rsidRPr="008D3F9D">
              <w:rPr>
                <w:sz w:val="22"/>
                <w:szCs w:val="22"/>
                <w:lang w:val="uk-UA"/>
              </w:rPr>
              <w:t>6</w:t>
            </w:r>
            <w:r w:rsidRPr="008D3F9D">
              <w:rPr>
                <w:sz w:val="22"/>
                <w:szCs w:val="22"/>
                <w:lang w:val="uk-UA"/>
              </w:rPr>
              <w:t>.2025</w:t>
            </w:r>
            <w:r w:rsidR="00DF0A27" w:rsidRPr="008D3F9D">
              <w:rPr>
                <w:sz w:val="22"/>
                <w:szCs w:val="22"/>
                <w:lang w:val="uk-UA"/>
              </w:rPr>
              <w:t>р</w:t>
            </w:r>
            <w:r w:rsidRPr="008D3F9D">
              <w:rPr>
                <w:sz w:val="22"/>
                <w:szCs w:val="22"/>
                <w:lang w:val="uk-UA"/>
              </w:rPr>
              <w:t>.</w:t>
            </w:r>
          </w:p>
          <w:p w:rsidR="00F01F1D" w:rsidRPr="008D3F9D" w:rsidRDefault="00F01F1D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1F1D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DF0A2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Папірник С</w:t>
            </w:r>
            <w:r w:rsidR="00DF0A27" w:rsidRPr="008D3F9D">
              <w:rPr>
                <w:sz w:val="22"/>
                <w:szCs w:val="22"/>
                <w:lang w:val="uk-UA"/>
              </w:rPr>
              <w:t>ергій Андрійович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DF0A27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08.12.1983р.н.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DF0A27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с.Забужжя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, вул. Підлісна,64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1</w:t>
            </w:r>
            <w:r w:rsidR="00590B42" w:rsidRPr="008D3F9D">
              <w:rPr>
                <w:sz w:val="22"/>
                <w:szCs w:val="22"/>
                <w:lang w:val="uk-UA"/>
              </w:rPr>
              <w:t>9</w:t>
            </w:r>
            <w:r w:rsidRPr="008D3F9D">
              <w:rPr>
                <w:sz w:val="22"/>
                <w:szCs w:val="22"/>
                <w:lang w:val="uk-UA"/>
              </w:rPr>
              <w:t>.0</w:t>
            </w:r>
            <w:r w:rsidR="00590B42" w:rsidRPr="008D3F9D">
              <w:rPr>
                <w:sz w:val="22"/>
                <w:szCs w:val="22"/>
                <w:lang w:val="uk-UA"/>
              </w:rPr>
              <w:t>2</w:t>
            </w:r>
            <w:r w:rsidRPr="008D3F9D">
              <w:rPr>
                <w:sz w:val="22"/>
                <w:szCs w:val="22"/>
                <w:lang w:val="uk-UA"/>
              </w:rPr>
              <w:t>.2025.</w:t>
            </w:r>
          </w:p>
          <w:p w:rsidR="00F01F1D" w:rsidRPr="008D3F9D" w:rsidRDefault="00F01F1D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1F1D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590B42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Кінах І</w:t>
            </w:r>
            <w:r w:rsidR="00590B42" w:rsidRPr="008D3F9D">
              <w:rPr>
                <w:sz w:val="22"/>
                <w:szCs w:val="22"/>
                <w:lang w:val="uk-UA"/>
              </w:rPr>
              <w:t>ван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590B42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09.05.1980р.н.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590B42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м.Кам’янка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-Бузька, вул.Шевченка,155а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1</w:t>
            </w:r>
            <w:r w:rsidR="00590B42" w:rsidRPr="008D3F9D">
              <w:rPr>
                <w:sz w:val="22"/>
                <w:szCs w:val="22"/>
                <w:lang w:val="uk-UA"/>
              </w:rPr>
              <w:t>3</w:t>
            </w:r>
            <w:r w:rsidRPr="008D3F9D">
              <w:rPr>
                <w:sz w:val="22"/>
                <w:szCs w:val="22"/>
                <w:lang w:val="uk-UA"/>
              </w:rPr>
              <w:t>.0</w:t>
            </w:r>
            <w:r w:rsidR="00590B42" w:rsidRPr="008D3F9D">
              <w:rPr>
                <w:sz w:val="22"/>
                <w:szCs w:val="22"/>
                <w:lang w:val="uk-UA"/>
              </w:rPr>
              <w:t>8</w:t>
            </w:r>
            <w:r w:rsidRPr="008D3F9D">
              <w:rPr>
                <w:sz w:val="22"/>
                <w:szCs w:val="22"/>
                <w:lang w:val="uk-UA"/>
              </w:rPr>
              <w:t>.2025.</w:t>
            </w:r>
          </w:p>
          <w:p w:rsidR="00F01F1D" w:rsidRPr="008D3F9D" w:rsidRDefault="00F01F1D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01F1D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Врублевський Ігор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16.02.1975р.н.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1F1D" w:rsidRPr="008D3F9D" w:rsidRDefault="00CC3264" w:rsidP="00F01F1D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вул. Соняшникова, 6,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м.</w:t>
            </w:r>
            <w:r w:rsidR="00F01F1D" w:rsidRPr="008D3F9D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1F1D" w:rsidRPr="008D3F9D" w:rsidRDefault="00F01F1D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30.11.2024.</w:t>
            </w:r>
          </w:p>
          <w:p w:rsidR="00F01F1D" w:rsidRPr="008D3F9D" w:rsidRDefault="00F01F1D" w:rsidP="00F01F1D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D0C01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Арнаут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Євген Олександрович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10.01.1991р.н.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C3264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вул. Лисенка, 17/3,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м.</w:t>
            </w:r>
            <w:r w:rsidR="00CD0C01" w:rsidRPr="008D3F9D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20.10.2024.</w:t>
            </w:r>
          </w:p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D0C01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Михаленич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Георгій Олегович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24.01.1996р.н.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C3264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вул. Хімічна, 22/47,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м.</w:t>
            </w:r>
            <w:r w:rsidR="00CD0C01" w:rsidRPr="008D3F9D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30.12.2025.</w:t>
            </w:r>
          </w:p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D0C01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Семенець Сергій Сергійович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04.05.1993р.н.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C3264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в</w:t>
            </w:r>
            <w:r w:rsidR="00CD0C01" w:rsidRPr="008D3F9D">
              <w:rPr>
                <w:sz w:val="22"/>
                <w:szCs w:val="22"/>
                <w:lang w:val="uk-UA"/>
              </w:rPr>
              <w:t>ул. Київська, 89,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23.03.2026.</w:t>
            </w:r>
          </w:p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D0C01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Смовський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Олександр Віталійович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25.01.1984р.н.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C3264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в</w:t>
            </w:r>
            <w:r w:rsidR="00CD0C01" w:rsidRPr="008D3F9D">
              <w:rPr>
                <w:sz w:val="22"/>
                <w:szCs w:val="22"/>
                <w:lang w:val="uk-UA"/>
              </w:rPr>
              <w:t>ул. Миру, 36,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24.03.2026.</w:t>
            </w:r>
          </w:p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D0C01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Голець Олексій Юрійович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18.01.1995р.н.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C3264" w:rsidP="00CD0C01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вул. Молодіжна, 32,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</w:t>
            </w:r>
            <w:r w:rsidR="00CD0C01" w:rsidRPr="008D3F9D">
              <w:rPr>
                <w:sz w:val="22"/>
                <w:szCs w:val="22"/>
                <w:lang w:val="uk-UA"/>
              </w:rPr>
              <w:t>Васьківці</w:t>
            </w:r>
            <w:proofErr w:type="spellEnd"/>
            <w:r w:rsidR="00CD0C01" w:rsidRPr="008D3F9D">
              <w:rPr>
                <w:sz w:val="22"/>
                <w:szCs w:val="22"/>
                <w:lang w:val="uk-UA"/>
              </w:rPr>
              <w:t>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21.03.2026.</w:t>
            </w:r>
          </w:p>
          <w:p w:rsidR="00CD0C01" w:rsidRPr="008D3F9D" w:rsidRDefault="00CD0C01" w:rsidP="00CD0C01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6135B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Койстрик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Валерій Анатолійович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12.09.1973р.н.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CC3264" w:rsidP="0036135B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в</w:t>
            </w:r>
            <w:r w:rsidR="0036135B" w:rsidRPr="008D3F9D">
              <w:rPr>
                <w:sz w:val="22"/>
                <w:szCs w:val="22"/>
                <w:lang w:val="uk-UA"/>
              </w:rPr>
              <w:t>ул. Козацький Шлях, 89, с. Переволочна,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21.03.2026.</w:t>
            </w:r>
          </w:p>
          <w:p w:rsidR="0036135B" w:rsidRPr="008D3F9D" w:rsidRDefault="0036135B" w:rsidP="0036135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6135B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Юзюк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Віталій Петрович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03.11.1986р.н.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CC3264" w:rsidP="0036135B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в</w:t>
            </w:r>
            <w:r w:rsidR="0036135B" w:rsidRPr="008D3F9D">
              <w:rPr>
                <w:sz w:val="22"/>
                <w:szCs w:val="22"/>
                <w:lang w:val="uk-UA"/>
              </w:rPr>
              <w:t>ул. Іванчука, 21, с. Трач, Чернігівська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22.03.2026.</w:t>
            </w:r>
          </w:p>
          <w:p w:rsidR="0036135B" w:rsidRPr="008D3F9D" w:rsidRDefault="0036135B" w:rsidP="0036135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6135B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Зінчак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Теодор Любомирович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05.01.1982р.н.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CC3264" w:rsidP="0036135B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вул. Леонтовича, 20/7,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м.</w:t>
            </w:r>
            <w:r w:rsidR="0036135B" w:rsidRPr="008D3F9D">
              <w:rPr>
                <w:sz w:val="22"/>
                <w:szCs w:val="22"/>
                <w:lang w:val="uk-UA"/>
              </w:rPr>
              <w:t>Коломия</w:t>
            </w:r>
            <w:proofErr w:type="spellEnd"/>
            <w:r w:rsidR="0036135B" w:rsidRPr="008D3F9D">
              <w:rPr>
                <w:sz w:val="22"/>
                <w:szCs w:val="22"/>
                <w:lang w:val="uk-UA"/>
              </w:rPr>
              <w:t>, Івано-Франківська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19.03.2026.</w:t>
            </w:r>
          </w:p>
          <w:p w:rsidR="0036135B" w:rsidRPr="008D3F9D" w:rsidRDefault="0036135B" w:rsidP="0036135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36135B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Ямний Артур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04.07.2002р.н.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36135B" w:rsidRPr="008D3F9D" w:rsidRDefault="00CC3264" w:rsidP="0036135B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вул. Маковея, 12/3,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м.</w:t>
            </w:r>
            <w:r w:rsidR="0036135B" w:rsidRPr="008D3F9D">
              <w:rPr>
                <w:sz w:val="22"/>
                <w:szCs w:val="22"/>
                <w:lang w:val="uk-UA"/>
              </w:rPr>
              <w:t>Коломия</w:t>
            </w:r>
            <w:proofErr w:type="spellEnd"/>
            <w:r w:rsidR="0036135B" w:rsidRPr="008D3F9D">
              <w:rPr>
                <w:sz w:val="22"/>
                <w:szCs w:val="22"/>
                <w:lang w:val="uk-UA"/>
              </w:rPr>
              <w:t>, Івано-Франківська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6135B" w:rsidRPr="008D3F9D" w:rsidRDefault="0036135B" w:rsidP="0036135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24.03.2026.</w:t>
            </w:r>
          </w:p>
          <w:p w:rsidR="0036135B" w:rsidRPr="008D3F9D" w:rsidRDefault="0036135B" w:rsidP="0036135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B4FA7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Ананьєв Дмитро Юрійович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20.11.1983р.н.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CC3264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вул. Галицька, 59Е,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м.</w:t>
            </w:r>
            <w:r w:rsidR="00EB4FA7" w:rsidRPr="008D3F9D">
              <w:rPr>
                <w:sz w:val="22"/>
                <w:szCs w:val="22"/>
                <w:lang w:val="uk-UA"/>
              </w:rPr>
              <w:t>Львів</w:t>
            </w:r>
            <w:proofErr w:type="spellEnd"/>
            <w:r w:rsidR="00EB4FA7" w:rsidRPr="008D3F9D">
              <w:rPr>
                <w:sz w:val="22"/>
                <w:szCs w:val="22"/>
                <w:lang w:val="uk-UA"/>
              </w:rPr>
              <w:t>-Винники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15.08.2024.</w:t>
            </w:r>
          </w:p>
          <w:p w:rsidR="00EB4FA7" w:rsidRPr="008D3F9D" w:rsidRDefault="00EB4FA7" w:rsidP="00EB4FA7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B4FA7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Процик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Михайло Тарасович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10.06.1986р.н.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CC3264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в</w:t>
            </w:r>
            <w:r w:rsidR="00EB4FA7" w:rsidRPr="008D3F9D">
              <w:rPr>
                <w:sz w:val="22"/>
                <w:szCs w:val="22"/>
                <w:lang w:val="uk-UA"/>
              </w:rPr>
              <w:t>ул. Сонячна,</w:t>
            </w:r>
            <w:r w:rsidRPr="008D3F9D">
              <w:rPr>
                <w:sz w:val="22"/>
                <w:szCs w:val="22"/>
                <w:lang w:val="uk-UA"/>
              </w:rPr>
              <w:t xml:space="preserve"> 6,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</w:t>
            </w:r>
            <w:r w:rsidR="00EB4FA7" w:rsidRPr="008D3F9D">
              <w:rPr>
                <w:sz w:val="22"/>
                <w:szCs w:val="22"/>
                <w:lang w:val="uk-UA"/>
              </w:rPr>
              <w:t>Кудобинці</w:t>
            </w:r>
            <w:proofErr w:type="spellEnd"/>
            <w:r w:rsidR="00EB4FA7" w:rsidRPr="008D3F9D">
              <w:rPr>
                <w:sz w:val="22"/>
                <w:szCs w:val="22"/>
                <w:lang w:val="uk-UA"/>
              </w:rPr>
              <w:t>, Тернопільська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01.01.2026.</w:t>
            </w:r>
          </w:p>
          <w:p w:rsidR="00EB4FA7" w:rsidRPr="008D3F9D" w:rsidRDefault="00EB4FA7" w:rsidP="00EB4FA7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B4FA7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Соболевський Вадим Олександрович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27.09.1983р.н.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01.01.2024.</w:t>
            </w:r>
          </w:p>
          <w:p w:rsidR="00EB4FA7" w:rsidRPr="008D3F9D" w:rsidRDefault="00EB4FA7" w:rsidP="00EB4FA7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B4FA7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Сандулов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Олег Дмитрович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08.10.1979р.н.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B4FA7" w:rsidRPr="008D3F9D" w:rsidRDefault="00EB4FA7" w:rsidP="00EB4FA7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01.01.2024.</w:t>
            </w:r>
          </w:p>
          <w:p w:rsidR="00EB4FA7" w:rsidRPr="008D3F9D" w:rsidRDefault="00EB4FA7" w:rsidP="00EB4FA7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0B42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Гарячка Віталій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01.09.1979р.н.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Чернігівська обл., Прилуцький р-н,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с.Липове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вул.Руслана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Семінька,7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590B42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з </w:t>
            </w:r>
            <w:r w:rsidRPr="008D3F9D">
              <w:rPr>
                <w:sz w:val="22"/>
                <w:szCs w:val="22"/>
                <w:lang w:val="uk-UA"/>
              </w:rPr>
              <w:t>23</w:t>
            </w:r>
            <w:r w:rsidRPr="008D3F9D">
              <w:rPr>
                <w:sz w:val="22"/>
                <w:szCs w:val="22"/>
                <w:lang w:val="uk-UA"/>
              </w:rPr>
              <w:t>.0</w:t>
            </w:r>
            <w:r w:rsidRPr="008D3F9D">
              <w:rPr>
                <w:sz w:val="22"/>
                <w:szCs w:val="22"/>
                <w:lang w:val="uk-UA"/>
              </w:rPr>
              <w:t>3</w:t>
            </w:r>
            <w:r w:rsidRPr="008D3F9D">
              <w:rPr>
                <w:sz w:val="22"/>
                <w:szCs w:val="22"/>
                <w:lang w:val="uk-UA"/>
              </w:rPr>
              <w:t>.202</w:t>
            </w:r>
            <w:r w:rsidRPr="008D3F9D">
              <w:rPr>
                <w:sz w:val="22"/>
                <w:szCs w:val="22"/>
                <w:lang w:val="uk-UA"/>
              </w:rPr>
              <w:t>6</w:t>
            </w:r>
            <w:r w:rsidRPr="008D3F9D">
              <w:rPr>
                <w:sz w:val="22"/>
                <w:szCs w:val="22"/>
                <w:lang w:val="uk-UA"/>
              </w:rPr>
              <w:t>.</w:t>
            </w:r>
          </w:p>
          <w:p w:rsidR="00590B42" w:rsidRPr="008D3F9D" w:rsidRDefault="00590B42" w:rsidP="00590B42">
            <w:pPr>
              <w:jc w:val="center"/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0B42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Череватенко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Роман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29.10.1987р.н.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Чернігівська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м.Прилуки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, вул.Межова,3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590B42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з </w:t>
            </w:r>
            <w:r w:rsidRPr="008D3F9D">
              <w:rPr>
                <w:sz w:val="22"/>
                <w:szCs w:val="22"/>
                <w:lang w:val="uk-UA"/>
              </w:rPr>
              <w:t>25</w:t>
            </w:r>
            <w:r w:rsidRPr="008D3F9D">
              <w:rPr>
                <w:sz w:val="22"/>
                <w:szCs w:val="22"/>
                <w:lang w:val="uk-UA"/>
              </w:rPr>
              <w:t>.03.2026.</w:t>
            </w:r>
          </w:p>
          <w:p w:rsidR="00590B42" w:rsidRPr="008D3F9D" w:rsidRDefault="00590B42" w:rsidP="00590B42">
            <w:pPr>
              <w:jc w:val="center"/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0B42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Ширий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Віталі Володимирович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11.04.1989р.н.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с.Новий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Став,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вул.Лесі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Українки,27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590B42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з </w:t>
            </w:r>
            <w:r w:rsidRPr="008D3F9D">
              <w:rPr>
                <w:sz w:val="22"/>
                <w:szCs w:val="22"/>
                <w:lang w:val="uk-UA"/>
              </w:rPr>
              <w:t>17</w:t>
            </w:r>
            <w:r w:rsidRPr="008D3F9D">
              <w:rPr>
                <w:sz w:val="22"/>
                <w:szCs w:val="22"/>
                <w:lang w:val="uk-UA"/>
              </w:rPr>
              <w:t>.0</w:t>
            </w:r>
            <w:r w:rsidRPr="008D3F9D">
              <w:rPr>
                <w:sz w:val="22"/>
                <w:szCs w:val="22"/>
                <w:lang w:val="uk-UA"/>
              </w:rPr>
              <w:t>4</w:t>
            </w:r>
            <w:r w:rsidRPr="008D3F9D">
              <w:rPr>
                <w:sz w:val="22"/>
                <w:szCs w:val="22"/>
                <w:lang w:val="uk-UA"/>
              </w:rPr>
              <w:t>.202</w:t>
            </w:r>
            <w:r w:rsidRPr="008D3F9D">
              <w:rPr>
                <w:sz w:val="22"/>
                <w:szCs w:val="22"/>
                <w:lang w:val="uk-UA"/>
              </w:rPr>
              <w:t>5</w:t>
            </w:r>
            <w:r w:rsidRPr="008D3F9D">
              <w:rPr>
                <w:sz w:val="22"/>
                <w:szCs w:val="22"/>
                <w:lang w:val="uk-UA"/>
              </w:rPr>
              <w:t>.</w:t>
            </w:r>
          </w:p>
          <w:p w:rsidR="00590B42" w:rsidRPr="008D3F9D" w:rsidRDefault="00590B42" w:rsidP="00590B42">
            <w:pPr>
              <w:jc w:val="center"/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90B42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Лозінський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Володимир Васильович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590B42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03.09.1975р.н.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0B42" w:rsidRPr="008D3F9D" w:rsidRDefault="008F1290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м.Шептицький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, вул.Паркова,2а/3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F1290" w:rsidP="008F1290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з </w:t>
            </w:r>
            <w:r w:rsidRPr="008D3F9D">
              <w:rPr>
                <w:sz w:val="22"/>
                <w:szCs w:val="22"/>
                <w:lang w:val="uk-UA"/>
              </w:rPr>
              <w:t>01</w:t>
            </w:r>
            <w:r w:rsidRPr="008D3F9D">
              <w:rPr>
                <w:sz w:val="22"/>
                <w:szCs w:val="22"/>
                <w:lang w:val="uk-UA"/>
              </w:rPr>
              <w:t>.0</w:t>
            </w:r>
            <w:r w:rsidRPr="008D3F9D">
              <w:rPr>
                <w:sz w:val="22"/>
                <w:szCs w:val="22"/>
                <w:lang w:val="uk-UA"/>
              </w:rPr>
              <w:t>1</w:t>
            </w:r>
            <w:r w:rsidRPr="008D3F9D">
              <w:rPr>
                <w:sz w:val="22"/>
                <w:szCs w:val="22"/>
                <w:lang w:val="uk-UA"/>
              </w:rPr>
              <w:t>.20</w:t>
            </w:r>
            <w:r w:rsidRPr="008D3F9D">
              <w:rPr>
                <w:sz w:val="22"/>
                <w:szCs w:val="22"/>
                <w:lang w:val="uk-UA"/>
              </w:rPr>
              <w:t>0</w:t>
            </w:r>
            <w:r w:rsidRPr="008D3F9D">
              <w:rPr>
                <w:sz w:val="22"/>
                <w:szCs w:val="22"/>
                <w:lang w:val="uk-UA"/>
              </w:rPr>
              <w:t>5.</w:t>
            </w:r>
          </w:p>
          <w:p w:rsidR="00590B42" w:rsidRPr="008D3F9D" w:rsidRDefault="008F1290" w:rsidP="008F1290">
            <w:pPr>
              <w:jc w:val="center"/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F1290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F1290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F1290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Кутовий Сергій Ігорович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F1290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18.01.1979р.н.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F1290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F1290" w:rsidP="008F1290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01.01.20</w:t>
            </w:r>
            <w:r w:rsidRPr="008D3F9D">
              <w:rPr>
                <w:sz w:val="22"/>
                <w:szCs w:val="22"/>
                <w:lang w:val="uk-UA"/>
              </w:rPr>
              <w:t>24</w:t>
            </w:r>
            <w:r w:rsidRPr="008D3F9D">
              <w:rPr>
                <w:sz w:val="22"/>
                <w:szCs w:val="22"/>
                <w:lang w:val="uk-UA"/>
              </w:rPr>
              <w:t>.</w:t>
            </w:r>
          </w:p>
          <w:p w:rsidR="008F1290" w:rsidRPr="008D3F9D" w:rsidRDefault="008F1290" w:rsidP="008F1290">
            <w:pPr>
              <w:jc w:val="center"/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F1290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F1290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F1290" w:rsidP="00EB4FA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Хамець</w:t>
            </w:r>
            <w:proofErr w:type="spellEnd"/>
            <w:r w:rsidR="0084768B" w:rsidRPr="008D3F9D">
              <w:rPr>
                <w:sz w:val="22"/>
                <w:szCs w:val="22"/>
                <w:lang w:val="uk-UA"/>
              </w:rPr>
              <w:t xml:space="preserve"> Роман Миколайович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4768B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28.01.1982р.н.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F1290" w:rsidRPr="008D3F9D" w:rsidRDefault="0084768B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с.Конюшки-Тулиголовські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, вул.Центральна,24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84768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0</w:t>
            </w:r>
            <w:r w:rsidRPr="008D3F9D">
              <w:rPr>
                <w:sz w:val="22"/>
                <w:szCs w:val="22"/>
                <w:lang w:val="uk-UA"/>
              </w:rPr>
              <w:t>4.</w:t>
            </w:r>
            <w:r w:rsidRPr="008D3F9D">
              <w:rPr>
                <w:sz w:val="22"/>
                <w:szCs w:val="22"/>
                <w:lang w:val="uk-UA"/>
              </w:rPr>
              <w:t>1</w:t>
            </w:r>
            <w:r w:rsidRPr="008D3F9D">
              <w:rPr>
                <w:sz w:val="22"/>
                <w:szCs w:val="22"/>
                <w:lang w:val="uk-UA"/>
              </w:rPr>
              <w:t>2</w:t>
            </w:r>
            <w:r w:rsidRPr="008D3F9D">
              <w:rPr>
                <w:sz w:val="22"/>
                <w:szCs w:val="22"/>
                <w:lang w:val="uk-UA"/>
              </w:rPr>
              <w:t>.202</w:t>
            </w:r>
            <w:r w:rsidRPr="008D3F9D">
              <w:rPr>
                <w:sz w:val="22"/>
                <w:szCs w:val="22"/>
                <w:lang w:val="uk-UA"/>
              </w:rPr>
              <w:t>5</w:t>
            </w:r>
            <w:r w:rsidRPr="008D3F9D">
              <w:rPr>
                <w:sz w:val="22"/>
                <w:szCs w:val="22"/>
                <w:lang w:val="uk-UA"/>
              </w:rPr>
              <w:t>.</w:t>
            </w:r>
          </w:p>
          <w:p w:rsidR="008F1290" w:rsidRPr="008D3F9D" w:rsidRDefault="0084768B" w:rsidP="0084768B">
            <w:pPr>
              <w:jc w:val="center"/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768B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Месевра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Сергій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24.07.1981р.н.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Чернігівська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с.Корінецьке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, вул.Шевченка,25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84768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>з 0</w:t>
            </w:r>
            <w:r w:rsidRPr="008D3F9D">
              <w:rPr>
                <w:sz w:val="22"/>
                <w:szCs w:val="22"/>
                <w:lang w:val="uk-UA"/>
              </w:rPr>
              <w:t>3</w:t>
            </w:r>
            <w:r w:rsidRPr="008D3F9D">
              <w:rPr>
                <w:sz w:val="22"/>
                <w:szCs w:val="22"/>
                <w:lang w:val="uk-UA"/>
              </w:rPr>
              <w:t>.</w:t>
            </w:r>
            <w:r w:rsidRPr="008D3F9D">
              <w:rPr>
                <w:sz w:val="22"/>
                <w:szCs w:val="22"/>
                <w:lang w:val="uk-UA"/>
              </w:rPr>
              <w:t>04</w:t>
            </w:r>
            <w:r w:rsidRPr="008D3F9D">
              <w:rPr>
                <w:sz w:val="22"/>
                <w:szCs w:val="22"/>
                <w:lang w:val="uk-UA"/>
              </w:rPr>
              <w:t>.202</w:t>
            </w:r>
            <w:r w:rsidRPr="008D3F9D">
              <w:rPr>
                <w:sz w:val="22"/>
                <w:szCs w:val="22"/>
                <w:lang w:val="uk-UA"/>
              </w:rPr>
              <w:t>6</w:t>
            </w:r>
            <w:r w:rsidRPr="008D3F9D">
              <w:rPr>
                <w:sz w:val="22"/>
                <w:szCs w:val="22"/>
                <w:lang w:val="uk-UA"/>
              </w:rPr>
              <w:t>.</w:t>
            </w:r>
          </w:p>
          <w:p w:rsidR="0084768B" w:rsidRPr="008D3F9D" w:rsidRDefault="0084768B" w:rsidP="0084768B">
            <w:pPr>
              <w:jc w:val="center"/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768B" w:rsidRPr="008D3F9D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rPr>
                <w:sz w:val="22"/>
                <w:szCs w:val="22"/>
                <w:lang w:val="uk-UA"/>
              </w:rPr>
            </w:pPr>
            <w:proofErr w:type="spellStart"/>
            <w:r w:rsidRPr="008D3F9D">
              <w:rPr>
                <w:sz w:val="22"/>
                <w:szCs w:val="22"/>
                <w:lang w:val="uk-UA"/>
              </w:rPr>
              <w:t>Водоніс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 xml:space="preserve"> Володимир Зіновійович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30.05.1970р.н.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с.Пісочне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, вул. Піскова,21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84768B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з </w:t>
            </w:r>
            <w:r w:rsidRPr="008D3F9D">
              <w:rPr>
                <w:sz w:val="22"/>
                <w:szCs w:val="22"/>
                <w:lang w:val="uk-UA"/>
              </w:rPr>
              <w:t>28</w:t>
            </w:r>
            <w:r w:rsidRPr="008D3F9D">
              <w:rPr>
                <w:sz w:val="22"/>
                <w:szCs w:val="22"/>
                <w:lang w:val="uk-UA"/>
              </w:rPr>
              <w:t>.04.202</w:t>
            </w:r>
            <w:r w:rsidRPr="008D3F9D">
              <w:rPr>
                <w:sz w:val="22"/>
                <w:szCs w:val="22"/>
                <w:lang w:val="uk-UA"/>
              </w:rPr>
              <w:t>5</w:t>
            </w:r>
            <w:r w:rsidRPr="008D3F9D">
              <w:rPr>
                <w:sz w:val="22"/>
                <w:szCs w:val="22"/>
                <w:lang w:val="uk-UA"/>
              </w:rPr>
              <w:t>.</w:t>
            </w:r>
          </w:p>
          <w:p w:rsidR="0084768B" w:rsidRPr="008D3F9D" w:rsidRDefault="0084768B" w:rsidP="0084768B">
            <w:pPr>
              <w:jc w:val="center"/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768B" w:rsidRPr="00C21C6E" w:rsidTr="00CC326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84768B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Притула Віктор Михайлович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CC3264" w:rsidP="00EB4FA7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08.09.1973р.н.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768B" w:rsidRPr="008D3F9D" w:rsidRDefault="00CC3264" w:rsidP="00CC3264">
            <w:pPr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8D3F9D">
              <w:rPr>
                <w:sz w:val="22"/>
                <w:szCs w:val="22"/>
                <w:lang w:val="uk-UA"/>
              </w:rPr>
              <w:t>с.Жужеляни</w:t>
            </w:r>
            <w:proofErr w:type="spellEnd"/>
            <w:r w:rsidRPr="008D3F9D">
              <w:rPr>
                <w:sz w:val="22"/>
                <w:szCs w:val="22"/>
                <w:lang w:val="uk-UA"/>
              </w:rPr>
              <w:t>, вул. Піскова,21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3264" w:rsidRPr="008D3F9D" w:rsidRDefault="00CC3264" w:rsidP="00CC3264">
            <w:pPr>
              <w:jc w:val="center"/>
              <w:rPr>
                <w:sz w:val="22"/>
                <w:szCs w:val="22"/>
              </w:rPr>
            </w:pPr>
            <w:r w:rsidRPr="008D3F9D">
              <w:rPr>
                <w:sz w:val="22"/>
                <w:szCs w:val="22"/>
                <w:lang w:val="uk-UA"/>
              </w:rPr>
              <w:t xml:space="preserve">з </w:t>
            </w:r>
            <w:r w:rsidRPr="008D3F9D">
              <w:rPr>
                <w:sz w:val="22"/>
                <w:szCs w:val="22"/>
                <w:lang w:val="uk-UA"/>
              </w:rPr>
              <w:t>18</w:t>
            </w:r>
            <w:r w:rsidRPr="008D3F9D">
              <w:rPr>
                <w:sz w:val="22"/>
                <w:szCs w:val="22"/>
                <w:lang w:val="uk-UA"/>
              </w:rPr>
              <w:t>.</w:t>
            </w:r>
            <w:r w:rsidRPr="008D3F9D">
              <w:rPr>
                <w:sz w:val="22"/>
                <w:szCs w:val="22"/>
                <w:lang w:val="uk-UA"/>
              </w:rPr>
              <w:t>08</w:t>
            </w:r>
            <w:r w:rsidRPr="008D3F9D">
              <w:rPr>
                <w:sz w:val="22"/>
                <w:szCs w:val="22"/>
                <w:lang w:val="uk-UA"/>
              </w:rPr>
              <w:t>.2025.</w:t>
            </w:r>
          </w:p>
          <w:p w:rsidR="0084768B" w:rsidRPr="008D3F9D" w:rsidRDefault="00CC3264" w:rsidP="00CC3264">
            <w:pPr>
              <w:jc w:val="center"/>
              <w:rPr>
                <w:sz w:val="22"/>
                <w:szCs w:val="22"/>
                <w:lang w:val="uk-UA"/>
              </w:rPr>
            </w:pPr>
            <w:r w:rsidRPr="008D3F9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0435D5" w:rsidRDefault="000435D5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987BFF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        </w:t>
      </w:r>
      <w:r w:rsidR="008F1290">
        <w:rPr>
          <w:b/>
          <w:bCs/>
          <w:sz w:val="26"/>
          <w:szCs w:val="26"/>
          <w:lang w:val="uk-UA"/>
        </w:rPr>
        <w:tab/>
      </w:r>
      <w:r w:rsidR="008F1290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Вікторія </w:t>
      </w:r>
      <w:r w:rsidR="008F1290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CC3264" w:rsidRDefault="00CC3264" w:rsidP="006E1B51">
      <w:pPr>
        <w:jc w:val="both"/>
        <w:rPr>
          <w:lang w:val="uk-UA"/>
        </w:rPr>
      </w:pPr>
    </w:p>
    <w:p w:rsidR="00CC3264" w:rsidRDefault="00CC3264" w:rsidP="006E1B51">
      <w:pPr>
        <w:jc w:val="both"/>
        <w:rPr>
          <w:lang w:val="uk-UA"/>
        </w:rPr>
      </w:pPr>
    </w:p>
    <w:p w:rsidR="00CC3264" w:rsidRDefault="00CC3264" w:rsidP="006E1B51">
      <w:pPr>
        <w:jc w:val="both"/>
        <w:rPr>
          <w:lang w:val="uk-UA"/>
        </w:rPr>
      </w:pPr>
    </w:p>
    <w:p w:rsidR="00CC3264" w:rsidRDefault="00CC3264" w:rsidP="006E1B51">
      <w:pPr>
        <w:jc w:val="both"/>
        <w:rPr>
          <w:lang w:val="uk-UA"/>
        </w:rPr>
      </w:pPr>
    </w:p>
    <w:p w:rsidR="00CC3264" w:rsidRDefault="00CC3264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  <w:r w:rsidR="008F1290">
        <w:rPr>
          <w:lang w:val="uk-UA"/>
        </w:rPr>
        <w:t xml:space="preserve"> </w:t>
      </w:r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 w:rsidSect="00CC3264">
      <w:pgSz w:w="11906" w:h="16838"/>
      <w:pgMar w:top="687" w:right="751" w:bottom="1276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435D5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6071"/>
    <w:rsid w:val="000F6648"/>
    <w:rsid w:val="00103E99"/>
    <w:rsid w:val="00104392"/>
    <w:rsid w:val="00104B34"/>
    <w:rsid w:val="001054C3"/>
    <w:rsid w:val="00107398"/>
    <w:rsid w:val="00112072"/>
    <w:rsid w:val="001156A7"/>
    <w:rsid w:val="00122E7B"/>
    <w:rsid w:val="001376E0"/>
    <w:rsid w:val="001434E2"/>
    <w:rsid w:val="001608D2"/>
    <w:rsid w:val="0016326F"/>
    <w:rsid w:val="0019131A"/>
    <w:rsid w:val="001A714B"/>
    <w:rsid w:val="001B2A6D"/>
    <w:rsid w:val="001C238F"/>
    <w:rsid w:val="001D57ED"/>
    <w:rsid w:val="001D5890"/>
    <w:rsid w:val="001E1857"/>
    <w:rsid w:val="001F52A1"/>
    <w:rsid w:val="001F5DEA"/>
    <w:rsid w:val="00200A06"/>
    <w:rsid w:val="00206E30"/>
    <w:rsid w:val="00234C78"/>
    <w:rsid w:val="00250CD0"/>
    <w:rsid w:val="00254C2A"/>
    <w:rsid w:val="00285018"/>
    <w:rsid w:val="00295D4B"/>
    <w:rsid w:val="00297310"/>
    <w:rsid w:val="002A49F9"/>
    <w:rsid w:val="002B50D6"/>
    <w:rsid w:val="002D3744"/>
    <w:rsid w:val="002E109F"/>
    <w:rsid w:val="002E2CB7"/>
    <w:rsid w:val="002F61C7"/>
    <w:rsid w:val="003018C1"/>
    <w:rsid w:val="00304D1D"/>
    <w:rsid w:val="003205C3"/>
    <w:rsid w:val="0032353A"/>
    <w:rsid w:val="00323E4B"/>
    <w:rsid w:val="00347B66"/>
    <w:rsid w:val="00353246"/>
    <w:rsid w:val="00354808"/>
    <w:rsid w:val="00355A8C"/>
    <w:rsid w:val="0036135B"/>
    <w:rsid w:val="0036150A"/>
    <w:rsid w:val="00363831"/>
    <w:rsid w:val="003701A5"/>
    <w:rsid w:val="00370B04"/>
    <w:rsid w:val="0037464B"/>
    <w:rsid w:val="00376502"/>
    <w:rsid w:val="003820DA"/>
    <w:rsid w:val="003852D4"/>
    <w:rsid w:val="00396C9F"/>
    <w:rsid w:val="00397136"/>
    <w:rsid w:val="003A32A6"/>
    <w:rsid w:val="003A738B"/>
    <w:rsid w:val="003C5662"/>
    <w:rsid w:val="003D0559"/>
    <w:rsid w:val="003E0C08"/>
    <w:rsid w:val="003E526E"/>
    <w:rsid w:val="003F3939"/>
    <w:rsid w:val="00400FEF"/>
    <w:rsid w:val="004019DF"/>
    <w:rsid w:val="00406111"/>
    <w:rsid w:val="00415283"/>
    <w:rsid w:val="00420080"/>
    <w:rsid w:val="004221F8"/>
    <w:rsid w:val="00430392"/>
    <w:rsid w:val="00452F72"/>
    <w:rsid w:val="004553FD"/>
    <w:rsid w:val="00455C71"/>
    <w:rsid w:val="00457D72"/>
    <w:rsid w:val="00460F14"/>
    <w:rsid w:val="00471FBB"/>
    <w:rsid w:val="00472FA4"/>
    <w:rsid w:val="0048182B"/>
    <w:rsid w:val="004A123D"/>
    <w:rsid w:val="004A5293"/>
    <w:rsid w:val="004B7607"/>
    <w:rsid w:val="004B7E44"/>
    <w:rsid w:val="00502621"/>
    <w:rsid w:val="00512EEE"/>
    <w:rsid w:val="0052709D"/>
    <w:rsid w:val="00530C5A"/>
    <w:rsid w:val="00535397"/>
    <w:rsid w:val="00550160"/>
    <w:rsid w:val="0056188B"/>
    <w:rsid w:val="00566208"/>
    <w:rsid w:val="00567591"/>
    <w:rsid w:val="00590B42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33F9F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2D0D"/>
    <w:rsid w:val="00765FAB"/>
    <w:rsid w:val="0078044D"/>
    <w:rsid w:val="007908A4"/>
    <w:rsid w:val="00792276"/>
    <w:rsid w:val="007929D3"/>
    <w:rsid w:val="0079350C"/>
    <w:rsid w:val="007A725D"/>
    <w:rsid w:val="007C411D"/>
    <w:rsid w:val="007C4352"/>
    <w:rsid w:val="007D1435"/>
    <w:rsid w:val="007D1D69"/>
    <w:rsid w:val="007E2B76"/>
    <w:rsid w:val="007E3707"/>
    <w:rsid w:val="00800656"/>
    <w:rsid w:val="00801100"/>
    <w:rsid w:val="00821C22"/>
    <w:rsid w:val="0082219B"/>
    <w:rsid w:val="00826B49"/>
    <w:rsid w:val="00841935"/>
    <w:rsid w:val="0084768B"/>
    <w:rsid w:val="0087442E"/>
    <w:rsid w:val="00891C22"/>
    <w:rsid w:val="008C133A"/>
    <w:rsid w:val="008C32DC"/>
    <w:rsid w:val="008D3F9D"/>
    <w:rsid w:val="008E042B"/>
    <w:rsid w:val="008E1967"/>
    <w:rsid w:val="008E7841"/>
    <w:rsid w:val="008F0767"/>
    <w:rsid w:val="008F1290"/>
    <w:rsid w:val="00902209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87BFF"/>
    <w:rsid w:val="00996D00"/>
    <w:rsid w:val="00997F30"/>
    <w:rsid w:val="009B1B73"/>
    <w:rsid w:val="009C2E0A"/>
    <w:rsid w:val="009D39EF"/>
    <w:rsid w:val="009F2C49"/>
    <w:rsid w:val="00A00C07"/>
    <w:rsid w:val="00A03C99"/>
    <w:rsid w:val="00A215BD"/>
    <w:rsid w:val="00A30132"/>
    <w:rsid w:val="00A31598"/>
    <w:rsid w:val="00A33730"/>
    <w:rsid w:val="00A35D0C"/>
    <w:rsid w:val="00A44D19"/>
    <w:rsid w:val="00A52C58"/>
    <w:rsid w:val="00A54652"/>
    <w:rsid w:val="00A552FC"/>
    <w:rsid w:val="00A55A91"/>
    <w:rsid w:val="00A747CA"/>
    <w:rsid w:val="00A933ED"/>
    <w:rsid w:val="00AB35B0"/>
    <w:rsid w:val="00AC45C7"/>
    <w:rsid w:val="00AD5F11"/>
    <w:rsid w:val="00AD60F9"/>
    <w:rsid w:val="00AE076A"/>
    <w:rsid w:val="00AE1CEC"/>
    <w:rsid w:val="00AE595C"/>
    <w:rsid w:val="00AF0815"/>
    <w:rsid w:val="00AF4ACD"/>
    <w:rsid w:val="00B00B32"/>
    <w:rsid w:val="00B132A9"/>
    <w:rsid w:val="00B2111C"/>
    <w:rsid w:val="00B26605"/>
    <w:rsid w:val="00B4072E"/>
    <w:rsid w:val="00B654D5"/>
    <w:rsid w:val="00B74654"/>
    <w:rsid w:val="00B77731"/>
    <w:rsid w:val="00B82A23"/>
    <w:rsid w:val="00BA0638"/>
    <w:rsid w:val="00BA2793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52EB0"/>
    <w:rsid w:val="00C6583C"/>
    <w:rsid w:val="00C7439C"/>
    <w:rsid w:val="00C84E4A"/>
    <w:rsid w:val="00C96311"/>
    <w:rsid w:val="00CA4F70"/>
    <w:rsid w:val="00CC2197"/>
    <w:rsid w:val="00CC3264"/>
    <w:rsid w:val="00CD0C01"/>
    <w:rsid w:val="00CD631A"/>
    <w:rsid w:val="00CF375B"/>
    <w:rsid w:val="00CF5A18"/>
    <w:rsid w:val="00D147C6"/>
    <w:rsid w:val="00D361A7"/>
    <w:rsid w:val="00D378BE"/>
    <w:rsid w:val="00D43E9F"/>
    <w:rsid w:val="00D46414"/>
    <w:rsid w:val="00D50B3D"/>
    <w:rsid w:val="00D52BBB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0286"/>
    <w:rsid w:val="00DD70A6"/>
    <w:rsid w:val="00DE0FA0"/>
    <w:rsid w:val="00DE1DB8"/>
    <w:rsid w:val="00DE6F52"/>
    <w:rsid w:val="00DF0A27"/>
    <w:rsid w:val="00DF6B1F"/>
    <w:rsid w:val="00E10F8B"/>
    <w:rsid w:val="00E11B29"/>
    <w:rsid w:val="00E120BF"/>
    <w:rsid w:val="00E13C5C"/>
    <w:rsid w:val="00E14C66"/>
    <w:rsid w:val="00E21D2A"/>
    <w:rsid w:val="00E3235D"/>
    <w:rsid w:val="00E410FA"/>
    <w:rsid w:val="00E41552"/>
    <w:rsid w:val="00E42904"/>
    <w:rsid w:val="00E449BE"/>
    <w:rsid w:val="00E6081C"/>
    <w:rsid w:val="00E6699B"/>
    <w:rsid w:val="00E71E12"/>
    <w:rsid w:val="00E8125E"/>
    <w:rsid w:val="00E8532B"/>
    <w:rsid w:val="00E86684"/>
    <w:rsid w:val="00E86ADF"/>
    <w:rsid w:val="00E930D6"/>
    <w:rsid w:val="00EB4FA7"/>
    <w:rsid w:val="00EC6E7B"/>
    <w:rsid w:val="00ED0B6A"/>
    <w:rsid w:val="00ED5018"/>
    <w:rsid w:val="00ED596B"/>
    <w:rsid w:val="00ED623D"/>
    <w:rsid w:val="00ED6345"/>
    <w:rsid w:val="00F01F1D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FA49-7C52-4DC2-AD4E-12E22343E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3206</Words>
  <Characters>1828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5024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4</cp:revision>
  <cp:lastPrinted>2022-04-26T12:33:00Z</cp:lastPrinted>
  <dcterms:created xsi:type="dcterms:W3CDTF">2026-04-07T12:27:00Z</dcterms:created>
  <dcterms:modified xsi:type="dcterms:W3CDTF">2026-04-07T12:33:00Z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