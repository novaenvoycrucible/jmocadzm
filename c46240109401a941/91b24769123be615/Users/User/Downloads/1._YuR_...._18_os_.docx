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F12BE6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ДНТ</w:t>
      </w:r>
      <w:r w:rsidR="00CD631A">
        <w:rPr>
          <w:b/>
          <w:color w:val="000000"/>
          <w:sz w:val="26"/>
          <w:szCs w:val="26"/>
          <w:lang w:val="uk-UA"/>
        </w:rPr>
        <w:t xml:space="preserve"> «Львівський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762D0D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8029BB" w:rsidRPr="00DD0286" w:rsidRDefault="008029BB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518CE" w:rsidRDefault="00A30132" w:rsidP="00295C58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F12BE6">
        <w:rPr>
          <w:b/>
          <w:bCs/>
          <w:sz w:val="26"/>
          <w:szCs w:val="26"/>
          <w:u w:val="single"/>
          <w:lang w:val="uk-UA"/>
        </w:rPr>
        <w:t xml:space="preserve">до </w:t>
      </w:r>
      <w:r w:rsidR="00295C58" w:rsidRPr="00F12BE6">
        <w:rPr>
          <w:b/>
          <w:bCs/>
          <w:sz w:val="26"/>
          <w:szCs w:val="26"/>
          <w:u w:val="single"/>
          <w:lang w:val="uk-UA"/>
        </w:rPr>
        <w:t>1</w:t>
      </w:r>
      <w:r w:rsidR="00295C58">
        <w:rPr>
          <w:b/>
          <w:bCs/>
          <w:sz w:val="26"/>
          <w:szCs w:val="26"/>
          <w:u w:val="single"/>
          <w:lang w:val="uk-UA"/>
        </w:rPr>
        <w:t>7</w:t>
      </w:r>
      <w:r w:rsidR="00283231">
        <w:rPr>
          <w:b/>
          <w:bCs/>
          <w:sz w:val="26"/>
          <w:szCs w:val="26"/>
          <w:u w:val="single"/>
          <w:lang w:val="uk-UA"/>
        </w:rPr>
        <w:t xml:space="preserve"> </w:t>
      </w:r>
      <w:r w:rsidR="00B85598">
        <w:rPr>
          <w:b/>
          <w:bCs/>
          <w:sz w:val="26"/>
          <w:szCs w:val="26"/>
          <w:u w:val="single"/>
          <w:lang w:val="uk-UA"/>
        </w:rPr>
        <w:t>серпня</w:t>
      </w:r>
      <w:r w:rsidR="00283231">
        <w:rPr>
          <w:b/>
          <w:bCs/>
          <w:sz w:val="26"/>
          <w:szCs w:val="26"/>
          <w:u w:val="single"/>
          <w:lang w:val="uk-UA"/>
        </w:rPr>
        <w:t xml:space="preserve"> </w:t>
      </w:r>
      <w:r w:rsidR="00512EEE">
        <w:rPr>
          <w:b/>
          <w:bCs/>
          <w:sz w:val="26"/>
          <w:szCs w:val="26"/>
          <w:u w:val="single"/>
          <w:lang w:val="uk-UA"/>
        </w:rPr>
        <w:t>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p w:rsidR="008029BB" w:rsidRPr="00295C58" w:rsidRDefault="008029BB" w:rsidP="00295C58">
      <w:pPr>
        <w:ind w:firstLine="709"/>
        <w:jc w:val="both"/>
        <w:rPr>
          <w:b/>
          <w:bCs/>
          <w:sz w:val="26"/>
          <w:szCs w:val="26"/>
          <w:u w:val="single"/>
          <w:lang w:val="uk-UA"/>
        </w:rPr>
      </w:pPr>
    </w:p>
    <w:tbl>
      <w:tblPr>
        <w:tblW w:w="9634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1833"/>
        <w:gridCol w:w="1843"/>
        <w:gridCol w:w="2835"/>
        <w:gridCol w:w="2409"/>
      </w:tblGrid>
      <w:tr w:rsidR="006B1A4E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95256" w:rsidRDefault="006B1A4E">
            <w:pPr>
              <w:jc w:val="center"/>
              <w:rPr>
                <w:sz w:val="22"/>
                <w:szCs w:val="22"/>
              </w:rPr>
            </w:pPr>
            <w:r w:rsidRPr="00B95256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95256" w:rsidRDefault="006B1A4E">
            <w:pPr>
              <w:jc w:val="center"/>
              <w:rPr>
                <w:sz w:val="22"/>
                <w:szCs w:val="22"/>
              </w:rPr>
            </w:pPr>
            <w:r w:rsidRPr="00B95256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95256" w:rsidRDefault="006B1A4E">
            <w:pPr>
              <w:jc w:val="center"/>
              <w:rPr>
                <w:sz w:val="22"/>
                <w:szCs w:val="22"/>
              </w:rPr>
            </w:pPr>
            <w:r w:rsidRPr="00B95256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B95256" w:rsidRDefault="00A30132">
            <w:pPr>
              <w:jc w:val="center"/>
              <w:rPr>
                <w:sz w:val="22"/>
                <w:szCs w:val="22"/>
              </w:rPr>
            </w:pPr>
            <w:r w:rsidRPr="00B95256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B95256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B95256" w:rsidRDefault="006B1A4E">
            <w:pPr>
              <w:jc w:val="center"/>
              <w:rPr>
                <w:sz w:val="22"/>
                <w:szCs w:val="22"/>
              </w:rPr>
            </w:pPr>
            <w:r w:rsidRPr="00B95256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295C58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Юр Олександр Вікторович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06.04.1986р.н.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B95256" w:rsidP="00295C5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</w:t>
            </w:r>
            <w:r w:rsidR="00295C58" w:rsidRPr="00B95256">
              <w:rPr>
                <w:sz w:val="22"/>
                <w:szCs w:val="22"/>
                <w:lang w:val="uk-UA"/>
              </w:rPr>
              <w:t>е вказано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27.07.2026р.</w:t>
            </w:r>
          </w:p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95C58" w:rsidRPr="00B95256" w:rsidTr="00B95256">
        <w:trPr>
          <w:trHeight w:val="69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Вакух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Олексій Олександрович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27.04.1985р.н.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B95256" w:rsidP="00295C5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</w:t>
            </w:r>
            <w:r w:rsidR="00295C58" w:rsidRPr="00B95256">
              <w:rPr>
                <w:sz w:val="22"/>
                <w:szCs w:val="22"/>
                <w:lang w:val="uk-UA"/>
              </w:rPr>
              <w:t>е вказано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04.08.2026р.</w:t>
            </w:r>
          </w:p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95C58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Кравець Михайло Григорович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01.03.1979р.н.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95C58" w:rsidRPr="00B95256" w:rsidRDefault="00B95256" w:rsidP="00295C5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95C58" w:rsidRPr="00B95256">
              <w:rPr>
                <w:sz w:val="22"/>
                <w:szCs w:val="22"/>
                <w:lang w:val="uk-UA"/>
              </w:rPr>
              <w:t>ул. Стуса, 2/4, м. Самбір,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295C58" w:rsidRPr="00B95256" w:rsidRDefault="00295C58" w:rsidP="00295C58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F12BE6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Зеленяк Сергій Михайлович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06.08.1989р.н.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Середня, 110,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D26ADC" w:rsidRPr="00B95256">
              <w:rPr>
                <w:sz w:val="22"/>
                <w:szCs w:val="22"/>
                <w:lang w:val="uk-UA"/>
              </w:rPr>
              <w:t>Самбір</w:t>
            </w:r>
            <w:proofErr w:type="spellEnd"/>
            <w:r w:rsidR="00D26ADC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Кулик Іван Васильович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20</w:t>
            </w:r>
            <w:bookmarkStart w:id="1" w:name="_GoBack"/>
            <w:bookmarkEnd w:id="1"/>
            <w:r w:rsidRPr="00B95256">
              <w:rPr>
                <w:sz w:val="22"/>
                <w:szCs w:val="22"/>
                <w:lang w:val="uk-UA"/>
              </w:rPr>
              <w:t>.01.1981р.н.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Галицька, 60,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D26ADC" w:rsidRPr="00B95256">
              <w:rPr>
                <w:sz w:val="22"/>
                <w:szCs w:val="22"/>
                <w:lang w:val="uk-UA"/>
              </w:rPr>
              <w:t>Ралівка</w:t>
            </w:r>
            <w:proofErr w:type="spellEnd"/>
            <w:r w:rsidR="00D26ADC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Біляк Ігор Романович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10.06.1973р.н.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D26ADC" w:rsidRPr="00B95256">
              <w:rPr>
                <w:sz w:val="22"/>
                <w:szCs w:val="22"/>
                <w:lang w:val="uk-UA"/>
              </w:rPr>
              <w:t>ул. Зелена, 3, с. Демня,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Гундер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Назар Миколайович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12.03.1998р.н.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Героїв Майдану,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D26ADC" w:rsidRPr="00B95256">
              <w:rPr>
                <w:sz w:val="22"/>
                <w:szCs w:val="22"/>
                <w:lang w:val="uk-UA"/>
              </w:rPr>
              <w:t>Доброгостів</w:t>
            </w:r>
            <w:proofErr w:type="spellEnd"/>
            <w:r w:rsidR="00D26ADC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Яремінець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Олександр Олександрович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08.05.1985р.н.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Сагайдачного, 12,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D26ADC" w:rsidRPr="00B95256">
              <w:rPr>
                <w:sz w:val="22"/>
                <w:szCs w:val="22"/>
                <w:lang w:val="uk-UA"/>
              </w:rPr>
              <w:t>Жидачів</w:t>
            </w:r>
            <w:proofErr w:type="spellEnd"/>
            <w:r w:rsidR="00D26ADC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Лютов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Сергій Олександрович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26.07.1985р.н.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Мельника, 8/39,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D26ADC" w:rsidRPr="00B95256">
              <w:rPr>
                <w:sz w:val="22"/>
                <w:szCs w:val="22"/>
                <w:lang w:val="uk-UA"/>
              </w:rPr>
              <w:t>Стебник</w:t>
            </w:r>
            <w:proofErr w:type="spellEnd"/>
            <w:r w:rsidR="00D26ADC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Федьків Андрій Андрійович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15.05.1998р.н.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D26ADC" w:rsidRPr="00B95256">
              <w:rPr>
                <w:sz w:val="22"/>
                <w:szCs w:val="22"/>
                <w:lang w:val="uk-UA"/>
              </w:rPr>
              <w:t xml:space="preserve">ул. Середня, 39-А,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CA796D" w:rsidRPr="00B95256">
              <w:rPr>
                <w:sz w:val="22"/>
                <w:szCs w:val="22"/>
                <w:lang w:val="uk-UA"/>
              </w:rPr>
              <w:t>Самбір</w:t>
            </w:r>
            <w:proofErr w:type="spellEnd"/>
            <w:r w:rsidR="00CA796D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CA796D" w:rsidRPr="00B95256">
              <w:rPr>
                <w:sz w:val="22"/>
                <w:szCs w:val="22"/>
                <w:lang w:val="uk-UA"/>
              </w:rPr>
              <w:t>01</w:t>
            </w:r>
            <w:r w:rsidRPr="00B95256">
              <w:rPr>
                <w:sz w:val="22"/>
                <w:szCs w:val="22"/>
                <w:lang w:val="uk-UA"/>
              </w:rPr>
              <w:t>.0</w:t>
            </w:r>
            <w:r w:rsidR="00CA796D" w:rsidRPr="00B95256">
              <w:rPr>
                <w:sz w:val="22"/>
                <w:szCs w:val="22"/>
                <w:lang w:val="uk-UA"/>
              </w:rPr>
              <w:t>1</w:t>
            </w:r>
            <w:r w:rsidRPr="00B95256">
              <w:rPr>
                <w:sz w:val="22"/>
                <w:szCs w:val="22"/>
                <w:lang w:val="uk-UA"/>
              </w:rPr>
              <w:t>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26ADC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CA796D" w:rsidP="00D26ADC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Савонік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Володимир Миколайович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CA796D" w:rsidP="00D26ADC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04.07.1987р.н.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26ADC" w:rsidRPr="00B95256" w:rsidRDefault="00B95256" w:rsidP="00D26AD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Шашкевича, 76,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CA796D" w:rsidRPr="00B95256">
              <w:rPr>
                <w:sz w:val="22"/>
                <w:szCs w:val="22"/>
                <w:lang w:val="uk-UA"/>
              </w:rPr>
              <w:t>Берестяни</w:t>
            </w:r>
            <w:proofErr w:type="spellEnd"/>
            <w:r w:rsidR="00CA796D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CA796D" w:rsidRPr="00B95256">
              <w:rPr>
                <w:sz w:val="22"/>
                <w:szCs w:val="22"/>
                <w:lang w:val="uk-UA"/>
              </w:rPr>
              <w:t>22</w:t>
            </w:r>
            <w:r w:rsidRPr="00B95256">
              <w:rPr>
                <w:sz w:val="22"/>
                <w:szCs w:val="22"/>
                <w:lang w:val="uk-UA"/>
              </w:rPr>
              <w:t>.1</w:t>
            </w:r>
            <w:r w:rsidR="00CA796D" w:rsidRPr="00B95256">
              <w:rPr>
                <w:sz w:val="22"/>
                <w:szCs w:val="22"/>
                <w:lang w:val="uk-UA"/>
              </w:rPr>
              <w:t>1</w:t>
            </w:r>
            <w:r w:rsidRPr="00B95256">
              <w:rPr>
                <w:sz w:val="22"/>
                <w:szCs w:val="22"/>
                <w:lang w:val="uk-UA"/>
              </w:rPr>
              <w:t>.2025р.</w:t>
            </w:r>
          </w:p>
          <w:p w:rsidR="00D26ADC" w:rsidRPr="00B95256" w:rsidRDefault="00D26ADC" w:rsidP="00D26ADC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Очковський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Максим Анатолійович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12.05.2002р.н.,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м. Кривий Ріг, вул. Андрія Божка, 29/714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01.08.2023р.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Лазор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Мирон Миронович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01.01.1973р.н.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Садова, 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CA796D" w:rsidRPr="00B95256">
              <w:rPr>
                <w:sz w:val="22"/>
                <w:szCs w:val="22"/>
                <w:lang w:val="uk-UA"/>
              </w:rPr>
              <w:t>Добромиль</w:t>
            </w:r>
            <w:proofErr w:type="spellEnd"/>
            <w:r w:rsidR="00CA796D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01.01.2025р.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Бурдаєв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Михайло Андрійович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15.08.1992р.н.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A796D" w:rsidRPr="00B95256">
              <w:rPr>
                <w:sz w:val="22"/>
                <w:szCs w:val="22"/>
                <w:lang w:val="uk-UA"/>
              </w:rPr>
              <w:t>ул. Кирила та Мефодія, 33/19, м. Львів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8029BB" w:rsidRPr="00B95256">
              <w:rPr>
                <w:sz w:val="22"/>
                <w:szCs w:val="22"/>
                <w:lang w:val="uk-UA"/>
              </w:rPr>
              <w:t>01</w:t>
            </w:r>
            <w:r w:rsidRPr="00B95256">
              <w:rPr>
                <w:sz w:val="22"/>
                <w:szCs w:val="22"/>
                <w:lang w:val="uk-UA"/>
              </w:rPr>
              <w:t>.</w:t>
            </w:r>
            <w:r w:rsidR="008029BB" w:rsidRPr="00B95256">
              <w:rPr>
                <w:sz w:val="22"/>
                <w:szCs w:val="22"/>
                <w:lang w:val="uk-UA"/>
              </w:rPr>
              <w:t>01</w:t>
            </w:r>
            <w:r w:rsidRPr="00B95256">
              <w:rPr>
                <w:sz w:val="22"/>
                <w:szCs w:val="22"/>
                <w:lang w:val="uk-UA"/>
              </w:rPr>
              <w:t>.202</w:t>
            </w:r>
            <w:r w:rsidR="008029BB" w:rsidRPr="00B95256">
              <w:rPr>
                <w:sz w:val="22"/>
                <w:szCs w:val="22"/>
                <w:lang w:val="uk-UA"/>
              </w:rPr>
              <w:t>4</w:t>
            </w:r>
            <w:r w:rsidRPr="00B95256">
              <w:rPr>
                <w:sz w:val="22"/>
                <w:szCs w:val="22"/>
                <w:lang w:val="uk-UA"/>
              </w:rPr>
              <w:t>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Шингельський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Володимир Васильович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08.03.1998р.н.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26/20,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8029BB" w:rsidRPr="00B95256">
              <w:rPr>
                <w:sz w:val="22"/>
                <w:szCs w:val="22"/>
                <w:lang w:val="uk-UA"/>
              </w:rPr>
              <w:t>Новояворівськ</w:t>
            </w:r>
            <w:proofErr w:type="spellEnd"/>
            <w:r w:rsidR="008029BB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8029BB" w:rsidRPr="00B95256">
              <w:rPr>
                <w:sz w:val="22"/>
                <w:szCs w:val="22"/>
                <w:lang w:val="uk-UA"/>
              </w:rPr>
              <w:t>12</w:t>
            </w:r>
            <w:r w:rsidRPr="00B95256">
              <w:rPr>
                <w:sz w:val="22"/>
                <w:szCs w:val="22"/>
                <w:lang w:val="uk-UA"/>
              </w:rPr>
              <w:t>.0</w:t>
            </w:r>
            <w:r w:rsidR="008029BB" w:rsidRPr="00B95256">
              <w:rPr>
                <w:sz w:val="22"/>
                <w:szCs w:val="22"/>
                <w:lang w:val="uk-UA"/>
              </w:rPr>
              <w:t>4</w:t>
            </w:r>
            <w:r w:rsidRPr="00B95256">
              <w:rPr>
                <w:sz w:val="22"/>
                <w:szCs w:val="22"/>
                <w:lang w:val="uk-UA"/>
              </w:rPr>
              <w:t>.2025р.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Пукало Андрій Іванович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21.08.1977р.н.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8029BB" w:rsidRPr="00B95256">
              <w:rPr>
                <w:sz w:val="22"/>
                <w:szCs w:val="22"/>
                <w:lang w:val="uk-UA"/>
              </w:rPr>
              <w:t xml:space="preserve">ул. Центр, 12, с. </w:t>
            </w:r>
            <w:proofErr w:type="spellStart"/>
            <w:r w:rsidR="008029BB" w:rsidRPr="00B95256">
              <w:rPr>
                <w:sz w:val="22"/>
                <w:szCs w:val="22"/>
                <w:lang w:val="uk-UA"/>
              </w:rPr>
              <w:t>Верхутка</w:t>
            </w:r>
            <w:proofErr w:type="spellEnd"/>
            <w:r w:rsidR="008029BB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8029BB" w:rsidRPr="00B95256">
              <w:rPr>
                <w:sz w:val="22"/>
                <w:szCs w:val="22"/>
                <w:lang w:val="uk-UA"/>
              </w:rPr>
              <w:t>09</w:t>
            </w:r>
            <w:r w:rsidRPr="00B95256">
              <w:rPr>
                <w:sz w:val="22"/>
                <w:szCs w:val="22"/>
                <w:lang w:val="uk-UA"/>
              </w:rPr>
              <w:t>.</w:t>
            </w:r>
            <w:r w:rsidR="008029BB" w:rsidRPr="00B95256">
              <w:rPr>
                <w:sz w:val="22"/>
                <w:szCs w:val="22"/>
                <w:lang w:val="uk-UA"/>
              </w:rPr>
              <w:t>10</w:t>
            </w:r>
            <w:r w:rsidRPr="00B95256">
              <w:rPr>
                <w:sz w:val="22"/>
                <w:szCs w:val="22"/>
                <w:lang w:val="uk-UA"/>
              </w:rPr>
              <w:t>.202</w:t>
            </w:r>
            <w:r w:rsidR="008029BB" w:rsidRPr="00B95256">
              <w:rPr>
                <w:sz w:val="22"/>
                <w:szCs w:val="22"/>
                <w:lang w:val="uk-UA"/>
              </w:rPr>
              <w:t>4</w:t>
            </w:r>
            <w:r w:rsidRPr="00B95256">
              <w:rPr>
                <w:sz w:val="22"/>
                <w:szCs w:val="22"/>
                <w:lang w:val="uk-UA"/>
              </w:rPr>
              <w:t>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B95256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proofErr w:type="spellStart"/>
            <w:r w:rsidRPr="00B95256">
              <w:rPr>
                <w:sz w:val="22"/>
                <w:szCs w:val="22"/>
                <w:lang w:val="uk-UA"/>
              </w:rPr>
              <w:t>Строгуш</w:t>
            </w:r>
            <w:proofErr w:type="spellEnd"/>
            <w:r w:rsidRPr="00B95256">
              <w:rPr>
                <w:sz w:val="22"/>
                <w:szCs w:val="22"/>
                <w:lang w:val="uk-UA"/>
              </w:rPr>
              <w:t xml:space="preserve"> Володимир Григорович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30.12.1972р.н.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36,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8029BB" w:rsidRPr="00B95256">
              <w:rPr>
                <w:sz w:val="22"/>
                <w:szCs w:val="22"/>
                <w:lang w:val="uk-UA"/>
              </w:rPr>
              <w:t>Корничі</w:t>
            </w:r>
            <w:proofErr w:type="spellEnd"/>
            <w:r w:rsidR="008029BB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 xml:space="preserve">з </w:t>
            </w:r>
            <w:r w:rsidR="008029BB" w:rsidRPr="00B95256">
              <w:rPr>
                <w:sz w:val="22"/>
                <w:szCs w:val="22"/>
                <w:lang w:val="uk-UA"/>
              </w:rPr>
              <w:t>02</w:t>
            </w:r>
            <w:r w:rsidRPr="00B95256">
              <w:rPr>
                <w:sz w:val="22"/>
                <w:szCs w:val="22"/>
                <w:lang w:val="uk-UA"/>
              </w:rPr>
              <w:t>.</w:t>
            </w:r>
            <w:r w:rsidR="008029BB" w:rsidRPr="00B95256">
              <w:rPr>
                <w:sz w:val="22"/>
                <w:szCs w:val="22"/>
                <w:lang w:val="uk-UA"/>
              </w:rPr>
              <w:t>07</w:t>
            </w:r>
            <w:r w:rsidRPr="00B95256">
              <w:rPr>
                <w:sz w:val="22"/>
                <w:szCs w:val="22"/>
                <w:lang w:val="uk-UA"/>
              </w:rPr>
              <w:t>.202</w:t>
            </w:r>
            <w:r w:rsidR="008029BB" w:rsidRPr="00B95256">
              <w:rPr>
                <w:sz w:val="22"/>
                <w:szCs w:val="22"/>
                <w:lang w:val="uk-UA"/>
              </w:rPr>
              <w:t>5</w:t>
            </w:r>
            <w:r w:rsidRPr="00B95256">
              <w:rPr>
                <w:sz w:val="22"/>
                <w:szCs w:val="22"/>
                <w:lang w:val="uk-UA"/>
              </w:rPr>
              <w:t>р.</w:t>
            </w:r>
          </w:p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A796D" w:rsidRPr="00C21C6E" w:rsidTr="00B95256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Бабій Зорян Ярославович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8029BB" w:rsidP="00CA796D">
            <w:pPr>
              <w:rPr>
                <w:sz w:val="22"/>
                <w:szCs w:val="22"/>
                <w:lang w:val="uk-UA"/>
              </w:rPr>
            </w:pPr>
            <w:r w:rsidRPr="00B95256">
              <w:rPr>
                <w:sz w:val="22"/>
                <w:szCs w:val="22"/>
                <w:lang w:val="uk-UA"/>
              </w:rPr>
              <w:t>03.08.1981р.н.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A796D" w:rsidRPr="00B95256" w:rsidRDefault="00B95256" w:rsidP="00CA796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Коновальця, 6/4,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8029BB" w:rsidRPr="00B95256">
              <w:rPr>
                <w:sz w:val="22"/>
                <w:szCs w:val="22"/>
                <w:lang w:val="uk-UA"/>
              </w:rPr>
              <w:t>Угерсько</w:t>
            </w:r>
            <w:proofErr w:type="spellEnd"/>
            <w:r w:rsidR="008029BB" w:rsidRPr="00B95256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796D" w:rsidRPr="00B95256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з 29.</w:t>
            </w:r>
            <w:r w:rsidR="008029BB" w:rsidRPr="00B95256">
              <w:rPr>
                <w:sz w:val="22"/>
                <w:szCs w:val="22"/>
                <w:lang w:val="uk-UA"/>
              </w:rPr>
              <w:t>09</w:t>
            </w:r>
            <w:r w:rsidRPr="00B95256">
              <w:rPr>
                <w:sz w:val="22"/>
                <w:szCs w:val="22"/>
                <w:lang w:val="uk-UA"/>
              </w:rPr>
              <w:t>.202</w:t>
            </w:r>
            <w:r w:rsidR="008029BB" w:rsidRPr="00B95256">
              <w:rPr>
                <w:sz w:val="22"/>
                <w:szCs w:val="22"/>
                <w:lang w:val="uk-UA"/>
              </w:rPr>
              <w:t>4</w:t>
            </w:r>
            <w:r w:rsidRPr="00B95256">
              <w:rPr>
                <w:sz w:val="22"/>
                <w:szCs w:val="22"/>
                <w:lang w:val="uk-UA"/>
              </w:rPr>
              <w:t>р.</w:t>
            </w:r>
          </w:p>
          <w:p w:rsidR="00CA796D" w:rsidRPr="00C21C6E" w:rsidRDefault="00CA796D" w:rsidP="00CA796D">
            <w:pPr>
              <w:jc w:val="center"/>
              <w:rPr>
                <w:sz w:val="22"/>
                <w:szCs w:val="22"/>
              </w:rPr>
            </w:pPr>
            <w:r w:rsidRPr="00B9525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827824" w:rsidRDefault="00827824" w:rsidP="003E0C08">
      <w:pPr>
        <w:rPr>
          <w:b/>
          <w:bCs/>
          <w:sz w:val="26"/>
          <w:szCs w:val="26"/>
          <w:lang w:val="uk-UA"/>
        </w:rPr>
      </w:pPr>
    </w:p>
    <w:p w:rsidR="00827824" w:rsidRDefault="00827824" w:rsidP="003E0C08">
      <w:pPr>
        <w:rPr>
          <w:b/>
          <w:bCs/>
          <w:sz w:val="26"/>
          <w:szCs w:val="26"/>
          <w:lang w:val="uk-UA"/>
        </w:rPr>
      </w:pPr>
    </w:p>
    <w:p w:rsidR="00EC6E7B" w:rsidRDefault="00987BFF" w:rsidP="003E0C08">
      <w:pPr>
        <w:rPr>
          <w:b/>
          <w:bCs/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 </w:t>
      </w:r>
      <w:r w:rsidR="00F12BE6">
        <w:rPr>
          <w:b/>
          <w:bCs/>
          <w:sz w:val="26"/>
          <w:szCs w:val="26"/>
          <w:lang w:val="uk-UA"/>
        </w:rPr>
        <w:tab/>
      </w:r>
      <w:r w:rsidR="00F12BE6">
        <w:rPr>
          <w:b/>
          <w:bCs/>
          <w:sz w:val="26"/>
          <w:szCs w:val="26"/>
          <w:lang w:val="uk-UA"/>
        </w:rPr>
        <w:tab/>
      </w:r>
      <w:r w:rsidR="00F12BE6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</w:t>
      </w:r>
      <w:r w:rsidR="00F12BE6">
        <w:rPr>
          <w:b/>
          <w:bCs/>
          <w:sz w:val="26"/>
          <w:szCs w:val="26"/>
          <w:lang w:val="uk-UA"/>
        </w:rPr>
        <w:t>Ігор ПЕРИК</w:t>
      </w:r>
    </w:p>
    <w:p w:rsidR="00827824" w:rsidRDefault="00827824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Default="00F12BE6" w:rsidP="003E0C08">
      <w:pPr>
        <w:rPr>
          <w:sz w:val="26"/>
          <w:szCs w:val="26"/>
          <w:lang w:val="uk-UA"/>
        </w:rPr>
      </w:pPr>
    </w:p>
    <w:p w:rsidR="00F12BE6" w:rsidRPr="003E0C08" w:rsidRDefault="00F12BE6" w:rsidP="003E0C08">
      <w:pPr>
        <w:rPr>
          <w:sz w:val="26"/>
          <w:szCs w:val="26"/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B95256">
      <w:pgSz w:w="11906" w:h="16838"/>
      <w:pgMar w:top="687" w:right="751" w:bottom="1560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7E47"/>
    <w:rsid w:val="00075BA2"/>
    <w:rsid w:val="00081832"/>
    <w:rsid w:val="0009660A"/>
    <w:rsid w:val="000A3FBA"/>
    <w:rsid w:val="000B0310"/>
    <w:rsid w:val="000B5863"/>
    <w:rsid w:val="000C4DF5"/>
    <w:rsid w:val="000C5B07"/>
    <w:rsid w:val="000E6071"/>
    <w:rsid w:val="000F4C70"/>
    <w:rsid w:val="000F6648"/>
    <w:rsid w:val="00103E99"/>
    <w:rsid w:val="00104392"/>
    <w:rsid w:val="00104B34"/>
    <w:rsid w:val="001054C3"/>
    <w:rsid w:val="00107398"/>
    <w:rsid w:val="00112072"/>
    <w:rsid w:val="001156A7"/>
    <w:rsid w:val="00122E7B"/>
    <w:rsid w:val="001376E0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08BE"/>
    <w:rsid w:val="001E1857"/>
    <w:rsid w:val="001F52A1"/>
    <w:rsid w:val="001F5DEA"/>
    <w:rsid w:val="00200A06"/>
    <w:rsid w:val="00206E30"/>
    <w:rsid w:val="00234C78"/>
    <w:rsid w:val="00250CD0"/>
    <w:rsid w:val="00254C2A"/>
    <w:rsid w:val="00270EE9"/>
    <w:rsid w:val="00283231"/>
    <w:rsid w:val="00285018"/>
    <w:rsid w:val="00295C58"/>
    <w:rsid w:val="00295D4B"/>
    <w:rsid w:val="00297310"/>
    <w:rsid w:val="002A49F9"/>
    <w:rsid w:val="002B1B2C"/>
    <w:rsid w:val="002B50D6"/>
    <w:rsid w:val="002D3744"/>
    <w:rsid w:val="002D6E37"/>
    <w:rsid w:val="002E109F"/>
    <w:rsid w:val="002E2CB7"/>
    <w:rsid w:val="002F61C7"/>
    <w:rsid w:val="003018C1"/>
    <w:rsid w:val="00304D1D"/>
    <w:rsid w:val="00312CF2"/>
    <w:rsid w:val="003205C3"/>
    <w:rsid w:val="0032353A"/>
    <w:rsid w:val="00323E4B"/>
    <w:rsid w:val="00347B66"/>
    <w:rsid w:val="00353246"/>
    <w:rsid w:val="00354808"/>
    <w:rsid w:val="00355A8C"/>
    <w:rsid w:val="0036135B"/>
    <w:rsid w:val="0036150A"/>
    <w:rsid w:val="00363831"/>
    <w:rsid w:val="003701A5"/>
    <w:rsid w:val="00370B04"/>
    <w:rsid w:val="0037464B"/>
    <w:rsid w:val="00376502"/>
    <w:rsid w:val="003820DA"/>
    <w:rsid w:val="003852D4"/>
    <w:rsid w:val="00396C9F"/>
    <w:rsid w:val="00397136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24D9E"/>
    <w:rsid w:val="00430392"/>
    <w:rsid w:val="00436329"/>
    <w:rsid w:val="00452F72"/>
    <w:rsid w:val="004553FD"/>
    <w:rsid w:val="00455C71"/>
    <w:rsid w:val="004572E0"/>
    <w:rsid w:val="00457D72"/>
    <w:rsid w:val="00460F14"/>
    <w:rsid w:val="00471FBB"/>
    <w:rsid w:val="00472FA4"/>
    <w:rsid w:val="0048182B"/>
    <w:rsid w:val="004A123D"/>
    <w:rsid w:val="004A5293"/>
    <w:rsid w:val="004B7607"/>
    <w:rsid w:val="004B7E44"/>
    <w:rsid w:val="004C1A3C"/>
    <w:rsid w:val="00502621"/>
    <w:rsid w:val="00507F08"/>
    <w:rsid w:val="00512EEE"/>
    <w:rsid w:val="0052709D"/>
    <w:rsid w:val="0052731C"/>
    <w:rsid w:val="00530C5A"/>
    <w:rsid w:val="00535397"/>
    <w:rsid w:val="00550160"/>
    <w:rsid w:val="0056188B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5741B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372A"/>
    <w:rsid w:val="0070440D"/>
    <w:rsid w:val="00720266"/>
    <w:rsid w:val="007222CC"/>
    <w:rsid w:val="00722B00"/>
    <w:rsid w:val="007266FF"/>
    <w:rsid w:val="007325A5"/>
    <w:rsid w:val="007353D6"/>
    <w:rsid w:val="00742ACE"/>
    <w:rsid w:val="00743D9B"/>
    <w:rsid w:val="00762D0D"/>
    <w:rsid w:val="00765FAB"/>
    <w:rsid w:val="0078044D"/>
    <w:rsid w:val="007908A4"/>
    <w:rsid w:val="00792276"/>
    <w:rsid w:val="007929D3"/>
    <w:rsid w:val="0079350C"/>
    <w:rsid w:val="007A725D"/>
    <w:rsid w:val="007B6F30"/>
    <w:rsid w:val="007C411D"/>
    <w:rsid w:val="007C4352"/>
    <w:rsid w:val="007D1435"/>
    <w:rsid w:val="007D1D69"/>
    <w:rsid w:val="007E2B76"/>
    <w:rsid w:val="007E3707"/>
    <w:rsid w:val="00800656"/>
    <w:rsid w:val="00801100"/>
    <w:rsid w:val="008029BB"/>
    <w:rsid w:val="00821C22"/>
    <w:rsid w:val="0082219B"/>
    <w:rsid w:val="00826B49"/>
    <w:rsid w:val="00827824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A99"/>
    <w:rsid w:val="009C2E0A"/>
    <w:rsid w:val="009D39EF"/>
    <w:rsid w:val="009F2C49"/>
    <w:rsid w:val="00A00C07"/>
    <w:rsid w:val="00A03C99"/>
    <w:rsid w:val="00A215BD"/>
    <w:rsid w:val="00A30132"/>
    <w:rsid w:val="00A31598"/>
    <w:rsid w:val="00A33730"/>
    <w:rsid w:val="00A35D0C"/>
    <w:rsid w:val="00A518CE"/>
    <w:rsid w:val="00A52C58"/>
    <w:rsid w:val="00A54652"/>
    <w:rsid w:val="00A552FC"/>
    <w:rsid w:val="00A55A91"/>
    <w:rsid w:val="00A747CA"/>
    <w:rsid w:val="00A81953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35079"/>
    <w:rsid w:val="00B4072E"/>
    <w:rsid w:val="00B654D5"/>
    <w:rsid w:val="00B74654"/>
    <w:rsid w:val="00B77731"/>
    <w:rsid w:val="00B82A23"/>
    <w:rsid w:val="00B85598"/>
    <w:rsid w:val="00B95256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0AE7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52EB0"/>
    <w:rsid w:val="00C6583C"/>
    <w:rsid w:val="00C7439C"/>
    <w:rsid w:val="00C84E4A"/>
    <w:rsid w:val="00C96311"/>
    <w:rsid w:val="00CA4F70"/>
    <w:rsid w:val="00CA796D"/>
    <w:rsid w:val="00CC2197"/>
    <w:rsid w:val="00CD0C01"/>
    <w:rsid w:val="00CD631A"/>
    <w:rsid w:val="00CF375B"/>
    <w:rsid w:val="00CF5A18"/>
    <w:rsid w:val="00D02666"/>
    <w:rsid w:val="00D147C6"/>
    <w:rsid w:val="00D26ADC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87BED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2224"/>
    <w:rsid w:val="00DF6B1F"/>
    <w:rsid w:val="00E10F8B"/>
    <w:rsid w:val="00E11B29"/>
    <w:rsid w:val="00E120BF"/>
    <w:rsid w:val="00E13C5C"/>
    <w:rsid w:val="00E14C66"/>
    <w:rsid w:val="00E21D2A"/>
    <w:rsid w:val="00E3235D"/>
    <w:rsid w:val="00E3648B"/>
    <w:rsid w:val="00E410FA"/>
    <w:rsid w:val="00E41552"/>
    <w:rsid w:val="00E42904"/>
    <w:rsid w:val="00E449BE"/>
    <w:rsid w:val="00E6081C"/>
    <w:rsid w:val="00E64440"/>
    <w:rsid w:val="00E6699B"/>
    <w:rsid w:val="00E71E12"/>
    <w:rsid w:val="00E8125E"/>
    <w:rsid w:val="00E8532B"/>
    <w:rsid w:val="00E86684"/>
    <w:rsid w:val="00E86ADF"/>
    <w:rsid w:val="00E930D6"/>
    <w:rsid w:val="00EB4FA7"/>
    <w:rsid w:val="00EC6E7B"/>
    <w:rsid w:val="00ED0B6A"/>
    <w:rsid w:val="00ED5018"/>
    <w:rsid w:val="00ED596B"/>
    <w:rsid w:val="00ED623D"/>
    <w:rsid w:val="00ED6345"/>
    <w:rsid w:val="00F01F1D"/>
    <w:rsid w:val="00F054BF"/>
    <w:rsid w:val="00F12BE6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9FEC1-E8F6-4F59-A552-FFF9F1158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2404</Words>
  <Characters>1371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3768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</cp:revision>
  <cp:lastPrinted>2022-04-26T12:33:00Z</cp:lastPrinted>
  <dcterms:created xsi:type="dcterms:W3CDTF">2026-08-12T13:25:00Z</dcterms:created>
  <dcterms:modified xsi:type="dcterms:W3CDTF">2026-08-12T13:25:00Z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