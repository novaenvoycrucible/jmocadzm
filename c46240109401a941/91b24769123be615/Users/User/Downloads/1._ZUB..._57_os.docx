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544AC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B48B0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</w:t>
                            </w:r>
                          </w:p>
                          <w:p w:rsidR="006B1A4E" w:rsidRDefault="009B48B0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охорони</w:t>
                            </w:r>
                            <w:r w:rsidR="00E86684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6E1B51"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здоров’я </w:t>
                            </w:r>
                          </w:p>
                          <w:p w:rsidR="009B48B0" w:rsidRPr="006E1B51" w:rsidRDefault="009B48B0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9B48B0" w:rsidRDefault="006E1B51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</w:t>
                      </w:r>
                    </w:p>
                    <w:p w:rsidR="006B1A4E" w:rsidRDefault="009B48B0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охорони</w:t>
                      </w:r>
                      <w:r w:rsidR="00E86684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6E1B51"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здоров’я </w:t>
                      </w:r>
                    </w:p>
                    <w:p w:rsidR="009B48B0" w:rsidRPr="006E1B51" w:rsidRDefault="009B48B0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:rsidR="006B1A4E" w:rsidRDefault="00544AC1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551B7EEC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D77035" w:rsidRDefault="00D77035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9B48B0">
        <w:rPr>
          <w:b/>
          <w:bCs/>
          <w:sz w:val="26"/>
          <w:szCs w:val="26"/>
          <w:u w:val="single"/>
          <w:lang w:val="uk-UA"/>
        </w:rPr>
        <w:t>0</w:t>
      </w:r>
      <w:r w:rsidR="00981460">
        <w:rPr>
          <w:b/>
          <w:bCs/>
          <w:sz w:val="26"/>
          <w:szCs w:val="26"/>
          <w:u w:val="single"/>
          <w:lang w:val="uk-UA"/>
        </w:rPr>
        <w:t>8</w:t>
      </w:r>
      <w:r w:rsidR="0011063C">
        <w:rPr>
          <w:b/>
          <w:bCs/>
          <w:sz w:val="26"/>
          <w:szCs w:val="26"/>
          <w:u w:val="single"/>
          <w:lang w:val="uk-UA"/>
        </w:rPr>
        <w:t xml:space="preserve"> січня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BE0B2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9752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90"/>
        <w:gridCol w:w="1914"/>
        <w:gridCol w:w="2590"/>
        <w:gridCol w:w="2244"/>
      </w:tblGrid>
      <w:tr w:rsidR="006B1A4E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72DE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72DE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72DE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72DE4" w:rsidRDefault="009B48B0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D72DE4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D72DE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BF32FA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Зуб Петро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BF32FA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22.08.1967р.н.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BF32FA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</w:t>
            </w:r>
            <w:r w:rsidR="00BF32FA" w:rsidRPr="00D72DE4">
              <w:rPr>
                <w:sz w:val="22"/>
                <w:szCs w:val="22"/>
                <w:lang w:val="uk-UA"/>
              </w:rPr>
              <w:t>8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BF32FA" w:rsidRPr="00D72DE4">
              <w:rPr>
                <w:sz w:val="22"/>
                <w:szCs w:val="22"/>
                <w:lang w:val="uk-UA"/>
              </w:rPr>
              <w:t>11</w:t>
            </w:r>
            <w:r w:rsidRPr="00D72DE4">
              <w:rPr>
                <w:sz w:val="22"/>
                <w:szCs w:val="22"/>
                <w:lang w:val="uk-UA"/>
              </w:rPr>
              <w:t>.202</w:t>
            </w:r>
            <w:r w:rsidR="00BF32FA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BF32FA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Шульженко Віталій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14.10.1992р.н.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12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11</w:t>
            </w:r>
            <w:r w:rsidRPr="00D72DE4">
              <w:rPr>
                <w:sz w:val="22"/>
                <w:szCs w:val="22"/>
                <w:lang w:val="uk-UA"/>
              </w:rPr>
              <w:t>.202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Паєта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Петро Олексійович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09.08.1972р.н.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30</w:t>
            </w:r>
            <w:r w:rsidR="00F06B85" w:rsidRPr="00D72DE4">
              <w:rPr>
                <w:sz w:val="22"/>
                <w:szCs w:val="22"/>
                <w:lang w:val="uk-UA"/>
              </w:rPr>
              <w:t>.</w:t>
            </w:r>
            <w:r w:rsidRPr="00D72DE4">
              <w:rPr>
                <w:sz w:val="22"/>
                <w:szCs w:val="22"/>
                <w:lang w:val="uk-UA"/>
              </w:rPr>
              <w:t>10</w:t>
            </w:r>
            <w:r w:rsidR="00F06B85" w:rsidRPr="00D72DE4">
              <w:rPr>
                <w:sz w:val="22"/>
                <w:szCs w:val="22"/>
                <w:lang w:val="uk-UA"/>
              </w:rPr>
              <w:t>.202</w:t>
            </w:r>
            <w:r w:rsidRPr="00D72DE4">
              <w:rPr>
                <w:sz w:val="22"/>
                <w:szCs w:val="22"/>
                <w:lang w:val="uk-UA"/>
              </w:rPr>
              <w:t>4</w:t>
            </w:r>
            <w:r w:rsidR="00F06B85"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Онищенко Віктор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04.09.1982р.н.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15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</w:t>
            </w:r>
            <w:r w:rsidRPr="00D72DE4">
              <w:rPr>
                <w:sz w:val="22"/>
                <w:szCs w:val="22"/>
                <w:lang w:val="uk-UA"/>
              </w:rPr>
              <w:t>1.202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Савін Микола</w:t>
            </w:r>
            <w:r w:rsidR="00175F14" w:rsidRPr="00D72DE4">
              <w:rPr>
                <w:sz w:val="22"/>
                <w:szCs w:val="22"/>
                <w:lang w:val="uk-UA"/>
              </w:rPr>
              <w:t>й</w:t>
            </w:r>
            <w:r w:rsidRPr="00D72DE4">
              <w:rPr>
                <w:sz w:val="22"/>
                <w:szCs w:val="22"/>
                <w:lang w:val="uk-UA"/>
              </w:rPr>
              <w:t xml:space="preserve">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01.04.1976р.н.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24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10</w:t>
            </w:r>
            <w:r w:rsidRPr="00D72DE4">
              <w:rPr>
                <w:sz w:val="22"/>
                <w:szCs w:val="22"/>
                <w:lang w:val="uk-UA"/>
              </w:rPr>
              <w:t>.202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Сребродольський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Володимир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06.03.1969р.н.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06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11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CB0653" w:rsidRPr="00D72DE4">
              <w:rPr>
                <w:sz w:val="22"/>
                <w:szCs w:val="22"/>
                <w:lang w:val="uk-UA"/>
              </w:rPr>
              <w:t>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780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Полив’ян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Андрій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21.01.1998р.н.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9B48B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2</w:t>
            </w:r>
            <w:r w:rsidRPr="00D72DE4">
              <w:rPr>
                <w:sz w:val="22"/>
                <w:szCs w:val="22"/>
                <w:lang w:val="uk-UA"/>
              </w:rPr>
              <w:t>1.</w:t>
            </w:r>
            <w:r w:rsidR="008A11ED" w:rsidRPr="00D72DE4">
              <w:rPr>
                <w:sz w:val="22"/>
                <w:szCs w:val="22"/>
                <w:lang w:val="uk-UA"/>
              </w:rPr>
              <w:t>11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CB0653" w:rsidRPr="00D72DE4">
              <w:rPr>
                <w:sz w:val="22"/>
                <w:szCs w:val="22"/>
                <w:lang w:val="uk-UA"/>
              </w:rPr>
              <w:t>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Цимбаленко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Михайло Олегович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22.11.1995р.н.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175F1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16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11</w:t>
            </w:r>
            <w:r w:rsidR="00CB0653" w:rsidRPr="00D72DE4">
              <w:rPr>
                <w:sz w:val="22"/>
                <w:szCs w:val="22"/>
                <w:lang w:val="uk-UA"/>
              </w:rPr>
              <w:t>.</w:t>
            </w:r>
            <w:r w:rsidRPr="00D72DE4">
              <w:rPr>
                <w:sz w:val="22"/>
                <w:szCs w:val="22"/>
                <w:lang w:val="uk-UA"/>
              </w:rPr>
              <w:t>202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Гоголь Андрій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01.08.1985р.н.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8A11ED" w:rsidP="00175F1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8A11ED" w:rsidRPr="00D72DE4">
              <w:rPr>
                <w:sz w:val="22"/>
                <w:szCs w:val="22"/>
                <w:lang w:val="uk-UA"/>
              </w:rPr>
              <w:t>17</w:t>
            </w:r>
            <w:r w:rsidRPr="00D72DE4">
              <w:rPr>
                <w:sz w:val="22"/>
                <w:szCs w:val="22"/>
                <w:lang w:val="uk-UA"/>
              </w:rPr>
              <w:t>.</w:t>
            </w:r>
            <w:r w:rsidR="008A11ED" w:rsidRPr="00D72DE4">
              <w:rPr>
                <w:sz w:val="22"/>
                <w:szCs w:val="22"/>
                <w:lang w:val="uk-UA"/>
              </w:rPr>
              <w:t>1</w:t>
            </w:r>
            <w:r w:rsidRPr="00D72DE4">
              <w:rPr>
                <w:sz w:val="22"/>
                <w:szCs w:val="22"/>
                <w:lang w:val="uk-UA"/>
              </w:rPr>
              <w:t>1.202</w:t>
            </w:r>
            <w:r w:rsidR="008A11ED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Брик Віктор Андрійович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25.09.1978р.н.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175F14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</w:t>
            </w:r>
            <w:r w:rsidR="00D77035" w:rsidRPr="00D72DE4">
              <w:rPr>
                <w:sz w:val="22"/>
                <w:szCs w:val="22"/>
                <w:lang w:val="uk-UA"/>
              </w:rPr>
              <w:t>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01.01.20</w:t>
            </w:r>
            <w:r w:rsidR="00D77035" w:rsidRPr="00D72DE4">
              <w:rPr>
                <w:sz w:val="22"/>
                <w:szCs w:val="22"/>
                <w:lang w:val="uk-UA"/>
              </w:rPr>
              <w:t>15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Савчак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Валерій Георгійович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10.02.1971р.н.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073009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01.01.202</w:t>
            </w:r>
            <w:r w:rsidR="00CB0653" w:rsidRPr="00D72DE4">
              <w:rPr>
                <w:sz w:val="22"/>
                <w:szCs w:val="22"/>
                <w:lang w:val="uk-UA"/>
              </w:rPr>
              <w:t>2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Єгорєнкова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Катерина Валеріївна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23.07.1985р.н.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</w:t>
            </w:r>
            <w:r w:rsidR="00D77035" w:rsidRPr="00D72DE4">
              <w:rPr>
                <w:sz w:val="22"/>
                <w:szCs w:val="22"/>
                <w:lang w:val="uk-UA"/>
              </w:rPr>
              <w:t>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D77035" w:rsidRPr="00D72DE4">
              <w:rPr>
                <w:sz w:val="22"/>
                <w:szCs w:val="22"/>
                <w:lang w:val="uk-UA"/>
              </w:rPr>
              <w:t>25</w:t>
            </w:r>
            <w:r w:rsidRPr="00D72DE4">
              <w:rPr>
                <w:sz w:val="22"/>
                <w:szCs w:val="22"/>
                <w:lang w:val="uk-UA"/>
              </w:rPr>
              <w:t>.0</w:t>
            </w:r>
            <w:r w:rsidR="00D77035" w:rsidRPr="00D72DE4">
              <w:rPr>
                <w:sz w:val="22"/>
                <w:szCs w:val="22"/>
                <w:lang w:val="uk-UA"/>
              </w:rPr>
              <w:t>5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D77035" w:rsidRPr="00D72DE4">
              <w:rPr>
                <w:sz w:val="22"/>
                <w:szCs w:val="22"/>
                <w:lang w:val="uk-UA"/>
              </w:rPr>
              <w:t>0</w:t>
            </w:r>
            <w:r w:rsidRPr="00D72DE4">
              <w:rPr>
                <w:sz w:val="22"/>
                <w:szCs w:val="22"/>
                <w:lang w:val="uk-UA"/>
              </w:rPr>
              <w:t xml:space="preserve">2р.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Дендюк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Михайло Богданович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27.04.1981р.н.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073009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D77035" w:rsidRPr="00D72DE4">
              <w:rPr>
                <w:sz w:val="22"/>
                <w:szCs w:val="22"/>
                <w:lang w:val="uk-UA"/>
              </w:rPr>
              <w:t>12</w:t>
            </w:r>
            <w:r w:rsidRPr="00D72DE4">
              <w:rPr>
                <w:sz w:val="22"/>
                <w:szCs w:val="22"/>
                <w:lang w:val="uk-UA"/>
              </w:rPr>
              <w:t>.202</w:t>
            </w:r>
            <w:r w:rsidR="00D77035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Унгурян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Олег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27.01.1981р.н.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</w:t>
            </w:r>
            <w:r w:rsidR="00D77035" w:rsidRPr="00D72DE4">
              <w:rPr>
                <w:sz w:val="22"/>
                <w:szCs w:val="22"/>
                <w:lang w:val="uk-UA"/>
              </w:rPr>
              <w:t>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D77035" w:rsidRPr="00D72DE4">
              <w:rPr>
                <w:sz w:val="22"/>
                <w:szCs w:val="22"/>
                <w:lang w:val="uk-UA"/>
              </w:rPr>
              <w:t>12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585FDF" w:rsidRPr="00D72DE4">
              <w:rPr>
                <w:sz w:val="22"/>
                <w:szCs w:val="22"/>
                <w:lang w:val="uk-UA"/>
              </w:rPr>
              <w:t>2</w:t>
            </w:r>
            <w:r w:rsidR="00D77035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D77035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Берків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Юрій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06.05.2000р.н.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Підгородня, 7,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с.</w:t>
            </w:r>
            <w:r w:rsidR="00542189" w:rsidRPr="00D72DE4">
              <w:rPr>
                <w:sz w:val="22"/>
                <w:szCs w:val="22"/>
                <w:lang w:val="uk-UA"/>
              </w:rPr>
              <w:t>Новосілки</w:t>
            </w:r>
            <w:proofErr w:type="spellEnd"/>
            <w:r w:rsidR="00542189" w:rsidRPr="00D72DE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542189" w:rsidRPr="00D72DE4"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 w:rsidR="00542189" w:rsidRPr="00D72DE4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</w:t>
            </w:r>
            <w:r w:rsidR="00542189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>.0</w:t>
            </w:r>
            <w:r w:rsidR="00542189" w:rsidRPr="00D72DE4">
              <w:rPr>
                <w:sz w:val="22"/>
                <w:szCs w:val="22"/>
                <w:lang w:val="uk-UA"/>
              </w:rPr>
              <w:t>8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585FDF" w:rsidRPr="00D72DE4">
              <w:rPr>
                <w:sz w:val="22"/>
                <w:szCs w:val="22"/>
                <w:lang w:val="uk-UA"/>
              </w:rPr>
              <w:t>2</w:t>
            </w:r>
            <w:r w:rsidR="00542189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Глова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Юрій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25.01.1994р.н.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542189" w:rsidRPr="00D72DE4">
              <w:rPr>
                <w:sz w:val="22"/>
                <w:szCs w:val="22"/>
                <w:lang w:val="uk-UA"/>
              </w:rPr>
              <w:t xml:space="preserve">ул. Бориса </w:t>
            </w:r>
            <w:r w:rsidRPr="00D72DE4">
              <w:rPr>
                <w:sz w:val="22"/>
                <w:szCs w:val="22"/>
                <w:lang w:val="uk-UA"/>
              </w:rPr>
              <w:t xml:space="preserve">Антоненка-Давидовича, 1/130,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542189" w:rsidRPr="00D72DE4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542189" w:rsidRPr="00D72DE4">
              <w:rPr>
                <w:sz w:val="22"/>
                <w:szCs w:val="22"/>
                <w:lang w:val="uk-UA"/>
              </w:rPr>
              <w:t>19</w:t>
            </w:r>
            <w:r w:rsidRPr="00D72DE4">
              <w:rPr>
                <w:sz w:val="22"/>
                <w:szCs w:val="22"/>
                <w:lang w:val="uk-UA"/>
              </w:rPr>
              <w:t>.0</w:t>
            </w:r>
            <w:r w:rsidR="00542189" w:rsidRPr="00D72DE4">
              <w:rPr>
                <w:sz w:val="22"/>
                <w:szCs w:val="22"/>
                <w:lang w:val="uk-UA"/>
              </w:rPr>
              <w:t>8</w:t>
            </w:r>
            <w:r w:rsidR="00585FDF" w:rsidRPr="00D72DE4">
              <w:rPr>
                <w:sz w:val="22"/>
                <w:szCs w:val="22"/>
                <w:lang w:val="uk-UA"/>
              </w:rPr>
              <w:t>.</w:t>
            </w:r>
            <w:r w:rsidRPr="00D72DE4">
              <w:rPr>
                <w:sz w:val="22"/>
                <w:szCs w:val="22"/>
                <w:lang w:val="uk-UA"/>
              </w:rPr>
              <w:t>202</w:t>
            </w:r>
            <w:r w:rsidR="00542189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Лавринів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Богдан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16.12.1983р.н.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073009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542189" w:rsidRPr="00D72DE4">
              <w:rPr>
                <w:sz w:val="22"/>
                <w:szCs w:val="22"/>
                <w:lang w:val="uk-UA"/>
              </w:rPr>
              <w:t xml:space="preserve">ул. Політехнічна 8/6, </w:t>
            </w:r>
            <w:proofErr w:type="spellStart"/>
            <w:r w:rsidR="00542189" w:rsidRPr="00D72DE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542189" w:rsidRPr="00D72DE4">
              <w:rPr>
                <w:sz w:val="22"/>
                <w:szCs w:val="22"/>
                <w:lang w:val="uk-UA"/>
              </w:rPr>
              <w:t>1</w:t>
            </w:r>
            <w:r w:rsidR="00411EB1" w:rsidRPr="00D72DE4">
              <w:rPr>
                <w:sz w:val="22"/>
                <w:szCs w:val="22"/>
                <w:lang w:val="uk-UA"/>
              </w:rPr>
              <w:t>1.</w:t>
            </w:r>
            <w:r w:rsidRPr="00D72DE4">
              <w:rPr>
                <w:sz w:val="22"/>
                <w:szCs w:val="22"/>
                <w:lang w:val="uk-UA"/>
              </w:rPr>
              <w:t>202</w:t>
            </w:r>
            <w:r w:rsidR="00411EB1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Терлецький Володимир Йосифович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24.03.1981р.н.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542189" w:rsidRPr="00D72DE4">
              <w:rPr>
                <w:sz w:val="22"/>
                <w:szCs w:val="22"/>
                <w:lang w:val="uk-UA"/>
              </w:rPr>
              <w:t>ул. В. Великого, 103/36, 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01.01.202</w:t>
            </w:r>
            <w:r w:rsidR="00411EB1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Леонов Сергій Євгенович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54218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05.03.1999р.н.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542189" w:rsidRPr="00D72DE4">
              <w:rPr>
                <w:sz w:val="22"/>
                <w:szCs w:val="22"/>
                <w:lang w:val="uk-UA"/>
              </w:rPr>
              <w:t>ул. Городоцька, 173/</w:t>
            </w:r>
            <w:r w:rsidR="00AE3B04" w:rsidRPr="00D72DE4">
              <w:rPr>
                <w:sz w:val="22"/>
                <w:szCs w:val="22"/>
                <w:lang w:val="uk-UA"/>
              </w:rPr>
              <w:t>134,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411EB1" w:rsidRPr="00D72DE4">
              <w:rPr>
                <w:sz w:val="22"/>
                <w:szCs w:val="22"/>
                <w:lang w:val="uk-UA"/>
              </w:rPr>
              <w:t>01</w:t>
            </w:r>
            <w:r w:rsidRPr="00D72DE4">
              <w:rPr>
                <w:sz w:val="22"/>
                <w:szCs w:val="22"/>
                <w:lang w:val="uk-UA"/>
              </w:rPr>
              <w:t>.20</w:t>
            </w:r>
            <w:r w:rsidR="00AE3B04" w:rsidRPr="00D72DE4">
              <w:rPr>
                <w:sz w:val="22"/>
                <w:szCs w:val="22"/>
                <w:lang w:val="uk-UA"/>
              </w:rPr>
              <w:t>24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6B85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AE3B04" w:rsidP="00F06B8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Липницький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Ілля Юрійович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AE3B04" w:rsidP="00F06B8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12.06.1975р.н.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6B85" w:rsidRPr="00D72DE4" w:rsidRDefault="00073009" w:rsidP="00073009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AE3B04" w:rsidRPr="00D72DE4">
              <w:rPr>
                <w:sz w:val="22"/>
                <w:szCs w:val="22"/>
                <w:lang w:val="uk-UA"/>
              </w:rPr>
              <w:t xml:space="preserve">ул. Керамічна, 16/21, </w:t>
            </w:r>
            <w:proofErr w:type="spellStart"/>
            <w:r w:rsidR="00AE3B04" w:rsidRPr="00D72DE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AE3B04" w:rsidRPr="00D72DE4">
              <w:rPr>
                <w:sz w:val="22"/>
                <w:szCs w:val="22"/>
                <w:lang w:val="uk-UA"/>
              </w:rPr>
              <w:t>1</w:t>
            </w:r>
            <w:r w:rsidRPr="00D72DE4">
              <w:rPr>
                <w:sz w:val="22"/>
                <w:szCs w:val="22"/>
                <w:lang w:val="uk-UA"/>
              </w:rPr>
              <w:t>1.202</w:t>
            </w:r>
            <w:r w:rsidR="00AE3B04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F06B85" w:rsidRPr="00D72DE4" w:rsidRDefault="00F06B85" w:rsidP="00F06B85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311BD5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Лавринів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Богдан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10.06.1978р.н.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073009" w:rsidP="00073009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AE3B04" w:rsidRPr="00D72DE4">
              <w:rPr>
                <w:sz w:val="22"/>
                <w:szCs w:val="22"/>
                <w:lang w:val="uk-UA"/>
              </w:rPr>
              <w:t xml:space="preserve">ул. Політехнічна 8/6, </w:t>
            </w:r>
            <w:proofErr w:type="spellStart"/>
            <w:r w:rsidR="00AE3B04" w:rsidRPr="00D72DE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01.11.2024р.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Шикирявий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Назарій Юрійович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17.05.1982р.н.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073009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Наукова, 112/78,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AE3B04" w:rsidRPr="00D72DE4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01.11.2024р.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Скиба Павло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12.07.1987р.н.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311BD5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Глибока, 14/45,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AE3B04" w:rsidRPr="00D72DE4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01.10.2024р.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Гимон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Володимир Богданович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10.06.1978р.н.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311BD5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AE3B04" w:rsidRPr="00D72DE4">
              <w:rPr>
                <w:sz w:val="22"/>
                <w:szCs w:val="22"/>
                <w:lang w:val="uk-UA"/>
              </w:rPr>
              <w:t>ул. В. Великого, 47а/4,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01.10.202</w:t>
            </w:r>
            <w:r w:rsidR="00B2587C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B2587C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Іващенко Ігор Олегович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B2587C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23.10.1981р.н.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311BD5" w:rsidP="00311BD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B2587C" w:rsidRPr="00D72DE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B2587C" w:rsidRPr="00D72DE4">
              <w:rPr>
                <w:sz w:val="22"/>
                <w:szCs w:val="22"/>
                <w:lang w:val="uk-UA"/>
              </w:rPr>
              <w:t>Чорновола</w:t>
            </w:r>
            <w:proofErr w:type="spellEnd"/>
            <w:r w:rsidR="00B2587C" w:rsidRPr="00D72DE4">
              <w:rPr>
                <w:sz w:val="22"/>
                <w:szCs w:val="22"/>
                <w:lang w:val="uk-UA"/>
              </w:rPr>
              <w:t xml:space="preserve">, 15/3, </w:t>
            </w:r>
            <w:proofErr w:type="spellStart"/>
            <w:r w:rsidR="00B2587C" w:rsidRPr="00D72DE4">
              <w:rPr>
                <w:sz w:val="22"/>
                <w:szCs w:val="22"/>
                <w:lang w:val="uk-UA"/>
              </w:rPr>
              <w:t>м.Червоноград</w:t>
            </w:r>
            <w:proofErr w:type="spellEnd"/>
            <w:r w:rsidR="00B2587C" w:rsidRPr="00D72DE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</w:t>
            </w:r>
            <w:r w:rsidR="00B2587C" w:rsidRPr="00D72DE4">
              <w:rPr>
                <w:sz w:val="22"/>
                <w:szCs w:val="22"/>
                <w:lang w:val="uk-UA"/>
              </w:rPr>
              <w:t>1</w:t>
            </w:r>
            <w:r w:rsidRPr="00D72DE4">
              <w:rPr>
                <w:sz w:val="22"/>
                <w:szCs w:val="22"/>
                <w:lang w:val="uk-UA"/>
              </w:rPr>
              <w:t xml:space="preserve">1.2024р.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B2587C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Мамай Микола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B2587C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15.07.1963р.н.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B2587C" w:rsidP="00311BD5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trHeight w:val="880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527590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Бондаренко Олексій Мар’янович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527590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19.10.1977р.н.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FC6DA6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527590" w:rsidRPr="00D72DE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527590" w:rsidRPr="00D72DE4">
              <w:rPr>
                <w:sz w:val="22"/>
                <w:szCs w:val="22"/>
                <w:lang w:val="uk-UA"/>
              </w:rPr>
              <w:t>Нижньокурганська</w:t>
            </w:r>
            <w:proofErr w:type="spellEnd"/>
            <w:r w:rsidR="00527590" w:rsidRPr="00D72DE4">
              <w:rPr>
                <w:sz w:val="22"/>
                <w:szCs w:val="22"/>
                <w:lang w:val="uk-UA"/>
              </w:rPr>
              <w:t xml:space="preserve">, </w:t>
            </w:r>
            <w:r w:rsidR="008E60B7" w:rsidRPr="00D72DE4">
              <w:rPr>
                <w:sz w:val="22"/>
                <w:szCs w:val="22"/>
                <w:lang w:val="uk-UA"/>
              </w:rPr>
              <w:t>15/56, м. Донецьк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8E60B7" w:rsidP="00AE3B0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Зарянов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Віталій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8E60B7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27.07.1964р.н.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FC6DA6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8E60B7" w:rsidRPr="00D72DE4">
              <w:rPr>
                <w:sz w:val="22"/>
                <w:szCs w:val="22"/>
                <w:lang w:val="uk-UA"/>
              </w:rPr>
              <w:t>ул. Леніна, 63, с. Широке, Запорізька область</w:t>
            </w:r>
          </w:p>
          <w:p w:rsidR="00FC6DA6" w:rsidRPr="00D72DE4" w:rsidRDefault="00FC6DA6" w:rsidP="00AE3B04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з 01.01.202</w:t>
            </w:r>
            <w:r w:rsidR="008E60B7" w:rsidRPr="00D72DE4">
              <w:rPr>
                <w:sz w:val="22"/>
                <w:szCs w:val="22"/>
                <w:lang w:val="uk-UA"/>
              </w:rPr>
              <w:t>2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3B0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8E60B7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Шуляк Тимофій Віталійович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8E60B7" w:rsidP="00AE3B0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24.06.1999р.н.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3B04" w:rsidRPr="00D72DE4" w:rsidRDefault="008E60B7" w:rsidP="00FC6DA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AE3B04" w:rsidRPr="00D72DE4" w:rsidRDefault="00AE3B04" w:rsidP="00AE3B0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60B7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Сівер Світлана Юріївна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28.11.1968р.н.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F168D0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Побє</w:t>
            </w:r>
            <w:r w:rsidR="008E60B7" w:rsidRPr="00D72DE4">
              <w:rPr>
                <w:sz w:val="22"/>
                <w:szCs w:val="22"/>
                <w:lang w:val="uk-UA"/>
              </w:rPr>
              <w:t>доносная</w:t>
            </w:r>
            <w:proofErr w:type="spellEnd"/>
            <w:r w:rsidR="008E60B7" w:rsidRPr="00D72DE4">
              <w:rPr>
                <w:sz w:val="22"/>
                <w:szCs w:val="22"/>
                <w:lang w:val="uk-UA"/>
              </w:rPr>
              <w:t>, 21/27, м. Луганськ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60B7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Нерідько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Іван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15.10.1987р.н.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A12B9C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п</w:t>
            </w:r>
            <w:r w:rsidR="008E60B7" w:rsidRPr="00D72DE4">
              <w:rPr>
                <w:sz w:val="22"/>
                <w:szCs w:val="22"/>
                <w:lang w:val="uk-UA"/>
              </w:rPr>
              <w:t>лоща Конституції, 6/3, м. Донецьк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60B7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Серебрянський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Володимир Максимович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60B7" w:rsidRPr="00D72DE4" w:rsidRDefault="00A12B9C" w:rsidP="008E60B7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Львівська, 129,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262C21" w:rsidRPr="00D72DE4">
              <w:rPr>
                <w:sz w:val="22"/>
                <w:szCs w:val="22"/>
                <w:lang w:val="uk-UA"/>
              </w:rPr>
              <w:t>Стрий</w:t>
            </w:r>
            <w:proofErr w:type="spellEnd"/>
            <w:r w:rsidR="00262C21" w:rsidRPr="00D72DE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07.06.2024р. </w:t>
            </w:r>
          </w:p>
          <w:p w:rsidR="008E60B7" w:rsidRPr="00D72DE4" w:rsidRDefault="008E60B7" w:rsidP="008E60B7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62C21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Білий Олег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17.04.1988р.н.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E97E78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262C21" w:rsidRPr="00D72DE4">
              <w:rPr>
                <w:sz w:val="22"/>
                <w:szCs w:val="22"/>
                <w:lang w:val="uk-UA"/>
              </w:rPr>
              <w:t>ул. Пряма, 25, м. Новий Розділ,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62C21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Барабаш Дмитро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23.10.1988р.н.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E97E78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262C21" w:rsidRPr="00D72DE4" w:rsidRDefault="00262C21" w:rsidP="00262C21">
            <w:pPr>
              <w:jc w:val="center"/>
              <w:rPr>
                <w:sz w:val="22"/>
                <w:szCs w:val="22"/>
                <w:lang w:val="en-US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62C21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Лепак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Роман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29.01.1979р.н.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E97E78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62C21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Лепак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Олександр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діти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E97E78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62C21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Лепак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Єлизавета Романівна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діти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E97E78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262C21" w:rsidRPr="00D72DE4" w:rsidRDefault="00262C21" w:rsidP="00262C21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E2A7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Федченко Сергій Геннадійович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16.04.1995р.н.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Дачний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корпоратив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«Зоря», 25, с.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Збиранка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E2A7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Сторожик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Євген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20.02.1952р.н.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F7012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01.04.2006р. </w:t>
            </w:r>
          </w:p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E2A74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Азаров Михайло Ярославович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03.07.1977р.н.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F7012" w:rsidP="009E2A7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9E2A74" w:rsidRPr="00D72DE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9E2A74" w:rsidRPr="00D72DE4"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 w:rsidR="009E2A74" w:rsidRPr="00D72DE4">
              <w:rPr>
                <w:sz w:val="22"/>
                <w:szCs w:val="22"/>
                <w:lang w:val="uk-UA"/>
              </w:rPr>
              <w:t>, 123/28,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31.05.2015р. </w:t>
            </w:r>
          </w:p>
          <w:p w:rsidR="009E2A74" w:rsidRPr="00D72DE4" w:rsidRDefault="009E2A74" w:rsidP="009E2A7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C74E6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C74E6" w:rsidRPr="00D72DE4" w:rsidRDefault="00CC74E6" w:rsidP="00CC74E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C74E6" w:rsidRPr="00D72DE4" w:rsidRDefault="00CC74E6" w:rsidP="00CC74E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Конон Назарій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C74E6" w:rsidRPr="00D72DE4" w:rsidRDefault="00CC74E6" w:rsidP="00CC74E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18.03.1997р.н.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C74E6" w:rsidRPr="00D72DE4" w:rsidRDefault="00E020F6" w:rsidP="00CC74E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CC74E6" w:rsidRPr="00D72DE4">
              <w:rPr>
                <w:sz w:val="22"/>
                <w:szCs w:val="22"/>
                <w:lang w:val="uk-UA"/>
              </w:rPr>
              <w:t>ул. Героїв Полку Азов, 6Б/96, м. Київ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4E6" w:rsidRPr="00D72DE4" w:rsidRDefault="00CC74E6" w:rsidP="00CC74E6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</w:t>
            </w:r>
            <w:r w:rsidR="00E020F6" w:rsidRPr="00D72DE4">
              <w:rPr>
                <w:sz w:val="22"/>
                <w:szCs w:val="22"/>
                <w:lang w:val="uk-UA"/>
              </w:rPr>
              <w:t>01</w:t>
            </w:r>
            <w:r w:rsidRPr="00D72DE4">
              <w:rPr>
                <w:sz w:val="22"/>
                <w:szCs w:val="22"/>
                <w:lang w:val="uk-UA"/>
              </w:rPr>
              <w:t>.0</w:t>
            </w:r>
            <w:r w:rsidR="00E020F6" w:rsidRPr="00D72DE4">
              <w:rPr>
                <w:sz w:val="22"/>
                <w:szCs w:val="22"/>
                <w:lang w:val="uk-UA"/>
              </w:rPr>
              <w:t>8</w:t>
            </w:r>
            <w:r w:rsidRPr="00D72DE4">
              <w:rPr>
                <w:sz w:val="22"/>
                <w:szCs w:val="22"/>
                <w:lang w:val="uk-UA"/>
              </w:rPr>
              <w:t>.202</w:t>
            </w:r>
            <w:r w:rsidR="00E020F6" w:rsidRPr="00D72DE4">
              <w:rPr>
                <w:sz w:val="22"/>
                <w:szCs w:val="22"/>
                <w:lang w:val="uk-UA"/>
              </w:rPr>
              <w:t>4</w:t>
            </w:r>
            <w:r w:rsidRPr="00D72DE4">
              <w:rPr>
                <w:sz w:val="22"/>
                <w:szCs w:val="22"/>
                <w:lang w:val="uk-UA"/>
              </w:rPr>
              <w:t xml:space="preserve">р. </w:t>
            </w:r>
          </w:p>
          <w:p w:rsidR="00CC74E6" w:rsidRPr="00D72DE4" w:rsidRDefault="00CC74E6" w:rsidP="00CC74E6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1460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Шегай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Дмитро Віталійович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30.12.1996р.н.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E020F6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Центральна, 34,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с.</w:t>
            </w:r>
            <w:r w:rsidR="00981460" w:rsidRPr="00D72DE4">
              <w:rPr>
                <w:sz w:val="22"/>
                <w:szCs w:val="22"/>
                <w:lang w:val="uk-UA"/>
              </w:rPr>
              <w:t>Банівка</w:t>
            </w:r>
            <w:proofErr w:type="spellEnd"/>
            <w:r w:rsidR="00981460" w:rsidRPr="00D72DE4">
              <w:rPr>
                <w:sz w:val="22"/>
                <w:szCs w:val="22"/>
                <w:lang w:val="uk-UA"/>
              </w:rPr>
              <w:t>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1460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Мельник Віталій Григорович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24.06.1974р.н.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E020F6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Лесі Українки, 3,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с.</w:t>
            </w:r>
            <w:r w:rsidR="00981460" w:rsidRPr="00D72DE4">
              <w:rPr>
                <w:sz w:val="22"/>
                <w:szCs w:val="22"/>
                <w:lang w:val="uk-UA"/>
              </w:rPr>
              <w:t>Кожухів</w:t>
            </w:r>
            <w:proofErr w:type="spellEnd"/>
            <w:r w:rsidR="00981460" w:rsidRPr="00D72DE4">
              <w:rPr>
                <w:sz w:val="22"/>
                <w:szCs w:val="22"/>
                <w:lang w:val="uk-UA"/>
              </w:rPr>
              <w:t>, Хмільницький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1460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Павлюк Ігор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19.05.1992р.н.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E020F6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Лесі Українки, 3,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с.</w:t>
            </w:r>
            <w:r w:rsidR="00981460" w:rsidRPr="00D72DE4">
              <w:rPr>
                <w:sz w:val="22"/>
                <w:szCs w:val="22"/>
                <w:lang w:val="uk-UA"/>
              </w:rPr>
              <w:t>с</w:t>
            </w:r>
            <w:proofErr w:type="spellEnd"/>
            <w:r w:rsidR="00981460" w:rsidRPr="00D72DE4">
              <w:rPr>
                <w:sz w:val="22"/>
                <w:szCs w:val="22"/>
                <w:lang w:val="uk-UA"/>
              </w:rPr>
              <w:t>. .Сміла, Хмільницький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1460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Бондар Ігор Леонідович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21.03.1991р.н.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E020F6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Пирогова, 10,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981460" w:rsidRPr="00D72DE4">
              <w:rPr>
                <w:sz w:val="22"/>
                <w:szCs w:val="22"/>
                <w:lang w:val="uk-UA"/>
              </w:rPr>
              <w:t>Хмільник</w:t>
            </w:r>
            <w:proofErr w:type="spellEnd"/>
            <w:r w:rsidR="00981460" w:rsidRPr="00D72DE4">
              <w:rPr>
                <w:sz w:val="22"/>
                <w:szCs w:val="22"/>
                <w:lang w:val="uk-UA"/>
              </w:rPr>
              <w:t>, Вінницька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1460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Поліщук Микола Григорович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22.12.1998р.н.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1460" w:rsidRPr="00D72DE4" w:rsidRDefault="00E020F6" w:rsidP="00E020F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981460" w:rsidRPr="00D72DE4">
              <w:rPr>
                <w:sz w:val="22"/>
                <w:szCs w:val="22"/>
                <w:lang w:val="uk-UA"/>
              </w:rPr>
              <w:t xml:space="preserve">ул. Коцюбинського, 13, с. </w:t>
            </w:r>
            <w:proofErr w:type="spellStart"/>
            <w:r w:rsidR="00A5777E" w:rsidRPr="00D72DE4">
              <w:rPr>
                <w:sz w:val="22"/>
                <w:szCs w:val="22"/>
                <w:lang w:val="uk-UA"/>
              </w:rPr>
              <w:t>Погурці</w:t>
            </w:r>
            <w:proofErr w:type="spellEnd"/>
            <w:r w:rsidR="00A5777E" w:rsidRPr="00D72DE4">
              <w:rPr>
                <w:sz w:val="22"/>
                <w:szCs w:val="22"/>
                <w:lang w:val="uk-UA"/>
              </w:rPr>
              <w:t xml:space="preserve">, </w:t>
            </w:r>
            <w:r w:rsidR="00981460" w:rsidRPr="00D72DE4">
              <w:rPr>
                <w:sz w:val="22"/>
                <w:szCs w:val="22"/>
                <w:lang w:val="uk-UA"/>
              </w:rPr>
              <w:t>Хмільницький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981460" w:rsidRPr="00D72DE4" w:rsidRDefault="00981460" w:rsidP="00981460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777E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Паламарчук Євгеній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12.06.1992р.н.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E020F6" w:rsidP="00E020F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в</w:t>
            </w:r>
            <w:r w:rsidR="00A5777E" w:rsidRPr="00D72DE4">
              <w:rPr>
                <w:sz w:val="22"/>
                <w:szCs w:val="22"/>
                <w:lang w:val="uk-UA"/>
              </w:rPr>
              <w:t xml:space="preserve">ул. Лесі Українки, 7 </w:t>
            </w:r>
            <w:proofErr w:type="spellStart"/>
            <w:r w:rsidR="00A5777E" w:rsidRPr="00D72DE4">
              <w:rPr>
                <w:sz w:val="22"/>
                <w:szCs w:val="22"/>
                <w:lang w:val="uk-UA"/>
              </w:rPr>
              <w:t>с.Уланів</w:t>
            </w:r>
            <w:proofErr w:type="spellEnd"/>
            <w:r w:rsidR="00A5777E" w:rsidRPr="00D72DE4">
              <w:rPr>
                <w:sz w:val="22"/>
                <w:szCs w:val="22"/>
                <w:lang w:val="uk-UA"/>
              </w:rPr>
              <w:t>, Хмільницький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777E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Шиндер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Василь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13.01.1994р.н.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E020F6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Новоміська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, 2,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A5777E" w:rsidRPr="00D72DE4">
              <w:rPr>
                <w:sz w:val="22"/>
                <w:szCs w:val="22"/>
                <w:lang w:val="uk-UA"/>
              </w:rPr>
              <w:t>Хмільник</w:t>
            </w:r>
            <w:proofErr w:type="spellEnd"/>
            <w:r w:rsidR="00A5777E" w:rsidRPr="00D72DE4">
              <w:rPr>
                <w:sz w:val="22"/>
                <w:szCs w:val="22"/>
                <w:lang w:val="uk-UA"/>
              </w:rPr>
              <w:t>, Вінницька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777E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Мединський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Олег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10.09.1984р.н.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777E" w:rsidRPr="00D72DE4" w:rsidRDefault="00E020F6" w:rsidP="00A5777E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Літописна, 35/3,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м.</w:t>
            </w:r>
            <w:r w:rsidR="00A5777E" w:rsidRPr="00D72DE4">
              <w:rPr>
                <w:sz w:val="22"/>
                <w:szCs w:val="22"/>
                <w:lang w:val="uk-UA"/>
              </w:rPr>
              <w:t>Хмільник</w:t>
            </w:r>
            <w:proofErr w:type="spellEnd"/>
            <w:r w:rsidR="00A5777E" w:rsidRPr="00D72DE4">
              <w:rPr>
                <w:sz w:val="22"/>
                <w:szCs w:val="22"/>
                <w:lang w:val="uk-UA"/>
              </w:rPr>
              <w:t>, Вінницька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A5777E" w:rsidRPr="00D72DE4" w:rsidRDefault="00A5777E" w:rsidP="00A5777E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D0B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D0B" w:rsidRPr="00D72DE4" w:rsidRDefault="002A4D0B" w:rsidP="002A4D0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D0B" w:rsidRPr="00D72DE4" w:rsidRDefault="002A4D0B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Шевчук Ігор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D0B" w:rsidRPr="00D72DE4" w:rsidRDefault="002A4D0B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07.04.1988р.н.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D0B" w:rsidRPr="00D72DE4" w:rsidRDefault="00E020F6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вул. Миру 130,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с.</w:t>
            </w:r>
            <w:r w:rsidR="002A4D0B" w:rsidRPr="00D72DE4">
              <w:rPr>
                <w:sz w:val="22"/>
                <w:szCs w:val="22"/>
                <w:lang w:val="uk-UA"/>
              </w:rPr>
              <w:t>Голодьки</w:t>
            </w:r>
            <w:proofErr w:type="spellEnd"/>
            <w:r w:rsidR="002A4D0B" w:rsidRPr="00D72DE4">
              <w:rPr>
                <w:sz w:val="22"/>
                <w:szCs w:val="22"/>
                <w:lang w:val="uk-UA"/>
              </w:rPr>
              <w:t>, Хмільницький район, Вінницька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4D0B" w:rsidRPr="00D72DE4" w:rsidRDefault="002A4D0B" w:rsidP="002A4D0B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2A4D0B" w:rsidRPr="00D72DE4" w:rsidRDefault="002A4D0B" w:rsidP="002A4D0B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7A7B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Павлишин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Ігор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16.11.1985р.н.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м.Борислав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вул.Трускавецька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>, 65/43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0C7A7B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0C7A7B" w:rsidRPr="00D72DE4" w:rsidRDefault="000C7A7B" w:rsidP="000C7A7B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23.10.2024</w:t>
            </w:r>
          </w:p>
        </w:tc>
      </w:tr>
      <w:tr w:rsidR="000C7A7B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Меліков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Вадим </w:t>
            </w:r>
            <w:proofErr w:type="spellStart"/>
            <w:r w:rsidRPr="00D72DE4">
              <w:rPr>
                <w:sz w:val="22"/>
                <w:szCs w:val="22"/>
                <w:lang w:val="uk-UA"/>
              </w:rPr>
              <w:t>Шовкетович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24.12.1987р.н.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2A4D0B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7A7B" w:rsidRPr="00D72DE4" w:rsidRDefault="000C7A7B" w:rsidP="000C7A7B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01.09.2024р. </w:t>
            </w:r>
          </w:p>
          <w:p w:rsidR="000C7A7B" w:rsidRPr="00D72DE4" w:rsidRDefault="000C7A7B" w:rsidP="000C7A7B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154F6" w:rsidRPr="00D72DE4" w:rsidTr="009B48B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154F6" w:rsidRPr="00D72DE4" w:rsidRDefault="00F154F6" w:rsidP="00F154F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154F6" w:rsidRPr="00D72DE4" w:rsidRDefault="00F154F6" w:rsidP="00F154F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Бондар Олександр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154F6" w:rsidRPr="00D72DE4" w:rsidRDefault="00F154F6" w:rsidP="00F154F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30.06.1982р.н.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154F6" w:rsidRPr="00D72DE4" w:rsidRDefault="00F154F6" w:rsidP="00F154F6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54F6" w:rsidRPr="00D72DE4" w:rsidRDefault="00F154F6" w:rsidP="00F154F6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16.01.2024р. </w:t>
            </w:r>
          </w:p>
          <w:p w:rsidR="00F154F6" w:rsidRPr="00D72DE4" w:rsidRDefault="00F154F6" w:rsidP="00F154F6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2DE4" w:rsidRPr="00D72DE4" w:rsidTr="00EB1F1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Чепурко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Олександр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20.11.1986р.н.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07.10.2024р. </w:t>
            </w:r>
          </w:p>
          <w:p w:rsidR="00D72DE4" w:rsidRPr="00D72DE4" w:rsidRDefault="00D72DE4" w:rsidP="00D72DE4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2DE4" w:rsidRPr="00D72DE4" w:rsidTr="00EB1F1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Ілюшик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Андрій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12.11.1988р.н.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26.11.2024р. </w:t>
            </w:r>
          </w:p>
          <w:p w:rsidR="00D72DE4" w:rsidRPr="00D72DE4" w:rsidRDefault="00D72DE4" w:rsidP="00D72DE4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2DE4" w:rsidRPr="00D72DE4" w:rsidTr="00EB1F1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proofErr w:type="spellStart"/>
            <w:r w:rsidRPr="00D72DE4">
              <w:rPr>
                <w:sz w:val="22"/>
                <w:szCs w:val="22"/>
                <w:lang w:val="uk-UA"/>
              </w:rPr>
              <w:t>Ганюта</w:t>
            </w:r>
            <w:proofErr w:type="spellEnd"/>
            <w:r w:rsidRPr="00D72DE4">
              <w:rPr>
                <w:sz w:val="22"/>
                <w:szCs w:val="22"/>
                <w:lang w:val="uk-UA"/>
              </w:rPr>
              <w:t xml:space="preserve"> Сергій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29.08.1986р.н.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05.12.2024р. </w:t>
            </w:r>
          </w:p>
          <w:p w:rsidR="00D72DE4" w:rsidRPr="00D72DE4" w:rsidRDefault="00D72DE4" w:rsidP="00D72DE4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2DE4" w:rsidRPr="009D091A" w:rsidTr="00EB1F1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Іванов Ігор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02.12.1988р.н.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E4" w:rsidRPr="00D72DE4" w:rsidRDefault="00D72DE4" w:rsidP="00D72DE4">
            <w:pPr>
              <w:jc w:val="center"/>
              <w:rPr>
                <w:sz w:val="22"/>
                <w:szCs w:val="22"/>
              </w:rPr>
            </w:pPr>
            <w:r w:rsidRPr="00D72DE4">
              <w:rPr>
                <w:sz w:val="22"/>
                <w:szCs w:val="22"/>
                <w:lang w:val="uk-UA"/>
              </w:rPr>
              <w:t xml:space="preserve">з 26.11.2024р. </w:t>
            </w:r>
          </w:p>
          <w:p w:rsidR="00D72DE4" w:rsidRPr="009D091A" w:rsidRDefault="00D72DE4" w:rsidP="00D72DE4">
            <w:pPr>
              <w:jc w:val="center"/>
              <w:rPr>
                <w:sz w:val="22"/>
                <w:szCs w:val="22"/>
                <w:lang w:val="uk-UA"/>
              </w:rPr>
            </w:pPr>
            <w:r w:rsidRPr="00D72DE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662242" w:rsidRDefault="00662242" w:rsidP="006E1B51">
      <w:pPr>
        <w:rPr>
          <w:b/>
          <w:bCs/>
          <w:sz w:val="22"/>
          <w:szCs w:val="22"/>
          <w:lang w:val="uk-UA"/>
        </w:rPr>
      </w:pPr>
    </w:p>
    <w:p w:rsidR="00662242" w:rsidRPr="002F607E" w:rsidRDefault="00662242" w:rsidP="006E1B51">
      <w:pPr>
        <w:rPr>
          <w:b/>
          <w:bCs/>
          <w:sz w:val="22"/>
          <w:szCs w:val="22"/>
          <w:lang w:val="uk-UA"/>
        </w:rPr>
      </w:pPr>
    </w:p>
    <w:p w:rsidR="006E1B51" w:rsidRDefault="00B2127E" w:rsidP="00FF74ED">
      <w:pPr>
        <w:rPr>
          <w:sz w:val="24"/>
          <w:szCs w:val="24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Т.в.о.д</w:t>
      </w:r>
      <w:r w:rsidR="006E1B51" w:rsidRPr="00721EA7">
        <w:rPr>
          <w:b/>
          <w:bCs/>
          <w:sz w:val="26"/>
          <w:szCs w:val="26"/>
          <w:lang w:val="uk-UA"/>
        </w:rPr>
        <w:t>иректора</w:t>
      </w:r>
      <w:proofErr w:type="spellEnd"/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D72DE4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Володимир ЧОРНІЙ</w:t>
      </w:r>
      <w:bookmarkStart w:id="1" w:name="_GoBack"/>
      <w:bookmarkEnd w:id="1"/>
    </w:p>
    <w:p w:rsidR="00D72DE4" w:rsidRDefault="00D72DE4" w:rsidP="006E1B51">
      <w:pPr>
        <w:jc w:val="both"/>
        <w:rPr>
          <w:lang w:val="uk-UA"/>
        </w:rPr>
      </w:pPr>
    </w:p>
    <w:p w:rsidR="00D72DE4" w:rsidRDefault="00D72DE4" w:rsidP="006E1B51">
      <w:pPr>
        <w:jc w:val="both"/>
        <w:rPr>
          <w:lang w:val="uk-UA"/>
        </w:rPr>
      </w:pPr>
    </w:p>
    <w:p w:rsidR="00D72DE4" w:rsidRDefault="00D72DE4" w:rsidP="006E1B51">
      <w:pPr>
        <w:jc w:val="both"/>
        <w:rPr>
          <w:lang w:val="uk-UA"/>
        </w:rPr>
      </w:pPr>
    </w:p>
    <w:p w:rsidR="00D72DE4" w:rsidRDefault="00D72DE4" w:rsidP="006E1B51">
      <w:pPr>
        <w:jc w:val="both"/>
        <w:rPr>
          <w:lang w:val="uk-UA"/>
        </w:rPr>
      </w:pPr>
    </w:p>
    <w:p w:rsidR="00D72DE4" w:rsidRDefault="00D72DE4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</w:t>
      </w:r>
      <w:r w:rsidR="00542189">
        <w:rPr>
          <w:lang w:val="uk-UA"/>
        </w:rPr>
        <w:t>7142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32BD4"/>
    <w:rsid w:val="00047252"/>
    <w:rsid w:val="00073009"/>
    <w:rsid w:val="00095690"/>
    <w:rsid w:val="000C5B07"/>
    <w:rsid w:val="000C6EF4"/>
    <w:rsid w:val="000C7A7B"/>
    <w:rsid w:val="000F6648"/>
    <w:rsid w:val="00100308"/>
    <w:rsid w:val="0011063C"/>
    <w:rsid w:val="00133976"/>
    <w:rsid w:val="00175F14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62C21"/>
    <w:rsid w:val="002A4D0B"/>
    <w:rsid w:val="002B6777"/>
    <w:rsid w:val="002C2898"/>
    <w:rsid w:val="002E6E3F"/>
    <w:rsid w:val="002F1198"/>
    <w:rsid w:val="002F607E"/>
    <w:rsid w:val="003022E1"/>
    <w:rsid w:val="00303F61"/>
    <w:rsid w:val="00303FE7"/>
    <w:rsid w:val="00311BD5"/>
    <w:rsid w:val="00313A4E"/>
    <w:rsid w:val="0033262F"/>
    <w:rsid w:val="003413FE"/>
    <w:rsid w:val="003A325F"/>
    <w:rsid w:val="003B16D3"/>
    <w:rsid w:val="003B1DB5"/>
    <w:rsid w:val="003B725C"/>
    <w:rsid w:val="003D262C"/>
    <w:rsid w:val="004019DF"/>
    <w:rsid w:val="00411EB1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B296F"/>
    <w:rsid w:val="004E6E55"/>
    <w:rsid w:val="004F6340"/>
    <w:rsid w:val="00515D8C"/>
    <w:rsid w:val="00527590"/>
    <w:rsid w:val="00542189"/>
    <w:rsid w:val="00544AC1"/>
    <w:rsid w:val="0054775D"/>
    <w:rsid w:val="00563269"/>
    <w:rsid w:val="00566208"/>
    <w:rsid w:val="00585FDF"/>
    <w:rsid w:val="005942C6"/>
    <w:rsid w:val="005A47F8"/>
    <w:rsid w:val="005D69F4"/>
    <w:rsid w:val="0061422B"/>
    <w:rsid w:val="00615B98"/>
    <w:rsid w:val="006268B5"/>
    <w:rsid w:val="0064410E"/>
    <w:rsid w:val="00651BAA"/>
    <w:rsid w:val="00661E2B"/>
    <w:rsid w:val="00662242"/>
    <w:rsid w:val="00676977"/>
    <w:rsid w:val="006816B6"/>
    <w:rsid w:val="006B1A4E"/>
    <w:rsid w:val="006E1B51"/>
    <w:rsid w:val="0070440D"/>
    <w:rsid w:val="00721EA7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7F5300"/>
    <w:rsid w:val="008101F9"/>
    <w:rsid w:val="0084675C"/>
    <w:rsid w:val="0087457C"/>
    <w:rsid w:val="0089203E"/>
    <w:rsid w:val="008A11ED"/>
    <w:rsid w:val="008A767B"/>
    <w:rsid w:val="008D12F6"/>
    <w:rsid w:val="008D45C4"/>
    <w:rsid w:val="008D637F"/>
    <w:rsid w:val="008E042B"/>
    <w:rsid w:val="008E60B7"/>
    <w:rsid w:val="008F0767"/>
    <w:rsid w:val="008F6D7D"/>
    <w:rsid w:val="00907A77"/>
    <w:rsid w:val="00910F09"/>
    <w:rsid w:val="00931AF8"/>
    <w:rsid w:val="00981460"/>
    <w:rsid w:val="009830F1"/>
    <w:rsid w:val="009938D1"/>
    <w:rsid w:val="009B48B0"/>
    <w:rsid w:val="009B640F"/>
    <w:rsid w:val="009D091A"/>
    <w:rsid w:val="009D39EF"/>
    <w:rsid w:val="009E214E"/>
    <w:rsid w:val="009E2A74"/>
    <w:rsid w:val="009F7012"/>
    <w:rsid w:val="009F764C"/>
    <w:rsid w:val="00A00C07"/>
    <w:rsid w:val="00A00C7F"/>
    <w:rsid w:val="00A076F2"/>
    <w:rsid w:val="00A111BA"/>
    <w:rsid w:val="00A129BD"/>
    <w:rsid w:val="00A12B9C"/>
    <w:rsid w:val="00A53C13"/>
    <w:rsid w:val="00A5777E"/>
    <w:rsid w:val="00A849FB"/>
    <w:rsid w:val="00A91B67"/>
    <w:rsid w:val="00AD2E46"/>
    <w:rsid w:val="00AE3B04"/>
    <w:rsid w:val="00AF3E12"/>
    <w:rsid w:val="00B2127E"/>
    <w:rsid w:val="00B24C75"/>
    <w:rsid w:val="00B2587C"/>
    <w:rsid w:val="00B50B42"/>
    <w:rsid w:val="00B63F81"/>
    <w:rsid w:val="00B715CD"/>
    <w:rsid w:val="00B77731"/>
    <w:rsid w:val="00B816C5"/>
    <w:rsid w:val="00B95A2F"/>
    <w:rsid w:val="00BA1D17"/>
    <w:rsid w:val="00BD4F08"/>
    <w:rsid w:val="00BE0B23"/>
    <w:rsid w:val="00BE1317"/>
    <w:rsid w:val="00BF32FA"/>
    <w:rsid w:val="00C26286"/>
    <w:rsid w:val="00C34FB8"/>
    <w:rsid w:val="00C46D8C"/>
    <w:rsid w:val="00C70D56"/>
    <w:rsid w:val="00C915B9"/>
    <w:rsid w:val="00C95F09"/>
    <w:rsid w:val="00CA1CA7"/>
    <w:rsid w:val="00CB0653"/>
    <w:rsid w:val="00CB4A6E"/>
    <w:rsid w:val="00CB5B40"/>
    <w:rsid w:val="00CC74E6"/>
    <w:rsid w:val="00CE0336"/>
    <w:rsid w:val="00CE3F5C"/>
    <w:rsid w:val="00CF2696"/>
    <w:rsid w:val="00D361A7"/>
    <w:rsid w:val="00D45C96"/>
    <w:rsid w:val="00D72467"/>
    <w:rsid w:val="00D72DE4"/>
    <w:rsid w:val="00D77035"/>
    <w:rsid w:val="00D82FA9"/>
    <w:rsid w:val="00D83D70"/>
    <w:rsid w:val="00DA438D"/>
    <w:rsid w:val="00DA4E02"/>
    <w:rsid w:val="00E00D44"/>
    <w:rsid w:val="00E020F6"/>
    <w:rsid w:val="00E23037"/>
    <w:rsid w:val="00E26DD2"/>
    <w:rsid w:val="00E410FA"/>
    <w:rsid w:val="00E42904"/>
    <w:rsid w:val="00E4707A"/>
    <w:rsid w:val="00E86684"/>
    <w:rsid w:val="00E97E78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06B85"/>
    <w:rsid w:val="00F122F2"/>
    <w:rsid w:val="00F154F6"/>
    <w:rsid w:val="00F168D0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C6DA6"/>
    <w:rsid w:val="00FD079F"/>
    <w:rsid w:val="00FD302C"/>
    <w:rsid w:val="00FD6CCA"/>
    <w:rsid w:val="00FD6DDB"/>
    <w:rsid w:val="00FD7273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3EAA8-D61E-4311-AF45-905A6193E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6234</Words>
  <Characters>3554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9</cp:revision>
  <cp:lastPrinted>2023-08-29T06:51:00Z</cp:lastPrinted>
  <dcterms:created xsi:type="dcterms:W3CDTF">2024-12-30T13:33:00Z</dcterms:created>
  <dcterms:modified xsi:type="dcterms:W3CDTF">2024-12-31T08:44:00Z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