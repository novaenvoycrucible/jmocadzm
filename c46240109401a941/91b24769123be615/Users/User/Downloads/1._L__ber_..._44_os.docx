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D0B6A" w:rsidRDefault="00ED0B6A" w:rsidP="004019DF">
      <w:pPr>
        <w:jc w:val="center"/>
      </w:pPr>
    </w:p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proofErr w:type="gramStart"/>
      <w:r>
        <w:rPr>
          <w:sz w:val="22"/>
        </w:rPr>
        <w:t>вул</w:t>
      </w:r>
      <w:proofErr w:type="spellEnd"/>
      <w:proofErr w:type="gram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proofErr w:type="gramStart"/>
      <w:r>
        <w:rPr>
          <w:sz w:val="22"/>
          <w:lang w:val="en-US"/>
        </w:rPr>
        <w:t>e-mail</w:t>
      </w:r>
      <w:proofErr w:type="gramEnd"/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4"/>
            <w:sz w:val="22"/>
            <w:lang w:val="en-US"/>
          </w:rPr>
          <w:t>doz</w:t>
        </w:r>
        <w:r w:rsidRPr="00CC7D8F">
          <w:rPr>
            <w:rStyle w:val="a4"/>
            <w:sz w:val="22"/>
            <w:lang w:val="en-US"/>
          </w:rPr>
          <w:t>@</w:t>
        </w:r>
        <w:r w:rsidRPr="00FC4258">
          <w:rPr>
            <w:rStyle w:val="a4"/>
            <w:sz w:val="22"/>
            <w:lang w:val="en-US"/>
          </w:rPr>
          <w:t>loda</w:t>
        </w:r>
        <w:r w:rsidRPr="00CC7D8F">
          <w:rPr>
            <w:rStyle w:val="a4"/>
            <w:sz w:val="22"/>
            <w:lang w:val="en-US"/>
          </w:rPr>
          <w:t>.</w:t>
        </w:r>
        <w:r w:rsidRPr="00FC4258">
          <w:rPr>
            <w:rStyle w:val="a4"/>
            <w:sz w:val="22"/>
            <w:lang w:val="en-US"/>
          </w:rPr>
          <w:t>gov</w:t>
        </w:r>
        <w:r w:rsidRPr="00CC7D8F">
          <w:rPr>
            <w:rStyle w:val="a4"/>
            <w:sz w:val="22"/>
            <w:lang w:val="en-US"/>
          </w:rPr>
          <w:t>.</w:t>
        </w:r>
        <w:r w:rsidRPr="00FC4258">
          <w:rPr>
            <w:rStyle w:val="a4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4"/>
            <w:sz w:val="22"/>
            <w:szCs w:val="22"/>
            <w:lang w:val="en-US"/>
          </w:rPr>
          <w:t>http</w:t>
        </w:r>
        <w:r w:rsidRPr="00FC4258">
          <w:rPr>
            <w:rStyle w:val="a4"/>
            <w:sz w:val="22"/>
            <w:szCs w:val="22"/>
            <w:lang w:val="en-US"/>
          </w:rPr>
          <w:t>s</w:t>
        </w:r>
        <w:r w:rsidRPr="00CC7D8F">
          <w:rPr>
            <w:rStyle w:val="a4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proofErr w:type="gramStart"/>
            <w:r w:rsidRPr="00F47356">
              <w:rPr>
                <w:color w:val="000000"/>
                <w:sz w:val="26"/>
                <w:szCs w:val="26"/>
              </w:rPr>
              <w:t>на</w:t>
            </w:r>
            <w:proofErr w:type="gramEnd"/>
            <w:r w:rsidRPr="00F47356">
              <w:rPr>
                <w:color w:val="000000"/>
                <w:sz w:val="26"/>
                <w:szCs w:val="26"/>
              </w:rPr>
              <w:t xml:space="preserve">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</w:p>
    <w:p w:rsidR="00AB1C08" w:rsidRPr="002C1475" w:rsidRDefault="00AB1C08" w:rsidP="00AB1C08">
      <w:pPr>
        <w:pStyle w:val="ac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AB1C08" w:rsidRPr="002C1475" w:rsidRDefault="00AB1C08" w:rsidP="00AB1C08">
      <w:pPr>
        <w:pStyle w:val="ac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AB1C08" w:rsidRDefault="00AB1C08" w:rsidP="00AB1C08">
      <w:pPr>
        <w:pStyle w:val="ac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AB1C08" w:rsidRDefault="00AB1C08" w:rsidP="00AB1C08">
      <w:pPr>
        <w:pStyle w:val="ac"/>
        <w:ind w:left="4254" w:firstLine="709"/>
        <w:rPr>
          <w:b/>
          <w:color w:val="000000"/>
          <w:sz w:val="26"/>
          <w:szCs w:val="26"/>
          <w:lang w:val="uk-UA"/>
        </w:rPr>
      </w:pPr>
    </w:p>
    <w:p w:rsidR="00AB1C08" w:rsidRDefault="00AB1C08" w:rsidP="00AB1C08">
      <w:pPr>
        <w:pStyle w:val="ac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ДНП «Львівський національний </w:t>
      </w:r>
    </w:p>
    <w:p w:rsidR="00AB1C08" w:rsidRDefault="00AB1C08" w:rsidP="00AB1C08">
      <w:pPr>
        <w:pStyle w:val="ac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медичний університет імені </w:t>
      </w:r>
    </w:p>
    <w:p w:rsidR="00AB1C08" w:rsidRDefault="00AB1C08" w:rsidP="00AB1C08">
      <w:pPr>
        <w:pStyle w:val="ac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Данила Галицького» </w:t>
      </w:r>
    </w:p>
    <w:p w:rsidR="00AB1C08" w:rsidRPr="002C1475" w:rsidRDefault="00AB1C08" w:rsidP="00AB1C08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B1C08" w:rsidRPr="002C1475" w:rsidRDefault="00AB1C08" w:rsidP="00AB1C08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КНП ЛОР «Львівський</w:t>
      </w:r>
    </w:p>
    <w:p w:rsidR="00AB1C08" w:rsidRPr="002C1475" w:rsidRDefault="00AB1C08" w:rsidP="00AB1C08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AB1C08" w:rsidRPr="00114FCA" w:rsidRDefault="00AB1C08" w:rsidP="00AB1C08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7976EF" w:rsidRPr="007976EF" w:rsidRDefault="007976EF" w:rsidP="007976EF">
      <w:pPr>
        <w:ind w:left="4254" w:firstLine="709"/>
        <w:jc w:val="both"/>
        <w:rPr>
          <w:b/>
          <w:bCs/>
          <w:i/>
          <w:iCs/>
          <w:sz w:val="26"/>
          <w:szCs w:val="26"/>
          <w:lang w:val="uk-UA"/>
        </w:rPr>
      </w:pPr>
    </w:p>
    <w:p w:rsidR="007976EF" w:rsidRDefault="007976EF" w:rsidP="00885B40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Pr="00FD302C" w:rsidRDefault="00A30132" w:rsidP="00885B40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885B40">
      <w:pPr>
        <w:ind w:firstLine="709"/>
        <w:jc w:val="both"/>
        <w:rPr>
          <w:sz w:val="26"/>
          <w:szCs w:val="26"/>
          <w:lang w:val="uk-UA"/>
        </w:rPr>
      </w:pPr>
    </w:p>
    <w:p w:rsidR="00A30132" w:rsidRDefault="00A30132" w:rsidP="00A30132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 до</w:t>
      </w:r>
      <w:r>
        <w:rPr>
          <w:b/>
          <w:bCs/>
          <w:sz w:val="26"/>
          <w:szCs w:val="26"/>
          <w:u w:val="single"/>
          <w:lang w:val="uk-UA"/>
        </w:rPr>
        <w:t xml:space="preserve"> </w:t>
      </w:r>
      <w:r w:rsidR="00AB1C08">
        <w:rPr>
          <w:b/>
          <w:bCs/>
          <w:sz w:val="26"/>
          <w:szCs w:val="26"/>
          <w:u w:val="single"/>
          <w:lang w:val="uk-UA"/>
        </w:rPr>
        <w:t>30 листопада 2025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Pr="00FD7273">
        <w:rPr>
          <w:sz w:val="26"/>
          <w:szCs w:val="26"/>
          <w:lang w:val="uk-UA"/>
        </w:rPr>
        <w:t>тел</w:t>
      </w:r>
      <w:proofErr w:type="spellEnd"/>
      <w:r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1987"/>
        <w:gridCol w:w="1567"/>
        <w:gridCol w:w="3111"/>
        <w:gridCol w:w="2268"/>
      </w:tblGrid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suppressAutoHyphens w:val="0"/>
              <w:ind w:left="171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1987" w:type="dxa"/>
            <w:shd w:val="clear" w:color="auto" w:fill="auto"/>
            <w:hideMark/>
          </w:tcPr>
          <w:p w:rsidR="00AB1C08" w:rsidRPr="00C21C6E" w:rsidRDefault="00AB1C08" w:rsidP="00AB1C08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567" w:type="dxa"/>
          </w:tcPr>
          <w:p w:rsidR="00AB1C08" w:rsidRPr="00C21C6E" w:rsidRDefault="00AB1C08" w:rsidP="00AB1C08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3111" w:type="dxa"/>
          </w:tcPr>
          <w:p w:rsidR="00AB1C08" w:rsidRPr="00C21C6E" w:rsidRDefault="00AB1C08" w:rsidP="00AB1C08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Місце проживання (реєстрації)</w:t>
            </w:r>
          </w:p>
        </w:tc>
        <w:tc>
          <w:tcPr>
            <w:tcW w:w="2268" w:type="dxa"/>
          </w:tcPr>
          <w:p w:rsidR="00AB1C08" w:rsidRPr="00C21C6E" w:rsidRDefault="00AB1C08" w:rsidP="00AB1C08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Лібер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Ігор Ігорович</w:t>
            </w:r>
          </w:p>
        </w:tc>
        <w:tc>
          <w:tcPr>
            <w:tcW w:w="1567" w:type="dxa"/>
          </w:tcPr>
          <w:p w:rsidR="00AB1C08" w:rsidRPr="00AB1C08" w:rsidRDefault="00C037C3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11.06.1990</w:t>
            </w:r>
          </w:p>
        </w:tc>
        <w:tc>
          <w:tcPr>
            <w:tcW w:w="3111" w:type="dxa"/>
          </w:tcPr>
          <w:p w:rsidR="00AB1C08" w:rsidRPr="00AB1C08" w:rsidRDefault="00C037C3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с.Сілець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присілок </w:t>
            </w:r>
            <w:proofErr w:type="spellStart"/>
            <w:r>
              <w:rPr>
                <w:sz w:val="22"/>
                <w:szCs w:val="22"/>
                <w:lang w:val="uk-UA"/>
              </w:rPr>
              <w:t>Дженджерівка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273, Шептицького району Львівської </w:t>
            </w:r>
            <w:proofErr w:type="spellStart"/>
            <w:r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68" w:type="dxa"/>
          </w:tcPr>
          <w:p w:rsidR="00AB1C08" w:rsidRPr="00C21C6E" w:rsidRDefault="00AB1C08" w:rsidP="00AB1C08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C037C3"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 w:rsidR="00C037C3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0.20</w:t>
            </w:r>
            <w:r w:rsidR="00C037C3">
              <w:rPr>
                <w:sz w:val="22"/>
                <w:szCs w:val="22"/>
                <w:lang w:val="uk-UA"/>
              </w:rPr>
              <w:t>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AB1C08">
              <w:rPr>
                <w:sz w:val="22"/>
                <w:szCs w:val="22"/>
                <w:lang w:val="uk-UA" w:eastAsia="uk-UA"/>
              </w:rPr>
              <w:t>Дудка Тарас Богданович</w:t>
            </w:r>
          </w:p>
        </w:tc>
        <w:tc>
          <w:tcPr>
            <w:tcW w:w="1567" w:type="dxa"/>
          </w:tcPr>
          <w:p w:rsidR="00AB1C08" w:rsidRPr="00AB1C08" w:rsidRDefault="00C96ED0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02.09.1973</w:t>
            </w:r>
          </w:p>
        </w:tc>
        <w:tc>
          <w:tcPr>
            <w:tcW w:w="3111" w:type="dxa"/>
          </w:tcPr>
          <w:p w:rsidR="00AB1C08" w:rsidRPr="00AB1C08" w:rsidRDefault="00C96ED0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вул.Черемшини,44/4</w:t>
            </w:r>
          </w:p>
        </w:tc>
        <w:tc>
          <w:tcPr>
            <w:tcW w:w="2268" w:type="dxa"/>
          </w:tcPr>
          <w:p w:rsidR="00AB1C08" w:rsidRPr="00C21C6E" w:rsidRDefault="00AB1C08" w:rsidP="00AB1C08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</w:t>
            </w:r>
            <w:r w:rsidR="00C96ED0">
              <w:rPr>
                <w:sz w:val="22"/>
                <w:szCs w:val="22"/>
                <w:lang w:val="uk-UA"/>
              </w:rPr>
              <w:t>0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C96ED0"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 w:rsidR="00C96ED0">
              <w:rPr>
                <w:sz w:val="22"/>
                <w:szCs w:val="22"/>
                <w:lang w:val="uk-UA"/>
              </w:rPr>
              <w:t>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  <w:tcBorders>
              <w:bottom w:val="single" w:sz="4" w:space="0" w:color="auto"/>
            </w:tcBorders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Макян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</w:t>
            </w: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Тігран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</w:t>
            </w: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Самвелович</w:t>
            </w:r>
            <w:proofErr w:type="spellEnd"/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:rsidR="00AB1C08" w:rsidRPr="00AB1C08" w:rsidRDefault="00C96ED0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26.04.1993</w:t>
            </w:r>
          </w:p>
        </w:tc>
        <w:tc>
          <w:tcPr>
            <w:tcW w:w="3111" w:type="dxa"/>
            <w:tcBorders>
              <w:bottom w:val="single" w:sz="4" w:space="0" w:color="auto"/>
            </w:tcBorders>
          </w:tcPr>
          <w:p w:rsidR="00AB1C08" w:rsidRPr="00AB1C08" w:rsidRDefault="00C96ED0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 xml:space="preserve">Львівська обл., Шептицький р-н,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с.Великі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 xml:space="preserve"> Мости, вул.Базарна,5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96ED0" w:rsidRPr="00C21C6E" w:rsidRDefault="00C96ED0" w:rsidP="00C96ED0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13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C96ED0" w:rsidP="00C96ED0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  <w:tcBorders>
              <w:bottom w:val="single" w:sz="4" w:space="0" w:color="auto"/>
            </w:tcBorders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Сульє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Роман Романович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:rsidR="00AB1C08" w:rsidRPr="00AB1C08" w:rsidRDefault="00CD23A3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12.08.1980</w:t>
            </w:r>
          </w:p>
        </w:tc>
        <w:tc>
          <w:tcPr>
            <w:tcW w:w="3111" w:type="dxa"/>
            <w:tcBorders>
              <w:bottom w:val="single" w:sz="4" w:space="0" w:color="auto"/>
            </w:tcBorders>
          </w:tcPr>
          <w:p w:rsidR="00AB1C08" w:rsidRPr="00AB1C08" w:rsidRDefault="00CD23A3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вул.В.Великого,117/78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96ED0" w:rsidRPr="00C21C6E" w:rsidRDefault="00C96ED0" w:rsidP="00C96ED0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</w:t>
            </w:r>
            <w:r w:rsidR="00CD23A3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CD23A3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CD23A3"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C96ED0" w:rsidP="00C96ED0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A475E" w:rsidRPr="00AB1C08" w:rsidTr="000A475E">
        <w:trPr>
          <w:trHeight w:val="276"/>
        </w:trPr>
        <w:tc>
          <w:tcPr>
            <w:tcW w:w="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A475E" w:rsidRDefault="000A475E" w:rsidP="000A475E">
            <w:pPr>
              <w:pStyle w:val="af3"/>
              <w:widowControl/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  <w:p w:rsidR="000A475E" w:rsidRDefault="000A475E" w:rsidP="000A475E">
            <w:pPr>
              <w:pStyle w:val="af3"/>
              <w:widowControl/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  <w:p w:rsidR="000A475E" w:rsidRDefault="000A475E" w:rsidP="000A475E">
            <w:pPr>
              <w:pStyle w:val="af3"/>
              <w:widowControl/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  <w:p w:rsidR="000A475E" w:rsidRPr="00AB1C08" w:rsidRDefault="000A475E" w:rsidP="000A475E">
            <w:pPr>
              <w:pStyle w:val="af3"/>
              <w:widowControl/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0A475E" w:rsidRPr="00AB1C08" w:rsidRDefault="000A475E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A475E" w:rsidRDefault="000A475E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3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A475E" w:rsidRDefault="000A475E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A475E" w:rsidRPr="00C21C6E" w:rsidRDefault="000A475E" w:rsidP="00C96ED0">
            <w:pPr>
              <w:rPr>
                <w:sz w:val="22"/>
                <w:szCs w:val="22"/>
                <w:lang w:val="uk-UA"/>
              </w:rPr>
            </w:pP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  <w:tcBorders>
              <w:top w:val="nil"/>
            </w:tcBorders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tcBorders>
              <w:top w:val="nil"/>
            </w:tcBorders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Люцьович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Михайло Михайлович</w:t>
            </w:r>
          </w:p>
        </w:tc>
        <w:tc>
          <w:tcPr>
            <w:tcW w:w="1567" w:type="dxa"/>
            <w:tcBorders>
              <w:top w:val="nil"/>
            </w:tcBorders>
          </w:tcPr>
          <w:p w:rsidR="00AB1C08" w:rsidRPr="00AB1C08" w:rsidRDefault="00CD23A3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17.06.1969</w:t>
            </w:r>
          </w:p>
        </w:tc>
        <w:tc>
          <w:tcPr>
            <w:tcW w:w="3111" w:type="dxa"/>
            <w:tcBorders>
              <w:top w:val="nil"/>
            </w:tcBorders>
          </w:tcPr>
          <w:p w:rsidR="00AB1C08" w:rsidRPr="00AB1C08" w:rsidRDefault="00CD23A3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м.Шептицький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вул.Корольова,2/69</w:t>
            </w:r>
          </w:p>
        </w:tc>
        <w:tc>
          <w:tcPr>
            <w:tcW w:w="2268" w:type="dxa"/>
            <w:tcBorders>
              <w:top w:val="nil"/>
            </w:tcBorders>
          </w:tcPr>
          <w:p w:rsidR="00C96ED0" w:rsidRPr="00C21C6E" w:rsidRDefault="00C96ED0" w:rsidP="00C96ED0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CD23A3"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CD23A3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CD23A3">
              <w:rPr>
                <w:sz w:val="22"/>
                <w:szCs w:val="22"/>
                <w:lang w:val="uk-UA"/>
              </w:rPr>
              <w:t>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C96ED0" w:rsidP="00C96ED0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AB1C08">
              <w:rPr>
                <w:sz w:val="22"/>
                <w:szCs w:val="22"/>
                <w:lang w:val="uk-UA" w:eastAsia="uk-UA"/>
              </w:rPr>
              <w:t>Бричка Зіновій Михайлович</w:t>
            </w:r>
          </w:p>
        </w:tc>
        <w:tc>
          <w:tcPr>
            <w:tcW w:w="1567" w:type="dxa"/>
          </w:tcPr>
          <w:p w:rsidR="00AB1C08" w:rsidRPr="00AB1C08" w:rsidRDefault="00F61206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06.04.1968</w:t>
            </w:r>
          </w:p>
        </w:tc>
        <w:tc>
          <w:tcPr>
            <w:tcW w:w="3111" w:type="dxa"/>
          </w:tcPr>
          <w:p w:rsidR="00AB1C08" w:rsidRPr="00AB1C08" w:rsidRDefault="00F61206" w:rsidP="00F61206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Стрийський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 xml:space="preserve"> р-н,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с.Пукеничі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вул.Незалежності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4</w:t>
            </w:r>
          </w:p>
        </w:tc>
        <w:tc>
          <w:tcPr>
            <w:tcW w:w="2268" w:type="dxa"/>
          </w:tcPr>
          <w:p w:rsidR="00C96ED0" w:rsidRPr="00C21C6E" w:rsidRDefault="00C96ED0" w:rsidP="00C96ED0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F61206">
              <w:rPr>
                <w:sz w:val="22"/>
                <w:szCs w:val="22"/>
                <w:lang w:val="uk-UA"/>
              </w:rPr>
              <w:t>3</w:t>
            </w:r>
            <w:r>
              <w:rPr>
                <w:sz w:val="22"/>
                <w:szCs w:val="22"/>
                <w:lang w:val="uk-UA"/>
              </w:rPr>
              <w:t>0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 w:rsidR="00F61206">
              <w:rPr>
                <w:sz w:val="22"/>
                <w:szCs w:val="22"/>
                <w:lang w:val="uk-UA"/>
              </w:rPr>
              <w:t>10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C96ED0" w:rsidP="00C96ED0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AB1C08">
              <w:rPr>
                <w:sz w:val="22"/>
                <w:szCs w:val="22"/>
                <w:lang w:val="uk-UA" w:eastAsia="uk-UA"/>
              </w:rPr>
              <w:t>Бас Андрій Богданович</w:t>
            </w:r>
          </w:p>
        </w:tc>
        <w:tc>
          <w:tcPr>
            <w:tcW w:w="1567" w:type="dxa"/>
          </w:tcPr>
          <w:p w:rsidR="00AB1C08" w:rsidRPr="00AB1C08" w:rsidRDefault="00BD0D06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01.04.1983</w:t>
            </w:r>
          </w:p>
        </w:tc>
        <w:tc>
          <w:tcPr>
            <w:tcW w:w="3111" w:type="dxa"/>
          </w:tcPr>
          <w:p w:rsidR="00AB1C08" w:rsidRPr="00AB1C08" w:rsidRDefault="00BD0D06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вул.Симоненко,1/4</w:t>
            </w:r>
          </w:p>
        </w:tc>
        <w:tc>
          <w:tcPr>
            <w:tcW w:w="2268" w:type="dxa"/>
          </w:tcPr>
          <w:p w:rsidR="00C96ED0" w:rsidRPr="00C21C6E" w:rsidRDefault="00C96ED0" w:rsidP="00C96ED0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</w:t>
            </w:r>
            <w:r w:rsidR="00BD0D06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BD0D06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C96ED0" w:rsidP="00C96ED0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Аміров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Владислав Віталійович</w:t>
            </w:r>
          </w:p>
        </w:tc>
        <w:tc>
          <w:tcPr>
            <w:tcW w:w="1567" w:type="dxa"/>
          </w:tcPr>
          <w:p w:rsidR="00AB1C08" w:rsidRPr="00AB1C08" w:rsidRDefault="00BD0D06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06.04.1998</w:t>
            </w:r>
          </w:p>
        </w:tc>
        <w:tc>
          <w:tcPr>
            <w:tcW w:w="3111" w:type="dxa"/>
          </w:tcPr>
          <w:p w:rsidR="00AB1C08" w:rsidRPr="00AB1C08" w:rsidRDefault="00BD0D06" w:rsidP="00691C2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в</w:t>
            </w:r>
            <w:bookmarkStart w:id="1" w:name="_GoBack"/>
            <w:bookmarkEnd w:id="1"/>
            <w:r>
              <w:rPr>
                <w:sz w:val="22"/>
                <w:szCs w:val="22"/>
                <w:lang w:val="uk-UA" w:eastAsia="uk-UA"/>
              </w:rPr>
              <w:t>ул.Кн.Ольги,59б/25</w:t>
            </w:r>
          </w:p>
        </w:tc>
        <w:tc>
          <w:tcPr>
            <w:tcW w:w="2268" w:type="dxa"/>
          </w:tcPr>
          <w:p w:rsidR="00C96ED0" w:rsidRPr="00C21C6E" w:rsidRDefault="00C96ED0" w:rsidP="00C96ED0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</w:t>
            </w:r>
            <w:r w:rsidR="00691C28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691C28">
              <w:rPr>
                <w:sz w:val="22"/>
                <w:szCs w:val="22"/>
                <w:lang w:val="uk-UA"/>
              </w:rPr>
              <w:t>9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C96ED0" w:rsidP="00C96ED0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Вербанський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Едуард Євгенович</w:t>
            </w:r>
          </w:p>
        </w:tc>
        <w:tc>
          <w:tcPr>
            <w:tcW w:w="1567" w:type="dxa"/>
          </w:tcPr>
          <w:p w:rsidR="00AB1C08" w:rsidRPr="00AB1C08" w:rsidRDefault="00691C2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16.06.1978</w:t>
            </w:r>
          </w:p>
        </w:tc>
        <w:tc>
          <w:tcPr>
            <w:tcW w:w="3111" w:type="dxa"/>
          </w:tcPr>
          <w:p w:rsidR="00AB1C08" w:rsidRPr="00AB1C08" w:rsidRDefault="00691C2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 xml:space="preserve">Запорізька обл., Бердянський р-н,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м.Приморськ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вул.Морська,56/19</w:t>
            </w:r>
          </w:p>
        </w:tc>
        <w:tc>
          <w:tcPr>
            <w:tcW w:w="2268" w:type="dxa"/>
          </w:tcPr>
          <w:p w:rsidR="00C96ED0" w:rsidRPr="00C21C6E" w:rsidRDefault="00C96ED0" w:rsidP="00C96ED0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</w:t>
            </w:r>
            <w:r w:rsidR="00691C28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691C28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 w:rsidR="00691C28"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C96ED0" w:rsidP="00C96ED0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AB1C08">
              <w:rPr>
                <w:sz w:val="22"/>
                <w:szCs w:val="22"/>
                <w:lang w:val="uk-UA" w:eastAsia="uk-UA"/>
              </w:rPr>
              <w:t>Матвіїв Андрій Васильович</w:t>
            </w:r>
          </w:p>
        </w:tc>
        <w:tc>
          <w:tcPr>
            <w:tcW w:w="1567" w:type="dxa"/>
          </w:tcPr>
          <w:p w:rsidR="00AB1C08" w:rsidRPr="00AB1C08" w:rsidRDefault="001B2910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17.06.1993</w:t>
            </w:r>
          </w:p>
        </w:tc>
        <w:tc>
          <w:tcPr>
            <w:tcW w:w="3111" w:type="dxa"/>
          </w:tcPr>
          <w:p w:rsidR="00AB1C08" w:rsidRPr="00AB1C08" w:rsidRDefault="001B2910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 xml:space="preserve">Львівська обл., Яворівський р-н,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с.Вороців</w:t>
            </w:r>
            <w:proofErr w:type="spellEnd"/>
          </w:p>
        </w:tc>
        <w:tc>
          <w:tcPr>
            <w:tcW w:w="2268" w:type="dxa"/>
          </w:tcPr>
          <w:p w:rsidR="00C96ED0" w:rsidRPr="00C21C6E" w:rsidRDefault="00C96ED0" w:rsidP="00C96ED0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</w:t>
            </w:r>
            <w:r w:rsidR="001B2910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1B2910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1B2910"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C96ED0" w:rsidP="00C96ED0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AB1C08">
              <w:rPr>
                <w:sz w:val="22"/>
                <w:szCs w:val="22"/>
                <w:lang w:val="uk-UA" w:eastAsia="uk-UA"/>
              </w:rPr>
              <w:t>Кудрявцев Геннадій Юрійович</w:t>
            </w:r>
          </w:p>
        </w:tc>
        <w:tc>
          <w:tcPr>
            <w:tcW w:w="1567" w:type="dxa"/>
          </w:tcPr>
          <w:p w:rsidR="00AB1C08" w:rsidRPr="00AB1C08" w:rsidRDefault="001B2910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08.08.1988</w:t>
            </w:r>
          </w:p>
        </w:tc>
        <w:tc>
          <w:tcPr>
            <w:tcW w:w="3111" w:type="dxa"/>
          </w:tcPr>
          <w:p w:rsidR="00AB1C08" w:rsidRPr="00AB1C08" w:rsidRDefault="001B2910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вул.Балтійська,30/2</w:t>
            </w:r>
          </w:p>
        </w:tc>
        <w:tc>
          <w:tcPr>
            <w:tcW w:w="2268" w:type="dxa"/>
          </w:tcPr>
          <w:p w:rsidR="00C96ED0" w:rsidRPr="00C21C6E" w:rsidRDefault="00C96ED0" w:rsidP="00C96ED0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1B2910">
              <w:rPr>
                <w:sz w:val="22"/>
                <w:szCs w:val="22"/>
                <w:lang w:val="uk-UA"/>
              </w:rPr>
              <w:t>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1B2910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1B2910"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C96ED0" w:rsidP="00C96ED0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Бичковський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Назар Богданович</w:t>
            </w:r>
          </w:p>
        </w:tc>
        <w:tc>
          <w:tcPr>
            <w:tcW w:w="1567" w:type="dxa"/>
          </w:tcPr>
          <w:p w:rsidR="00AB1C08" w:rsidRPr="00AB1C08" w:rsidRDefault="007B30A7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27.12.1975</w:t>
            </w:r>
          </w:p>
        </w:tc>
        <w:tc>
          <w:tcPr>
            <w:tcW w:w="3111" w:type="dxa"/>
          </w:tcPr>
          <w:p w:rsidR="00AB1C08" w:rsidRPr="00AB1C08" w:rsidRDefault="007B30A7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 xml:space="preserve">Львівська  обл.,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Пустомитівський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 xml:space="preserve"> р-н,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с.Давидів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вул.Озерна,87</w:t>
            </w:r>
          </w:p>
        </w:tc>
        <w:tc>
          <w:tcPr>
            <w:tcW w:w="2268" w:type="dxa"/>
          </w:tcPr>
          <w:p w:rsidR="007B30A7" w:rsidRPr="00C21C6E" w:rsidRDefault="007B30A7" w:rsidP="007B30A7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7B30A7" w:rsidP="007B30A7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Шаталов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Андрій Олексійович</w:t>
            </w:r>
          </w:p>
        </w:tc>
        <w:tc>
          <w:tcPr>
            <w:tcW w:w="1567" w:type="dxa"/>
          </w:tcPr>
          <w:p w:rsidR="00AB1C08" w:rsidRPr="00AB1C08" w:rsidRDefault="007B30A7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10.10.1998</w:t>
            </w:r>
          </w:p>
        </w:tc>
        <w:tc>
          <w:tcPr>
            <w:tcW w:w="3111" w:type="dxa"/>
          </w:tcPr>
          <w:p w:rsidR="00AB1C08" w:rsidRPr="00AB1C08" w:rsidRDefault="007B30A7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 xml:space="preserve">Черкаська обл.,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м.Сміла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вул.Зарічна,32 (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вул.Сміливих,5/24)</w:t>
            </w:r>
          </w:p>
        </w:tc>
        <w:tc>
          <w:tcPr>
            <w:tcW w:w="2268" w:type="dxa"/>
          </w:tcPr>
          <w:p w:rsidR="007B30A7" w:rsidRPr="00C21C6E" w:rsidRDefault="007B30A7" w:rsidP="007B30A7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9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7B30A7" w:rsidP="007B30A7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AB1C08">
              <w:rPr>
                <w:sz w:val="22"/>
                <w:szCs w:val="22"/>
                <w:lang w:val="uk-UA" w:eastAsia="uk-UA"/>
              </w:rPr>
              <w:t>Лущ Тарас Ярославович</w:t>
            </w:r>
          </w:p>
        </w:tc>
        <w:tc>
          <w:tcPr>
            <w:tcW w:w="1567" w:type="dxa"/>
          </w:tcPr>
          <w:p w:rsidR="00AB1C08" w:rsidRPr="00AB1C08" w:rsidRDefault="007B30A7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09.03.1970</w:t>
            </w:r>
          </w:p>
        </w:tc>
        <w:tc>
          <w:tcPr>
            <w:tcW w:w="3111" w:type="dxa"/>
          </w:tcPr>
          <w:p w:rsidR="00AB1C08" w:rsidRPr="00AB1C08" w:rsidRDefault="00960EBA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вул.Ак.Лазаренка,7/76</w:t>
            </w:r>
          </w:p>
        </w:tc>
        <w:tc>
          <w:tcPr>
            <w:tcW w:w="2268" w:type="dxa"/>
          </w:tcPr>
          <w:p w:rsidR="00960EBA" w:rsidRPr="00C21C6E" w:rsidRDefault="00960EBA" w:rsidP="00960EBA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960EBA" w:rsidP="00960EBA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AB1C08">
              <w:rPr>
                <w:sz w:val="22"/>
                <w:szCs w:val="22"/>
                <w:lang w:val="uk-UA" w:eastAsia="uk-UA"/>
              </w:rPr>
              <w:t>Винницький Олег Романович</w:t>
            </w:r>
          </w:p>
        </w:tc>
        <w:tc>
          <w:tcPr>
            <w:tcW w:w="1567" w:type="dxa"/>
          </w:tcPr>
          <w:p w:rsidR="00AB1C08" w:rsidRPr="00AB1C08" w:rsidRDefault="00960EBA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25.10.1986</w:t>
            </w:r>
          </w:p>
        </w:tc>
        <w:tc>
          <w:tcPr>
            <w:tcW w:w="3111" w:type="dxa"/>
          </w:tcPr>
          <w:p w:rsidR="00960EBA" w:rsidRDefault="00960EBA" w:rsidP="00960EBA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 xml:space="preserve">Рівненська обл.,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м.Костопіль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 xml:space="preserve"> (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 xml:space="preserve">, </w:t>
            </w:r>
          </w:p>
          <w:p w:rsidR="00AB1C08" w:rsidRPr="00AB1C08" w:rsidRDefault="00960EBA" w:rsidP="00960EBA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вул. Природна,10)</w:t>
            </w:r>
          </w:p>
        </w:tc>
        <w:tc>
          <w:tcPr>
            <w:tcW w:w="2268" w:type="dxa"/>
          </w:tcPr>
          <w:p w:rsidR="00960EBA" w:rsidRPr="00C21C6E" w:rsidRDefault="00960EBA" w:rsidP="00960EBA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960EBA" w:rsidP="00960EBA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Оруджев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Руслан </w:t>
            </w: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Азізович</w:t>
            </w:r>
            <w:proofErr w:type="spellEnd"/>
          </w:p>
        </w:tc>
        <w:tc>
          <w:tcPr>
            <w:tcW w:w="1567" w:type="dxa"/>
          </w:tcPr>
          <w:p w:rsidR="00AB1C08" w:rsidRPr="00AB1C08" w:rsidRDefault="002F248B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11.12.1983</w:t>
            </w:r>
          </w:p>
        </w:tc>
        <w:tc>
          <w:tcPr>
            <w:tcW w:w="3111" w:type="dxa"/>
          </w:tcPr>
          <w:p w:rsidR="00AB1C08" w:rsidRPr="00AB1C08" w:rsidRDefault="009A4E9B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 xml:space="preserve">Тернопільська обл.,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м.Чортків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 xml:space="preserve"> (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вул.Пулюя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6/56)</w:t>
            </w:r>
          </w:p>
        </w:tc>
        <w:tc>
          <w:tcPr>
            <w:tcW w:w="2268" w:type="dxa"/>
          </w:tcPr>
          <w:p w:rsidR="009A4E9B" w:rsidRPr="00C21C6E" w:rsidRDefault="009A4E9B" w:rsidP="009A4E9B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9A4E9B" w:rsidP="009A4E9B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Задворняк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Михайло Карпович</w:t>
            </w:r>
          </w:p>
        </w:tc>
        <w:tc>
          <w:tcPr>
            <w:tcW w:w="1567" w:type="dxa"/>
          </w:tcPr>
          <w:p w:rsidR="00AB1C08" w:rsidRPr="00AB1C08" w:rsidRDefault="009A4E9B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25.07.1944</w:t>
            </w:r>
          </w:p>
        </w:tc>
        <w:tc>
          <w:tcPr>
            <w:tcW w:w="3111" w:type="dxa"/>
          </w:tcPr>
          <w:p w:rsidR="00AB1C08" w:rsidRPr="00AB1C08" w:rsidRDefault="009A4E9B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 xml:space="preserve">Львівська обл., Перемишлянський р-н,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с.Іванівка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 xml:space="preserve"> (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вул.Рубчака,12/45)</w:t>
            </w:r>
          </w:p>
        </w:tc>
        <w:tc>
          <w:tcPr>
            <w:tcW w:w="2268" w:type="dxa"/>
          </w:tcPr>
          <w:p w:rsidR="009A4E9B" w:rsidRPr="00C21C6E" w:rsidRDefault="009A4E9B" w:rsidP="009A4E9B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9A4E9B" w:rsidP="009A4E9B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Жулкевич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Олег Ігорович</w:t>
            </w:r>
          </w:p>
        </w:tc>
        <w:tc>
          <w:tcPr>
            <w:tcW w:w="1567" w:type="dxa"/>
          </w:tcPr>
          <w:p w:rsidR="00AB1C08" w:rsidRPr="00AB1C08" w:rsidRDefault="0072085F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20.061989</w:t>
            </w:r>
          </w:p>
        </w:tc>
        <w:tc>
          <w:tcPr>
            <w:tcW w:w="3111" w:type="dxa"/>
          </w:tcPr>
          <w:p w:rsidR="00AB1C08" w:rsidRPr="00AB1C08" w:rsidRDefault="0072085F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м.Самбір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вул.Вишнева,22</w:t>
            </w:r>
          </w:p>
        </w:tc>
        <w:tc>
          <w:tcPr>
            <w:tcW w:w="2268" w:type="dxa"/>
          </w:tcPr>
          <w:p w:rsidR="0072085F" w:rsidRPr="00C21C6E" w:rsidRDefault="0072085F" w:rsidP="0072085F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29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5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72085F" w:rsidP="0072085F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Ференс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Ігор Мирославович</w:t>
            </w:r>
          </w:p>
        </w:tc>
        <w:tc>
          <w:tcPr>
            <w:tcW w:w="1567" w:type="dxa"/>
          </w:tcPr>
          <w:p w:rsidR="00AB1C08" w:rsidRPr="00AB1C08" w:rsidRDefault="0032436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17.02.1969</w:t>
            </w:r>
          </w:p>
        </w:tc>
        <w:tc>
          <w:tcPr>
            <w:tcW w:w="3111" w:type="dxa"/>
          </w:tcPr>
          <w:p w:rsidR="00AB1C08" w:rsidRPr="00AB1C08" w:rsidRDefault="00324368" w:rsidP="00324368">
            <w:pPr>
              <w:widowControl/>
              <w:suppressAutoHyphens w:val="0"/>
              <w:jc w:val="center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-</w:t>
            </w:r>
          </w:p>
        </w:tc>
        <w:tc>
          <w:tcPr>
            <w:tcW w:w="2268" w:type="dxa"/>
          </w:tcPr>
          <w:p w:rsidR="00324368" w:rsidRPr="00C21C6E" w:rsidRDefault="00324368" w:rsidP="00324368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324368" w:rsidP="0032436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Ракоші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</w:t>
            </w: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Калман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</w:t>
            </w: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Калманович</w:t>
            </w:r>
            <w:proofErr w:type="spellEnd"/>
          </w:p>
        </w:tc>
        <w:tc>
          <w:tcPr>
            <w:tcW w:w="1567" w:type="dxa"/>
          </w:tcPr>
          <w:p w:rsidR="00AB1C08" w:rsidRPr="00AB1C08" w:rsidRDefault="0032436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15.03.1987</w:t>
            </w:r>
          </w:p>
        </w:tc>
        <w:tc>
          <w:tcPr>
            <w:tcW w:w="3111" w:type="dxa"/>
          </w:tcPr>
          <w:p w:rsidR="00AB1C08" w:rsidRPr="00AB1C08" w:rsidRDefault="00324368" w:rsidP="00324368">
            <w:pPr>
              <w:widowControl/>
              <w:suppressAutoHyphens w:val="0"/>
              <w:jc w:val="center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-</w:t>
            </w:r>
          </w:p>
        </w:tc>
        <w:tc>
          <w:tcPr>
            <w:tcW w:w="2268" w:type="dxa"/>
          </w:tcPr>
          <w:p w:rsidR="00324368" w:rsidRPr="00C21C6E" w:rsidRDefault="00324368" w:rsidP="00324368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324368" w:rsidP="0032436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AB1C08">
              <w:rPr>
                <w:sz w:val="22"/>
                <w:szCs w:val="22"/>
                <w:lang w:val="uk-UA" w:eastAsia="uk-UA"/>
              </w:rPr>
              <w:t>Макар Михайло Андрійович</w:t>
            </w:r>
          </w:p>
        </w:tc>
        <w:tc>
          <w:tcPr>
            <w:tcW w:w="1567" w:type="dxa"/>
          </w:tcPr>
          <w:p w:rsidR="00AB1C08" w:rsidRPr="00AB1C08" w:rsidRDefault="0032436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05.04.1995</w:t>
            </w:r>
          </w:p>
        </w:tc>
        <w:tc>
          <w:tcPr>
            <w:tcW w:w="3111" w:type="dxa"/>
          </w:tcPr>
          <w:p w:rsidR="00AB1C08" w:rsidRPr="00AB1C08" w:rsidRDefault="00324368" w:rsidP="00324368">
            <w:pPr>
              <w:widowControl/>
              <w:suppressAutoHyphens w:val="0"/>
              <w:jc w:val="center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-</w:t>
            </w:r>
          </w:p>
        </w:tc>
        <w:tc>
          <w:tcPr>
            <w:tcW w:w="2268" w:type="dxa"/>
          </w:tcPr>
          <w:p w:rsidR="00324368" w:rsidRPr="00C21C6E" w:rsidRDefault="00324368" w:rsidP="00324368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324368" w:rsidP="0032436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AB1C08">
              <w:rPr>
                <w:sz w:val="22"/>
                <w:szCs w:val="22"/>
                <w:lang w:val="uk-UA" w:eastAsia="uk-UA"/>
              </w:rPr>
              <w:t>Дідусь Максим Ярославович</w:t>
            </w:r>
          </w:p>
        </w:tc>
        <w:tc>
          <w:tcPr>
            <w:tcW w:w="1567" w:type="dxa"/>
          </w:tcPr>
          <w:p w:rsidR="00AB1C08" w:rsidRPr="00AB1C08" w:rsidRDefault="0032436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24.03.2001</w:t>
            </w:r>
          </w:p>
        </w:tc>
        <w:tc>
          <w:tcPr>
            <w:tcW w:w="3111" w:type="dxa"/>
          </w:tcPr>
          <w:p w:rsidR="00AB1C08" w:rsidRPr="00AB1C08" w:rsidRDefault="00324368" w:rsidP="00324368">
            <w:pPr>
              <w:widowControl/>
              <w:suppressAutoHyphens w:val="0"/>
              <w:jc w:val="center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-</w:t>
            </w:r>
          </w:p>
        </w:tc>
        <w:tc>
          <w:tcPr>
            <w:tcW w:w="2268" w:type="dxa"/>
          </w:tcPr>
          <w:p w:rsidR="00324368" w:rsidRPr="00C21C6E" w:rsidRDefault="00324368" w:rsidP="00324368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324368" w:rsidP="0032436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Тупичак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(</w:t>
            </w: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Хоміщак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>) Михайло Михайлович</w:t>
            </w:r>
          </w:p>
        </w:tc>
        <w:tc>
          <w:tcPr>
            <w:tcW w:w="1567" w:type="dxa"/>
          </w:tcPr>
          <w:p w:rsidR="00AB1C08" w:rsidRPr="00AB1C08" w:rsidRDefault="00796955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05.06.1997</w:t>
            </w:r>
          </w:p>
        </w:tc>
        <w:tc>
          <w:tcPr>
            <w:tcW w:w="3111" w:type="dxa"/>
          </w:tcPr>
          <w:p w:rsidR="00AB1C08" w:rsidRPr="00AB1C08" w:rsidRDefault="00796955" w:rsidP="00796955">
            <w:pPr>
              <w:widowControl/>
              <w:suppressAutoHyphens w:val="0"/>
              <w:jc w:val="center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-</w:t>
            </w:r>
          </w:p>
        </w:tc>
        <w:tc>
          <w:tcPr>
            <w:tcW w:w="2268" w:type="dxa"/>
          </w:tcPr>
          <w:p w:rsidR="00796955" w:rsidRPr="00C21C6E" w:rsidRDefault="00796955" w:rsidP="00796955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796955" w:rsidP="00796955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sz w:val="22"/>
                <w:szCs w:val="22"/>
                <w:lang w:val="uk-UA" w:eastAsia="uk-UA"/>
              </w:rPr>
              <w:t>Войців</w:t>
            </w:r>
            <w:proofErr w:type="spellEnd"/>
            <w:r w:rsidRPr="00AB1C08">
              <w:rPr>
                <w:sz w:val="22"/>
                <w:szCs w:val="22"/>
                <w:lang w:val="uk-UA" w:eastAsia="uk-UA"/>
              </w:rPr>
              <w:t xml:space="preserve"> Юрій Євгенович</w:t>
            </w:r>
          </w:p>
        </w:tc>
        <w:tc>
          <w:tcPr>
            <w:tcW w:w="1567" w:type="dxa"/>
          </w:tcPr>
          <w:p w:rsidR="00AB1C08" w:rsidRPr="00AB1C08" w:rsidRDefault="00796955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>04.05.1996</w:t>
            </w:r>
          </w:p>
        </w:tc>
        <w:tc>
          <w:tcPr>
            <w:tcW w:w="3111" w:type="dxa"/>
          </w:tcPr>
          <w:p w:rsidR="00AB1C08" w:rsidRPr="00AB1C08" w:rsidRDefault="00796955" w:rsidP="00AB1C08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>
              <w:rPr>
                <w:sz w:val="22"/>
                <w:szCs w:val="22"/>
                <w:lang w:val="uk-UA" w:eastAsia="uk-UA"/>
              </w:rPr>
              <w:t xml:space="preserve">Львівська обл., Самбірський р-н, </w:t>
            </w:r>
            <w:proofErr w:type="spellStart"/>
            <w:r>
              <w:rPr>
                <w:sz w:val="22"/>
                <w:szCs w:val="22"/>
                <w:lang w:val="uk-UA" w:eastAsia="uk-UA"/>
              </w:rPr>
              <w:t>с.Конюшки-Тулиголівські</w:t>
            </w:r>
            <w:proofErr w:type="spellEnd"/>
            <w:r>
              <w:rPr>
                <w:sz w:val="22"/>
                <w:szCs w:val="22"/>
                <w:lang w:val="uk-UA" w:eastAsia="uk-UA"/>
              </w:rPr>
              <w:t>, вул.Сонячна,8</w:t>
            </w:r>
          </w:p>
        </w:tc>
        <w:tc>
          <w:tcPr>
            <w:tcW w:w="2268" w:type="dxa"/>
          </w:tcPr>
          <w:p w:rsidR="00796955" w:rsidRPr="00C21C6E" w:rsidRDefault="00796955" w:rsidP="00796955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10.</w:t>
            </w:r>
            <w:r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796955" w:rsidP="00796955">
            <w:pPr>
              <w:widowControl/>
              <w:suppressAutoHyphens w:val="0"/>
              <w:rPr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color w:val="000000"/>
                <w:sz w:val="22"/>
                <w:szCs w:val="22"/>
                <w:lang w:val="uk-UA" w:eastAsia="uk-UA"/>
              </w:rPr>
              <w:t>Житник</w:t>
            </w:r>
            <w:proofErr w:type="spellEnd"/>
            <w:r w:rsidRPr="00AB1C08">
              <w:rPr>
                <w:color w:val="000000"/>
                <w:sz w:val="22"/>
                <w:szCs w:val="22"/>
                <w:lang w:val="uk-UA" w:eastAsia="uk-UA"/>
              </w:rPr>
              <w:t xml:space="preserve"> Андрій Олександрович</w:t>
            </w:r>
          </w:p>
        </w:tc>
        <w:tc>
          <w:tcPr>
            <w:tcW w:w="1567" w:type="dxa"/>
          </w:tcPr>
          <w:p w:rsidR="00AB1C08" w:rsidRPr="00AB1C08" w:rsidRDefault="00796955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02.01.2002</w:t>
            </w:r>
          </w:p>
        </w:tc>
        <w:tc>
          <w:tcPr>
            <w:tcW w:w="3111" w:type="dxa"/>
          </w:tcPr>
          <w:p w:rsidR="00AB1C08" w:rsidRPr="00AB1C08" w:rsidRDefault="00796955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с.Одрадівка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вул.1Травня,58, Херсонська обл. (</w:t>
            </w:r>
            <w:proofErr w:type="spellStart"/>
            <w:r w:rsidR="00D12636">
              <w:rPr>
                <w:color w:val="000000"/>
                <w:sz w:val="22"/>
                <w:szCs w:val="22"/>
                <w:lang w:val="uk-UA" w:eastAsia="uk-UA"/>
              </w:rPr>
              <w:t>вул.Самбірська</w:t>
            </w:r>
            <w:proofErr w:type="spellEnd"/>
            <w:r w:rsidR="00D12636">
              <w:rPr>
                <w:color w:val="000000"/>
                <w:sz w:val="22"/>
                <w:szCs w:val="22"/>
                <w:lang w:val="uk-UA" w:eastAsia="uk-UA"/>
              </w:rPr>
              <w:t xml:space="preserve">, </w:t>
            </w:r>
            <w:proofErr w:type="spellStart"/>
            <w:r w:rsidR="00D12636">
              <w:rPr>
                <w:color w:val="000000"/>
                <w:sz w:val="22"/>
                <w:szCs w:val="22"/>
                <w:lang w:val="uk-UA" w:eastAsia="uk-UA"/>
              </w:rPr>
              <w:t>с.Калинів</w:t>
            </w:r>
            <w:proofErr w:type="spellEnd"/>
            <w:r w:rsidR="00D12636">
              <w:rPr>
                <w:color w:val="000000"/>
                <w:sz w:val="22"/>
                <w:szCs w:val="22"/>
                <w:lang w:val="uk-UA" w:eastAsia="uk-UA"/>
              </w:rPr>
              <w:t>, Самбірський р-н, Львівська обл.)</w:t>
            </w:r>
          </w:p>
        </w:tc>
        <w:tc>
          <w:tcPr>
            <w:tcW w:w="2268" w:type="dxa"/>
          </w:tcPr>
          <w:p w:rsidR="00D12636" w:rsidRPr="00C21C6E" w:rsidRDefault="00D12636" w:rsidP="00D12636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3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D12636" w:rsidP="00D12636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color w:val="000000"/>
                <w:sz w:val="22"/>
                <w:szCs w:val="22"/>
                <w:lang w:val="uk-UA" w:eastAsia="uk-UA"/>
              </w:rPr>
              <w:t>Мрак</w:t>
            </w:r>
            <w:proofErr w:type="spellEnd"/>
            <w:r w:rsidRPr="00AB1C08">
              <w:rPr>
                <w:color w:val="000000"/>
                <w:sz w:val="22"/>
                <w:szCs w:val="22"/>
                <w:lang w:val="uk-UA" w:eastAsia="uk-UA"/>
              </w:rPr>
              <w:t xml:space="preserve"> Ярослав Романович</w:t>
            </w:r>
          </w:p>
        </w:tc>
        <w:tc>
          <w:tcPr>
            <w:tcW w:w="1567" w:type="dxa"/>
          </w:tcPr>
          <w:p w:rsidR="00AB1C08" w:rsidRPr="00AB1C08" w:rsidRDefault="00D12636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11.05.1982</w:t>
            </w:r>
          </w:p>
        </w:tc>
        <w:tc>
          <w:tcPr>
            <w:tcW w:w="3111" w:type="dxa"/>
          </w:tcPr>
          <w:p w:rsidR="00AB1C08" w:rsidRPr="00AB1C08" w:rsidRDefault="00BB4BEE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м.</w:t>
            </w:r>
            <w:r w:rsidR="002E3A40">
              <w:rPr>
                <w:color w:val="000000"/>
                <w:sz w:val="22"/>
                <w:szCs w:val="22"/>
                <w:lang w:val="uk-UA" w:eastAsia="uk-UA"/>
              </w:rPr>
              <w:t>Львів</w:t>
            </w:r>
            <w:proofErr w:type="spellEnd"/>
            <w:r w:rsidR="002E3A40">
              <w:rPr>
                <w:color w:val="000000"/>
                <w:sz w:val="22"/>
                <w:szCs w:val="22"/>
                <w:lang w:val="uk-UA" w:eastAsia="uk-UA"/>
              </w:rPr>
              <w:t>, вул.Роксо</w:t>
            </w:r>
            <w:r>
              <w:rPr>
                <w:color w:val="000000"/>
                <w:sz w:val="22"/>
                <w:szCs w:val="22"/>
                <w:lang w:val="uk-UA" w:eastAsia="uk-UA"/>
              </w:rPr>
              <w:t>ляни,18/67</w:t>
            </w:r>
          </w:p>
        </w:tc>
        <w:tc>
          <w:tcPr>
            <w:tcW w:w="2268" w:type="dxa"/>
          </w:tcPr>
          <w:p w:rsidR="002E3A40" w:rsidRPr="00C21C6E" w:rsidRDefault="002E3A40" w:rsidP="002E3A40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17.10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2E3A40" w:rsidP="002E3A40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color w:val="000000"/>
                <w:sz w:val="22"/>
                <w:szCs w:val="22"/>
                <w:lang w:val="uk-UA" w:eastAsia="uk-UA"/>
              </w:rPr>
              <w:t>Овчинников</w:t>
            </w:r>
            <w:proofErr w:type="spellEnd"/>
            <w:r w:rsidRPr="00AB1C08">
              <w:rPr>
                <w:color w:val="000000"/>
                <w:sz w:val="22"/>
                <w:szCs w:val="22"/>
                <w:lang w:val="uk-UA" w:eastAsia="uk-UA"/>
              </w:rPr>
              <w:t xml:space="preserve"> Олександр Олександрович</w:t>
            </w:r>
          </w:p>
        </w:tc>
        <w:tc>
          <w:tcPr>
            <w:tcW w:w="1567" w:type="dxa"/>
          </w:tcPr>
          <w:p w:rsidR="00AB1C08" w:rsidRPr="00AB1C08" w:rsidRDefault="002E3A40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09.10.1992</w:t>
            </w:r>
          </w:p>
        </w:tc>
        <w:tc>
          <w:tcPr>
            <w:tcW w:w="3111" w:type="dxa"/>
          </w:tcPr>
          <w:p w:rsidR="00AB1C08" w:rsidRPr="00AB1C08" w:rsidRDefault="00A52EB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</w:t>
            </w:r>
            <w:r w:rsidR="002E3A40">
              <w:rPr>
                <w:color w:val="000000"/>
                <w:sz w:val="22"/>
                <w:szCs w:val="22"/>
                <w:lang w:val="uk-UA" w:eastAsia="uk-UA"/>
              </w:rPr>
              <w:t>.Х</w:t>
            </w:r>
            <w:r>
              <w:rPr>
                <w:color w:val="000000"/>
                <w:sz w:val="22"/>
                <w:szCs w:val="22"/>
                <w:lang w:val="uk-UA" w:eastAsia="uk-UA"/>
              </w:rPr>
              <w:t>ерсон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 xml:space="preserve">, вул.Фрітаун,78/70, зареєстрований як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внутрішньопереміщена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 xml:space="preserve"> особа в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с.Рихтичі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 xml:space="preserve"> Дрогобицького р-ну Львівської обл.,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вул.Лесі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 xml:space="preserve"> Українки,43</w:t>
            </w:r>
          </w:p>
        </w:tc>
        <w:tc>
          <w:tcPr>
            <w:tcW w:w="2268" w:type="dxa"/>
          </w:tcPr>
          <w:p w:rsidR="00A52EBC" w:rsidRPr="00C21C6E" w:rsidRDefault="00A52EBC" w:rsidP="00A52EBC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6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8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A52EBC" w:rsidP="00A52EBC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52EB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Рябухін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 xml:space="preserve"> Олег Анат</w:t>
            </w:r>
            <w:r w:rsidR="00AB1C08" w:rsidRPr="00AB1C08">
              <w:rPr>
                <w:color w:val="000000"/>
                <w:sz w:val="22"/>
                <w:szCs w:val="22"/>
                <w:lang w:val="uk-UA" w:eastAsia="uk-UA"/>
              </w:rPr>
              <w:t>олійович</w:t>
            </w:r>
          </w:p>
        </w:tc>
        <w:tc>
          <w:tcPr>
            <w:tcW w:w="1567" w:type="dxa"/>
          </w:tcPr>
          <w:p w:rsidR="00AB1C08" w:rsidRPr="00AB1C08" w:rsidRDefault="00A52EB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21.11.1981</w:t>
            </w:r>
          </w:p>
        </w:tc>
        <w:tc>
          <w:tcPr>
            <w:tcW w:w="3111" w:type="dxa"/>
          </w:tcPr>
          <w:p w:rsidR="00AB1C08" w:rsidRPr="00AB1C08" w:rsidRDefault="00A52EB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 xml:space="preserve">Закарпатська обл.,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м.Ужгород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вул.Шухевича,18/56</w:t>
            </w:r>
          </w:p>
        </w:tc>
        <w:tc>
          <w:tcPr>
            <w:tcW w:w="2268" w:type="dxa"/>
          </w:tcPr>
          <w:p w:rsidR="00A52EBC" w:rsidRPr="00C21C6E" w:rsidRDefault="00A52EBC" w:rsidP="00A52EBC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22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7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A52EBC" w:rsidP="00A52EBC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color w:val="000000"/>
                <w:sz w:val="22"/>
                <w:szCs w:val="22"/>
                <w:lang w:val="uk-UA" w:eastAsia="uk-UA"/>
              </w:rPr>
              <w:t>Георгієвський</w:t>
            </w:r>
            <w:proofErr w:type="spellEnd"/>
            <w:r w:rsidRPr="00AB1C08">
              <w:rPr>
                <w:color w:val="000000"/>
                <w:sz w:val="22"/>
                <w:szCs w:val="22"/>
                <w:lang w:val="uk-UA" w:eastAsia="uk-UA"/>
              </w:rPr>
              <w:t xml:space="preserve"> Андрій Сергійович</w:t>
            </w:r>
          </w:p>
        </w:tc>
        <w:tc>
          <w:tcPr>
            <w:tcW w:w="1567" w:type="dxa"/>
          </w:tcPr>
          <w:p w:rsidR="00AB1C08" w:rsidRPr="00AB1C08" w:rsidRDefault="00A52EB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08.12.1992</w:t>
            </w:r>
          </w:p>
        </w:tc>
        <w:tc>
          <w:tcPr>
            <w:tcW w:w="3111" w:type="dxa"/>
          </w:tcPr>
          <w:p w:rsidR="00AB1C08" w:rsidRPr="00AB1C08" w:rsidRDefault="00A52EB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 xml:space="preserve">Львівська обл.,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м.Борислав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вул.Довженка,8/84</w:t>
            </w:r>
          </w:p>
        </w:tc>
        <w:tc>
          <w:tcPr>
            <w:tcW w:w="2268" w:type="dxa"/>
          </w:tcPr>
          <w:p w:rsidR="00A52EBC" w:rsidRPr="00C21C6E" w:rsidRDefault="00A52EBC" w:rsidP="00A52EBC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0.1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A52EBC" w:rsidP="00A52EBC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color w:val="000000"/>
                <w:sz w:val="22"/>
                <w:szCs w:val="22"/>
                <w:lang w:val="uk-UA" w:eastAsia="uk-UA"/>
              </w:rPr>
              <w:t>Дзевенко</w:t>
            </w:r>
            <w:proofErr w:type="spellEnd"/>
            <w:r w:rsidRPr="00AB1C08">
              <w:rPr>
                <w:color w:val="000000"/>
                <w:sz w:val="22"/>
                <w:szCs w:val="22"/>
                <w:lang w:val="uk-UA" w:eastAsia="uk-UA"/>
              </w:rPr>
              <w:t xml:space="preserve"> Дмитро Олегович</w:t>
            </w:r>
          </w:p>
        </w:tc>
        <w:tc>
          <w:tcPr>
            <w:tcW w:w="1567" w:type="dxa"/>
          </w:tcPr>
          <w:p w:rsidR="00AB1C08" w:rsidRPr="00AB1C08" w:rsidRDefault="00B21E60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24.06.1994</w:t>
            </w:r>
          </w:p>
        </w:tc>
        <w:tc>
          <w:tcPr>
            <w:tcW w:w="3111" w:type="dxa"/>
          </w:tcPr>
          <w:p w:rsidR="00AB1C08" w:rsidRPr="00AB1C08" w:rsidRDefault="00B21E60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Львівська обл., вул.Патона,4а/89</w:t>
            </w:r>
          </w:p>
        </w:tc>
        <w:tc>
          <w:tcPr>
            <w:tcW w:w="2268" w:type="dxa"/>
          </w:tcPr>
          <w:p w:rsidR="00B21E60" w:rsidRPr="00C21C6E" w:rsidRDefault="00B21E60" w:rsidP="00B21E60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3.</w:t>
            </w:r>
            <w:r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B21E60" w:rsidP="00B21E60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color w:val="000000"/>
                <w:sz w:val="22"/>
                <w:szCs w:val="22"/>
                <w:lang w:val="uk-UA" w:eastAsia="uk-UA"/>
              </w:rPr>
              <w:t>Петликовський</w:t>
            </w:r>
            <w:proofErr w:type="spellEnd"/>
            <w:r w:rsidRPr="00AB1C08">
              <w:rPr>
                <w:color w:val="000000"/>
                <w:sz w:val="22"/>
                <w:szCs w:val="22"/>
                <w:lang w:val="uk-UA" w:eastAsia="uk-UA"/>
              </w:rPr>
              <w:t xml:space="preserve"> Василь Іванович</w:t>
            </w:r>
          </w:p>
        </w:tc>
        <w:tc>
          <w:tcPr>
            <w:tcW w:w="1567" w:type="dxa"/>
          </w:tcPr>
          <w:p w:rsidR="00AB1C08" w:rsidRPr="00AB1C08" w:rsidRDefault="00B21E60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11.01.1987</w:t>
            </w:r>
          </w:p>
        </w:tc>
        <w:tc>
          <w:tcPr>
            <w:tcW w:w="3111" w:type="dxa"/>
          </w:tcPr>
          <w:p w:rsidR="00AB1C08" w:rsidRPr="00AB1C08" w:rsidRDefault="004F7BD6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 xml:space="preserve">Львівська обл.,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вул.Вигін,3/96</w:t>
            </w:r>
          </w:p>
        </w:tc>
        <w:tc>
          <w:tcPr>
            <w:tcW w:w="2268" w:type="dxa"/>
          </w:tcPr>
          <w:p w:rsidR="004F7BD6" w:rsidRPr="00C21C6E" w:rsidRDefault="004F7BD6" w:rsidP="004F7BD6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3</w:t>
            </w:r>
            <w:r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4F7BD6" w:rsidP="004F7BD6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color w:val="000000"/>
                <w:sz w:val="22"/>
                <w:szCs w:val="22"/>
                <w:lang w:val="uk-UA" w:eastAsia="uk-UA"/>
              </w:rPr>
              <w:t>Болог</w:t>
            </w:r>
            <w:proofErr w:type="spellEnd"/>
            <w:r w:rsidRPr="00AB1C08">
              <w:rPr>
                <w:color w:val="000000"/>
                <w:sz w:val="22"/>
                <w:szCs w:val="22"/>
                <w:lang w:val="uk-UA" w:eastAsia="uk-UA"/>
              </w:rPr>
              <w:t xml:space="preserve"> Дмитро Юрійович</w:t>
            </w:r>
          </w:p>
        </w:tc>
        <w:tc>
          <w:tcPr>
            <w:tcW w:w="1567" w:type="dxa"/>
          </w:tcPr>
          <w:p w:rsidR="00AB1C08" w:rsidRPr="00AB1C08" w:rsidRDefault="0037775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03.05.1995</w:t>
            </w:r>
          </w:p>
        </w:tc>
        <w:tc>
          <w:tcPr>
            <w:tcW w:w="3111" w:type="dxa"/>
          </w:tcPr>
          <w:p w:rsidR="00AB1C08" w:rsidRPr="00AB1C08" w:rsidRDefault="0037775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 xml:space="preserve">Львівська обл.,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вул.Лук’яна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 xml:space="preserve"> Кабеліце,19/33</w:t>
            </w:r>
          </w:p>
        </w:tc>
        <w:tc>
          <w:tcPr>
            <w:tcW w:w="2268" w:type="dxa"/>
          </w:tcPr>
          <w:p w:rsidR="0037775C" w:rsidRPr="00C21C6E" w:rsidRDefault="0037775C" w:rsidP="0037775C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37775C" w:rsidP="0037775C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color w:val="000000"/>
                <w:sz w:val="22"/>
                <w:szCs w:val="22"/>
                <w:lang w:val="uk-UA" w:eastAsia="uk-UA"/>
              </w:rPr>
              <w:t>Басістий</w:t>
            </w:r>
            <w:proofErr w:type="spellEnd"/>
            <w:r w:rsidRPr="00AB1C08">
              <w:rPr>
                <w:color w:val="000000"/>
                <w:sz w:val="22"/>
                <w:szCs w:val="22"/>
                <w:lang w:val="uk-UA" w:eastAsia="uk-UA"/>
              </w:rPr>
              <w:t xml:space="preserve"> Олександр Олександрович</w:t>
            </w:r>
          </w:p>
        </w:tc>
        <w:tc>
          <w:tcPr>
            <w:tcW w:w="1567" w:type="dxa"/>
          </w:tcPr>
          <w:p w:rsidR="00AB1C08" w:rsidRPr="00AB1C08" w:rsidRDefault="00A01754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10.02.1994</w:t>
            </w:r>
          </w:p>
        </w:tc>
        <w:tc>
          <w:tcPr>
            <w:tcW w:w="3111" w:type="dxa"/>
          </w:tcPr>
          <w:p w:rsidR="00AB1C08" w:rsidRPr="00AB1C08" w:rsidRDefault="00A01754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 xml:space="preserve">Львівська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обл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.,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вул.Грінченка,11в/23</w:t>
            </w:r>
          </w:p>
        </w:tc>
        <w:tc>
          <w:tcPr>
            <w:tcW w:w="2268" w:type="dxa"/>
          </w:tcPr>
          <w:p w:rsidR="00A01754" w:rsidRPr="00C21C6E" w:rsidRDefault="00A01754" w:rsidP="00A01754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5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A01754" w:rsidP="00A01754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color w:val="000000"/>
                <w:sz w:val="22"/>
                <w:szCs w:val="22"/>
                <w:lang w:val="uk-UA" w:eastAsia="uk-UA"/>
              </w:rPr>
              <w:t>Бобошко</w:t>
            </w:r>
            <w:proofErr w:type="spellEnd"/>
            <w:r w:rsidRPr="00AB1C08">
              <w:rPr>
                <w:color w:val="000000"/>
                <w:sz w:val="22"/>
                <w:szCs w:val="22"/>
                <w:lang w:val="uk-UA" w:eastAsia="uk-UA"/>
              </w:rPr>
              <w:t xml:space="preserve"> Олександр Олександрович</w:t>
            </w:r>
          </w:p>
        </w:tc>
        <w:tc>
          <w:tcPr>
            <w:tcW w:w="1567" w:type="dxa"/>
          </w:tcPr>
          <w:p w:rsidR="00AB1C08" w:rsidRPr="00AB1C08" w:rsidRDefault="00A01754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12.06.1981</w:t>
            </w:r>
          </w:p>
        </w:tc>
        <w:tc>
          <w:tcPr>
            <w:tcW w:w="3111" w:type="dxa"/>
          </w:tcPr>
          <w:p w:rsidR="00AB1C08" w:rsidRPr="00AB1C08" w:rsidRDefault="00A01754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 xml:space="preserve">Львівська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обл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Дрогобицький р-н,</w:t>
            </w:r>
            <w:r>
              <w:rPr>
                <w:color w:val="000000"/>
                <w:sz w:val="22"/>
                <w:szCs w:val="22"/>
                <w:lang w:val="uk-UA" w:eastAsia="uk-UA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м.Борислав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вул.Ковальова,34/20</w:t>
            </w:r>
          </w:p>
        </w:tc>
        <w:tc>
          <w:tcPr>
            <w:tcW w:w="2268" w:type="dxa"/>
          </w:tcPr>
          <w:p w:rsidR="00A01754" w:rsidRPr="00C21C6E" w:rsidRDefault="00A01754" w:rsidP="00A01754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A01754" w:rsidP="00A01754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AB1C08">
              <w:rPr>
                <w:color w:val="000000"/>
                <w:sz w:val="22"/>
                <w:szCs w:val="22"/>
                <w:lang w:val="uk-UA" w:eastAsia="uk-UA"/>
              </w:rPr>
              <w:t>Бринь Антон Васильович</w:t>
            </w:r>
          </w:p>
        </w:tc>
        <w:tc>
          <w:tcPr>
            <w:tcW w:w="1567" w:type="dxa"/>
          </w:tcPr>
          <w:p w:rsidR="00AB1C08" w:rsidRPr="00AB1C08" w:rsidRDefault="00A01754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25.03.1987</w:t>
            </w:r>
          </w:p>
        </w:tc>
        <w:tc>
          <w:tcPr>
            <w:tcW w:w="3111" w:type="dxa"/>
          </w:tcPr>
          <w:p w:rsidR="00AB1C08" w:rsidRPr="00AB1C08" w:rsidRDefault="00A01754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 xml:space="preserve">Львівська обл.,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Стрийський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 xml:space="preserve"> р-н,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м.Новий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 xml:space="preserve"> Розділ, вул.Стуса,2А/69</w:t>
            </w:r>
          </w:p>
        </w:tc>
        <w:tc>
          <w:tcPr>
            <w:tcW w:w="2268" w:type="dxa"/>
          </w:tcPr>
          <w:p w:rsidR="00A01754" w:rsidRPr="00C21C6E" w:rsidRDefault="00A01754" w:rsidP="00A01754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5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9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A01754" w:rsidP="00A01754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color w:val="000000"/>
                <w:sz w:val="22"/>
                <w:szCs w:val="22"/>
                <w:lang w:val="uk-UA" w:eastAsia="uk-UA"/>
              </w:rPr>
              <w:t>Бараняк</w:t>
            </w:r>
            <w:proofErr w:type="spellEnd"/>
            <w:r w:rsidRPr="00AB1C08">
              <w:rPr>
                <w:color w:val="000000"/>
                <w:sz w:val="22"/>
                <w:szCs w:val="22"/>
                <w:lang w:val="uk-UA" w:eastAsia="uk-UA"/>
              </w:rPr>
              <w:t xml:space="preserve"> Роман Михайлович</w:t>
            </w:r>
          </w:p>
        </w:tc>
        <w:tc>
          <w:tcPr>
            <w:tcW w:w="1567" w:type="dxa"/>
          </w:tcPr>
          <w:p w:rsidR="00AB1C08" w:rsidRPr="00AB1C08" w:rsidRDefault="00A01754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30.04.1986</w:t>
            </w:r>
          </w:p>
        </w:tc>
        <w:tc>
          <w:tcPr>
            <w:tcW w:w="3111" w:type="dxa"/>
          </w:tcPr>
          <w:p w:rsidR="00AB1C08" w:rsidRPr="00AB1C08" w:rsidRDefault="00A01754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 xml:space="preserve">Львівська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обл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 xml:space="preserve">, Дрогобицький р-н,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с.Підбуж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вул.Нова,24</w:t>
            </w:r>
          </w:p>
        </w:tc>
        <w:tc>
          <w:tcPr>
            <w:tcW w:w="2268" w:type="dxa"/>
          </w:tcPr>
          <w:p w:rsidR="00A01754" w:rsidRPr="00C21C6E" w:rsidRDefault="00A01754" w:rsidP="00A01754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A01754" w:rsidP="00A01754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color w:val="000000"/>
                <w:sz w:val="22"/>
                <w:szCs w:val="22"/>
                <w:lang w:val="uk-UA" w:eastAsia="uk-UA"/>
              </w:rPr>
              <w:t>Бурин</w:t>
            </w:r>
            <w:proofErr w:type="spellEnd"/>
            <w:r w:rsidRPr="00AB1C08">
              <w:rPr>
                <w:color w:val="000000"/>
                <w:sz w:val="22"/>
                <w:szCs w:val="22"/>
                <w:lang w:val="uk-UA" w:eastAsia="uk-UA"/>
              </w:rPr>
              <w:t xml:space="preserve"> Олег Іванович</w:t>
            </w:r>
          </w:p>
        </w:tc>
        <w:tc>
          <w:tcPr>
            <w:tcW w:w="1567" w:type="dxa"/>
          </w:tcPr>
          <w:p w:rsidR="00AB1C08" w:rsidRPr="00AB1C08" w:rsidRDefault="00133D0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16.11.1972</w:t>
            </w:r>
          </w:p>
        </w:tc>
        <w:tc>
          <w:tcPr>
            <w:tcW w:w="3111" w:type="dxa"/>
          </w:tcPr>
          <w:p w:rsidR="00AB1C08" w:rsidRPr="00AB1C08" w:rsidRDefault="00133D0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 xml:space="preserve">Львівська обл., Самбірський р-н,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с.Турів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вул.Дорошенка,81</w:t>
            </w:r>
          </w:p>
        </w:tc>
        <w:tc>
          <w:tcPr>
            <w:tcW w:w="2268" w:type="dxa"/>
          </w:tcPr>
          <w:p w:rsidR="00133D0C" w:rsidRPr="00C21C6E" w:rsidRDefault="00133D0C" w:rsidP="00133D0C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07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133D0C" w:rsidP="00133D0C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AB1C08">
              <w:rPr>
                <w:color w:val="000000"/>
                <w:sz w:val="22"/>
                <w:szCs w:val="22"/>
                <w:lang w:val="uk-UA" w:eastAsia="uk-UA"/>
              </w:rPr>
              <w:t>Підгірний Богдан Володимирович</w:t>
            </w:r>
          </w:p>
        </w:tc>
        <w:tc>
          <w:tcPr>
            <w:tcW w:w="1567" w:type="dxa"/>
          </w:tcPr>
          <w:p w:rsidR="00AB1C08" w:rsidRPr="00AB1C08" w:rsidRDefault="00133D0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11.08.1992</w:t>
            </w:r>
          </w:p>
        </w:tc>
        <w:tc>
          <w:tcPr>
            <w:tcW w:w="3111" w:type="dxa"/>
          </w:tcPr>
          <w:p w:rsidR="00AB1C08" w:rsidRPr="00AB1C08" w:rsidRDefault="00133D0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 xml:space="preserve">Львівська обл.,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вул.Коломийська,12/23</w:t>
            </w:r>
          </w:p>
        </w:tc>
        <w:tc>
          <w:tcPr>
            <w:tcW w:w="2268" w:type="dxa"/>
          </w:tcPr>
          <w:p w:rsidR="00133D0C" w:rsidRPr="00C21C6E" w:rsidRDefault="00133D0C" w:rsidP="00133D0C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27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09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133D0C" w:rsidP="00133D0C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B1C08">
              <w:rPr>
                <w:color w:val="000000"/>
                <w:sz w:val="22"/>
                <w:szCs w:val="22"/>
                <w:lang w:val="uk-UA" w:eastAsia="uk-UA"/>
              </w:rPr>
              <w:t>Савенков</w:t>
            </w:r>
            <w:proofErr w:type="spellEnd"/>
            <w:r w:rsidRPr="00AB1C08">
              <w:rPr>
                <w:color w:val="000000"/>
                <w:sz w:val="22"/>
                <w:szCs w:val="22"/>
                <w:lang w:val="uk-UA" w:eastAsia="uk-UA"/>
              </w:rPr>
              <w:t xml:space="preserve"> Дмитро Богданович</w:t>
            </w:r>
          </w:p>
        </w:tc>
        <w:tc>
          <w:tcPr>
            <w:tcW w:w="1567" w:type="dxa"/>
          </w:tcPr>
          <w:p w:rsidR="00AB1C08" w:rsidRPr="00AB1C08" w:rsidRDefault="00133D0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04.11.1986</w:t>
            </w:r>
          </w:p>
        </w:tc>
        <w:tc>
          <w:tcPr>
            <w:tcW w:w="3111" w:type="dxa"/>
          </w:tcPr>
          <w:p w:rsidR="00AB1C08" w:rsidRPr="00AB1C08" w:rsidRDefault="00133D0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 xml:space="preserve">Львівська обл., 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вул.Хмельницького,5/43</w:t>
            </w:r>
          </w:p>
        </w:tc>
        <w:tc>
          <w:tcPr>
            <w:tcW w:w="2268" w:type="dxa"/>
          </w:tcPr>
          <w:p w:rsidR="00133D0C" w:rsidRPr="00C21C6E" w:rsidRDefault="00133D0C" w:rsidP="00133D0C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19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0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133D0C" w:rsidP="00133D0C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1C08" w:rsidRPr="00AB1C08" w:rsidTr="000A475E">
        <w:trPr>
          <w:trHeight w:val="276"/>
        </w:trPr>
        <w:tc>
          <w:tcPr>
            <w:tcW w:w="843" w:type="dxa"/>
          </w:tcPr>
          <w:p w:rsidR="00AB1C08" w:rsidRPr="00AB1C08" w:rsidRDefault="00AB1C08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  <w:hideMark/>
          </w:tcPr>
          <w:p w:rsidR="00AB1C08" w:rsidRPr="00AB1C08" w:rsidRDefault="00AB1C08" w:rsidP="00133D0C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AB1C08">
              <w:rPr>
                <w:color w:val="000000"/>
                <w:sz w:val="22"/>
                <w:szCs w:val="22"/>
                <w:lang w:val="uk-UA" w:eastAsia="uk-UA"/>
              </w:rPr>
              <w:t xml:space="preserve">Мартинова (Партика) </w:t>
            </w:r>
            <w:r w:rsidR="00133D0C">
              <w:rPr>
                <w:color w:val="000000"/>
                <w:sz w:val="22"/>
                <w:szCs w:val="22"/>
                <w:lang w:val="uk-UA" w:eastAsia="uk-UA"/>
              </w:rPr>
              <w:t>Соломія Володимирівна</w:t>
            </w:r>
          </w:p>
        </w:tc>
        <w:tc>
          <w:tcPr>
            <w:tcW w:w="1567" w:type="dxa"/>
          </w:tcPr>
          <w:p w:rsidR="00AB1C08" w:rsidRPr="00AB1C08" w:rsidRDefault="00133D0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30.10.2003</w:t>
            </w:r>
          </w:p>
        </w:tc>
        <w:tc>
          <w:tcPr>
            <w:tcW w:w="3111" w:type="dxa"/>
          </w:tcPr>
          <w:p w:rsidR="00AB1C08" w:rsidRDefault="00133D0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вул.Єфремова,9/1б</w:t>
            </w:r>
          </w:p>
          <w:p w:rsidR="00133D0C" w:rsidRPr="00AB1C08" w:rsidRDefault="00133D0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(</w:t>
            </w: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вул.Любінська,164)</w:t>
            </w:r>
          </w:p>
        </w:tc>
        <w:tc>
          <w:tcPr>
            <w:tcW w:w="2268" w:type="dxa"/>
          </w:tcPr>
          <w:p w:rsidR="00133D0C" w:rsidRPr="00C21C6E" w:rsidRDefault="00133D0C" w:rsidP="00133D0C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B1C08" w:rsidRPr="00AB1C08" w:rsidRDefault="00133D0C" w:rsidP="00133D0C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037C3" w:rsidRPr="00AB1C08" w:rsidTr="000A475E">
        <w:trPr>
          <w:trHeight w:val="276"/>
        </w:trPr>
        <w:tc>
          <w:tcPr>
            <w:tcW w:w="843" w:type="dxa"/>
          </w:tcPr>
          <w:p w:rsidR="00C037C3" w:rsidRPr="00AB1C08" w:rsidRDefault="00C037C3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</w:tcPr>
          <w:p w:rsidR="00C037C3" w:rsidRPr="00AB1C08" w:rsidRDefault="00133D0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Партика Володимир Богданович</w:t>
            </w:r>
          </w:p>
        </w:tc>
        <w:tc>
          <w:tcPr>
            <w:tcW w:w="1567" w:type="dxa"/>
          </w:tcPr>
          <w:p w:rsidR="00C037C3" w:rsidRPr="00AB1C08" w:rsidRDefault="00133D0C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16.01.1981</w:t>
            </w:r>
          </w:p>
        </w:tc>
        <w:tc>
          <w:tcPr>
            <w:tcW w:w="3111" w:type="dxa"/>
          </w:tcPr>
          <w:p w:rsidR="00C037C3" w:rsidRPr="00AB1C08" w:rsidRDefault="00133D0C" w:rsidP="00133D0C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вул.Єфремова,9/1б</w:t>
            </w:r>
          </w:p>
        </w:tc>
        <w:tc>
          <w:tcPr>
            <w:tcW w:w="2268" w:type="dxa"/>
          </w:tcPr>
          <w:p w:rsidR="00133D0C" w:rsidRPr="00C21C6E" w:rsidRDefault="00133D0C" w:rsidP="00133D0C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C037C3" w:rsidRPr="00AB1C08" w:rsidRDefault="00133D0C" w:rsidP="00133D0C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3D0C" w:rsidRPr="00AB1C08" w:rsidTr="000A475E">
        <w:trPr>
          <w:trHeight w:val="276"/>
        </w:trPr>
        <w:tc>
          <w:tcPr>
            <w:tcW w:w="843" w:type="dxa"/>
          </w:tcPr>
          <w:p w:rsidR="00133D0C" w:rsidRPr="00AB1C08" w:rsidRDefault="00133D0C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</w:tcPr>
          <w:p w:rsidR="00133D0C" w:rsidRPr="00AB1C08" w:rsidRDefault="00DE7FD7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Здрок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 xml:space="preserve"> Богдан Володимирович</w:t>
            </w:r>
          </w:p>
        </w:tc>
        <w:tc>
          <w:tcPr>
            <w:tcW w:w="1567" w:type="dxa"/>
          </w:tcPr>
          <w:p w:rsidR="00133D0C" w:rsidRPr="00AB1C08" w:rsidRDefault="00DE7FD7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07.08.1997</w:t>
            </w:r>
          </w:p>
        </w:tc>
        <w:tc>
          <w:tcPr>
            <w:tcW w:w="3111" w:type="dxa"/>
          </w:tcPr>
          <w:p w:rsidR="00133D0C" w:rsidRPr="00AB1C08" w:rsidRDefault="00DE7FD7" w:rsidP="00DE7FD7">
            <w:pPr>
              <w:widowControl/>
              <w:suppressAutoHyphens w:val="0"/>
              <w:jc w:val="center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-</w:t>
            </w:r>
          </w:p>
        </w:tc>
        <w:tc>
          <w:tcPr>
            <w:tcW w:w="2268" w:type="dxa"/>
          </w:tcPr>
          <w:p w:rsidR="00133D0C" w:rsidRPr="00C21C6E" w:rsidRDefault="00133D0C" w:rsidP="00133D0C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DE7FD7"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9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DE7FD7">
              <w:rPr>
                <w:sz w:val="22"/>
                <w:szCs w:val="22"/>
                <w:lang w:val="uk-UA"/>
              </w:rPr>
              <w:t>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133D0C" w:rsidRPr="00C21C6E" w:rsidRDefault="00133D0C" w:rsidP="00133D0C">
            <w:pPr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A475E" w:rsidRPr="00AB1C08" w:rsidTr="000A475E">
        <w:trPr>
          <w:trHeight w:val="276"/>
        </w:trPr>
        <w:tc>
          <w:tcPr>
            <w:tcW w:w="843" w:type="dxa"/>
          </w:tcPr>
          <w:p w:rsidR="000A475E" w:rsidRPr="00AB1C08" w:rsidRDefault="000A475E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</w:tcPr>
          <w:p w:rsidR="000A475E" w:rsidRDefault="000A475E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Крупка Ігор Степанович</w:t>
            </w:r>
          </w:p>
        </w:tc>
        <w:tc>
          <w:tcPr>
            <w:tcW w:w="1567" w:type="dxa"/>
          </w:tcPr>
          <w:p w:rsidR="000A475E" w:rsidRDefault="000A475E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13.10.1972</w:t>
            </w:r>
          </w:p>
        </w:tc>
        <w:tc>
          <w:tcPr>
            <w:tcW w:w="3111" w:type="dxa"/>
          </w:tcPr>
          <w:p w:rsidR="000A475E" w:rsidRDefault="000A475E" w:rsidP="00DE7FD7">
            <w:pPr>
              <w:widowControl/>
              <w:suppressAutoHyphens w:val="0"/>
              <w:jc w:val="center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-</w:t>
            </w:r>
          </w:p>
        </w:tc>
        <w:tc>
          <w:tcPr>
            <w:tcW w:w="2268" w:type="dxa"/>
          </w:tcPr>
          <w:p w:rsidR="000A475E" w:rsidRPr="00C21C6E" w:rsidRDefault="000A475E" w:rsidP="000A475E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0A475E" w:rsidRPr="00C21C6E" w:rsidRDefault="000A475E" w:rsidP="000A475E">
            <w:pPr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A475E" w:rsidRPr="00AB1C08" w:rsidTr="000A475E">
        <w:trPr>
          <w:trHeight w:val="276"/>
        </w:trPr>
        <w:tc>
          <w:tcPr>
            <w:tcW w:w="843" w:type="dxa"/>
          </w:tcPr>
          <w:p w:rsidR="000A475E" w:rsidRPr="00AB1C08" w:rsidRDefault="000A475E" w:rsidP="00AB1C08">
            <w:pPr>
              <w:pStyle w:val="af3"/>
              <w:widowControl/>
              <w:numPr>
                <w:ilvl w:val="0"/>
                <w:numId w:val="5"/>
              </w:numPr>
              <w:suppressAutoHyphens w:val="0"/>
              <w:ind w:left="454"/>
              <w:rPr>
                <w:color w:val="000000"/>
                <w:sz w:val="22"/>
                <w:szCs w:val="22"/>
                <w:lang w:val="uk-UA" w:eastAsia="uk-UA"/>
              </w:rPr>
            </w:pPr>
          </w:p>
        </w:tc>
        <w:tc>
          <w:tcPr>
            <w:tcW w:w="1987" w:type="dxa"/>
            <w:shd w:val="clear" w:color="auto" w:fill="auto"/>
          </w:tcPr>
          <w:p w:rsidR="000A475E" w:rsidRDefault="000A475E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Пивоваренко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 xml:space="preserve"> Євгеній Сергійович</w:t>
            </w:r>
          </w:p>
        </w:tc>
        <w:tc>
          <w:tcPr>
            <w:tcW w:w="1567" w:type="dxa"/>
          </w:tcPr>
          <w:p w:rsidR="000A475E" w:rsidRDefault="000A475E" w:rsidP="00AB1C0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24.06.1984</w:t>
            </w:r>
          </w:p>
        </w:tc>
        <w:tc>
          <w:tcPr>
            <w:tcW w:w="3111" w:type="dxa"/>
          </w:tcPr>
          <w:p w:rsidR="000A475E" w:rsidRDefault="000A475E" w:rsidP="00DE7FD7">
            <w:pPr>
              <w:widowControl/>
              <w:suppressAutoHyphens w:val="0"/>
              <w:jc w:val="center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 w:eastAsia="uk-UA"/>
              </w:rPr>
              <w:t>м.Львів</w:t>
            </w:r>
            <w:proofErr w:type="spellEnd"/>
            <w:r>
              <w:rPr>
                <w:color w:val="000000"/>
                <w:sz w:val="22"/>
                <w:szCs w:val="22"/>
                <w:lang w:val="uk-UA" w:eastAsia="uk-UA"/>
              </w:rPr>
              <w:t>, вул.Музики,68/8</w:t>
            </w:r>
          </w:p>
        </w:tc>
        <w:tc>
          <w:tcPr>
            <w:tcW w:w="2268" w:type="dxa"/>
          </w:tcPr>
          <w:p w:rsidR="000A475E" w:rsidRPr="00C21C6E" w:rsidRDefault="000A475E" w:rsidP="000A475E">
            <w:pPr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0A475E" w:rsidRPr="00C21C6E" w:rsidRDefault="000A475E" w:rsidP="000A475E">
            <w:pPr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AB1C08" w:rsidRDefault="00AB1C08" w:rsidP="006E1B51">
      <w:pPr>
        <w:rPr>
          <w:b/>
          <w:bCs/>
          <w:sz w:val="26"/>
          <w:szCs w:val="26"/>
          <w:lang w:val="uk-UA"/>
        </w:rPr>
      </w:pPr>
    </w:p>
    <w:p w:rsidR="00083E08" w:rsidRDefault="00083E08" w:rsidP="006E1B51">
      <w:pPr>
        <w:rPr>
          <w:b/>
          <w:bCs/>
          <w:sz w:val="26"/>
          <w:szCs w:val="26"/>
          <w:lang w:val="uk-UA"/>
        </w:rPr>
      </w:pPr>
    </w:p>
    <w:p w:rsidR="006E1B51" w:rsidRPr="006E1B51" w:rsidRDefault="00AB1C08" w:rsidP="006E1B51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Т.в.о.д</w:t>
      </w:r>
      <w:r w:rsidR="006E1B51" w:rsidRPr="006E1B51">
        <w:rPr>
          <w:b/>
          <w:bCs/>
          <w:sz w:val="26"/>
          <w:szCs w:val="26"/>
          <w:lang w:val="uk-UA"/>
        </w:rPr>
        <w:t>иректор</w:t>
      </w:r>
      <w:r>
        <w:rPr>
          <w:b/>
          <w:bCs/>
          <w:sz w:val="26"/>
          <w:szCs w:val="26"/>
          <w:lang w:val="uk-UA"/>
        </w:rPr>
        <w:t>а</w:t>
      </w:r>
      <w:proofErr w:type="spellEnd"/>
      <w:r w:rsidR="006E1B51" w:rsidRPr="006E1B51">
        <w:rPr>
          <w:b/>
          <w:bCs/>
          <w:sz w:val="26"/>
          <w:szCs w:val="26"/>
          <w:lang w:val="uk-UA"/>
        </w:rPr>
        <w:t xml:space="preserve"> департаменту</w:t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E6699B">
        <w:rPr>
          <w:b/>
          <w:bCs/>
          <w:sz w:val="26"/>
          <w:szCs w:val="26"/>
          <w:lang w:val="uk-UA"/>
        </w:rPr>
        <w:tab/>
      </w:r>
      <w:r w:rsidR="00E6699B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>Вікторія МОЙСЕЙ</w:t>
      </w:r>
    </w:p>
    <w:p w:rsidR="00354808" w:rsidRDefault="00354808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7976EF" w:rsidRDefault="007976EF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7976EF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 w:rsidR="006E1B51">
        <w:rPr>
          <w:lang w:val="uk-UA"/>
        </w:rPr>
        <w:t xml:space="preserve">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175E1E8B"/>
    <w:multiLevelType w:val="hybridMultilevel"/>
    <w:tmpl w:val="F36289B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168B"/>
    <w:rsid w:val="000405E3"/>
    <w:rsid w:val="00041BF1"/>
    <w:rsid w:val="000575FA"/>
    <w:rsid w:val="00057A23"/>
    <w:rsid w:val="0006108D"/>
    <w:rsid w:val="00067E47"/>
    <w:rsid w:val="00075BA2"/>
    <w:rsid w:val="00081832"/>
    <w:rsid w:val="00083E08"/>
    <w:rsid w:val="0009660A"/>
    <w:rsid w:val="000A475E"/>
    <w:rsid w:val="000B5863"/>
    <w:rsid w:val="000C5B07"/>
    <w:rsid w:val="000F6648"/>
    <w:rsid w:val="00103E99"/>
    <w:rsid w:val="00104392"/>
    <w:rsid w:val="00104B34"/>
    <w:rsid w:val="001054C3"/>
    <w:rsid w:val="00107398"/>
    <w:rsid w:val="001156A7"/>
    <w:rsid w:val="00122E7B"/>
    <w:rsid w:val="00133D0C"/>
    <w:rsid w:val="001434E2"/>
    <w:rsid w:val="0016326F"/>
    <w:rsid w:val="001A714B"/>
    <w:rsid w:val="001B2910"/>
    <w:rsid w:val="001B2A6D"/>
    <w:rsid w:val="001D57ED"/>
    <w:rsid w:val="001E1857"/>
    <w:rsid w:val="001F52A1"/>
    <w:rsid w:val="00200A06"/>
    <w:rsid w:val="00200D50"/>
    <w:rsid w:val="00206E30"/>
    <w:rsid w:val="00250CD0"/>
    <w:rsid w:val="00285018"/>
    <w:rsid w:val="00297310"/>
    <w:rsid w:val="002A49F9"/>
    <w:rsid w:val="002B50D6"/>
    <w:rsid w:val="002D3744"/>
    <w:rsid w:val="002E2CB7"/>
    <w:rsid w:val="002E3A40"/>
    <w:rsid w:val="002F248B"/>
    <w:rsid w:val="003205C3"/>
    <w:rsid w:val="00323E4B"/>
    <w:rsid w:val="00324368"/>
    <w:rsid w:val="00347B66"/>
    <w:rsid w:val="00353246"/>
    <w:rsid w:val="00354808"/>
    <w:rsid w:val="00355A8C"/>
    <w:rsid w:val="00363831"/>
    <w:rsid w:val="00376502"/>
    <w:rsid w:val="0037775C"/>
    <w:rsid w:val="003852D4"/>
    <w:rsid w:val="0038618D"/>
    <w:rsid w:val="00396C9F"/>
    <w:rsid w:val="003C5662"/>
    <w:rsid w:val="003D0559"/>
    <w:rsid w:val="00400FEF"/>
    <w:rsid w:val="004019DF"/>
    <w:rsid w:val="00406111"/>
    <w:rsid w:val="00415283"/>
    <w:rsid w:val="00420080"/>
    <w:rsid w:val="00430392"/>
    <w:rsid w:val="00443672"/>
    <w:rsid w:val="00452F72"/>
    <w:rsid w:val="004553FD"/>
    <w:rsid w:val="00455C71"/>
    <w:rsid w:val="00457D72"/>
    <w:rsid w:val="00472FA4"/>
    <w:rsid w:val="0048182B"/>
    <w:rsid w:val="004A123D"/>
    <w:rsid w:val="004B7607"/>
    <w:rsid w:val="004F7BD6"/>
    <w:rsid w:val="00502621"/>
    <w:rsid w:val="0052709D"/>
    <w:rsid w:val="00530C5A"/>
    <w:rsid w:val="00535397"/>
    <w:rsid w:val="00566208"/>
    <w:rsid w:val="00567591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14AF9"/>
    <w:rsid w:val="00625252"/>
    <w:rsid w:val="00630374"/>
    <w:rsid w:val="00655418"/>
    <w:rsid w:val="00664A4D"/>
    <w:rsid w:val="00672E92"/>
    <w:rsid w:val="006816B6"/>
    <w:rsid w:val="006820A8"/>
    <w:rsid w:val="00691C28"/>
    <w:rsid w:val="00693B1B"/>
    <w:rsid w:val="0069459B"/>
    <w:rsid w:val="0069696A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2085F"/>
    <w:rsid w:val="00722B00"/>
    <w:rsid w:val="007325A5"/>
    <w:rsid w:val="007353D6"/>
    <w:rsid w:val="00742ACE"/>
    <w:rsid w:val="00765FAB"/>
    <w:rsid w:val="007908A4"/>
    <w:rsid w:val="00792276"/>
    <w:rsid w:val="00796955"/>
    <w:rsid w:val="007976EF"/>
    <w:rsid w:val="007A725D"/>
    <w:rsid w:val="007B30A7"/>
    <w:rsid w:val="007C411D"/>
    <w:rsid w:val="007C4352"/>
    <w:rsid w:val="007D1435"/>
    <w:rsid w:val="007E3707"/>
    <w:rsid w:val="00800656"/>
    <w:rsid w:val="00821C22"/>
    <w:rsid w:val="00826B49"/>
    <w:rsid w:val="00841935"/>
    <w:rsid w:val="0087442E"/>
    <w:rsid w:val="008C133A"/>
    <w:rsid w:val="008C32DC"/>
    <w:rsid w:val="008E042B"/>
    <w:rsid w:val="008E1967"/>
    <w:rsid w:val="008F0767"/>
    <w:rsid w:val="00905541"/>
    <w:rsid w:val="00920DB9"/>
    <w:rsid w:val="00922011"/>
    <w:rsid w:val="009303EF"/>
    <w:rsid w:val="00930EAD"/>
    <w:rsid w:val="00944AB5"/>
    <w:rsid w:val="009543B1"/>
    <w:rsid w:val="00960EBA"/>
    <w:rsid w:val="009704F3"/>
    <w:rsid w:val="00977AB6"/>
    <w:rsid w:val="009A4E9B"/>
    <w:rsid w:val="009B1B73"/>
    <w:rsid w:val="009C2E0A"/>
    <w:rsid w:val="009D39EF"/>
    <w:rsid w:val="00A00C07"/>
    <w:rsid w:val="00A01754"/>
    <w:rsid w:val="00A03C99"/>
    <w:rsid w:val="00A30132"/>
    <w:rsid w:val="00A35D0C"/>
    <w:rsid w:val="00A52EBC"/>
    <w:rsid w:val="00A54652"/>
    <w:rsid w:val="00A552FC"/>
    <w:rsid w:val="00A55A91"/>
    <w:rsid w:val="00A747CA"/>
    <w:rsid w:val="00A933ED"/>
    <w:rsid w:val="00AB1C08"/>
    <w:rsid w:val="00AC45C7"/>
    <w:rsid w:val="00AD5F11"/>
    <w:rsid w:val="00AD60F9"/>
    <w:rsid w:val="00AE076A"/>
    <w:rsid w:val="00AE595C"/>
    <w:rsid w:val="00AF0815"/>
    <w:rsid w:val="00B132A9"/>
    <w:rsid w:val="00B2111C"/>
    <w:rsid w:val="00B21E60"/>
    <w:rsid w:val="00B26605"/>
    <w:rsid w:val="00B4072E"/>
    <w:rsid w:val="00B74654"/>
    <w:rsid w:val="00B77731"/>
    <w:rsid w:val="00BA0638"/>
    <w:rsid w:val="00BB3717"/>
    <w:rsid w:val="00BB4BEE"/>
    <w:rsid w:val="00BB7484"/>
    <w:rsid w:val="00BC2C88"/>
    <w:rsid w:val="00BC4A51"/>
    <w:rsid w:val="00BC4A89"/>
    <w:rsid w:val="00BC5FB4"/>
    <w:rsid w:val="00BC6647"/>
    <w:rsid w:val="00BD0D06"/>
    <w:rsid w:val="00BD4F08"/>
    <w:rsid w:val="00BE783A"/>
    <w:rsid w:val="00C037C3"/>
    <w:rsid w:val="00C12239"/>
    <w:rsid w:val="00C21C6E"/>
    <w:rsid w:val="00C220E5"/>
    <w:rsid w:val="00C25F3C"/>
    <w:rsid w:val="00C34FB8"/>
    <w:rsid w:val="00C369F1"/>
    <w:rsid w:val="00C41E6A"/>
    <w:rsid w:val="00C504D3"/>
    <w:rsid w:val="00C6583C"/>
    <w:rsid w:val="00C84E4A"/>
    <w:rsid w:val="00C96311"/>
    <w:rsid w:val="00C96ED0"/>
    <w:rsid w:val="00CA4F70"/>
    <w:rsid w:val="00CC2197"/>
    <w:rsid w:val="00CD23A3"/>
    <w:rsid w:val="00CF375B"/>
    <w:rsid w:val="00D12636"/>
    <w:rsid w:val="00D147C6"/>
    <w:rsid w:val="00D361A7"/>
    <w:rsid w:val="00D378BE"/>
    <w:rsid w:val="00D46414"/>
    <w:rsid w:val="00D50B3D"/>
    <w:rsid w:val="00D623FD"/>
    <w:rsid w:val="00D706B6"/>
    <w:rsid w:val="00D72467"/>
    <w:rsid w:val="00D72DD6"/>
    <w:rsid w:val="00D761E0"/>
    <w:rsid w:val="00D777A0"/>
    <w:rsid w:val="00D86E40"/>
    <w:rsid w:val="00D96B7B"/>
    <w:rsid w:val="00DA2BB5"/>
    <w:rsid w:val="00DA438D"/>
    <w:rsid w:val="00DA75D1"/>
    <w:rsid w:val="00DC2206"/>
    <w:rsid w:val="00DC4C2D"/>
    <w:rsid w:val="00DD70A6"/>
    <w:rsid w:val="00DE1DB8"/>
    <w:rsid w:val="00DE6F52"/>
    <w:rsid w:val="00DE7FD7"/>
    <w:rsid w:val="00DF6B1F"/>
    <w:rsid w:val="00E11B29"/>
    <w:rsid w:val="00E13C5C"/>
    <w:rsid w:val="00E14C66"/>
    <w:rsid w:val="00E3235D"/>
    <w:rsid w:val="00E410FA"/>
    <w:rsid w:val="00E42904"/>
    <w:rsid w:val="00E6081C"/>
    <w:rsid w:val="00E6699B"/>
    <w:rsid w:val="00E8532B"/>
    <w:rsid w:val="00E86684"/>
    <w:rsid w:val="00EC6E7B"/>
    <w:rsid w:val="00ED0B6A"/>
    <w:rsid w:val="00ED5018"/>
    <w:rsid w:val="00ED596B"/>
    <w:rsid w:val="00ED623D"/>
    <w:rsid w:val="00F054BF"/>
    <w:rsid w:val="00F21909"/>
    <w:rsid w:val="00F30613"/>
    <w:rsid w:val="00F374A7"/>
    <w:rsid w:val="00F5108D"/>
    <w:rsid w:val="00F57862"/>
    <w:rsid w:val="00F61206"/>
    <w:rsid w:val="00F619BB"/>
    <w:rsid w:val="00F7230D"/>
    <w:rsid w:val="00F86F7A"/>
    <w:rsid w:val="00F92113"/>
    <w:rsid w:val="00F9449F"/>
    <w:rsid w:val="00FA4E71"/>
    <w:rsid w:val="00FB111B"/>
    <w:rsid w:val="00FB18C4"/>
    <w:rsid w:val="00FB314C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замовчуванням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0">
    <w:name w:val="Шрифт абзацу за замовчуванням1"/>
  </w:style>
  <w:style w:type="character" w:styleId="a4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1">
    <w:name w:val="Основний текст1"/>
    <w:rPr>
      <w:lang w:bidi="ar-SA"/>
    </w:rPr>
  </w:style>
  <w:style w:type="character" w:customStyle="1" w:styleId="a5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2">
    <w:name w:val="Заголовок1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widowControl/>
      <w:spacing w:after="12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9">
    <w:name w:val="Покажчик"/>
    <w:basedOn w:val="a"/>
    <w:pPr>
      <w:suppressLineNumbers/>
    </w:pPr>
    <w:rPr>
      <w:rFonts w:cs="Arial"/>
    </w:rPr>
  </w:style>
  <w:style w:type="paragraph" w:customStyle="1" w:styleId="13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Маркірований список1"/>
    <w:basedOn w:val="a"/>
  </w:style>
  <w:style w:type="paragraph" w:customStyle="1" w:styleId="aa">
    <w:name w:val="Вміст таблиці"/>
    <w:basedOn w:val="a"/>
    <w:pPr>
      <w:suppressLineNumbers/>
    </w:pPr>
  </w:style>
  <w:style w:type="paragraph" w:customStyle="1" w:styleId="ab">
    <w:name w:val="Заголовок таблиці"/>
    <w:basedOn w:val="aa"/>
    <w:pPr>
      <w:jc w:val="center"/>
    </w:pPr>
    <w:rPr>
      <w:b/>
      <w:bCs/>
    </w:rPr>
  </w:style>
  <w:style w:type="paragraph" w:customStyle="1" w:styleId="ac">
    <w:name w:val="Вміст рамки"/>
    <w:basedOn w:val="a"/>
  </w:style>
  <w:style w:type="paragraph" w:customStyle="1" w:styleId="15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d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1302B"/>
  </w:style>
  <w:style w:type="character" w:customStyle="1" w:styleId="af">
    <w:name w:val="Текст примітки Знак"/>
    <w:link w:val="ae"/>
    <w:uiPriority w:val="99"/>
    <w:semiHidden/>
    <w:rsid w:val="0001302B"/>
    <w:rPr>
      <w:lang w:val="ru-RU" w:eastAsia="zh-C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1302B"/>
    <w:rPr>
      <w:b/>
      <w:bCs/>
    </w:rPr>
  </w:style>
  <w:style w:type="character" w:customStyle="1" w:styleId="af1">
    <w:name w:val="Тема примітки Знак"/>
    <w:link w:val="af0"/>
    <w:uiPriority w:val="99"/>
    <w:semiHidden/>
    <w:rsid w:val="0001302B"/>
    <w:rPr>
      <w:b/>
      <w:bCs/>
      <w:lang w:val="ru-RU" w:eastAsia="zh-CN"/>
    </w:rPr>
  </w:style>
  <w:style w:type="paragraph" w:styleId="af2">
    <w:name w:val="Balloon Text"/>
    <w:basedOn w:val="a"/>
    <w:link w:val="16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6">
    <w:name w:val="Текст у виносці Знак1"/>
    <w:link w:val="af2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styleId="af3">
    <w:name w:val="List Paragraph"/>
    <w:basedOn w:val="a"/>
    <w:uiPriority w:val="34"/>
    <w:qFormat/>
    <w:rsid w:val="00AB1C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13507-472B-4DF6-9655-3F35DF6E0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4</Pages>
  <Words>4474</Words>
  <Characters>2551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7011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15</cp:revision>
  <cp:lastPrinted>2022-04-26T12:33:00Z</cp:lastPrinted>
  <dcterms:created xsi:type="dcterms:W3CDTF">2025-11-19T13:15:00Z</dcterms:created>
  <dcterms:modified xsi:type="dcterms:W3CDTF">2025-11-20T15:15:00Z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