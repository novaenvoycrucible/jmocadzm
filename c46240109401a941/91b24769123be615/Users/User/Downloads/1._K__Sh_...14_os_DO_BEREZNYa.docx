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D5499C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ДНП «</w:t>
      </w:r>
      <w:r w:rsidR="00CD631A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CD631A" w:rsidRPr="002C1475" w:rsidRDefault="00CD631A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020C57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62D0D" w:rsidRPr="00DD0286" w:rsidRDefault="00762D0D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DD0286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DD0286">
        <w:rPr>
          <w:b/>
          <w:bCs/>
          <w:sz w:val="26"/>
          <w:szCs w:val="26"/>
          <w:u w:val="single"/>
          <w:lang w:val="uk-UA"/>
        </w:rPr>
        <w:t>11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</w:t>
      </w:r>
      <w:r w:rsidR="00633F9F">
        <w:rPr>
          <w:b/>
          <w:bCs/>
          <w:sz w:val="26"/>
          <w:szCs w:val="26"/>
          <w:u w:val="single"/>
          <w:lang w:val="uk-UA"/>
        </w:rPr>
        <w:t>березня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914"/>
        <w:gridCol w:w="2694"/>
        <w:gridCol w:w="2266"/>
      </w:tblGrid>
      <w:tr w:rsidR="006B1A4E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755A" w:rsidRDefault="006B1A4E">
            <w:pPr>
              <w:jc w:val="center"/>
              <w:rPr>
                <w:sz w:val="22"/>
                <w:szCs w:val="22"/>
              </w:rPr>
            </w:pPr>
            <w:r w:rsidRPr="0039755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755A" w:rsidRDefault="006B1A4E">
            <w:pPr>
              <w:jc w:val="center"/>
              <w:rPr>
                <w:sz w:val="22"/>
                <w:szCs w:val="22"/>
              </w:rPr>
            </w:pPr>
            <w:r w:rsidRPr="0039755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755A" w:rsidRDefault="006B1A4E">
            <w:pPr>
              <w:jc w:val="center"/>
              <w:rPr>
                <w:sz w:val="22"/>
                <w:szCs w:val="22"/>
              </w:rPr>
            </w:pPr>
            <w:r w:rsidRPr="0039755A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39755A" w:rsidRDefault="00A30132">
            <w:pPr>
              <w:jc w:val="center"/>
              <w:rPr>
                <w:sz w:val="22"/>
                <w:szCs w:val="22"/>
              </w:rPr>
            </w:pPr>
            <w:r w:rsidRPr="0039755A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39755A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39755A" w:rsidRDefault="006B1A4E">
            <w:pPr>
              <w:jc w:val="center"/>
              <w:rPr>
                <w:sz w:val="22"/>
                <w:szCs w:val="22"/>
              </w:rPr>
            </w:pPr>
            <w:r w:rsidRPr="0039755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39755A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39755A" w:rsidRDefault="00DD0286" w:rsidP="00B2111C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Кіш Тарас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39755A" w:rsidRDefault="00DD0286" w:rsidP="00B2111C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14.10.1979р.н.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39755A" w:rsidRDefault="008D1E78" w:rsidP="00B2111C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в</w:t>
            </w:r>
            <w:r w:rsidR="00DD0286" w:rsidRPr="0039755A">
              <w:rPr>
                <w:sz w:val="22"/>
                <w:szCs w:val="22"/>
                <w:lang w:val="uk-UA"/>
              </w:rPr>
              <w:t>ул. Городоцька, 212/27,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39755A" w:rsidRDefault="00D72DD6" w:rsidP="00D72DD6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з </w:t>
            </w:r>
            <w:r w:rsidR="00DD0286" w:rsidRPr="0039755A">
              <w:rPr>
                <w:sz w:val="22"/>
                <w:szCs w:val="22"/>
                <w:lang w:val="uk-UA"/>
              </w:rPr>
              <w:t>26</w:t>
            </w:r>
            <w:r w:rsidR="0078044D" w:rsidRPr="0039755A">
              <w:rPr>
                <w:sz w:val="22"/>
                <w:szCs w:val="22"/>
                <w:lang w:val="uk-UA"/>
              </w:rPr>
              <w:t>.0</w:t>
            </w:r>
            <w:r w:rsidR="00DD0286" w:rsidRPr="0039755A">
              <w:rPr>
                <w:sz w:val="22"/>
                <w:szCs w:val="22"/>
                <w:lang w:val="uk-UA"/>
              </w:rPr>
              <w:t>9</w:t>
            </w:r>
            <w:r w:rsidR="0078044D" w:rsidRPr="0039755A">
              <w:rPr>
                <w:sz w:val="22"/>
                <w:szCs w:val="22"/>
                <w:lang w:val="uk-UA"/>
              </w:rPr>
              <w:t>.</w:t>
            </w:r>
            <w:r w:rsidRPr="0039755A">
              <w:rPr>
                <w:sz w:val="22"/>
                <w:szCs w:val="22"/>
                <w:lang w:val="uk-UA"/>
              </w:rPr>
              <w:t>20</w:t>
            </w:r>
            <w:r w:rsidR="0078044D" w:rsidRPr="0039755A">
              <w:rPr>
                <w:sz w:val="22"/>
                <w:szCs w:val="22"/>
                <w:lang w:val="uk-UA"/>
              </w:rPr>
              <w:t>2</w:t>
            </w:r>
            <w:r w:rsidR="00DD0286" w:rsidRPr="0039755A">
              <w:rPr>
                <w:sz w:val="22"/>
                <w:szCs w:val="22"/>
                <w:lang w:val="uk-UA"/>
              </w:rPr>
              <w:t>2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B2111C" w:rsidRPr="0039755A" w:rsidRDefault="00D72DD6" w:rsidP="00D72DD6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DD0286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Сінько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Ярослав Федорович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DD0286" w:rsidP="00512EEE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03.05.1993р.н.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8D1E78" w:rsidP="00512EEE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Львівська, 64,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с.</w:t>
            </w:r>
            <w:r w:rsidR="00DD0286" w:rsidRPr="0039755A">
              <w:rPr>
                <w:sz w:val="22"/>
                <w:szCs w:val="22"/>
                <w:lang w:val="uk-UA"/>
              </w:rPr>
              <w:t>Брюховичі</w:t>
            </w:r>
            <w:proofErr w:type="spellEnd"/>
            <w:r w:rsidR="00DD0286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39755A" w:rsidRDefault="008D1E78" w:rsidP="00512EEE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</w:t>
            </w:r>
            <w:r w:rsidR="00512EEE" w:rsidRPr="0039755A">
              <w:rPr>
                <w:sz w:val="22"/>
                <w:szCs w:val="22"/>
                <w:lang w:val="uk-UA"/>
              </w:rPr>
              <w:t xml:space="preserve"> 0</w:t>
            </w:r>
            <w:r w:rsidR="00DD0286" w:rsidRPr="0039755A">
              <w:rPr>
                <w:sz w:val="22"/>
                <w:szCs w:val="22"/>
                <w:lang w:val="uk-UA"/>
              </w:rPr>
              <w:t>4</w:t>
            </w:r>
            <w:r w:rsidR="00512EEE" w:rsidRPr="0039755A">
              <w:rPr>
                <w:sz w:val="22"/>
                <w:szCs w:val="22"/>
                <w:lang w:val="uk-UA"/>
              </w:rPr>
              <w:t>.0</w:t>
            </w:r>
            <w:r w:rsidR="00DD0286" w:rsidRPr="0039755A">
              <w:rPr>
                <w:sz w:val="22"/>
                <w:szCs w:val="22"/>
                <w:lang w:val="uk-UA"/>
              </w:rPr>
              <w:t>5</w:t>
            </w:r>
            <w:r w:rsidR="00512EEE" w:rsidRPr="0039755A">
              <w:rPr>
                <w:sz w:val="22"/>
                <w:szCs w:val="22"/>
                <w:lang w:val="uk-UA"/>
              </w:rPr>
              <w:t>.202</w:t>
            </w:r>
            <w:r w:rsidR="00633F9F" w:rsidRPr="0039755A">
              <w:rPr>
                <w:sz w:val="22"/>
                <w:szCs w:val="22"/>
                <w:lang w:val="uk-UA"/>
              </w:rPr>
              <w:t>5</w:t>
            </w:r>
            <w:r w:rsidR="00512EEE" w:rsidRPr="0039755A">
              <w:rPr>
                <w:sz w:val="22"/>
                <w:szCs w:val="22"/>
                <w:lang w:val="uk-UA"/>
              </w:rPr>
              <w:t>р.</w:t>
            </w:r>
          </w:p>
          <w:p w:rsidR="00512EEE" w:rsidRPr="0039755A" w:rsidRDefault="00512EEE" w:rsidP="00512EEE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DD0286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Марод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Григорій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DD0286" w:rsidP="00512EEE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04.01.1970р.н.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39755A" w:rsidRDefault="008D1E78" w:rsidP="008D1E78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в</w:t>
            </w:r>
            <w:r w:rsidR="00DD0286" w:rsidRPr="0039755A">
              <w:rPr>
                <w:sz w:val="22"/>
                <w:szCs w:val="22"/>
                <w:lang w:val="uk-UA"/>
              </w:rPr>
              <w:t xml:space="preserve">ул. Шевченка, 118А/3, </w:t>
            </w:r>
            <w:proofErr w:type="spellStart"/>
            <w:r w:rsidR="00DD0286" w:rsidRPr="0039755A">
              <w:rPr>
                <w:sz w:val="22"/>
                <w:szCs w:val="22"/>
                <w:lang w:val="uk-UA"/>
              </w:rPr>
              <w:t>м.Сокаль</w:t>
            </w:r>
            <w:proofErr w:type="spellEnd"/>
            <w:r w:rsidR="00DD0286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39755A" w:rsidRDefault="00512EEE" w:rsidP="00512EEE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з </w:t>
            </w:r>
            <w:r w:rsidR="00DD0286" w:rsidRPr="0039755A">
              <w:rPr>
                <w:sz w:val="22"/>
                <w:szCs w:val="22"/>
                <w:lang w:val="uk-UA"/>
              </w:rPr>
              <w:t>2</w:t>
            </w:r>
            <w:r w:rsidR="00633F9F" w:rsidRPr="0039755A">
              <w:rPr>
                <w:sz w:val="22"/>
                <w:szCs w:val="22"/>
                <w:lang w:val="uk-UA"/>
              </w:rPr>
              <w:t>1</w:t>
            </w:r>
            <w:r w:rsidRPr="0039755A">
              <w:rPr>
                <w:sz w:val="22"/>
                <w:szCs w:val="22"/>
                <w:lang w:val="uk-UA"/>
              </w:rPr>
              <w:t>.0</w:t>
            </w:r>
            <w:r w:rsidR="00DD0286" w:rsidRPr="0039755A">
              <w:rPr>
                <w:sz w:val="22"/>
                <w:szCs w:val="22"/>
                <w:lang w:val="uk-UA"/>
              </w:rPr>
              <w:t>9</w:t>
            </w:r>
            <w:r w:rsidRPr="0039755A">
              <w:rPr>
                <w:sz w:val="22"/>
                <w:szCs w:val="22"/>
                <w:lang w:val="uk-UA"/>
              </w:rPr>
              <w:t>.202</w:t>
            </w:r>
            <w:r w:rsidR="00DD0286" w:rsidRPr="0039755A">
              <w:rPr>
                <w:sz w:val="22"/>
                <w:szCs w:val="22"/>
                <w:lang w:val="uk-UA"/>
              </w:rPr>
              <w:t>4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512EEE" w:rsidRPr="0039755A" w:rsidRDefault="00512EEE" w:rsidP="00512EEE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39755A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39755A" w:rsidRDefault="00DD0286" w:rsidP="00D5499C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Костів Руслан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39755A" w:rsidRDefault="00DD0286" w:rsidP="00D5499C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18.06.1980р.н.</w:t>
            </w:r>
            <w:r w:rsidR="00633F9F" w:rsidRPr="0039755A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39755A" w:rsidRDefault="008D1E78" w:rsidP="000435D5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Міцкевича, 48/2,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</w:t>
            </w:r>
            <w:r w:rsidR="00DD0286" w:rsidRPr="0039755A">
              <w:rPr>
                <w:sz w:val="22"/>
                <w:szCs w:val="22"/>
                <w:lang w:val="uk-UA"/>
              </w:rPr>
              <w:t>Борислав</w:t>
            </w:r>
            <w:proofErr w:type="spellEnd"/>
            <w:r w:rsidR="00DD0286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39755A" w:rsidRDefault="008D1E78" w:rsidP="000435D5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</w:t>
            </w:r>
            <w:r w:rsidR="000435D5" w:rsidRPr="0039755A">
              <w:rPr>
                <w:sz w:val="22"/>
                <w:szCs w:val="22"/>
                <w:lang w:val="uk-UA"/>
              </w:rPr>
              <w:t xml:space="preserve"> </w:t>
            </w:r>
            <w:r w:rsidR="00DD0286" w:rsidRPr="0039755A">
              <w:rPr>
                <w:sz w:val="22"/>
                <w:szCs w:val="22"/>
                <w:lang w:val="uk-UA"/>
              </w:rPr>
              <w:t>27</w:t>
            </w:r>
            <w:r w:rsidR="000435D5" w:rsidRPr="0039755A">
              <w:rPr>
                <w:sz w:val="22"/>
                <w:szCs w:val="22"/>
                <w:lang w:val="uk-UA"/>
              </w:rPr>
              <w:t>.0</w:t>
            </w:r>
            <w:r w:rsidR="00DD0286" w:rsidRPr="0039755A">
              <w:rPr>
                <w:sz w:val="22"/>
                <w:szCs w:val="22"/>
                <w:lang w:val="uk-UA"/>
              </w:rPr>
              <w:t>4</w:t>
            </w:r>
            <w:r w:rsidR="000435D5" w:rsidRPr="0039755A">
              <w:rPr>
                <w:sz w:val="22"/>
                <w:szCs w:val="22"/>
                <w:lang w:val="uk-UA"/>
              </w:rPr>
              <w:t>.2025р.</w:t>
            </w:r>
          </w:p>
          <w:p w:rsidR="000435D5" w:rsidRPr="0039755A" w:rsidRDefault="000435D5" w:rsidP="000435D5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50160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Дмитрів Богдан Богданович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30</w:t>
            </w:r>
            <w:bookmarkStart w:id="1" w:name="_GoBack"/>
            <w:bookmarkEnd w:id="1"/>
            <w:r w:rsidRPr="0039755A">
              <w:rPr>
                <w:sz w:val="22"/>
                <w:szCs w:val="22"/>
                <w:lang w:val="uk-UA"/>
              </w:rPr>
              <w:t>.08.1999р.н.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Шевченка, 32А,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</w:t>
            </w:r>
            <w:r w:rsidR="00550160" w:rsidRPr="0039755A">
              <w:rPr>
                <w:sz w:val="22"/>
                <w:szCs w:val="22"/>
                <w:lang w:val="uk-UA"/>
              </w:rPr>
              <w:t>Новий</w:t>
            </w:r>
            <w:proofErr w:type="spellEnd"/>
            <w:r w:rsidR="00550160" w:rsidRPr="0039755A">
              <w:rPr>
                <w:sz w:val="22"/>
                <w:szCs w:val="22"/>
                <w:lang w:val="uk-UA"/>
              </w:rPr>
              <w:t xml:space="preserve"> Розділ,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</w:t>
            </w:r>
            <w:r w:rsidR="00550160" w:rsidRPr="0039755A">
              <w:rPr>
                <w:sz w:val="22"/>
                <w:szCs w:val="22"/>
                <w:lang w:val="uk-UA"/>
              </w:rPr>
              <w:t xml:space="preserve"> 27.04.2025р.</w:t>
            </w:r>
          </w:p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50160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Станішевський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Іван Ігорович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07.07.1984р.н.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Шевченка, 34,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с.</w:t>
            </w:r>
            <w:r w:rsidR="00550160" w:rsidRPr="0039755A">
              <w:rPr>
                <w:sz w:val="22"/>
                <w:szCs w:val="22"/>
                <w:lang w:val="uk-UA"/>
              </w:rPr>
              <w:t>Вістовичі</w:t>
            </w:r>
            <w:proofErr w:type="spellEnd"/>
            <w:r w:rsidR="00550160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23.09.2024р.</w:t>
            </w:r>
          </w:p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50160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Клочихін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Артур Олегович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10.07.1993р.н.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8D1E78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в</w:t>
            </w:r>
            <w:r w:rsidR="00550160" w:rsidRPr="0039755A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550160" w:rsidRPr="0039755A">
              <w:rPr>
                <w:sz w:val="22"/>
                <w:szCs w:val="22"/>
                <w:lang w:val="uk-UA"/>
              </w:rPr>
              <w:t>Лобачевського</w:t>
            </w:r>
            <w:proofErr w:type="spellEnd"/>
            <w:r w:rsidR="00550160" w:rsidRPr="0039755A">
              <w:rPr>
                <w:sz w:val="22"/>
                <w:szCs w:val="22"/>
                <w:lang w:val="uk-UA"/>
              </w:rPr>
              <w:t xml:space="preserve">, 8а, </w:t>
            </w:r>
            <w:proofErr w:type="spellStart"/>
            <w:r w:rsidR="00550160" w:rsidRPr="0039755A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25.06.2024р.</w:t>
            </w:r>
          </w:p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50160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Козак Василь Єгорович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23.05.1981р.н.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Шептицького, 14,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</w:t>
            </w:r>
            <w:r w:rsidR="00550160" w:rsidRPr="0039755A">
              <w:rPr>
                <w:sz w:val="22"/>
                <w:szCs w:val="22"/>
                <w:lang w:val="uk-UA"/>
              </w:rPr>
              <w:t>Яворів</w:t>
            </w:r>
            <w:proofErr w:type="spellEnd"/>
            <w:r w:rsidR="00550160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02.07.2024р.</w:t>
            </w:r>
          </w:p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50160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Щедрін Володимир Юрійович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16.08.1972р.н.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50160" w:rsidRPr="0039755A" w:rsidRDefault="008D1E78" w:rsidP="00550160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вул. Мазепи, 23/53,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</w:t>
            </w:r>
            <w:r w:rsidR="00550160" w:rsidRPr="0039755A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04.04.2024р.</w:t>
            </w:r>
          </w:p>
          <w:p w:rsidR="00550160" w:rsidRPr="0039755A" w:rsidRDefault="00550160" w:rsidP="00550160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62D0D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62D0D" w:rsidRPr="0039755A" w:rsidRDefault="00762D0D" w:rsidP="00762D0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62D0D" w:rsidRPr="0039755A" w:rsidRDefault="00762D0D" w:rsidP="00762D0D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Русаков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Владислав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62D0D" w:rsidRPr="0039755A" w:rsidRDefault="00762D0D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26.06.1956р.н.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62D0D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площа Авіації, 13/24,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</w:t>
            </w:r>
            <w:r w:rsidR="00762D0D" w:rsidRPr="0039755A">
              <w:rPr>
                <w:sz w:val="22"/>
                <w:szCs w:val="22"/>
                <w:lang w:val="uk-UA"/>
              </w:rPr>
              <w:t>Новий</w:t>
            </w:r>
            <w:proofErr w:type="spellEnd"/>
            <w:r w:rsidR="00762D0D" w:rsidRPr="0039755A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762D0D" w:rsidRPr="0039755A">
              <w:rPr>
                <w:sz w:val="22"/>
                <w:szCs w:val="22"/>
                <w:lang w:val="uk-UA"/>
              </w:rPr>
              <w:t>Калинів</w:t>
            </w:r>
            <w:proofErr w:type="spellEnd"/>
            <w:r w:rsidR="00762D0D" w:rsidRPr="0039755A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2D0D" w:rsidRPr="0039755A" w:rsidRDefault="00762D0D" w:rsidP="00762D0D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01.01.2026р.</w:t>
            </w:r>
          </w:p>
          <w:p w:rsidR="00762D0D" w:rsidRPr="0039755A" w:rsidRDefault="00762D0D" w:rsidP="00762D0D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1E78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r w:rsidRPr="008D1E78">
              <w:rPr>
                <w:color w:val="000000"/>
                <w:sz w:val="22"/>
                <w:szCs w:val="22"/>
                <w:lang w:val="uk-UA" w:eastAsia="uk-UA"/>
              </w:rPr>
              <w:t>Брик Володимир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07.02.1983р.н.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proofErr w:type="spellStart"/>
            <w:r w:rsidRPr="0039755A">
              <w:rPr>
                <w:sz w:val="22"/>
                <w:szCs w:val="22"/>
                <w:lang w:val="uk-UA"/>
              </w:rPr>
              <w:t>М.Сокаль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вул.Шашкевича</w:t>
            </w:r>
            <w:proofErr w:type="spellEnd"/>
            <w:r w:rsidR="0039755A" w:rsidRPr="0039755A">
              <w:rPr>
                <w:sz w:val="22"/>
                <w:szCs w:val="22"/>
                <w:lang w:val="uk-UA"/>
              </w:rPr>
              <w:t>, 130б/1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55A" w:rsidRPr="0039755A" w:rsidRDefault="0039755A" w:rsidP="0039755A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01.01.20</w:t>
            </w:r>
            <w:r w:rsidRPr="0039755A">
              <w:rPr>
                <w:sz w:val="22"/>
                <w:szCs w:val="22"/>
                <w:lang w:val="uk-UA"/>
              </w:rPr>
              <w:t>25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8D1E78" w:rsidRPr="0039755A" w:rsidRDefault="0039755A" w:rsidP="0039755A">
            <w:pPr>
              <w:jc w:val="center"/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1E78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proofErr w:type="spellStart"/>
            <w:r w:rsidRPr="008D1E78">
              <w:rPr>
                <w:color w:val="000000"/>
                <w:sz w:val="22"/>
                <w:szCs w:val="22"/>
                <w:lang w:val="uk-UA" w:eastAsia="uk-UA"/>
              </w:rPr>
              <w:t>Балита</w:t>
            </w:r>
            <w:proofErr w:type="spellEnd"/>
            <w:r w:rsidRPr="008D1E78">
              <w:rPr>
                <w:color w:val="000000"/>
                <w:sz w:val="22"/>
                <w:szCs w:val="22"/>
                <w:lang w:val="uk-UA" w:eastAsia="uk-UA"/>
              </w:rPr>
              <w:t xml:space="preserve"> Віктор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19.03.1984р.н.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Івано-Франківська обл.,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м.Калуш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>, вул.Б.Хмельницького,56/128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55A" w:rsidRPr="0039755A" w:rsidRDefault="0039755A" w:rsidP="0039755A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з </w:t>
            </w:r>
            <w:r w:rsidRPr="0039755A">
              <w:rPr>
                <w:sz w:val="22"/>
                <w:szCs w:val="22"/>
                <w:lang w:val="uk-UA"/>
              </w:rPr>
              <w:t>25</w:t>
            </w:r>
            <w:r w:rsidRPr="0039755A">
              <w:rPr>
                <w:sz w:val="22"/>
                <w:szCs w:val="22"/>
                <w:lang w:val="uk-UA"/>
              </w:rPr>
              <w:t>.01.202</w:t>
            </w:r>
            <w:r w:rsidRPr="0039755A">
              <w:rPr>
                <w:sz w:val="22"/>
                <w:szCs w:val="22"/>
                <w:lang w:val="uk-UA"/>
              </w:rPr>
              <w:t>5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8D1E78" w:rsidRPr="0039755A" w:rsidRDefault="0039755A" w:rsidP="0039755A">
            <w:pPr>
              <w:jc w:val="center"/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1E78" w:rsidRPr="0039755A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r w:rsidRPr="008D1E78">
              <w:rPr>
                <w:color w:val="000000"/>
                <w:sz w:val="22"/>
                <w:szCs w:val="22"/>
                <w:lang w:val="uk-UA" w:eastAsia="uk-UA"/>
              </w:rPr>
              <w:t>Шийко Юрій Богданович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15.05.2001р.н.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м.Дрогобич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>, вул.Коновальця,5/38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55A" w:rsidRPr="0039755A" w:rsidRDefault="0039755A" w:rsidP="0039755A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з </w:t>
            </w:r>
            <w:r w:rsidRPr="0039755A">
              <w:rPr>
                <w:sz w:val="22"/>
                <w:szCs w:val="22"/>
                <w:lang w:val="uk-UA"/>
              </w:rPr>
              <w:t>23.03</w:t>
            </w:r>
            <w:r w:rsidRPr="0039755A">
              <w:rPr>
                <w:sz w:val="22"/>
                <w:szCs w:val="22"/>
                <w:lang w:val="uk-UA"/>
              </w:rPr>
              <w:t>.20</w:t>
            </w:r>
            <w:r w:rsidRPr="0039755A">
              <w:rPr>
                <w:sz w:val="22"/>
                <w:szCs w:val="22"/>
                <w:lang w:val="uk-UA"/>
              </w:rPr>
              <w:t>23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8D1E78" w:rsidRPr="0039755A" w:rsidRDefault="0039755A" w:rsidP="0039755A">
            <w:pPr>
              <w:jc w:val="center"/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D1E78" w:rsidRPr="00C21C6E" w:rsidTr="0039755A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8D1E78" w:rsidP="00762D0D">
            <w:pPr>
              <w:rPr>
                <w:sz w:val="22"/>
                <w:szCs w:val="22"/>
                <w:lang w:val="uk-UA"/>
              </w:rPr>
            </w:pPr>
            <w:proofErr w:type="spellStart"/>
            <w:r w:rsidRPr="008D1E78">
              <w:rPr>
                <w:color w:val="000000"/>
                <w:sz w:val="22"/>
                <w:szCs w:val="22"/>
                <w:lang w:val="uk-UA" w:eastAsia="uk-UA"/>
              </w:rPr>
              <w:t>Рюмкін</w:t>
            </w:r>
            <w:proofErr w:type="spellEnd"/>
            <w:r w:rsidRPr="008D1E78">
              <w:rPr>
                <w:color w:val="000000"/>
                <w:sz w:val="22"/>
                <w:szCs w:val="22"/>
                <w:lang w:val="uk-UA" w:eastAsia="uk-UA"/>
              </w:rPr>
              <w:t xml:space="preserve"> Мар'ян Валентинович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27.08.1982р.н.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D1E78" w:rsidRPr="0039755A" w:rsidRDefault="0039755A" w:rsidP="00762D0D">
            <w:pPr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м.Дрогобич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9755A">
              <w:rPr>
                <w:sz w:val="22"/>
                <w:szCs w:val="22"/>
                <w:lang w:val="uk-UA"/>
              </w:rPr>
              <w:t>вул.Січових</w:t>
            </w:r>
            <w:proofErr w:type="spellEnd"/>
            <w:r w:rsidRPr="0039755A">
              <w:rPr>
                <w:sz w:val="22"/>
                <w:szCs w:val="22"/>
                <w:lang w:val="uk-UA"/>
              </w:rPr>
              <w:t xml:space="preserve"> Стрільців,21/3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55A" w:rsidRPr="0039755A" w:rsidRDefault="0039755A" w:rsidP="0039755A">
            <w:pPr>
              <w:jc w:val="center"/>
              <w:rPr>
                <w:sz w:val="22"/>
                <w:szCs w:val="22"/>
              </w:rPr>
            </w:pPr>
            <w:r w:rsidRPr="0039755A">
              <w:rPr>
                <w:sz w:val="22"/>
                <w:szCs w:val="22"/>
                <w:lang w:val="uk-UA"/>
              </w:rPr>
              <w:t>з 1</w:t>
            </w:r>
            <w:r w:rsidRPr="0039755A">
              <w:rPr>
                <w:sz w:val="22"/>
                <w:szCs w:val="22"/>
                <w:lang w:val="uk-UA"/>
              </w:rPr>
              <w:t>8</w:t>
            </w:r>
            <w:r w:rsidRPr="0039755A">
              <w:rPr>
                <w:sz w:val="22"/>
                <w:szCs w:val="22"/>
                <w:lang w:val="uk-UA"/>
              </w:rPr>
              <w:t>.0</w:t>
            </w:r>
            <w:r w:rsidRPr="0039755A">
              <w:rPr>
                <w:sz w:val="22"/>
                <w:szCs w:val="22"/>
                <w:lang w:val="uk-UA"/>
              </w:rPr>
              <w:t>7</w:t>
            </w:r>
            <w:r w:rsidRPr="0039755A">
              <w:rPr>
                <w:sz w:val="22"/>
                <w:szCs w:val="22"/>
                <w:lang w:val="uk-UA"/>
              </w:rPr>
              <w:t>.202</w:t>
            </w:r>
            <w:r w:rsidRPr="0039755A">
              <w:rPr>
                <w:sz w:val="22"/>
                <w:szCs w:val="22"/>
                <w:lang w:val="uk-UA"/>
              </w:rPr>
              <w:t>4</w:t>
            </w:r>
            <w:r w:rsidRPr="0039755A">
              <w:rPr>
                <w:sz w:val="22"/>
                <w:szCs w:val="22"/>
                <w:lang w:val="uk-UA"/>
              </w:rPr>
              <w:t>р.</w:t>
            </w:r>
          </w:p>
          <w:p w:rsidR="008D1E78" w:rsidRPr="0039755A" w:rsidRDefault="0039755A" w:rsidP="0039755A">
            <w:pPr>
              <w:jc w:val="center"/>
              <w:rPr>
                <w:sz w:val="22"/>
                <w:szCs w:val="22"/>
                <w:lang w:val="uk-UA"/>
              </w:rPr>
            </w:pPr>
            <w:r w:rsidRPr="0039755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0435D5" w:rsidRDefault="000435D5" w:rsidP="006E1B51">
      <w:pPr>
        <w:rPr>
          <w:b/>
          <w:bCs/>
          <w:sz w:val="26"/>
          <w:szCs w:val="26"/>
          <w:lang w:val="uk-UA"/>
        </w:rPr>
      </w:pPr>
    </w:p>
    <w:p w:rsidR="008D1E78" w:rsidRDefault="008D1E78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</w:t>
      </w:r>
      <w:r w:rsidR="008D1E78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     Вікторія </w:t>
      </w:r>
      <w:r w:rsidR="008D1E78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8D1E78" w:rsidRDefault="008D1E78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7A36A1">
      <w:pgSz w:w="11906" w:h="16838"/>
      <w:pgMar w:top="687" w:right="751" w:bottom="1418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200A06"/>
    <w:rsid w:val="00206E30"/>
    <w:rsid w:val="00234C78"/>
    <w:rsid w:val="00250CD0"/>
    <w:rsid w:val="00254C2A"/>
    <w:rsid w:val="00285018"/>
    <w:rsid w:val="00295D4B"/>
    <w:rsid w:val="00297310"/>
    <w:rsid w:val="002A49F9"/>
    <w:rsid w:val="002B50D6"/>
    <w:rsid w:val="002D3744"/>
    <w:rsid w:val="002E109F"/>
    <w:rsid w:val="002E2CB7"/>
    <w:rsid w:val="002F61C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B04"/>
    <w:rsid w:val="0037464B"/>
    <w:rsid w:val="00376502"/>
    <w:rsid w:val="003820DA"/>
    <w:rsid w:val="003852D4"/>
    <w:rsid w:val="00396C9F"/>
    <w:rsid w:val="0039755A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B7607"/>
    <w:rsid w:val="004B7E44"/>
    <w:rsid w:val="00502621"/>
    <w:rsid w:val="00512EEE"/>
    <w:rsid w:val="0052709D"/>
    <w:rsid w:val="00530C5A"/>
    <w:rsid w:val="00535397"/>
    <w:rsid w:val="00550160"/>
    <w:rsid w:val="0056188B"/>
    <w:rsid w:val="00566208"/>
    <w:rsid w:val="00567591"/>
    <w:rsid w:val="00590EA7"/>
    <w:rsid w:val="00597EDE"/>
    <w:rsid w:val="005A3232"/>
    <w:rsid w:val="005A6028"/>
    <w:rsid w:val="005C39E3"/>
    <w:rsid w:val="005C40BC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2D0D"/>
    <w:rsid w:val="00765FAB"/>
    <w:rsid w:val="0078044D"/>
    <w:rsid w:val="007908A4"/>
    <w:rsid w:val="00792276"/>
    <w:rsid w:val="007929D3"/>
    <w:rsid w:val="0079350C"/>
    <w:rsid w:val="007A36A1"/>
    <w:rsid w:val="007A725D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D1E78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F2C49"/>
    <w:rsid w:val="00A00C07"/>
    <w:rsid w:val="00A03C99"/>
    <w:rsid w:val="00A215BD"/>
    <w:rsid w:val="00A30132"/>
    <w:rsid w:val="00A31598"/>
    <w:rsid w:val="00A35D0C"/>
    <w:rsid w:val="00A52C58"/>
    <w:rsid w:val="00A54652"/>
    <w:rsid w:val="00A552FC"/>
    <w:rsid w:val="00A55A91"/>
    <w:rsid w:val="00A747CA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4072E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5499C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930D6"/>
    <w:rsid w:val="00EC6E7B"/>
    <w:rsid w:val="00ED0B6A"/>
    <w:rsid w:val="00ED5018"/>
    <w:rsid w:val="00ED596B"/>
    <w:rsid w:val="00ED623D"/>
    <w:rsid w:val="00ED6345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9B215-2F25-4302-98EA-E1E59E50B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2074</Words>
  <Characters>1183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3251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4</cp:revision>
  <cp:lastPrinted>2022-04-26T12:33:00Z</cp:lastPrinted>
  <dcterms:created xsi:type="dcterms:W3CDTF">2026-03-05T15:53:00Z</dcterms:created>
  <dcterms:modified xsi:type="dcterms:W3CDTF">2026-03-05T15:55:00Z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