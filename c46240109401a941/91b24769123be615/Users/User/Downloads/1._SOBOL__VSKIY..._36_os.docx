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ДНП « 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BA4590" w:rsidRDefault="00BA4590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020C57" w:rsidRPr="002C1475" w:rsidRDefault="00BA4590" w:rsidP="00BA4590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460F14" w:rsidRDefault="00A30132" w:rsidP="005D762E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9A06F7">
        <w:rPr>
          <w:b/>
          <w:bCs/>
          <w:sz w:val="26"/>
          <w:szCs w:val="26"/>
          <w:u w:val="single"/>
          <w:lang w:val="uk-UA"/>
        </w:rPr>
        <w:t>0</w:t>
      </w:r>
      <w:r w:rsidR="0037464B">
        <w:rPr>
          <w:b/>
          <w:bCs/>
          <w:sz w:val="26"/>
          <w:szCs w:val="26"/>
          <w:u w:val="single"/>
          <w:lang w:val="uk-UA"/>
        </w:rPr>
        <w:t>2</w:t>
      </w:r>
      <w:r w:rsidR="00902209">
        <w:rPr>
          <w:b/>
          <w:bCs/>
          <w:sz w:val="26"/>
          <w:szCs w:val="26"/>
          <w:u w:val="single"/>
          <w:lang w:val="uk-UA"/>
        </w:rPr>
        <w:t xml:space="preserve"> </w:t>
      </w:r>
      <w:r w:rsidR="00BA4590">
        <w:rPr>
          <w:b/>
          <w:bCs/>
          <w:sz w:val="26"/>
          <w:szCs w:val="26"/>
          <w:u w:val="single"/>
          <w:lang w:val="uk-UA"/>
        </w:rPr>
        <w:t>лютого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202</w:t>
      </w:r>
      <w:r w:rsidR="0037464B">
        <w:rPr>
          <w:b/>
          <w:bCs/>
          <w:sz w:val="26"/>
          <w:szCs w:val="26"/>
          <w:u w:val="single"/>
          <w:lang w:val="uk-UA"/>
        </w:rPr>
        <w:t>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</w:p>
    <w:tbl>
      <w:tblPr>
        <w:tblW w:w="970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914"/>
        <w:gridCol w:w="2694"/>
        <w:gridCol w:w="2266"/>
      </w:tblGrid>
      <w:tr w:rsidR="006B1A4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B374B" w:rsidRDefault="006B1A4E">
            <w:pPr>
              <w:jc w:val="center"/>
              <w:rPr>
                <w:sz w:val="22"/>
                <w:szCs w:val="22"/>
              </w:rPr>
            </w:pPr>
            <w:r w:rsidRPr="00BB374B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B374B" w:rsidRDefault="006B1A4E">
            <w:pPr>
              <w:jc w:val="center"/>
              <w:rPr>
                <w:sz w:val="22"/>
                <w:szCs w:val="22"/>
              </w:rPr>
            </w:pPr>
            <w:r w:rsidRPr="00BB374B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B374B" w:rsidRDefault="006B1A4E">
            <w:pPr>
              <w:jc w:val="center"/>
              <w:rPr>
                <w:sz w:val="22"/>
                <w:szCs w:val="22"/>
              </w:rPr>
            </w:pPr>
            <w:r w:rsidRPr="00BB374B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B374B" w:rsidRDefault="00A30132">
            <w:pPr>
              <w:jc w:val="center"/>
              <w:rPr>
                <w:sz w:val="22"/>
                <w:szCs w:val="22"/>
              </w:rPr>
            </w:pPr>
            <w:r w:rsidRPr="00BB374B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BB374B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BB374B" w:rsidRDefault="006B1A4E">
            <w:pPr>
              <w:jc w:val="center"/>
              <w:rPr>
                <w:sz w:val="22"/>
                <w:szCs w:val="22"/>
              </w:rPr>
            </w:pPr>
            <w:r w:rsidRPr="00BB374B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BB374B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BA4590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Соболівський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Анатолій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BA4590" w:rsidP="00B2111C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11.06.1986р.н.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9A06F7" w:rsidP="00B2111C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BB374B" w:rsidRDefault="00D72DD6" w:rsidP="00D72DD6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з </w:t>
            </w:r>
            <w:r w:rsidR="00BA4590" w:rsidRPr="00BB374B">
              <w:rPr>
                <w:sz w:val="22"/>
                <w:szCs w:val="22"/>
                <w:lang w:val="uk-UA"/>
              </w:rPr>
              <w:t>0</w:t>
            </w:r>
            <w:r w:rsidR="0037464B" w:rsidRPr="00BB374B">
              <w:rPr>
                <w:sz w:val="22"/>
                <w:szCs w:val="22"/>
                <w:lang w:val="uk-UA"/>
              </w:rPr>
              <w:t>1</w:t>
            </w:r>
            <w:r w:rsidR="0078044D" w:rsidRPr="00BB374B">
              <w:rPr>
                <w:sz w:val="22"/>
                <w:szCs w:val="22"/>
                <w:lang w:val="uk-UA"/>
              </w:rPr>
              <w:t>.0</w:t>
            </w:r>
            <w:r w:rsidR="00BA4590" w:rsidRPr="00BB374B">
              <w:rPr>
                <w:sz w:val="22"/>
                <w:szCs w:val="22"/>
                <w:lang w:val="uk-UA"/>
              </w:rPr>
              <w:t>1</w:t>
            </w:r>
            <w:r w:rsidR="0078044D" w:rsidRPr="00BB374B">
              <w:rPr>
                <w:sz w:val="22"/>
                <w:szCs w:val="22"/>
                <w:lang w:val="uk-UA"/>
              </w:rPr>
              <w:t>.</w:t>
            </w:r>
            <w:r w:rsidRPr="00BB374B">
              <w:rPr>
                <w:sz w:val="22"/>
                <w:szCs w:val="22"/>
                <w:lang w:val="uk-UA"/>
              </w:rPr>
              <w:t>20</w:t>
            </w:r>
            <w:r w:rsidR="0078044D" w:rsidRPr="00BB374B">
              <w:rPr>
                <w:sz w:val="22"/>
                <w:szCs w:val="22"/>
                <w:lang w:val="uk-UA"/>
              </w:rPr>
              <w:t>2</w:t>
            </w:r>
            <w:r w:rsidR="00BA4590" w:rsidRPr="00BB374B">
              <w:rPr>
                <w:sz w:val="22"/>
                <w:szCs w:val="22"/>
                <w:lang w:val="uk-UA"/>
              </w:rPr>
              <w:t>2</w:t>
            </w:r>
            <w:r w:rsidRPr="00BB374B">
              <w:rPr>
                <w:sz w:val="22"/>
                <w:szCs w:val="22"/>
                <w:lang w:val="uk-UA"/>
              </w:rPr>
              <w:t>р.</w:t>
            </w:r>
          </w:p>
          <w:p w:rsidR="00B2111C" w:rsidRPr="00BB374B" w:rsidRDefault="00D72DD6" w:rsidP="00D72DD6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BB374B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BA4590" w:rsidP="0087442E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Миколюк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Максим Андрійович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BB374B" w:rsidRDefault="00BA4590" w:rsidP="008744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09.10.1998р.н.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BA4590" w:rsidP="008744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Вул. В</w:t>
            </w:r>
            <w:r w:rsidR="009A06F7" w:rsidRPr="00BB374B">
              <w:rPr>
                <w:sz w:val="22"/>
                <w:szCs w:val="22"/>
                <w:lang w:val="uk-UA"/>
              </w:rPr>
              <w:t xml:space="preserve">олодимира Великого, 173/107, </w:t>
            </w:r>
            <w:proofErr w:type="spellStart"/>
            <w:r w:rsidR="009A06F7" w:rsidRPr="00BB374B">
              <w:rPr>
                <w:sz w:val="22"/>
                <w:szCs w:val="22"/>
                <w:lang w:val="uk-UA"/>
              </w:rPr>
              <w:t>м.</w:t>
            </w:r>
            <w:r w:rsidRPr="00BB374B">
              <w:rPr>
                <w:sz w:val="22"/>
                <w:szCs w:val="22"/>
                <w:lang w:val="uk-UA"/>
              </w:rPr>
              <w:t>Борислав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BB374B" w:rsidRDefault="00902209" w:rsidP="00D72DD6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З </w:t>
            </w:r>
            <w:r w:rsidR="00BA4590" w:rsidRPr="00BB374B">
              <w:rPr>
                <w:sz w:val="22"/>
                <w:szCs w:val="22"/>
                <w:lang w:val="uk-UA"/>
              </w:rPr>
              <w:t>13</w:t>
            </w:r>
            <w:r w:rsidR="00D72DD6" w:rsidRPr="00BB374B">
              <w:rPr>
                <w:sz w:val="22"/>
                <w:szCs w:val="22"/>
                <w:lang w:val="uk-UA"/>
              </w:rPr>
              <w:t>.0</w:t>
            </w:r>
            <w:r w:rsidR="00BA4590" w:rsidRPr="00BB374B">
              <w:rPr>
                <w:sz w:val="22"/>
                <w:szCs w:val="22"/>
                <w:lang w:val="uk-UA"/>
              </w:rPr>
              <w:t>7</w:t>
            </w:r>
            <w:r w:rsidR="00D72DD6" w:rsidRPr="00BB374B">
              <w:rPr>
                <w:sz w:val="22"/>
                <w:szCs w:val="22"/>
                <w:lang w:val="uk-UA"/>
              </w:rPr>
              <w:t>.20</w:t>
            </w:r>
            <w:r w:rsidR="007222CC" w:rsidRPr="00BB374B">
              <w:rPr>
                <w:sz w:val="22"/>
                <w:szCs w:val="22"/>
                <w:lang w:val="uk-UA"/>
              </w:rPr>
              <w:t>2</w:t>
            </w:r>
            <w:r w:rsidR="0037464B" w:rsidRPr="00BB374B">
              <w:rPr>
                <w:sz w:val="22"/>
                <w:szCs w:val="22"/>
                <w:lang w:val="uk-UA"/>
              </w:rPr>
              <w:t>5</w:t>
            </w:r>
            <w:r w:rsidR="00D72DD6" w:rsidRPr="00BB374B">
              <w:rPr>
                <w:sz w:val="22"/>
                <w:szCs w:val="22"/>
                <w:lang w:val="uk-UA"/>
              </w:rPr>
              <w:t>р.</w:t>
            </w:r>
          </w:p>
          <w:p w:rsidR="0087442E" w:rsidRPr="00BB374B" w:rsidRDefault="00D72DD6" w:rsidP="00D72DD6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7BF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987BFF" w:rsidP="00987BF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BA4590" w:rsidP="00987BF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Ковальов Олександр Олександрович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BA4590" w:rsidP="00987BF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02.09.1983р.н.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BB374B" w:rsidRDefault="009A06F7" w:rsidP="00987BF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7BFF" w:rsidRPr="00BB374B" w:rsidRDefault="00987BFF" w:rsidP="00987BF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</w:t>
            </w:r>
            <w:r w:rsidR="0037464B" w:rsidRPr="00BB374B">
              <w:rPr>
                <w:sz w:val="22"/>
                <w:szCs w:val="22"/>
                <w:lang w:val="uk-UA"/>
              </w:rPr>
              <w:t>1</w:t>
            </w:r>
            <w:r w:rsidRPr="00BB374B">
              <w:rPr>
                <w:sz w:val="22"/>
                <w:szCs w:val="22"/>
                <w:lang w:val="uk-UA"/>
              </w:rPr>
              <w:t>.</w:t>
            </w:r>
            <w:r w:rsidR="0037464B" w:rsidRPr="00BB374B">
              <w:rPr>
                <w:sz w:val="22"/>
                <w:szCs w:val="22"/>
                <w:lang w:val="uk-UA"/>
              </w:rPr>
              <w:t>01</w:t>
            </w:r>
            <w:r w:rsidRPr="00BB374B">
              <w:rPr>
                <w:sz w:val="22"/>
                <w:szCs w:val="22"/>
                <w:lang w:val="uk-UA"/>
              </w:rPr>
              <w:t>.202</w:t>
            </w:r>
            <w:r w:rsidR="0037464B" w:rsidRPr="00BB374B">
              <w:rPr>
                <w:sz w:val="22"/>
                <w:szCs w:val="22"/>
                <w:lang w:val="uk-UA"/>
              </w:rPr>
              <w:t>5</w:t>
            </w:r>
            <w:r w:rsidRPr="00BB374B">
              <w:rPr>
                <w:sz w:val="22"/>
                <w:szCs w:val="22"/>
                <w:lang w:val="uk-UA"/>
              </w:rPr>
              <w:t>р.</w:t>
            </w:r>
          </w:p>
          <w:p w:rsidR="00987BFF" w:rsidRPr="00BB374B" w:rsidRDefault="00987BFF" w:rsidP="00987BF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D762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Бакалік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Михайло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13.11.1994р.н.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9A06F7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Липовецька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42,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5D762E" w:rsidRPr="00BB374B">
              <w:rPr>
                <w:sz w:val="22"/>
                <w:szCs w:val="22"/>
                <w:lang w:val="uk-UA"/>
              </w:rPr>
              <w:t>Солонське</w:t>
            </w:r>
            <w:proofErr w:type="spellEnd"/>
            <w:r w:rsidR="005D762E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19.09.2025р.</w:t>
            </w:r>
          </w:p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D762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Попадинець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Дмитро Євгенович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17.03.1986р.н.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5D762E" w:rsidRPr="00BB374B" w:rsidRDefault="009A06F7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01.10.2023р.</w:t>
            </w:r>
          </w:p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B374B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B374B" w:rsidRDefault="00BB374B" w:rsidP="00BB374B">
            <w:pPr>
              <w:tabs>
                <w:tab w:val="left" w:pos="360"/>
              </w:tabs>
              <w:snapToGrid w:val="0"/>
              <w:jc w:val="center"/>
              <w:rPr>
                <w:sz w:val="22"/>
                <w:szCs w:val="22"/>
                <w:lang w:val="uk-UA"/>
              </w:rPr>
            </w:pPr>
          </w:p>
          <w:p w:rsidR="00BB374B" w:rsidRPr="00BB374B" w:rsidRDefault="00BB374B" w:rsidP="00BB374B">
            <w:pPr>
              <w:tabs>
                <w:tab w:val="left" w:pos="360"/>
              </w:tabs>
              <w:snapToGrid w:val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B374B" w:rsidRPr="00BB374B" w:rsidRDefault="00BB374B" w:rsidP="005D762E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B374B" w:rsidRPr="00BB374B" w:rsidRDefault="00BB374B" w:rsidP="005D762E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B374B" w:rsidRPr="00BB374B" w:rsidRDefault="00BB374B" w:rsidP="005D762E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2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B374B" w:rsidRPr="00BB374B" w:rsidRDefault="00BB374B" w:rsidP="005D762E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5D762E" w:rsidRPr="00BB374B" w:rsidTr="00BB374B">
        <w:trPr>
          <w:jc w:val="center"/>
        </w:trPr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Марків Ігор Степанович</w:t>
            </w:r>
          </w:p>
        </w:tc>
        <w:tc>
          <w:tcPr>
            <w:tcW w:w="1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05.05.1999р.н.</w:t>
            </w: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9A06F7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01.12.2022р.</w:t>
            </w:r>
          </w:p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D762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Присяжний Євген Вікторович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20.06.1990р.н.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9A06F7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01.12.2022р.</w:t>
            </w:r>
          </w:p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D762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Козлов Ярослав Олегович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30.04.1992р.н.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762E" w:rsidRPr="00BB374B" w:rsidRDefault="009A06F7" w:rsidP="005D762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01.12.2022р.</w:t>
            </w:r>
          </w:p>
          <w:p w:rsidR="005D762E" w:rsidRPr="00BB374B" w:rsidRDefault="005D762E" w:rsidP="005D762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1599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Кутовий Сергій Ігорович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18.01.1979р.н.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9A06F7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01.01.2024р.</w:t>
            </w:r>
          </w:p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1599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Панько  Марина Володимирівна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07.06.1983р.н.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9A06F7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Чайкіна, 12,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81599F" w:rsidRPr="00BB374B">
              <w:rPr>
                <w:sz w:val="22"/>
                <w:szCs w:val="22"/>
                <w:lang w:val="uk-UA"/>
              </w:rPr>
              <w:t>Севастополь</w:t>
            </w:r>
            <w:proofErr w:type="spellEnd"/>
            <w:r w:rsidR="0081599F" w:rsidRPr="00BB374B">
              <w:rPr>
                <w:sz w:val="22"/>
                <w:szCs w:val="22"/>
                <w:lang w:val="uk-UA"/>
              </w:rPr>
              <w:t>, АР Крим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01.10.2022р.</w:t>
            </w:r>
          </w:p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1599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Сорока Ігор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11.03.1980р.н.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Устияновича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>, 6/7а,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01.01.2026р.</w:t>
            </w:r>
          </w:p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1599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Ібрагімов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Ельдар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Джамалович</w:t>
            </w:r>
            <w:proofErr w:type="spell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10.10.1995р.н.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Вул. Привокзальна, 177, м. Шостка, Сумська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01.01.2026р.</w:t>
            </w:r>
          </w:p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1599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Фірцак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Тарас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17.01.1985р.н.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9A06F7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Нагірних, 15/1,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81599F" w:rsidRPr="00BB374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01.01.2025р.</w:t>
            </w:r>
          </w:p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1599F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Дупелич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Дмитро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24.01.1988р.н.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1599F" w:rsidRPr="00BB374B" w:rsidRDefault="009A06F7" w:rsidP="0081599F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Площа Ринок, 3/3,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C271FE" w:rsidRPr="00BB374B">
              <w:rPr>
                <w:sz w:val="22"/>
                <w:szCs w:val="22"/>
                <w:lang w:val="uk-UA"/>
              </w:rPr>
              <w:t>Л</w:t>
            </w:r>
            <w:r w:rsidR="0081599F" w:rsidRPr="00BB374B">
              <w:rPr>
                <w:sz w:val="22"/>
                <w:szCs w:val="22"/>
                <w:lang w:val="uk-UA"/>
              </w:rPr>
              <w:t>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31.12.2025р.</w:t>
            </w:r>
          </w:p>
          <w:p w:rsidR="0081599F" w:rsidRPr="00BB374B" w:rsidRDefault="0081599F" w:rsidP="0081599F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271F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Кухарська Ольга Михайлівна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19.06.1980р.н.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r w:rsidR="009A06F7" w:rsidRPr="00BB374B">
              <w:rPr>
                <w:sz w:val="22"/>
                <w:szCs w:val="22"/>
                <w:lang w:val="uk-UA"/>
              </w:rPr>
              <w:t xml:space="preserve">Довженка, 3/196, </w:t>
            </w:r>
            <w:proofErr w:type="spellStart"/>
            <w:r w:rsidR="009A06F7" w:rsidRPr="00BB374B">
              <w:rPr>
                <w:sz w:val="22"/>
                <w:szCs w:val="22"/>
                <w:lang w:val="uk-UA"/>
              </w:rPr>
              <w:t>м.</w:t>
            </w:r>
            <w:r w:rsidRPr="00BB374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01.12.2025р.</w:t>
            </w:r>
          </w:p>
          <w:p w:rsidR="00C271FE" w:rsidRPr="00BB374B" w:rsidRDefault="00C271FE" w:rsidP="00C271F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271F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Ільчишин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Тарас Степанович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16.09.1987р.н.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9A06F7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Хоткевича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, 46/36,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C271FE" w:rsidRPr="00BB374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20.10.2023р.</w:t>
            </w:r>
          </w:p>
          <w:p w:rsidR="00C271FE" w:rsidRPr="00BB374B" w:rsidRDefault="00C271FE" w:rsidP="00C271F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271FE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Кітраль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Василь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07.08.1992р.н.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1FE" w:rsidRPr="00BB374B" w:rsidRDefault="009A06F7" w:rsidP="00C271FE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Молодіжна, 179/4,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C271FE" w:rsidRPr="00BB374B">
              <w:rPr>
                <w:sz w:val="22"/>
                <w:szCs w:val="22"/>
                <w:lang w:val="uk-UA"/>
              </w:rPr>
              <w:t>Дережичі</w:t>
            </w:r>
            <w:proofErr w:type="spellEnd"/>
            <w:r w:rsidR="00C271FE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71FE" w:rsidRPr="00BB374B" w:rsidRDefault="00C271FE" w:rsidP="00C271F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24.08.2024р.</w:t>
            </w:r>
          </w:p>
          <w:p w:rsidR="00C271FE" w:rsidRPr="00BB374B" w:rsidRDefault="00C271FE" w:rsidP="00C271FE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56421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Іванюк Андрій Юрійович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05.12.1987р.н.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9A06F7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О. Ольжича, 156,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156421" w:rsidRPr="00BB374B">
              <w:rPr>
                <w:sz w:val="22"/>
                <w:szCs w:val="22"/>
                <w:lang w:val="uk-UA"/>
              </w:rPr>
              <w:t>Верхня</w:t>
            </w:r>
            <w:proofErr w:type="spellEnd"/>
            <w:r w:rsidR="00156421" w:rsidRPr="00BB374B">
              <w:rPr>
                <w:sz w:val="22"/>
                <w:szCs w:val="22"/>
                <w:lang w:val="uk-UA"/>
              </w:rPr>
              <w:t xml:space="preserve"> Яблунька,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26.09.2024р.</w:t>
            </w:r>
          </w:p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56421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Резніченко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Андрій Олександрович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02.10.1976р.н.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9A06F7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Петлюри, 37/37,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156421" w:rsidRPr="00BB374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25.10.2024р.</w:t>
            </w:r>
          </w:p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56421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Кольба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Віктор Мар’янович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26.06.1973р.н.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Вул. Кульчинської, 4/59,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24.06.2024р.</w:t>
            </w:r>
          </w:p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56421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Салдан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Мирон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08.10.1982р.н.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9A06F7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Коновальця, 21,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156421" w:rsidRPr="00BB374B">
              <w:rPr>
                <w:sz w:val="22"/>
                <w:szCs w:val="22"/>
                <w:lang w:val="uk-UA"/>
              </w:rPr>
              <w:t>Тейсарів</w:t>
            </w:r>
            <w:proofErr w:type="spellEnd"/>
            <w:r w:rsidR="00156421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03.01.2025р.</w:t>
            </w:r>
          </w:p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56421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Коваль Тарас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12.03.1978р.н.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9A06F7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Стрийська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, 89,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156421" w:rsidRPr="00BB374B">
              <w:rPr>
                <w:sz w:val="22"/>
                <w:szCs w:val="22"/>
                <w:lang w:val="uk-UA"/>
              </w:rPr>
              <w:t>Львів</w:t>
            </w:r>
            <w:proofErr w:type="spellEnd"/>
            <w:r w:rsidR="00156421" w:rsidRPr="00BB374B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25.10.2024р.</w:t>
            </w:r>
          </w:p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56421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Крупа Орест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04.10.1975р.н.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Мертюки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02.10.2024р.</w:t>
            </w:r>
          </w:p>
          <w:p w:rsidR="00156421" w:rsidRPr="00BB374B" w:rsidRDefault="00156421" w:rsidP="00156421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812BA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Ткачук Олег Зіновійович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23.02.1984р.н.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Вул. Б. Хмельницького, м. Куликів,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08.09.2024р.</w:t>
            </w:r>
          </w:p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812BA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Стегура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Ярослав Йосипович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30.03.1980р.н.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9A06F7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Центральна, 101,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м.Кам’янка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>-Бузька,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19.11.2024р.</w:t>
            </w:r>
          </w:p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812BA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Рак Олег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14.03.1985р.н.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9A06F7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Шевченка, 358/60,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17.03.2024р.</w:t>
            </w:r>
          </w:p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812BA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Корольов Олег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30.01.1990р.н.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9A06F7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Конюшківська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, 13,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2812BA" w:rsidRPr="00BB374B">
              <w:rPr>
                <w:sz w:val="22"/>
                <w:szCs w:val="22"/>
                <w:lang w:val="uk-UA"/>
              </w:rPr>
              <w:t>Язлівчик</w:t>
            </w:r>
            <w:proofErr w:type="spellEnd"/>
            <w:r w:rsidR="002812BA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23.10.2024р.</w:t>
            </w:r>
          </w:p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812BA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Тарабан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Олексій 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21.09.1979р.н.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12BA" w:rsidRPr="00BB374B" w:rsidRDefault="009A06F7" w:rsidP="002812BA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Стуса, 2А/69,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2812BA" w:rsidRPr="00BB374B">
              <w:rPr>
                <w:sz w:val="22"/>
                <w:szCs w:val="22"/>
                <w:lang w:val="uk-UA"/>
              </w:rPr>
              <w:t>Новий</w:t>
            </w:r>
            <w:proofErr w:type="spellEnd"/>
            <w:r w:rsidR="002812BA" w:rsidRPr="00BB374B">
              <w:rPr>
                <w:sz w:val="22"/>
                <w:szCs w:val="22"/>
                <w:lang w:val="uk-UA"/>
              </w:rPr>
              <w:t xml:space="preserve"> Розділ,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23.10.2024р.</w:t>
            </w:r>
          </w:p>
          <w:p w:rsidR="002812BA" w:rsidRPr="00BB374B" w:rsidRDefault="002812BA" w:rsidP="002812BA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0D84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Романко Андрій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03.08.1983р.н.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Ясенівська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>, с. Нове Село,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15.08.2024р.</w:t>
            </w:r>
          </w:p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0D84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Соколов Роман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06.05.1997р.н.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Хостел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>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25.10.2024р.</w:t>
            </w:r>
          </w:p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0D84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Рукавець Андрій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18.04.1984р.н.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9A06F7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Шкільна, 30,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870D84" w:rsidRPr="00BB374B">
              <w:rPr>
                <w:sz w:val="22"/>
                <w:szCs w:val="22"/>
                <w:lang w:val="uk-UA"/>
              </w:rPr>
              <w:t>Підлипці</w:t>
            </w:r>
            <w:proofErr w:type="spellEnd"/>
            <w:r w:rsidR="00870D84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21.02.2025р.</w:t>
            </w:r>
          </w:p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0D84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Рейхель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Микола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19.02.1982р.н.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9A06F7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І. Франка, 145,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870D84" w:rsidRPr="00BB374B">
              <w:rPr>
                <w:sz w:val="22"/>
                <w:szCs w:val="22"/>
                <w:lang w:val="uk-UA"/>
              </w:rPr>
              <w:t>Бориня</w:t>
            </w:r>
            <w:proofErr w:type="spellEnd"/>
            <w:r w:rsidR="00870D84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12.03.2025р.</w:t>
            </w:r>
          </w:p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0D84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Кіндрат Максим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09.06.2000р.н.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Вул. Остроградська, 14/43.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21.08.2024р.</w:t>
            </w:r>
          </w:p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0D84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Сидор Іван Ігорович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04.07.1995р.н.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0D84" w:rsidRPr="00BB374B" w:rsidRDefault="009A06F7" w:rsidP="00870D84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С. Бандери, 6/53,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м.</w:t>
            </w:r>
            <w:r w:rsidR="00870D84" w:rsidRPr="00BB374B">
              <w:rPr>
                <w:sz w:val="22"/>
                <w:szCs w:val="22"/>
                <w:lang w:val="uk-UA"/>
              </w:rPr>
              <w:t>Стебник</w:t>
            </w:r>
            <w:proofErr w:type="spellEnd"/>
            <w:r w:rsidR="00870D84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26.01.2025р.</w:t>
            </w:r>
          </w:p>
          <w:p w:rsidR="00870D84" w:rsidRPr="00BB374B" w:rsidRDefault="00870D84" w:rsidP="00870D84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352FC" w:rsidRPr="00BB374B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rPr>
                <w:sz w:val="22"/>
                <w:szCs w:val="22"/>
                <w:lang w:val="uk-UA"/>
              </w:rPr>
            </w:pPr>
            <w:proofErr w:type="spellStart"/>
            <w:r w:rsidRPr="00BB374B">
              <w:rPr>
                <w:sz w:val="22"/>
                <w:szCs w:val="22"/>
                <w:lang w:val="uk-UA"/>
              </w:rPr>
              <w:t>Іванішів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 xml:space="preserve"> Андрій Степанович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29.06.1988р.н.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9A06F7" w:rsidP="00F352FC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Корольова, 73, </w:t>
            </w:r>
            <w:proofErr w:type="spellStart"/>
            <w:r w:rsidRPr="00BB374B">
              <w:rPr>
                <w:sz w:val="22"/>
                <w:szCs w:val="22"/>
                <w:lang w:val="uk-UA"/>
              </w:rPr>
              <w:t>с.</w:t>
            </w:r>
            <w:r w:rsidR="00F352FC" w:rsidRPr="00BB374B">
              <w:rPr>
                <w:sz w:val="22"/>
                <w:szCs w:val="22"/>
                <w:lang w:val="uk-UA"/>
              </w:rPr>
              <w:t>Грушів</w:t>
            </w:r>
            <w:proofErr w:type="spellEnd"/>
            <w:r w:rsidR="00F352FC"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16.03.2024р.</w:t>
            </w:r>
          </w:p>
          <w:p w:rsidR="00F352FC" w:rsidRPr="00BB374B" w:rsidRDefault="00F352FC" w:rsidP="00F352FC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352FC" w:rsidRPr="00C21C6E" w:rsidTr="00BB374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Соловйов Дмитро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>08.07.1982р.н.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9A06F7">
            <w:pPr>
              <w:rPr>
                <w:sz w:val="22"/>
                <w:szCs w:val="22"/>
                <w:lang w:val="uk-UA"/>
              </w:rPr>
            </w:pPr>
            <w:r w:rsidRPr="00BB374B">
              <w:rPr>
                <w:sz w:val="22"/>
                <w:szCs w:val="22"/>
                <w:lang w:val="uk-UA"/>
              </w:rPr>
              <w:t xml:space="preserve">Вул. Площа Ринок, 39/12. </w:t>
            </w:r>
            <w:proofErr w:type="spellStart"/>
            <w:r w:rsidR="009A06F7" w:rsidRPr="00BB374B">
              <w:rPr>
                <w:sz w:val="22"/>
                <w:szCs w:val="22"/>
                <w:lang w:val="uk-UA"/>
              </w:rPr>
              <w:t>м</w:t>
            </w:r>
            <w:r w:rsidRPr="00BB374B">
              <w:rPr>
                <w:sz w:val="22"/>
                <w:szCs w:val="22"/>
                <w:lang w:val="uk-UA"/>
              </w:rPr>
              <w:t>.Броди</w:t>
            </w:r>
            <w:proofErr w:type="spellEnd"/>
            <w:r w:rsidRPr="00BB374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52FC" w:rsidRPr="00BB374B" w:rsidRDefault="00F352FC" w:rsidP="00F352FC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з 29.05.2024р.</w:t>
            </w:r>
          </w:p>
          <w:p w:rsidR="00F352FC" w:rsidRPr="00C21C6E" w:rsidRDefault="00F352FC" w:rsidP="00F352FC">
            <w:pPr>
              <w:jc w:val="center"/>
              <w:rPr>
                <w:sz w:val="22"/>
                <w:szCs w:val="22"/>
              </w:rPr>
            </w:pPr>
            <w:r w:rsidRPr="00BB374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81599F" w:rsidRDefault="0081599F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</w:t>
      </w:r>
      <w:r w:rsidR="009A06F7">
        <w:rPr>
          <w:b/>
          <w:bCs/>
          <w:sz w:val="26"/>
          <w:szCs w:val="26"/>
          <w:lang w:val="uk-UA"/>
        </w:rPr>
        <w:tab/>
      </w:r>
      <w:r w:rsidR="009A06F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    Вікторія </w:t>
      </w:r>
      <w:r w:rsidR="009A06F7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</w:p>
    <w:p w:rsidR="00BB374B" w:rsidRDefault="00BB374B" w:rsidP="006E1B51">
      <w:pPr>
        <w:jc w:val="both"/>
        <w:rPr>
          <w:lang w:val="uk-UA"/>
        </w:rPr>
      </w:pPr>
      <w:bookmarkStart w:id="1" w:name="_GoBack"/>
      <w:bookmarkEnd w:id="1"/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56421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200A06"/>
    <w:rsid w:val="00206E30"/>
    <w:rsid w:val="00234C78"/>
    <w:rsid w:val="00250CD0"/>
    <w:rsid w:val="00254C2A"/>
    <w:rsid w:val="002812BA"/>
    <w:rsid w:val="00285018"/>
    <w:rsid w:val="00295D4B"/>
    <w:rsid w:val="00297310"/>
    <w:rsid w:val="002A49F9"/>
    <w:rsid w:val="002B50D6"/>
    <w:rsid w:val="002D3744"/>
    <w:rsid w:val="002E2CB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B04"/>
    <w:rsid w:val="0037464B"/>
    <w:rsid w:val="00376502"/>
    <w:rsid w:val="003820DA"/>
    <w:rsid w:val="003852D4"/>
    <w:rsid w:val="00396C9F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D762E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D247C"/>
    <w:rsid w:val="007E3707"/>
    <w:rsid w:val="00800656"/>
    <w:rsid w:val="00801100"/>
    <w:rsid w:val="0081599F"/>
    <w:rsid w:val="00821C22"/>
    <w:rsid w:val="00826B49"/>
    <w:rsid w:val="00841935"/>
    <w:rsid w:val="00870D84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A06F7"/>
    <w:rsid w:val="009B1B73"/>
    <w:rsid w:val="009C2E0A"/>
    <w:rsid w:val="009D39EF"/>
    <w:rsid w:val="00A00C07"/>
    <w:rsid w:val="00A03C99"/>
    <w:rsid w:val="00A215BD"/>
    <w:rsid w:val="00A30132"/>
    <w:rsid w:val="00A31598"/>
    <w:rsid w:val="00A35D0C"/>
    <w:rsid w:val="00A52C58"/>
    <w:rsid w:val="00A54652"/>
    <w:rsid w:val="00A552FC"/>
    <w:rsid w:val="00A55A91"/>
    <w:rsid w:val="00A747CA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6605"/>
    <w:rsid w:val="00B4072E"/>
    <w:rsid w:val="00B74654"/>
    <w:rsid w:val="00B77731"/>
    <w:rsid w:val="00B82A23"/>
    <w:rsid w:val="00BA0638"/>
    <w:rsid w:val="00BA2793"/>
    <w:rsid w:val="00BA4590"/>
    <w:rsid w:val="00BB3717"/>
    <w:rsid w:val="00BB374B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271FE"/>
    <w:rsid w:val="00C33FE8"/>
    <w:rsid w:val="00C34FB8"/>
    <w:rsid w:val="00C369F1"/>
    <w:rsid w:val="00C41E6A"/>
    <w:rsid w:val="00C45E38"/>
    <w:rsid w:val="00C504D3"/>
    <w:rsid w:val="00C6583C"/>
    <w:rsid w:val="00C7439C"/>
    <w:rsid w:val="00C84E4A"/>
    <w:rsid w:val="00C96311"/>
    <w:rsid w:val="00CA4F70"/>
    <w:rsid w:val="00CC2197"/>
    <w:rsid w:val="00CD631A"/>
    <w:rsid w:val="00CF375B"/>
    <w:rsid w:val="00CF5A18"/>
    <w:rsid w:val="00D147C6"/>
    <w:rsid w:val="00D361A7"/>
    <w:rsid w:val="00D378BE"/>
    <w:rsid w:val="00D43E9F"/>
    <w:rsid w:val="00D46414"/>
    <w:rsid w:val="00D50B3D"/>
    <w:rsid w:val="00D52BBB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C6E7B"/>
    <w:rsid w:val="00ED0B6A"/>
    <w:rsid w:val="00ED5018"/>
    <w:rsid w:val="00ED596B"/>
    <w:rsid w:val="00ED623D"/>
    <w:rsid w:val="00F054BF"/>
    <w:rsid w:val="00F21909"/>
    <w:rsid w:val="00F352FC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05E8F-5EA6-4D59-B152-F7A04704F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3749</Words>
  <Characters>2137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5875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</cp:revision>
  <cp:lastPrinted>2022-04-26T12:33:00Z</cp:lastPrinted>
  <dcterms:created xsi:type="dcterms:W3CDTF">2026-01-23T12:54:00Z</dcterms:created>
  <dcterms:modified xsi:type="dcterms:W3CDTF">2026-01-23T12:54:00Z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