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1662A3" w14:textId="77777777" w:rsidR="00ED0B6A" w:rsidRDefault="00ED0B6A" w:rsidP="004019DF">
      <w:pPr>
        <w:jc w:val="center"/>
      </w:pPr>
    </w:p>
    <w:p w14:paraId="738B5EA5" w14:textId="35A5488E" w:rsidR="005E20E5" w:rsidRDefault="005E20E5" w:rsidP="005E20E5">
      <w:pPr>
        <w:jc w:val="center"/>
        <w:rPr>
          <w:sz w:val="28"/>
        </w:rPr>
      </w:pPr>
      <w:r w:rsidRPr="005E20E5">
        <w:rPr>
          <w:noProof/>
          <w:lang w:val="en-US" w:eastAsia="en-US"/>
        </w:rPr>
        <w:drawing>
          <wp:inline distT="0" distB="0" distL="0" distR="0" wp14:anchorId="0B8B5294" wp14:editId="6FD7675D">
            <wp:extent cx="429260" cy="65405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E696" w14:textId="77777777" w:rsidR="005E20E5" w:rsidRDefault="005E20E5" w:rsidP="005E20E5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14:paraId="512CF211" w14:textId="77777777" w:rsidR="005E20E5" w:rsidRDefault="005E20E5" w:rsidP="005E20E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14:paraId="444F4D64" w14:textId="77777777" w:rsidR="005E20E5" w:rsidRDefault="005E20E5" w:rsidP="005E20E5">
      <w:pPr>
        <w:jc w:val="center"/>
        <w:rPr>
          <w:sz w:val="22"/>
        </w:rPr>
      </w:pPr>
    </w:p>
    <w:p w14:paraId="3158DFA7" w14:textId="77777777" w:rsidR="005E20E5" w:rsidRDefault="005E20E5" w:rsidP="005E20E5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14:paraId="3988D9D8" w14:textId="77777777" w:rsidR="005E20E5" w:rsidRPr="00CF2696" w:rsidRDefault="005E20E5" w:rsidP="005E20E5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14:paraId="5219F495" w14:textId="77777777" w:rsidR="005E20E5" w:rsidRPr="00CC7D8F" w:rsidRDefault="005E20E5" w:rsidP="005E20E5">
      <w:pPr>
        <w:jc w:val="center"/>
      </w:pPr>
      <w:r>
        <w:t>Код ЄДРПОУ 02013047</w:t>
      </w:r>
    </w:p>
    <w:p w14:paraId="48C8CC0C" w14:textId="77777777" w:rsidR="005E20E5" w:rsidRDefault="005E20E5" w:rsidP="005E20E5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5E20E5" w:rsidRPr="00F47356" w14:paraId="50FE556D" w14:textId="77777777" w:rsidTr="002D700E">
        <w:tc>
          <w:tcPr>
            <w:tcW w:w="4928" w:type="dxa"/>
            <w:shd w:val="clear" w:color="auto" w:fill="auto"/>
          </w:tcPr>
          <w:p w14:paraId="5A48D2FB" w14:textId="77777777" w:rsidR="005E20E5" w:rsidRPr="00F47356" w:rsidRDefault="005E20E5" w:rsidP="002D700E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14:paraId="36D2D33B" w14:textId="77777777" w:rsidR="005E20E5" w:rsidRPr="00F47356" w:rsidRDefault="005E20E5" w:rsidP="002D700E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14:paraId="7B393850" w14:textId="2C900892" w:rsidR="00104392" w:rsidRDefault="005E20E5" w:rsidP="00CA4F70">
      <w:pPr>
        <w:spacing w:line="276" w:lineRule="auto"/>
        <w:ind w:left="4820"/>
        <w:jc w:val="both"/>
        <w:rPr>
          <w:lang w:val="uk-UA"/>
        </w:rPr>
      </w:pPr>
      <w:r>
        <w:rPr>
          <w:noProof/>
        </w:rPr>
        <mc:AlternateContent>
          <mc:Choice Requires="wps">
            <w:drawing>
              <wp:anchor distT="72390" distB="72390" distL="122555" distR="0" simplePos="0" relativeHeight="251658752" behindDoc="0" locked="0" layoutInCell="1" allowOverlap="1" wp14:anchorId="313211CD" wp14:editId="2CA7630F">
                <wp:simplePos x="0" y="0"/>
                <wp:positionH relativeFrom="column">
                  <wp:posOffset>3463925</wp:posOffset>
                </wp:positionH>
                <wp:positionV relativeFrom="paragraph">
                  <wp:posOffset>133350</wp:posOffset>
                </wp:positionV>
                <wp:extent cx="2674620" cy="641350"/>
                <wp:effectExtent l="2540" t="8255" r="8890" b="76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6413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2655D" w14:textId="77777777" w:rsidR="005E20E5" w:rsidRPr="005D273C" w:rsidRDefault="005E20E5" w:rsidP="005E20E5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14:paraId="3027784D" w14:textId="77777777" w:rsidR="005E20E5" w:rsidRPr="005D273C" w:rsidRDefault="005E20E5" w:rsidP="005E20E5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14:paraId="753F01CE" w14:textId="77777777" w:rsidR="005E20E5" w:rsidRPr="001103AC" w:rsidRDefault="005E20E5" w:rsidP="005E20E5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14:paraId="2807D3DC" w14:textId="29AE9E0F" w:rsidR="00BB7484" w:rsidRDefault="00BB7484" w:rsidP="00BB7484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3211C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72.75pt;margin-top:10.5pt;width:210.6pt;height:50.5pt;z-index:251658752;visibility:visible;mso-wrap-style:square;mso-width-percent:0;mso-height-percent:0;mso-wrap-distance-left:9.65pt;mso-wrap-distance-top:5.7pt;mso-wrap-distance-right:0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" stroked="f">
                <v:fill opacity="0"/>
                <v:textbox inset=".15pt,.15pt,.15pt,.15pt">
                  <w:txbxContent>
                    <w:p w14:paraId="2AF2655D" w14:textId="77777777" w:rsidR="005E20E5" w:rsidRPr="005D273C" w:rsidRDefault="005E20E5" w:rsidP="005E20E5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14:paraId="3027784D" w14:textId="77777777" w:rsidR="005E20E5" w:rsidRPr="005D273C" w:rsidRDefault="005E20E5" w:rsidP="005E20E5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14:paraId="753F01CE" w14:textId="77777777" w:rsidR="005E20E5" w:rsidRPr="001103AC" w:rsidRDefault="005E20E5" w:rsidP="005E20E5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14:paraId="2807D3DC" w14:textId="29AE9E0F" w:rsidR="00BB7484" w:rsidRDefault="00BB7484" w:rsidP="00BB7484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324D9F" w14:textId="5E136027" w:rsidR="006B1A4E" w:rsidRDefault="006B1A4E" w:rsidP="00CA4F70">
      <w:pPr>
        <w:spacing w:line="276" w:lineRule="auto"/>
        <w:ind w:left="4820"/>
        <w:jc w:val="both"/>
        <w:rPr>
          <w:lang w:val="uk-UA"/>
        </w:rPr>
      </w:pPr>
    </w:p>
    <w:p w14:paraId="6DD8B0A3" w14:textId="7F95899C" w:rsidR="006B1A4E" w:rsidRDefault="005E20E5" w:rsidP="00BB7484">
      <w:pPr>
        <w:jc w:val="both"/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21D57C" wp14:editId="2ECCBDAE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2971165" cy="437515"/>
                <wp:effectExtent l="0" t="2540" r="3175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16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916B2" id="Text Box 2" o:spid="_x0000_s1026" type="#_x0000_t202" style="position:absolute;margin-left:182.75pt;margin-top:.05pt;width:233.95pt;height:34.45pt;z-index:251656704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14:paraId="29402922" w14:textId="77777777" w:rsidR="00074723" w:rsidRDefault="00074723" w:rsidP="00104392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2CFD624A" w14:textId="716776A9" w:rsidR="00BB7484" w:rsidRPr="00104392" w:rsidRDefault="006B1A4E" w:rsidP="00104392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14:paraId="0FB07B24" w14:textId="77777777" w:rsidR="00BB7484" w:rsidRDefault="00BB7484">
      <w:pPr>
        <w:ind w:firstLine="709"/>
        <w:jc w:val="both"/>
        <w:rPr>
          <w:sz w:val="28"/>
          <w:szCs w:val="28"/>
          <w:lang w:val="uk-UA"/>
        </w:rPr>
      </w:pPr>
    </w:p>
    <w:p w14:paraId="0070C7C8" w14:textId="4991B214" w:rsidR="00ED0B6A" w:rsidRPr="003852D4" w:rsidRDefault="004019DF" w:rsidP="004019DF">
      <w:pPr>
        <w:ind w:firstLine="709"/>
        <w:jc w:val="both"/>
        <w:rPr>
          <w:lang w:val="uk-UA"/>
        </w:rPr>
      </w:pPr>
      <w:r w:rsidRPr="003852D4">
        <w:rPr>
          <w:sz w:val="24"/>
          <w:szCs w:val="24"/>
          <w:lang w:val="uk-UA"/>
        </w:rPr>
        <w:t xml:space="preserve">Департамент охорони здоров’я Львівської обласної державної адміністрації на вимогу </w:t>
      </w:r>
      <w:r w:rsidR="005D69F4" w:rsidRPr="003852D4">
        <w:rPr>
          <w:sz w:val="24"/>
          <w:szCs w:val="24"/>
          <w:lang w:val="uk-UA"/>
        </w:rPr>
        <w:t>Н</w:t>
      </w:r>
      <w:r w:rsidRPr="003852D4">
        <w:rPr>
          <w:sz w:val="24"/>
          <w:szCs w:val="24"/>
          <w:lang w:val="uk-UA"/>
        </w:rPr>
        <w:t xml:space="preserve">аціональної поліції України стосовно громадян, які перебувають у розшуку, </w:t>
      </w:r>
      <w:r w:rsidRPr="003852D4">
        <w:rPr>
          <w:b/>
          <w:bCs/>
          <w:sz w:val="24"/>
          <w:szCs w:val="24"/>
          <w:u w:val="single"/>
          <w:lang w:val="uk-UA"/>
        </w:rPr>
        <w:t xml:space="preserve">зобов’язує вас </w:t>
      </w:r>
      <w:r w:rsidR="00206E30" w:rsidRPr="003852D4">
        <w:rPr>
          <w:b/>
          <w:bCs/>
          <w:sz w:val="24"/>
          <w:szCs w:val="24"/>
          <w:u w:val="single"/>
          <w:lang w:val="uk-UA"/>
        </w:rPr>
        <w:t xml:space="preserve">до </w:t>
      </w:r>
      <w:r w:rsidR="005E20E5">
        <w:rPr>
          <w:b/>
          <w:bCs/>
          <w:sz w:val="24"/>
          <w:szCs w:val="24"/>
          <w:u w:val="single"/>
          <w:lang w:val="uk-UA"/>
        </w:rPr>
        <w:t>0</w:t>
      </w:r>
      <w:r w:rsidR="008B553E">
        <w:rPr>
          <w:b/>
          <w:bCs/>
          <w:sz w:val="24"/>
          <w:szCs w:val="24"/>
          <w:u w:val="single"/>
          <w:lang w:val="uk-UA"/>
        </w:rPr>
        <w:t>2</w:t>
      </w:r>
      <w:r w:rsidR="00D623FD">
        <w:rPr>
          <w:b/>
          <w:bCs/>
          <w:sz w:val="24"/>
          <w:szCs w:val="24"/>
          <w:u w:val="single"/>
          <w:lang w:val="uk-UA"/>
        </w:rPr>
        <w:t xml:space="preserve"> </w:t>
      </w:r>
      <w:r w:rsidR="0002168B">
        <w:rPr>
          <w:b/>
          <w:bCs/>
          <w:sz w:val="24"/>
          <w:szCs w:val="24"/>
          <w:u w:val="single"/>
          <w:lang w:val="uk-UA"/>
        </w:rPr>
        <w:t>січня</w:t>
      </w:r>
      <w:r w:rsidRPr="003852D4">
        <w:rPr>
          <w:b/>
          <w:bCs/>
          <w:sz w:val="24"/>
          <w:szCs w:val="24"/>
          <w:u w:val="single"/>
          <w:lang w:val="uk-UA"/>
        </w:rPr>
        <w:t xml:space="preserve"> 202</w:t>
      </w:r>
      <w:r w:rsidR="0002168B">
        <w:rPr>
          <w:b/>
          <w:bCs/>
          <w:sz w:val="24"/>
          <w:szCs w:val="24"/>
          <w:u w:val="single"/>
          <w:lang w:val="uk-UA"/>
        </w:rPr>
        <w:t>4</w:t>
      </w:r>
      <w:r w:rsidRPr="003852D4">
        <w:rPr>
          <w:b/>
          <w:bCs/>
          <w:sz w:val="24"/>
          <w:szCs w:val="24"/>
          <w:u w:val="single"/>
          <w:lang w:val="uk-UA"/>
        </w:rPr>
        <w:t xml:space="preserve"> року</w:t>
      </w:r>
      <w:r w:rsidRPr="003852D4">
        <w:rPr>
          <w:sz w:val="24"/>
          <w:szCs w:val="24"/>
          <w:lang w:val="uk-UA"/>
        </w:rPr>
        <w:t xml:space="preserve"> </w:t>
      </w:r>
      <w:r w:rsidR="005E20E5" w:rsidRPr="00FD7273">
        <w:rPr>
          <w:sz w:val="26"/>
          <w:szCs w:val="26"/>
          <w:lang w:val="uk-UA"/>
        </w:rPr>
        <w:t>КНП ЛОР "Львівський обласний інформаційно-аналітичний центр медичної статистики"</w:t>
      </w:r>
      <w:r w:rsidR="005E20E5">
        <w:rPr>
          <w:sz w:val="26"/>
          <w:szCs w:val="26"/>
          <w:lang w:val="uk-UA"/>
        </w:rPr>
        <w:t xml:space="preserve"> </w:t>
      </w:r>
      <w:r w:rsidRPr="005E20E5">
        <w:rPr>
          <w:sz w:val="24"/>
          <w:szCs w:val="24"/>
          <w:lang w:val="uk-UA"/>
        </w:rPr>
        <w:t xml:space="preserve">на електронну пошту </w:t>
      </w:r>
      <w:hyperlink r:id="rId9" w:history="1">
        <w:r w:rsidRPr="005E20E5">
          <w:rPr>
            <w:sz w:val="24"/>
            <w:szCs w:val="24"/>
            <w:lang w:val="uk-UA"/>
          </w:rPr>
          <w:t>lvivphc.miac@gmail.com</w:t>
        </w:r>
      </w:hyperlink>
      <w:r w:rsidRPr="003852D4">
        <w:rPr>
          <w:b/>
          <w:bCs/>
          <w:sz w:val="24"/>
          <w:szCs w:val="24"/>
          <w:lang w:val="uk-UA"/>
        </w:rPr>
        <w:t xml:space="preserve"> </w:t>
      </w:r>
      <w:bookmarkStart w:id="0" w:name="_Hlk101875120"/>
      <w:r w:rsidRPr="003852D4">
        <w:rPr>
          <w:sz w:val="24"/>
          <w:szCs w:val="24"/>
          <w:lang w:val="uk-UA"/>
        </w:rPr>
        <w:t>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 громадяни</w:t>
      </w:r>
      <w:bookmarkEnd w:id="0"/>
      <w:r w:rsidRPr="003852D4">
        <w:rPr>
          <w:sz w:val="24"/>
          <w:szCs w:val="24"/>
          <w:lang w:val="uk-UA"/>
        </w:rPr>
        <w:t>:</w:t>
      </w:r>
    </w:p>
    <w:tbl>
      <w:tblPr>
        <w:tblW w:w="9634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702"/>
        <w:gridCol w:w="2694"/>
        <w:gridCol w:w="2405"/>
      </w:tblGrid>
      <w:tr w:rsidR="006B1A4E" w:rsidRPr="0090630F" w14:paraId="51F2755D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AD03E0" w14:textId="77777777" w:rsidR="006B1A4E" w:rsidRPr="0090630F" w:rsidRDefault="006B1A4E">
            <w:pPr>
              <w:jc w:val="center"/>
              <w:rPr>
                <w:sz w:val="22"/>
                <w:szCs w:val="22"/>
              </w:rPr>
            </w:pPr>
            <w:r w:rsidRPr="0090630F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7A4F0A" w14:textId="77777777" w:rsidR="006B1A4E" w:rsidRPr="0090630F" w:rsidRDefault="006B1A4E">
            <w:pPr>
              <w:jc w:val="center"/>
              <w:rPr>
                <w:sz w:val="22"/>
                <w:szCs w:val="22"/>
              </w:rPr>
            </w:pPr>
            <w:r w:rsidRPr="0090630F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370D7C" w14:textId="77777777" w:rsidR="006B1A4E" w:rsidRPr="0090630F" w:rsidRDefault="006B1A4E">
            <w:pPr>
              <w:jc w:val="center"/>
              <w:rPr>
                <w:sz w:val="22"/>
                <w:szCs w:val="22"/>
              </w:rPr>
            </w:pPr>
            <w:r w:rsidRPr="0090630F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0D06EA" w14:textId="2A0EF0A2" w:rsidR="006B1A4E" w:rsidRPr="0090630F" w:rsidRDefault="00B76E3B">
            <w:pPr>
              <w:jc w:val="center"/>
              <w:rPr>
                <w:sz w:val="22"/>
                <w:szCs w:val="22"/>
              </w:rPr>
            </w:pPr>
            <w:r w:rsidRPr="0090630F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90630F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F3A0A" w14:textId="77777777" w:rsidR="006B1A4E" w:rsidRPr="0090630F" w:rsidRDefault="006B1A4E">
            <w:pPr>
              <w:jc w:val="center"/>
              <w:rPr>
                <w:sz w:val="22"/>
                <w:szCs w:val="22"/>
              </w:rPr>
            </w:pPr>
            <w:r w:rsidRPr="0090630F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4019DF" w:rsidRPr="0090630F" w14:paraId="33983EEC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8D418E" w14:textId="77777777" w:rsidR="004019DF" w:rsidRPr="0090630F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18DD73" w14:textId="77777777" w:rsidR="004019DF" w:rsidRPr="0090630F" w:rsidRDefault="005A3232" w:rsidP="004019DF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Коновалов Роман Миколайович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F437BA" w14:textId="77777777" w:rsidR="004019DF" w:rsidRPr="0090630F" w:rsidRDefault="005A3232" w:rsidP="004019DF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05.03.1982р.н.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0AC830" w14:textId="77777777" w:rsidR="004019DF" w:rsidRPr="0090630F" w:rsidRDefault="005A3232" w:rsidP="004019DF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Тихона Бондарева, 64/3, м. Дніпропетровськ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ECFAC" w14:textId="1A3252B7" w:rsidR="004019DF" w:rsidRPr="0090630F" w:rsidRDefault="004019DF" w:rsidP="004019DF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з </w:t>
            </w:r>
            <w:r w:rsidR="00D623FD" w:rsidRPr="0090630F">
              <w:rPr>
                <w:sz w:val="22"/>
                <w:szCs w:val="22"/>
                <w:lang w:val="uk-UA"/>
              </w:rPr>
              <w:t>0</w:t>
            </w:r>
            <w:r w:rsidR="005A3232" w:rsidRPr="0090630F">
              <w:rPr>
                <w:sz w:val="22"/>
                <w:szCs w:val="22"/>
                <w:lang w:val="uk-UA"/>
              </w:rPr>
              <w:t>1</w:t>
            </w:r>
            <w:r w:rsidR="00F21909" w:rsidRPr="0090630F">
              <w:rPr>
                <w:sz w:val="22"/>
                <w:szCs w:val="22"/>
                <w:lang w:val="uk-UA"/>
              </w:rPr>
              <w:t>.</w:t>
            </w:r>
            <w:r w:rsidR="005A3232" w:rsidRPr="0090630F">
              <w:rPr>
                <w:sz w:val="22"/>
                <w:szCs w:val="22"/>
                <w:lang w:val="uk-UA"/>
              </w:rPr>
              <w:t>01</w:t>
            </w:r>
            <w:r w:rsidR="00F21909" w:rsidRPr="0090630F">
              <w:rPr>
                <w:sz w:val="22"/>
                <w:szCs w:val="22"/>
                <w:lang w:val="uk-UA"/>
              </w:rPr>
              <w:t>.</w:t>
            </w:r>
            <w:r w:rsidR="005D69F4" w:rsidRPr="0090630F">
              <w:rPr>
                <w:sz w:val="22"/>
                <w:szCs w:val="22"/>
                <w:lang w:val="uk-UA"/>
              </w:rPr>
              <w:t>20</w:t>
            </w:r>
            <w:r w:rsidR="005A3232" w:rsidRPr="0090630F">
              <w:rPr>
                <w:sz w:val="22"/>
                <w:szCs w:val="22"/>
                <w:lang w:val="uk-UA"/>
              </w:rPr>
              <w:t>18</w:t>
            </w:r>
            <w:r w:rsidRPr="0090630F">
              <w:rPr>
                <w:sz w:val="22"/>
                <w:szCs w:val="22"/>
                <w:lang w:val="uk-UA"/>
              </w:rPr>
              <w:t>р.</w:t>
            </w:r>
          </w:p>
          <w:p w14:paraId="5C61EB99" w14:textId="77777777" w:rsidR="004019DF" w:rsidRPr="0090630F" w:rsidRDefault="004019DF" w:rsidP="004019DF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6C4C8A1E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B2C49D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2DB5EB" w14:textId="77777777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Щербина Володимир Миколайович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A8CE04" w14:textId="77777777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01.08.1988р.н.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F43A89" w14:textId="5764BFE5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АР Крим, м. Сімферополь, </w:t>
            </w:r>
            <w:r w:rsidR="00B76E3B" w:rsidRPr="0090630F">
              <w:rPr>
                <w:sz w:val="22"/>
                <w:szCs w:val="22"/>
                <w:lang w:val="uk-UA"/>
              </w:rPr>
              <w:t>п</w:t>
            </w:r>
            <w:r w:rsidRPr="0090630F">
              <w:rPr>
                <w:sz w:val="22"/>
                <w:szCs w:val="22"/>
                <w:lang w:val="uk-UA"/>
              </w:rPr>
              <w:t>роспект Скалистий, 43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64D65" w14:textId="6D257616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01.01.2018р.</w:t>
            </w:r>
          </w:p>
          <w:p w14:paraId="1283FB4E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4480FB61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5B963C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9F6706" w14:textId="77777777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Гурман Роман Андрійович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4001E3" w14:textId="77777777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31.08.1997р.н.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95177C" w14:textId="77777777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С. Петлюри, 10/72, м. Львів.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AEB65" w14:textId="5FC326C4" w:rsidR="00074723" w:rsidRPr="0090630F" w:rsidRDefault="00074723" w:rsidP="00074723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з</w:t>
            </w:r>
            <w:r w:rsidR="005A3232" w:rsidRPr="0090630F">
              <w:rPr>
                <w:sz w:val="22"/>
                <w:szCs w:val="22"/>
                <w:lang w:val="uk-UA"/>
              </w:rPr>
              <w:t xml:space="preserve"> 24.06.2014р.</w:t>
            </w:r>
          </w:p>
          <w:p w14:paraId="2DB2EED4" w14:textId="08A2D9FC" w:rsidR="005A3232" w:rsidRPr="0090630F" w:rsidRDefault="005A3232" w:rsidP="00074723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по</w:t>
            </w:r>
            <w:r w:rsidR="00F57862" w:rsidRPr="0090630F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24.12.2014р.</w:t>
            </w:r>
          </w:p>
        </w:tc>
      </w:tr>
      <w:tr w:rsidR="005A3232" w:rsidRPr="0090630F" w14:paraId="1DA4CE85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389334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73F8FF" w14:textId="77777777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Колеватов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Дмитро Юрійович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2436F1" w14:textId="77777777" w:rsidR="005A3232" w:rsidRPr="0090630F" w:rsidRDefault="005A323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28.02.1979р.н.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5C6908" w14:textId="6516BA86" w:rsidR="005A3232" w:rsidRPr="0090630F" w:rsidRDefault="00BC4A51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м</w:t>
            </w:r>
            <w:r w:rsidR="005A3232" w:rsidRPr="0090630F">
              <w:rPr>
                <w:sz w:val="22"/>
                <w:szCs w:val="22"/>
                <w:lang w:val="uk-UA"/>
              </w:rPr>
              <w:t>. Львів</w:t>
            </w:r>
            <w:r w:rsidR="00B76E3B" w:rsidRPr="0090630F">
              <w:rPr>
                <w:sz w:val="22"/>
                <w:szCs w:val="22"/>
                <w:lang w:val="uk-UA"/>
              </w:rPr>
              <w:t>, вул.</w:t>
            </w:r>
            <w:r w:rsidR="008B553E">
              <w:rPr>
                <w:sz w:val="22"/>
                <w:szCs w:val="22"/>
                <w:lang w:val="uk-UA"/>
              </w:rPr>
              <w:t xml:space="preserve"> </w:t>
            </w:r>
            <w:r w:rsidR="00B76E3B" w:rsidRPr="0090630F">
              <w:rPr>
                <w:sz w:val="22"/>
                <w:szCs w:val="22"/>
                <w:lang w:val="uk-UA"/>
              </w:rPr>
              <w:t>Коперника, 62/6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63B90" w14:textId="0E8A9CDA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з </w:t>
            </w:r>
            <w:r w:rsidR="00BC4A51" w:rsidRPr="0090630F">
              <w:rPr>
                <w:sz w:val="22"/>
                <w:szCs w:val="22"/>
                <w:lang w:val="uk-UA"/>
              </w:rPr>
              <w:t>29</w:t>
            </w:r>
            <w:r w:rsidRPr="0090630F">
              <w:rPr>
                <w:sz w:val="22"/>
                <w:szCs w:val="22"/>
                <w:lang w:val="uk-UA"/>
              </w:rPr>
              <w:t>.0</w:t>
            </w:r>
            <w:r w:rsidR="00BC4A51" w:rsidRPr="0090630F">
              <w:rPr>
                <w:sz w:val="22"/>
                <w:szCs w:val="22"/>
                <w:lang w:val="uk-UA"/>
              </w:rPr>
              <w:t>6</w:t>
            </w:r>
            <w:r w:rsidRPr="0090630F">
              <w:rPr>
                <w:sz w:val="22"/>
                <w:szCs w:val="22"/>
                <w:lang w:val="uk-UA"/>
              </w:rPr>
              <w:t>.20</w:t>
            </w:r>
            <w:r w:rsidR="00BC4A51" w:rsidRPr="0090630F">
              <w:rPr>
                <w:sz w:val="22"/>
                <w:szCs w:val="22"/>
                <w:lang w:val="uk-UA"/>
              </w:rPr>
              <w:t>06</w:t>
            </w:r>
            <w:r w:rsidRPr="0090630F">
              <w:rPr>
                <w:sz w:val="22"/>
                <w:szCs w:val="22"/>
                <w:lang w:val="uk-UA"/>
              </w:rPr>
              <w:t>р.</w:t>
            </w:r>
          </w:p>
          <w:p w14:paraId="1F97CD1F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3058F96C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9376E4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44F9F8" w14:textId="77777777" w:rsidR="005A3232" w:rsidRPr="0090630F" w:rsidRDefault="00BC4A51" w:rsidP="005A3232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Добош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Любов Петрівна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368392" w14:textId="77777777" w:rsidR="005A3232" w:rsidRPr="0090630F" w:rsidRDefault="00BC4A51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25.04.1956р.н.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626835" w14:textId="77777777" w:rsidR="005A3232" w:rsidRPr="0090630F" w:rsidRDefault="00BC4A51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вул. Шевченка, 8, с.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Болехівці</w:t>
            </w:r>
            <w:proofErr w:type="spellEnd"/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448FDF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01.01..20</w:t>
            </w:r>
            <w:r w:rsidR="00BC4A51" w:rsidRPr="0090630F">
              <w:rPr>
                <w:sz w:val="22"/>
                <w:szCs w:val="22"/>
                <w:lang w:val="uk-UA"/>
              </w:rPr>
              <w:t>18р</w:t>
            </w:r>
            <w:r w:rsidRPr="0090630F">
              <w:rPr>
                <w:sz w:val="22"/>
                <w:szCs w:val="22"/>
                <w:lang w:val="uk-UA"/>
              </w:rPr>
              <w:t>.</w:t>
            </w:r>
          </w:p>
          <w:p w14:paraId="505036F3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4DC64B1A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656259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7AE06D" w14:textId="4A07057C" w:rsidR="005A3232" w:rsidRPr="0090630F" w:rsidRDefault="00BC4A51" w:rsidP="005A3232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Спічак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Іван В</w:t>
            </w:r>
            <w:r w:rsidR="002F18DD" w:rsidRPr="0090630F">
              <w:rPr>
                <w:sz w:val="22"/>
                <w:szCs w:val="22"/>
                <w:lang w:val="uk-UA"/>
              </w:rPr>
              <w:t>’</w:t>
            </w:r>
            <w:r w:rsidRPr="0090630F">
              <w:rPr>
                <w:sz w:val="22"/>
                <w:szCs w:val="22"/>
                <w:lang w:val="uk-UA"/>
              </w:rPr>
              <w:t>ячеславович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008540" w14:textId="77777777" w:rsidR="005A3232" w:rsidRPr="0090630F" w:rsidRDefault="00BC4A51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12.10.1977р.н.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049EF3" w14:textId="337A5634" w:rsidR="005A3232" w:rsidRPr="0090630F" w:rsidRDefault="00A368FD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п</w:t>
            </w:r>
            <w:r w:rsidR="00BC4A51" w:rsidRPr="0090630F">
              <w:rPr>
                <w:sz w:val="22"/>
                <w:szCs w:val="22"/>
                <w:lang w:val="uk-UA"/>
              </w:rPr>
              <w:t>р</w:t>
            </w:r>
            <w:r w:rsidRPr="0090630F">
              <w:rPr>
                <w:sz w:val="22"/>
                <w:szCs w:val="22"/>
                <w:lang w:val="uk-UA"/>
              </w:rPr>
              <w:t>оспект</w:t>
            </w:r>
            <w:r w:rsidR="00BC4A51" w:rsidRPr="0090630F">
              <w:rPr>
                <w:sz w:val="22"/>
                <w:szCs w:val="22"/>
                <w:lang w:val="uk-UA"/>
              </w:rPr>
              <w:t xml:space="preserve"> Центральний, 171/248, м. Миколаїв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29AAF" w14:textId="7749E9C5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01.01.2022р.</w:t>
            </w:r>
          </w:p>
          <w:p w14:paraId="0404F8B8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23E953E8" w14:textId="77777777" w:rsidTr="00074723">
        <w:trPr>
          <w:trHeight w:val="653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3BF2A2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D80C43" w14:textId="42868BF2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Петровський Юрій Валентинович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5B5741" w14:textId="77777777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17.07.1965р.н.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2F4E8D" w14:textId="2F867830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с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Плесецьке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>, Васильківський район, Київська область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E54D51" w14:textId="54BDA6CC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</w:t>
            </w:r>
            <w:r w:rsidR="00E14C66" w:rsidRPr="0090630F">
              <w:rPr>
                <w:sz w:val="22"/>
                <w:szCs w:val="22"/>
                <w:lang w:val="uk-UA"/>
              </w:rPr>
              <w:t>18</w:t>
            </w:r>
            <w:r w:rsidRPr="0090630F">
              <w:rPr>
                <w:sz w:val="22"/>
                <w:szCs w:val="22"/>
                <w:lang w:val="uk-UA"/>
              </w:rPr>
              <w:t>р.</w:t>
            </w:r>
          </w:p>
          <w:p w14:paraId="73D3EAF3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140F39E0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44A6D9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C1BC2E" w14:textId="77777777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Василів Михайло Володимирович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5D1963" w14:textId="092E5128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22.09.19</w:t>
            </w:r>
            <w:r w:rsidR="004645B0" w:rsidRPr="0090630F">
              <w:rPr>
                <w:sz w:val="22"/>
                <w:szCs w:val="22"/>
                <w:lang w:val="uk-UA"/>
              </w:rPr>
              <w:t>6</w:t>
            </w:r>
            <w:r w:rsidRPr="0090630F">
              <w:rPr>
                <w:sz w:val="22"/>
                <w:szCs w:val="22"/>
                <w:lang w:val="uk-UA"/>
              </w:rPr>
              <w:t>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A3BB4A" w14:textId="50EC1963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вул. Шевченка, 6, с. Монастирець, Стрийський район,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Львівськаобласть</w:t>
            </w:r>
            <w:proofErr w:type="spellEnd"/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54D4EF" w14:textId="0C96CB1A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</w:t>
            </w:r>
            <w:r w:rsidR="00E14C66" w:rsidRPr="0090630F">
              <w:rPr>
                <w:sz w:val="22"/>
                <w:szCs w:val="22"/>
                <w:lang w:val="uk-UA"/>
              </w:rPr>
              <w:t>13</w:t>
            </w:r>
            <w:r w:rsidRPr="0090630F">
              <w:rPr>
                <w:sz w:val="22"/>
                <w:szCs w:val="22"/>
                <w:lang w:val="uk-UA"/>
              </w:rPr>
              <w:t>р.</w:t>
            </w:r>
          </w:p>
          <w:p w14:paraId="4B79A080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6375658C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2C0504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C93E99" w14:textId="77777777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Поручинський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Василь Петрович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734CBF" w14:textId="77777777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10.01.1958р.н.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541B13" w14:textId="77777777" w:rsidR="005A3232" w:rsidRPr="0090630F" w:rsidRDefault="00E14C66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Петлюри, 27, м. Ходорів, Стрийський район, Львівська область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F59A8" w14:textId="18F07FF6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з </w:t>
            </w:r>
            <w:r w:rsidR="00E14C66" w:rsidRPr="0090630F">
              <w:rPr>
                <w:sz w:val="22"/>
                <w:szCs w:val="22"/>
                <w:lang w:val="uk-UA"/>
              </w:rPr>
              <w:t>01</w:t>
            </w:r>
            <w:r w:rsidRPr="0090630F">
              <w:rPr>
                <w:sz w:val="22"/>
                <w:szCs w:val="22"/>
                <w:lang w:val="uk-UA"/>
              </w:rPr>
              <w:t>.</w:t>
            </w:r>
            <w:r w:rsidR="00E14C66" w:rsidRPr="0090630F">
              <w:rPr>
                <w:sz w:val="22"/>
                <w:szCs w:val="22"/>
                <w:lang w:val="uk-UA"/>
              </w:rPr>
              <w:t>01</w:t>
            </w:r>
            <w:r w:rsidRPr="0090630F">
              <w:rPr>
                <w:sz w:val="22"/>
                <w:szCs w:val="22"/>
                <w:lang w:val="uk-UA"/>
              </w:rPr>
              <w:t>.201</w:t>
            </w:r>
            <w:r w:rsidR="00E14C66" w:rsidRPr="0090630F">
              <w:rPr>
                <w:sz w:val="22"/>
                <w:szCs w:val="22"/>
                <w:lang w:val="uk-UA"/>
              </w:rPr>
              <w:t>4</w:t>
            </w:r>
            <w:r w:rsidRPr="0090630F">
              <w:rPr>
                <w:sz w:val="22"/>
                <w:szCs w:val="22"/>
                <w:lang w:val="uk-UA"/>
              </w:rPr>
              <w:t>р.</w:t>
            </w:r>
          </w:p>
          <w:p w14:paraId="3C3F4CE3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0CE7FFE4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C597D5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5E9668" w14:textId="77777777" w:rsidR="005A3232" w:rsidRPr="0090630F" w:rsidRDefault="000405E3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Демчук Андрій Борисович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BCC6F4" w14:textId="77777777" w:rsidR="005A3232" w:rsidRPr="0090630F" w:rsidRDefault="000405E3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22.12.1985р.н.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29812B" w14:textId="7B557D83" w:rsidR="005A3232" w:rsidRPr="0090630F" w:rsidRDefault="00685FE2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п</w:t>
            </w:r>
            <w:r w:rsidR="000405E3" w:rsidRPr="0090630F">
              <w:rPr>
                <w:sz w:val="22"/>
                <w:szCs w:val="22"/>
                <w:lang w:val="uk-UA"/>
              </w:rPr>
              <w:t xml:space="preserve">р. </w:t>
            </w:r>
            <w:proofErr w:type="spellStart"/>
            <w:r w:rsidR="000405E3" w:rsidRPr="0090630F">
              <w:rPr>
                <w:sz w:val="22"/>
                <w:szCs w:val="22"/>
                <w:lang w:val="uk-UA"/>
              </w:rPr>
              <w:t>Бакарівський</w:t>
            </w:r>
            <w:proofErr w:type="spellEnd"/>
            <w:r w:rsidR="000405E3" w:rsidRPr="0090630F">
              <w:rPr>
                <w:sz w:val="22"/>
                <w:szCs w:val="22"/>
                <w:lang w:val="uk-UA"/>
              </w:rPr>
              <w:t>, 19, м. Охтирка, Сумська область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D1248" w14:textId="19BD039A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</w:t>
            </w:r>
            <w:r w:rsidR="000405E3" w:rsidRPr="0090630F">
              <w:rPr>
                <w:sz w:val="22"/>
                <w:szCs w:val="22"/>
                <w:lang w:val="uk-UA"/>
              </w:rPr>
              <w:t>3</w:t>
            </w:r>
            <w:r w:rsidRPr="0090630F">
              <w:rPr>
                <w:sz w:val="22"/>
                <w:szCs w:val="22"/>
                <w:lang w:val="uk-UA"/>
              </w:rPr>
              <w:t>р.</w:t>
            </w:r>
          </w:p>
          <w:p w14:paraId="5AC32ED1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A3232" w:rsidRPr="0090630F" w14:paraId="1C3EB993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5079E3" w14:textId="77777777" w:rsidR="005A3232" w:rsidRPr="0090630F" w:rsidRDefault="005A3232" w:rsidP="005A323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60CBD0" w14:textId="77777777" w:rsidR="005A3232" w:rsidRPr="0090630F" w:rsidRDefault="000405E3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Трач Степан </w:t>
            </w:r>
            <w:r w:rsidRPr="0090630F">
              <w:rPr>
                <w:sz w:val="22"/>
                <w:szCs w:val="22"/>
                <w:lang w:val="uk-UA"/>
              </w:rPr>
              <w:lastRenderedPageBreak/>
              <w:t>Михайлович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77B5F1" w14:textId="77777777" w:rsidR="005A3232" w:rsidRPr="0090630F" w:rsidRDefault="000405E3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lastRenderedPageBreak/>
              <w:t>26.03.1973р.н.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8BAE0C" w14:textId="77777777" w:rsidR="005A3232" w:rsidRPr="0090630F" w:rsidRDefault="000405E3" w:rsidP="005A3232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вул. Довбуша, 4, смт.  </w:t>
            </w:r>
            <w:r w:rsidRPr="0090630F">
              <w:rPr>
                <w:sz w:val="22"/>
                <w:szCs w:val="22"/>
                <w:lang w:val="uk-UA"/>
              </w:rPr>
              <w:lastRenderedPageBreak/>
              <w:t>Івано-Франкове, Яворівський район, Львівська область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A0F7DA" w14:textId="033FEBEA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lastRenderedPageBreak/>
              <w:t>з 01.01.202</w:t>
            </w:r>
            <w:r w:rsidR="000405E3" w:rsidRPr="0090630F">
              <w:rPr>
                <w:sz w:val="22"/>
                <w:szCs w:val="22"/>
                <w:lang w:val="uk-UA"/>
              </w:rPr>
              <w:t>1</w:t>
            </w:r>
            <w:r w:rsidRPr="0090630F">
              <w:rPr>
                <w:sz w:val="22"/>
                <w:szCs w:val="22"/>
                <w:lang w:val="uk-UA"/>
              </w:rPr>
              <w:t>р.</w:t>
            </w:r>
          </w:p>
          <w:p w14:paraId="1751127B" w14:textId="77777777" w:rsidR="005A3232" w:rsidRPr="0090630F" w:rsidRDefault="005A3232" w:rsidP="005A3232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lastRenderedPageBreak/>
              <w:t>до моменту надходження запиту</w:t>
            </w:r>
          </w:p>
        </w:tc>
      </w:tr>
      <w:tr w:rsidR="000405E3" w:rsidRPr="0090630F" w14:paraId="709C14B6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6206EC" w14:textId="77777777" w:rsidR="000405E3" w:rsidRPr="0090630F" w:rsidRDefault="000405E3" w:rsidP="000405E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B044A5" w14:textId="5D5595AC" w:rsidR="000405E3" w:rsidRPr="0090630F" w:rsidRDefault="000405E3" w:rsidP="000405E3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Посацька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>-Козак Любов Петрівна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4632EA" w14:textId="77777777" w:rsidR="000405E3" w:rsidRPr="0090630F" w:rsidRDefault="000405E3" w:rsidP="000405E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18.02.1957р.н.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1C0959" w14:textId="77777777" w:rsidR="000405E3" w:rsidRPr="0090630F" w:rsidRDefault="000405E3" w:rsidP="000405E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Велике Передмістя, 21/1 , м. Яворів, Львівська область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9F5E5C" w14:textId="65667C16" w:rsidR="000405E3" w:rsidRPr="0090630F" w:rsidRDefault="000405E3" w:rsidP="000405E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01.01.2020р.</w:t>
            </w:r>
          </w:p>
          <w:p w14:paraId="6FF3A209" w14:textId="77777777" w:rsidR="000405E3" w:rsidRPr="0090630F" w:rsidRDefault="000405E3" w:rsidP="000405E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7607" w:rsidRPr="0090630F" w14:paraId="0AF933EB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D37FD5" w14:textId="77777777" w:rsidR="004B7607" w:rsidRPr="0090630F" w:rsidRDefault="004B7607" w:rsidP="004B760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DBCFA5" w14:textId="375BDD92" w:rsidR="004B7607" w:rsidRPr="0090630F" w:rsidRDefault="004B7607" w:rsidP="004B7607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Війтович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Володимир Володимирович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B9A86F" w14:textId="77777777" w:rsidR="004B7607" w:rsidRPr="0090630F" w:rsidRDefault="004B7607" w:rsidP="004B7607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05.11.1965р.н.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7F8CB4" w14:textId="77777777" w:rsidR="004B7607" w:rsidRPr="0090630F" w:rsidRDefault="004B7607" w:rsidP="004B7607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с. Яблунівка, Золочівський район, Львівська область,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5D930" w14:textId="5A500E11" w:rsidR="004B7607" w:rsidRPr="0090630F" w:rsidRDefault="004B7607" w:rsidP="004B7607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01.04.2018р.</w:t>
            </w:r>
          </w:p>
          <w:p w14:paraId="58A9F3C2" w14:textId="77777777" w:rsidR="004B7607" w:rsidRPr="0090630F" w:rsidRDefault="004B7607" w:rsidP="004B7607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B7607" w:rsidRPr="0090630F" w14:paraId="0F7B3354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497B11" w14:textId="77777777" w:rsidR="004B7607" w:rsidRPr="0090630F" w:rsidRDefault="004B7607" w:rsidP="004B760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02F399" w14:textId="77777777" w:rsidR="004B7607" w:rsidRPr="0090630F" w:rsidRDefault="004B7607" w:rsidP="004B7607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Стяшкович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Георгій Миколайович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4805CD" w14:textId="77777777" w:rsidR="004B7607" w:rsidRPr="0090630F" w:rsidRDefault="004B7607" w:rsidP="004B7607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03.03.1971р.н.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1385C8" w14:textId="77777777" w:rsidR="004B7607" w:rsidRPr="0090630F" w:rsidRDefault="009303EF" w:rsidP="004B7607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</w:t>
            </w:r>
            <w:r w:rsidR="004B7607" w:rsidRPr="0090630F">
              <w:rPr>
                <w:sz w:val="22"/>
                <w:szCs w:val="22"/>
                <w:lang w:val="uk-UA"/>
              </w:rPr>
              <w:t xml:space="preserve">ул. Шевченка, 10, с. </w:t>
            </w:r>
            <w:proofErr w:type="spellStart"/>
            <w:r w:rsidR="004B7607" w:rsidRPr="0090630F">
              <w:rPr>
                <w:sz w:val="22"/>
                <w:szCs w:val="22"/>
                <w:lang w:val="uk-UA"/>
              </w:rPr>
              <w:t>Бродки</w:t>
            </w:r>
            <w:proofErr w:type="spellEnd"/>
            <w:r w:rsidR="004B7607" w:rsidRPr="0090630F">
              <w:rPr>
                <w:sz w:val="22"/>
                <w:szCs w:val="22"/>
                <w:lang w:val="uk-UA"/>
              </w:rPr>
              <w:t>, вул. Шевченка, 10, Миколаївський район, Львівська область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00A52" w14:textId="0A8E7476" w:rsidR="004B7607" w:rsidRPr="0090630F" w:rsidRDefault="004B7607" w:rsidP="004B7607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01.11.2023р.</w:t>
            </w:r>
          </w:p>
          <w:p w14:paraId="4598BC43" w14:textId="77777777" w:rsidR="004B7607" w:rsidRPr="0090630F" w:rsidRDefault="004B7607" w:rsidP="004B7607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3EF" w:rsidRPr="0090630F" w14:paraId="687BB206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6CE0F4" w14:textId="77777777" w:rsidR="009303EF" w:rsidRPr="0090630F" w:rsidRDefault="009303EF" w:rsidP="009303E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FEB666" w14:textId="77777777" w:rsidR="009303EF" w:rsidRPr="0090630F" w:rsidRDefault="009303EF" w:rsidP="009303EF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Баша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Володимир Станіславович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A84504" w14:textId="77777777" w:rsidR="009303EF" w:rsidRPr="0090630F" w:rsidRDefault="009303EF" w:rsidP="009303EF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13.09.1969р.н.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6C7BC0" w14:textId="7885201E" w:rsidR="009303EF" w:rsidRPr="0090630F" w:rsidRDefault="009303EF" w:rsidP="009303EF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Граб’янки, 7/9,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451A8" w14:textId="262E19EF" w:rsidR="009303EF" w:rsidRPr="0090630F" w:rsidRDefault="009303EF" w:rsidP="009303EF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01.11.2023р.</w:t>
            </w:r>
          </w:p>
          <w:p w14:paraId="274DA33A" w14:textId="77777777" w:rsidR="009303EF" w:rsidRPr="0090630F" w:rsidRDefault="009303EF" w:rsidP="009303EF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03EF" w:rsidRPr="0090630F" w14:paraId="4013A031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6974BB" w14:textId="77777777" w:rsidR="009303EF" w:rsidRPr="0090630F" w:rsidRDefault="009303EF" w:rsidP="009303E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B020FF" w14:textId="77777777" w:rsidR="009303EF" w:rsidRPr="0090630F" w:rsidRDefault="009303EF" w:rsidP="009303EF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Осташевський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Андрій Григорович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EEA23E" w14:textId="77777777" w:rsidR="009303EF" w:rsidRPr="0090630F" w:rsidRDefault="009303EF" w:rsidP="009303EF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14.11.1979р.н.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D2E290" w14:textId="77777777" w:rsidR="009303EF" w:rsidRPr="0090630F" w:rsidRDefault="009303EF" w:rsidP="009303EF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В. Великого, 47/70,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A976F" w14:textId="766FC42E" w:rsidR="009303EF" w:rsidRPr="0090630F" w:rsidRDefault="009303EF" w:rsidP="009303EF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01.05.2023р.</w:t>
            </w:r>
          </w:p>
          <w:p w14:paraId="6DA07774" w14:textId="77777777" w:rsidR="009303EF" w:rsidRPr="0090630F" w:rsidRDefault="009303EF" w:rsidP="009303EF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54C3" w:rsidRPr="0090630F" w14:paraId="0C8588BB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F545CD" w14:textId="77777777" w:rsidR="001054C3" w:rsidRPr="0090630F" w:rsidRDefault="001054C3" w:rsidP="001054C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83A6B0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Регусевич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Михайло Михайлович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9E5FEB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25.09.1964р.н.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D273C4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Сарненська, 3/1,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0054A" w14:textId="2EC9F422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49C7AEB1" w14:textId="77777777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54C3" w:rsidRPr="0090630F" w14:paraId="01865FDE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DB2BE5" w14:textId="77777777" w:rsidR="001054C3" w:rsidRPr="0090630F" w:rsidRDefault="001054C3" w:rsidP="001054C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2FF8B5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Кудрявцев Геннадій Юрійович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653629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08.08.1988р.н.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DB86C8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Балтійська, 30/2,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E6FDC" w14:textId="14A77A9F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01.11.2023р.</w:t>
            </w:r>
          </w:p>
          <w:p w14:paraId="16A63686" w14:textId="77777777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54C3" w:rsidRPr="0090630F" w14:paraId="7EEC814E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186912" w14:textId="77777777" w:rsidR="001054C3" w:rsidRPr="0090630F" w:rsidRDefault="001054C3" w:rsidP="001054C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838B78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Пастух Олег Іванович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8A34D9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15.12.1975р.н.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1A5E81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Кульпарківська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>, 118а/56,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87226" w14:textId="744DA1B1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01.10.2023р.</w:t>
            </w:r>
          </w:p>
          <w:p w14:paraId="4F2FFC3D" w14:textId="77777777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54C3" w:rsidRPr="0090630F" w14:paraId="4F9FAA23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2982AC" w14:textId="77777777" w:rsidR="001054C3" w:rsidRPr="0090630F" w:rsidRDefault="001054C3" w:rsidP="001054C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86EBB6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Котенко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Ігор Вікторович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0D55D2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01.12.1967р.н.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A235AE" w14:textId="02C93102" w:rsidR="001054C3" w:rsidRPr="0090630F" w:rsidRDefault="00C642D2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не відомо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20644" w14:textId="073DD58C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3AE71F11" w14:textId="77777777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54C3" w:rsidRPr="0090630F" w14:paraId="331C6895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4EEE30" w14:textId="77777777" w:rsidR="001054C3" w:rsidRPr="0090630F" w:rsidRDefault="001054C3" w:rsidP="001054C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14695F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Карбовнік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Віталій Богданович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1B5BB8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14.11.1993р.н.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9A8580" w14:textId="77777777" w:rsidR="001054C3" w:rsidRPr="0090630F" w:rsidRDefault="001054C3" w:rsidP="001054C3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Пулюя, 32/66,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0494D" w14:textId="36923E6D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01.11.2023р.</w:t>
            </w:r>
          </w:p>
          <w:p w14:paraId="61090BF4" w14:textId="77777777" w:rsidR="001054C3" w:rsidRPr="0090630F" w:rsidRDefault="001054C3" w:rsidP="001054C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7398" w:rsidRPr="0090630F" w14:paraId="3B9B6E29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E4E6E8" w14:textId="77777777" w:rsidR="00107398" w:rsidRPr="0090630F" w:rsidRDefault="00107398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7B36C2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Шульга Костянтин Анатолійович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F0A092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16.07.1985р.н.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4CD0AF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Тролейбусна, 12/144,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ECD00" w14:textId="6C02BB5B" w:rsidR="00107398" w:rsidRPr="0090630F" w:rsidRDefault="00107398" w:rsidP="00107398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4B3B438E" w14:textId="77777777" w:rsidR="00107398" w:rsidRPr="0090630F" w:rsidRDefault="00107398" w:rsidP="00107398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7398" w:rsidRPr="0090630F" w14:paraId="37F726E2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DDF0FC" w14:textId="77777777" w:rsidR="00107398" w:rsidRPr="0090630F" w:rsidRDefault="00107398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72E86F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Курмаєв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Олексій Валерійович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4BD1F4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15.05.1983р.н.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C23922" w14:textId="50BE5731" w:rsidR="00107398" w:rsidRPr="0090630F" w:rsidRDefault="00B135D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не відомо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6AFBD" w14:textId="3FDA7F3B" w:rsidR="00107398" w:rsidRPr="0090630F" w:rsidRDefault="00107398" w:rsidP="00107398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5E6085BA" w14:textId="77777777" w:rsidR="00107398" w:rsidRPr="0090630F" w:rsidRDefault="00107398" w:rsidP="00107398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7398" w:rsidRPr="0090630F" w14:paraId="1301B626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F55CDE" w14:textId="77777777" w:rsidR="00107398" w:rsidRPr="0090630F" w:rsidRDefault="00107398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F89DAC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Задворняк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Михайло Карпович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C58E0D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25.07.1944р.н.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E755E6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Рубчака, 12/45,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735D7" w14:textId="5B8FAA1F" w:rsidR="00107398" w:rsidRPr="0090630F" w:rsidRDefault="00107398" w:rsidP="00107398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6039586A" w14:textId="77777777" w:rsidR="00107398" w:rsidRPr="0090630F" w:rsidRDefault="00107398" w:rsidP="00107398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07398" w:rsidRPr="0090630F" w14:paraId="66B3BCDD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B588E6" w14:textId="77777777" w:rsidR="00107398" w:rsidRPr="0090630F" w:rsidRDefault="00107398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51C921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Кузан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Віталій Семенович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9DCE35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27.06.1989р.н.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FC8B38" w14:textId="77777777" w:rsidR="00107398" w:rsidRPr="0090630F" w:rsidRDefault="00107398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 Пулюя, 25/34,  м. 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58D28" w14:textId="351EDEF3" w:rsidR="00107398" w:rsidRPr="0090630F" w:rsidRDefault="00107398" w:rsidP="00107398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12.12.2023р.</w:t>
            </w:r>
          </w:p>
          <w:p w14:paraId="11B4F8A6" w14:textId="77777777" w:rsidR="00107398" w:rsidRPr="0090630F" w:rsidRDefault="00107398" w:rsidP="00107398">
            <w:pPr>
              <w:jc w:val="center"/>
              <w:rPr>
                <w:sz w:val="22"/>
                <w:szCs w:val="22"/>
                <w:lang w:val="en-US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74723" w:rsidRPr="0090630F" w14:paraId="46F26389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7248AC" w14:textId="77777777" w:rsidR="00074723" w:rsidRPr="0090630F" w:rsidRDefault="00074723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5AD343" w14:textId="4DFA68CE" w:rsidR="00074723" w:rsidRPr="0090630F" w:rsidRDefault="00074723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Федор Тарас Олександрович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679705" w14:textId="4C09162A" w:rsidR="00074723" w:rsidRPr="0090630F" w:rsidRDefault="00074723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18.07.1979р.н.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1960F3" w14:textId="33F3DCCB" w:rsidR="00074723" w:rsidRPr="0090630F" w:rsidRDefault="00074723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м.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Львів, вул. Героїв УПА, 76/101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003B2" w14:textId="77777777" w:rsidR="00074723" w:rsidRPr="0090630F" w:rsidRDefault="00074723" w:rsidP="0007472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6FA924B7" w14:textId="5F6AA78B" w:rsidR="00074723" w:rsidRPr="0090630F" w:rsidRDefault="00074723" w:rsidP="00074723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74723" w:rsidRPr="0090630F" w14:paraId="2442E383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C073C9" w14:textId="77777777" w:rsidR="00074723" w:rsidRPr="0090630F" w:rsidRDefault="00074723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26C1F4" w14:textId="40AE52A4" w:rsidR="00074723" w:rsidRPr="0090630F" w:rsidRDefault="00D86189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Боднар Борис Миколайович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EBA8F8" w14:textId="046CC4BE" w:rsidR="00074723" w:rsidRPr="0090630F" w:rsidRDefault="00D86189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31.08.1955р.н.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BE318C" w14:textId="2D6A2333" w:rsidR="00074723" w:rsidRPr="0090630F" w:rsidRDefault="00D86189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с.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Дернів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>, Кам’янка-Бузький район, Львівська обл.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78DB1" w14:textId="3997092F" w:rsidR="00D86189" w:rsidRPr="0090630F" w:rsidRDefault="00D86189" w:rsidP="00D86189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01.09.2022р.</w:t>
            </w:r>
          </w:p>
          <w:p w14:paraId="7D7FA0A5" w14:textId="52C389EE" w:rsidR="00074723" w:rsidRPr="0090630F" w:rsidRDefault="00D86189" w:rsidP="00D86189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74723" w:rsidRPr="0090630F" w14:paraId="306FA234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011633" w14:textId="77777777" w:rsidR="00074723" w:rsidRPr="0090630F" w:rsidRDefault="00074723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BD8D60" w14:textId="209FA04B" w:rsidR="00074723" w:rsidRPr="0090630F" w:rsidRDefault="00D86189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Кобилюх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Микола Михайлович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57677" w14:textId="32F8FEA7" w:rsidR="00074723" w:rsidRPr="0090630F" w:rsidRDefault="00D86189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08.05.1951р.н.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FE7DDD" w14:textId="1CEBCEA4" w:rsidR="00074723" w:rsidRPr="0090630F" w:rsidRDefault="00D86189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с.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Сороки-Львівські, вул.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 xml:space="preserve">Лесі Українки, 54, Львівська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982126" w14:textId="5410A093" w:rsidR="00D86189" w:rsidRPr="0090630F" w:rsidRDefault="00D86189" w:rsidP="00D86189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13.02.2023р.</w:t>
            </w:r>
          </w:p>
          <w:p w14:paraId="6A2F3776" w14:textId="2A3C7B3C" w:rsidR="00074723" w:rsidRPr="0090630F" w:rsidRDefault="00D86189" w:rsidP="00D86189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74723" w:rsidRPr="0090630F" w14:paraId="0225F5E1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160BB5" w14:textId="77777777" w:rsidR="00074723" w:rsidRPr="0090630F" w:rsidRDefault="00074723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CC0A47" w14:textId="503A75FD" w:rsidR="00074723" w:rsidRPr="0090630F" w:rsidRDefault="00AC0565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Петриченко Владислав Олександрович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B3125F" w14:textId="544588EC" w:rsidR="00074723" w:rsidRPr="0090630F" w:rsidRDefault="00AC0565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09.07.1996р.н.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D4926B" w14:textId="03189D51" w:rsidR="00074723" w:rsidRPr="0090630F" w:rsidRDefault="00AC0565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Раковського, 3/2, м.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Львів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840EC" w14:textId="77777777" w:rsidR="00AC0565" w:rsidRPr="0090630F" w:rsidRDefault="00AC0565" w:rsidP="00AC0565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7F01C66B" w14:textId="602F58DA" w:rsidR="00074723" w:rsidRPr="0090630F" w:rsidRDefault="00AC0565" w:rsidP="00AC0565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C0565" w:rsidRPr="0090630F" w14:paraId="27E52ECC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0C7368" w14:textId="77777777" w:rsidR="00AC0565" w:rsidRPr="0090630F" w:rsidRDefault="00AC0565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B410B5" w14:textId="4BDED450" w:rsidR="00AC0565" w:rsidRPr="0090630F" w:rsidRDefault="00AC0565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Процюк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Назар Михайлович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F1C4DF" w14:textId="1C9FC16D" w:rsidR="00AC0565" w:rsidRPr="0090630F" w:rsidRDefault="00AC0565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14.09.1987р.н.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1A860A" w14:textId="5ED9A23D" w:rsidR="00AC0565" w:rsidRPr="0090630F" w:rsidRDefault="00AC0565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м.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Сокаль, вул.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Толстого, 12, Львівська обл.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B236E" w14:textId="0C63F5C1" w:rsidR="00AC0565" w:rsidRPr="0090630F" w:rsidRDefault="00AC0565" w:rsidP="00AC0565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23.02.2023р.</w:t>
            </w:r>
          </w:p>
          <w:p w14:paraId="0D94FE1C" w14:textId="0E3AF61A" w:rsidR="00AC0565" w:rsidRPr="0090630F" w:rsidRDefault="00AC0565" w:rsidP="00AC0565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до моменту </w:t>
            </w:r>
            <w:r w:rsidRPr="0090630F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AC0565" w:rsidRPr="0090630F" w14:paraId="47BAAC9A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C34625" w14:textId="77777777" w:rsidR="00AC0565" w:rsidRPr="0090630F" w:rsidRDefault="00AC0565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66D0E1" w14:textId="656B7E95" w:rsidR="00AC0565" w:rsidRPr="0090630F" w:rsidRDefault="000244FB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Кузик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Ігор Ярославович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6846F7" w14:textId="79123106" w:rsidR="00AC0565" w:rsidRPr="0090630F" w:rsidRDefault="000244FB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20.03.1965р.н.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775C0D" w14:textId="3C96A2E0" w:rsidR="00AC0565" w:rsidRPr="0090630F" w:rsidRDefault="000244FB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вул.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 xml:space="preserve">Тролейбусна, 4/51,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0C1CD" w14:textId="77777777" w:rsidR="000244FB" w:rsidRPr="0090630F" w:rsidRDefault="000244FB" w:rsidP="000244FB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73135542" w14:textId="76778174" w:rsidR="00AC0565" w:rsidRPr="0090630F" w:rsidRDefault="000244FB" w:rsidP="000244FB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65360" w:rsidRPr="0090630F" w14:paraId="0DAE276A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B4503A" w14:textId="77777777" w:rsidR="00C65360" w:rsidRPr="0090630F" w:rsidRDefault="00C65360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768241" w14:textId="588D7037" w:rsidR="00C65360" w:rsidRPr="0090630F" w:rsidRDefault="00323CC0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90630F">
              <w:rPr>
                <w:sz w:val="22"/>
                <w:szCs w:val="22"/>
                <w:lang w:val="uk-UA"/>
              </w:rPr>
              <w:t>Кільо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 Василь Олексійович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6FF8DD" w14:textId="034941D5" w:rsidR="00C65360" w:rsidRPr="0090630F" w:rsidRDefault="00323CC0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01.01.1964р.н.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AB1CDC" w14:textId="0354706F" w:rsidR="00C65360" w:rsidRPr="0090630F" w:rsidRDefault="00323CC0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с.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Кислянка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>, вул.</w:t>
            </w:r>
            <w:r w:rsidR="00495D9E">
              <w:rPr>
                <w:sz w:val="22"/>
                <w:szCs w:val="22"/>
                <w:lang w:val="uk-UA"/>
              </w:rPr>
              <w:t xml:space="preserve"> </w:t>
            </w:r>
            <w:r w:rsidRPr="0090630F">
              <w:rPr>
                <w:sz w:val="22"/>
                <w:szCs w:val="22"/>
                <w:lang w:val="uk-UA"/>
              </w:rPr>
              <w:t>Виконкомівська, 4, Дніпропетровська обл.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ADC51" w14:textId="389E73CA" w:rsidR="00711F43" w:rsidRPr="0090630F" w:rsidRDefault="00711F43" w:rsidP="00711F43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01.03.2023р.</w:t>
            </w:r>
          </w:p>
          <w:p w14:paraId="137F1751" w14:textId="2272D81C" w:rsidR="00C65360" w:rsidRPr="0090630F" w:rsidRDefault="00711F43" w:rsidP="00711F43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65360" w:rsidRPr="0090630F" w14:paraId="0F6A640C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A89CA0" w14:textId="77777777" w:rsidR="00C65360" w:rsidRPr="0090630F" w:rsidRDefault="00C65360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8D90AC" w14:textId="43D4B86A" w:rsidR="00C65360" w:rsidRPr="0090630F" w:rsidRDefault="00A634F0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Прокопенко Володимир Володимирович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F3FBB6" w14:textId="135A5F18" w:rsidR="00C65360" w:rsidRPr="0090630F" w:rsidRDefault="00A634F0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15.01.1989р.н.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0C5E2B" w14:textId="51B67ECE" w:rsidR="00C65360" w:rsidRPr="0090630F" w:rsidRDefault="00562BBE" w:rsidP="00107398">
            <w:pPr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 xml:space="preserve">АР Крим,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м.Севастополь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с.Тернівка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90630F">
              <w:rPr>
                <w:sz w:val="22"/>
                <w:szCs w:val="22"/>
                <w:lang w:val="uk-UA"/>
              </w:rPr>
              <w:t>вул.Садова</w:t>
            </w:r>
            <w:proofErr w:type="spellEnd"/>
            <w:r w:rsidRPr="0090630F">
              <w:rPr>
                <w:sz w:val="22"/>
                <w:szCs w:val="22"/>
                <w:lang w:val="uk-UA"/>
              </w:rPr>
              <w:t>, 42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54D22" w14:textId="502D5568" w:rsidR="00562BBE" w:rsidRPr="0090630F" w:rsidRDefault="00562BBE" w:rsidP="00562BBE">
            <w:pPr>
              <w:jc w:val="center"/>
              <w:rPr>
                <w:sz w:val="22"/>
                <w:szCs w:val="22"/>
              </w:rPr>
            </w:pPr>
            <w:r w:rsidRPr="0090630F">
              <w:rPr>
                <w:sz w:val="22"/>
                <w:szCs w:val="22"/>
                <w:lang w:val="uk-UA"/>
              </w:rPr>
              <w:t>з 01.01.2023р.</w:t>
            </w:r>
          </w:p>
          <w:p w14:paraId="6385646C" w14:textId="36DCE44C" w:rsidR="00C65360" w:rsidRPr="0090630F" w:rsidRDefault="00562BBE" w:rsidP="00562BBE">
            <w:pPr>
              <w:jc w:val="center"/>
              <w:rPr>
                <w:sz w:val="22"/>
                <w:szCs w:val="22"/>
                <w:lang w:val="uk-UA"/>
              </w:rPr>
            </w:pPr>
            <w:r w:rsidRPr="0090630F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14:paraId="18614BD8" w14:textId="77777777" w:rsidR="00406111" w:rsidRDefault="00406111" w:rsidP="006B4942"/>
    <w:p w14:paraId="68DC73D4" w14:textId="77777777" w:rsidR="006E1B51" w:rsidRPr="006E1B51" w:rsidRDefault="006E1B51" w:rsidP="006E1B51"/>
    <w:p w14:paraId="6C5471FE" w14:textId="752545AA" w:rsidR="006E1B51" w:rsidRPr="006E1B51" w:rsidRDefault="00F21909" w:rsidP="006E1B51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. </w:t>
      </w:r>
      <w:r w:rsidR="006E1B51" w:rsidRPr="006E1B51">
        <w:rPr>
          <w:b/>
          <w:bCs/>
          <w:sz w:val="26"/>
          <w:szCs w:val="26"/>
          <w:lang w:val="uk-UA"/>
        </w:rPr>
        <w:t>директора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074723" w:rsidRPr="006E1B51">
        <w:rPr>
          <w:b/>
          <w:bCs/>
          <w:sz w:val="26"/>
          <w:szCs w:val="26"/>
          <w:lang w:val="uk-UA"/>
        </w:rPr>
        <w:t>ЛІТВІНСЬКА</w:t>
      </w:r>
    </w:p>
    <w:p w14:paraId="7EA5FF47" w14:textId="0B8AA070" w:rsidR="006E1B51" w:rsidRDefault="006E1B51" w:rsidP="006E1B51">
      <w:pPr>
        <w:jc w:val="both"/>
        <w:rPr>
          <w:lang w:val="uk-UA"/>
        </w:rPr>
      </w:pPr>
    </w:p>
    <w:p w14:paraId="6039A30E" w14:textId="1E313D09" w:rsidR="00074723" w:rsidRDefault="00074723" w:rsidP="006E1B51">
      <w:pPr>
        <w:jc w:val="both"/>
        <w:rPr>
          <w:lang w:val="uk-UA"/>
        </w:rPr>
      </w:pPr>
    </w:p>
    <w:p w14:paraId="61FF39CA" w14:textId="1758EB14" w:rsidR="00074723" w:rsidRDefault="00074723" w:rsidP="006E1B51">
      <w:pPr>
        <w:jc w:val="both"/>
        <w:rPr>
          <w:lang w:val="uk-UA"/>
        </w:rPr>
      </w:pPr>
    </w:p>
    <w:p w14:paraId="493F18EF" w14:textId="14AC6B48" w:rsidR="00074723" w:rsidRDefault="00074723" w:rsidP="006E1B51">
      <w:pPr>
        <w:jc w:val="both"/>
        <w:rPr>
          <w:lang w:val="uk-UA"/>
        </w:rPr>
      </w:pPr>
    </w:p>
    <w:p w14:paraId="359C768F" w14:textId="4E7D17C7" w:rsidR="00074723" w:rsidRDefault="00074723" w:rsidP="006E1B51">
      <w:pPr>
        <w:jc w:val="both"/>
        <w:rPr>
          <w:lang w:val="uk-UA"/>
        </w:rPr>
      </w:pPr>
    </w:p>
    <w:p w14:paraId="3006003D" w14:textId="714400EB" w:rsidR="00074723" w:rsidRDefault="00074723" w:rsidP="006E1B51">
      <w:pPr>
        <w:jc w:val="both"/>
        <w:rPr>
          <w:lang w:val="uk-UA"/>
        </w:rPr>
      </w:pPr>
    </w:p>
    <w:p w14:paraId="58E432A0" w14:textId="45771CAF" w:rsidR="00074723" w:rsidRDefault="00074723" w:rsidP="006E1B51">
      <w:pPr>
        <w:jc w:val="both"/>
        <w:rPr>
          <w:lang w:val="uk-UA"/>
        </w:rPr>
      </w:pPr>
    </w:p>
    <w:p w14:paraId="05944962" w14:textId="24CFE5FB" w:rsidR="00074723" w:rsidRDefault="00074723" w:rsidP="006E1B51">
      <w:pPr>
        <w:jc w:val="both"/>
        <w:rPr>
          <w:lang w:val="uk-UA"/>
        </w:rPr>
      </w:pPr>
    </w:p>
    <w:p w14:paraId="56B69C8F" w14:textId="36A0F3A4" w:rsidR="00074723" w:rsidRDefault="00074723" w:rsidP="006E1B51">
      <w:pPr>
        <w:jc w:val="both"/>
        <w:rPr>
          <w:lang w:val="uk-UA"/>
        </w:rPr>
      </w:pPr>
    </w:p>
    <w:p w14:paraId="57AF9E50" w14:textId="075944B3" w:rsidR="00074723" w:rsidRDefault="00074723" w:rsidP="006E1B51">
      <w:pPr>
        <w:jc w:val="both"/>
        <w:rPr>
          <w:lang w:val="uk-UA"/>
        </w:rPr>
      </w:pPr>
    </w:p>
    <w:p w14:paraId="06AD2E25" w14:textId="3CCFEDE0" w:rsidR="00074723" w:rsidRDefault="00074723" w:rsidP="006E1B51">
      <w:pPr>
        <w:jc w:val="both"/>
        <w:rPr>
          <w:lang w:val="uk-UA"/>
        </w:rPr>
      </w:pPr>
    </w:p>
    <w:p w14:paraId="0FE57934" w14:textId="77777777" w:rsidR="00074723" w:rsidRDefault="00074723" w:rsidP="006E1B51">
      <w:pPr>
        <w:jc w:val="both"/>
        <w:rPr>
          <w:lang w:val="uk-UA"/>
        </w:rPr>
      </w:pPr>
    </w:p>
    <w:p w14:paraId="413F371C" w14:textId="77777777" w:rsidR="006B1A4E" w:rsidRDefault="006E1B51" w:rsidP="006E1B51">
      <w:pPr>
        <w:jc w:val="both"/>
      </w:pPr>
      <w:proofErr w:type="spellStart"/>
      <w:r>
        <w:rPr>
          <w:lang w:val="uk-UA"/>
        </w:rPr>
        <w:t>Служинська</w:t>
      </w:r>
      <w:proofErr w:type="spellEnd"/>
      <w:r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EF"/>
    <w:rsid w:val="00003857"/>
    <w:rsid w:val="0001373A"/>
    <w:rsid w:val="0002168B"/>
    <w:rsid w:val="000244FB"/>
    <w:rsid w:val="000405E3"/>
    <w:rsid w:val="000575FA"/>
    <w:rsid w:val="00057A23"/>
    <w:rsid w:val="00074723"/>
    <w:rsid w:val="00081832"/>
    <w:rsid w:val="000B27C8"/>
    <w:rsid w:val="000B5863"/>
    <w:rsid w:val="000C5B07"/>
    <w:rsid w:val="000D1C08"/>
    <w:rsid w:val="000D7D28"/>
    <w:rsid w:val="000F6648"/>
    <w:rsid w:val="00104392"/>
    <w:rsid w:val="00104B34"/>
    <w:rsid w:val="001054C3"/>
    <w:rsid w:val="00107398"/>
    <w:rsid w:val="00122E7B"/>
    <w:rsid w:val="0016326F"/>
    <w:rsid w:val="001926CD"/>
    <w:rsid w:val="001A3F4A"/>
    <w:rsid w:val="001B2A6D"/>
    <w:rsid w:val="001E1857"/>
    <w:rsid w:val="001F52A1"/>
    <w:rsid w:val="00200A06"/>
    <w:rsid w:val="00206E30"/>
    <w:rsid w:val="002447ED"/>
    <w:rsid w:val="00250CD0"/>
    <w:rsid w:val="00285018"/>
    <w:rsid w:val="00297310"/>
    <w:rsid w:val="002E2CB7"/>
    <w:rsid w:val="002F18DD"/>
    <w:rsid w:val="00323CC0"/>
    <w:rsid w:val="00323E4B"/>
    <w:rsid w:val="00353246"/>
    <w:rsid w:val="00355A8C"/>
    <w:rsid w:val="00376502"/>
    <w:rsid w:val="003852D4"/>
    <w:rsid w:val="00396C9F"/>
    <w:rsid w:val="00400FEF"/>
    <w:rsid w:val="004019DF"/>
    <w:rsid w:val="00406111"/>
    <w:rsid w:val="00415283"/>
    <w:rsid w:val="00430392"/>
    <w:rsid w:val="00452F72"/>
    <w:rsid w:val="004553FD"/>
    <w:rsid w:val="00455C71"/>
    <w:rsid w:val="00457D72"/>
    <w:rsid w:val="004645B0"/>
    <w:rsid w:val="0048182B"/>
    <w:rsid w:val="00495D9E"/>
    <w:rsid w:val="004B7607"/>
    <w:rsid w:val="0052709D"/>
    <w:rsid w:val="00530C5A"/>
    <w:rsid w:val="00562BBE"/>
    <w:rsid w:val="00566208"/>
    <w:rsid w:val="00567591"/>
    <w:rsid w:val="005A3232"/>
    <w:rsid w:val="005A6028"/>
    <w:rsid w:val="005C39E3"/>
    <w:rsid w:val="005D69F4"/>
    <w:rsid w:val="005E20E5"/>
    <w:rsid w:val="005F3224"/>
    <w:rsid w:val="00606657"/>
    <w:rsid w:val="00614AF9"/>
    <w:rsid w:val="00630374"/>
    <w:rsid w:val="00636E6C"/>
    <w:rsid w:val="00655418"/>
    <w:rsid w:val="00672E92"/>
    <w:rsid w:val="006816B6"/>
    <w:rsid w:val="006820A8"/>
    <w:rsid w:val="00685FE2"/>
    <w:rsid w:val="00693B1B"/>
    <w:rsid w:val="0069706E"/>
    <w:rsid w:val="006B1A4E"/>
    <w:rsid w:val="006B4942"/>
    <w:rsid w:val="006C7190"/>
    <w:rsid w:val="006D78E2"/>
    <w:rsid w:val="006E0243"/>
    <w:rsid w:val="006E1B51"/>
    <w:rsid w:val="006F001D"/>
    <w:rsid w:val="0070440D"/>
    <w:rsid w:val="00711F43"/>
    <w:rsid w:val="007209A7"/>
    <w:rsid w:val="007325A5"/>
    <w:rsid w:val="007353D6"/>
    <w:rsid w:val="00742ACE"/>
    <w:rsid w:val="00765FAB"/>
    <w:rsid w:val="00792276"/>
    <w:rsid w:val="00800656"/>
    <w:rsid w:val="00815345"/>
    <w:rsid w:val="00820EF9"/>
    <w:rsid w:val="008B553E"/>
    <w:rsid w:val="008E042B"/>
    <w:rsid w:val="008F0767"/>
    <w:rsid w:val="0090630F"/>
    <w:rsid w:val="009303EF"/>
    <w:rsid w:val="00944AB5"/>
    <w:rsid w:val="009704F3"/>
    <w:rsid w:val="009C2E0A"/>
    <w:rsid w:val="009D39EF"/>
    <w:rsid w:val="00A00C07"/>
    <w:rsid w:val="00A03C99"/>
    <w:rsid w:val="00A35D0C"/>
    <w:rsid w:val="00A368FD"/>
    <w:rsid w:val="00A55A91"/>
    <w:rsid w:val="00A634F0"/>
    <w:rsid w:val="00AC0565"/>
    <w:rsid w:val="00AC45C7"/>
    <w:rsid w:val="00AC6F4C"/>
    <w:rsid w:val="00AD5F11"/>
    <w:rsid w:val="00B135D8"/>
    <w:rsid w:val="00B26605"/>
    <w:rsid w:val="00B74654"/>
    <w:rsid w:val="00B76E3B"/>
    <w:rsid w:val="00B77731"/>
    <w:rsid w:val="00BA0638"/>
    <w:rsid w:val="00BB3717"/>
    <w:rsid w:val="00BB7484"/>
    <w:rsid w:val="00BC2C88"/>
    <w:rsid w:val="00BC4A51"/>
    <w:rsid w:val="00BC4A89"/>
    <w:rsid w:val="00BD4F08"/>
    <w:rsid w:val="00C220E5"/>
    <w:rsid w:val="00C25F3C"/>
    <w:rsid w:val="00C34FB8"/>
    <w:rsid w:val="00C369F1"/>
    <w:rsid w:val="00C504D3"/>
    <w:rsid w:val="00C62923"/>
    <w:rsid w:val="00C642D2"/>
    <w:rsid w:val="00C65360"/>
    <w:rsid w:val="00C84E4A"/>
    <w:rsid w:val="00CA4F70"/>
    <w:rsid w:val="00D147C6"/>
    <w:rsid w:val="00D361A7"/>
    <w:rsid w:val="00D46414"/>
    <w:rsid w:val="00D50B3D"/>
    <w:rsid w:val="00D623FD"/>
    <w:rsid w:val="00D72467"/>
    <w:rsid w:val="00D777A0"/>
    <w:rsid w:val="00D86189"/>
    <w:rsid w:val="00D96B7B"/>
    <w:rsid w:val="00DA438D"/>
    <w:rsid w:val="00DA75D1"/>
    <w:rsid w:val="00DC4C2D"/>
    <w:rsid w:val="00DD70A6"/>
    <w:rsid w:val="00DE1DB8"/>
    <w:rsid w:val="00DE6F52"/>
    <w:rsid w:val="00DF6B1F"/>
    <w:rsid w:val="00E0727C"/>
    <w:rsid w:val="00E11B29"/>
    <w:rsid w:val="00E14C66"/>
    <w:rsid w:val="00E3235D"/>
    <w:rsid w:val="00E410FA"/>
    <w:rsid w:val="00E42904"/>
    <w:rsid w:val="00E8532B"/>
    <w:rsid w:val="00E86684"/>
    <w:rsid w:val="00EB4F03"/>
    <w:rsid w:val="00ED0B6A"/>
    <w:rsid w:val="00ED596B"/>
    <w:rsid w:val="00ED623D"/>
    <w:rsid w:val="00F054BF"/>
    <w:rsid w:val="00F21909"/>
    <w:rsid w:val="00F374A7"/>
    <w:rsid w:val="00F57862"/>
    <w:rsid w:val="00F619BB"/>
    <w:rsid w:val="00F62398"/>
    <w:rsid w:val="00F7230D"/>
    <w:rsid w:val="00F86F7A"/>
    <w:rsid w:val="00F92113"/>
    <w:rsid w:val="00F9449F"/>
    <w:rsid w:val="00FA4E71"/>
    <w:rsid w:val="00FB18C4"/>
    <w:rsid w:val="00FC0CFB"/>
    <w:rsid w:val="00FC5A1F"/>
    <w:rsid w:val="00FD2734"/>
    <w:rsid w:val="00FD2A5E"/>
    <w:rsid w:val="00FE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B98D99"/>
  <w15:chartTrackingRefBased/>
  <w15:docId w15:val="{60848472-A260-4391-8EF2-8D5C6BA2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">
    <w:name w:val="Шрифт абзацу за замовчув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0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1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2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5">
    <w:name w:val="Текст у виносці1"/>
    <w:basedOn w:val="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vivphc.miac@gmail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28298-2B21-46AA-BF41-7D9AB1539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3473</Words>
  <Characters>1980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5443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Олег</cp:lastModifiedBy>
  <cp:revision>33</cp:revision>
  <cp:lastPrinted>2022-04-26T11:33:00Z</cp:lastPrinted>
  <dcterms:created xsi:type="dcterms:W3CDTF">2023-12-22T09:25:00Z</dcterms:created>
  <dcterms:modified xsi:type="dcterms:W3CDTF">2023-12-22T13:56:00Z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