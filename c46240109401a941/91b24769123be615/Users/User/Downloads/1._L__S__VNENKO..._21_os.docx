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30132" w:rsidRDefault="00A30132" w:rsidP="00885B40">
      <w:pPr>
        <w:jc w:val="center"/>
        <w:rPr>
          <w:sz w:val="28"/>
        </w:rPr>
      </w:pPr>
      <w:r w:rsidRPr="00A30132">
        <w:rPr>
          <w:noProof/>
          <w:lang w:val="uk-UA" w:eastAsia="uk-UA"/>
        </w:rPr>
        <w:drawing>
          <wp:inline distT="0" distB="0" distL="0" distR="0">
            <wp:extent cx="426720" cy="65532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6553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:rsidR="00A30132" w:rsidRDefault="00A30132" w:rsidP="00885B4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:rsidR="00A30132" w:rsidRDefault="00A30132" w:rsidP="00885B40">
      <w:pPr>
        <w:jc w:val="center"/>
        <w:rPr>
          <w:sz w:val="22"/>
        </w:rPr>
      </w:pPr>
    </w:p>
    <w:p w:rsidR="00A30132" w:rsidRDefault="00A30132" w:rsidP="00885B40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:rsidR="00A30132" w:rsidRPr="00CF2696" w:rsidRDefault="00A30132" w:rsidP="00885B40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:rsidR="00A30132" w:rsidRPr="00CC7D8F" w:rsidRDefault="00A30132" w:rsidP="00885B40">
      <w:pPr>
        <w:jc w:val="center"/>
      </w:pPr>
      <w:r>
        <w:t>Код ЄДРПОУ 02013047</w:t>
      </w:r>
    </w:p>
    <w:p w:rsidR="00A30132" w:rsidRDefault="00A30132" w:rsidP="00885B40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A30132" w:rsidRPr="00F47356" w:rsidTr="00885B40">
        <w:tc>
          <w:tcPr>
            <w:tcW w:w="4928" w:type="dxa"/>
            <w:shd w:val="clear" w:color="auto" w:fill="auto"/>
          </w:tcPr>
          <w:p w:rsidR="00A30132" w:rsidRPr="00F47356" w:rsidRDefault="00A30132" w:rsidP="00A30132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:rsidR="00A30132" w:rsidRPr="00F47356" w:rsidRDefault="00A30132" w:rsidP="00A30132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:rsidR="00A30132" w:rsidRDefault="00A30132" w:rsidP="00885B40">
      <w:pPr>
        <w:rPr>
          <w:lang w:val="uk-UA"/>
        </w:rPr>
      </w:pP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Керівникам закладів</w:t>
      </w:r>
    </w:p>
    <w:p w:rsidR="00020C57" w:rsidRPr="002C1475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 xml:space="preserve">охорони здоров’я </w:t>
      </w:r>
    </w:p>
    <w:p w:rsidR="00020C57" w:rsidRDefault="00020C57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 w:rsidRPr="002C1475">
        <w:rPr>
          <w:b/>
          <w:color w:val="000000"/>
          <w:sz w:val="26"/>
          <w:szCs w:val="26"/>
          <w:lang w:val="uk-UA"/>
        </w:rPr>
        <w:t>Львівської області</w:t>
      </w:r>
    </w:p>
    <w:p w:rsidR="00370B04" w:rsidRDefault="00370B04" w:rsidP="00020C57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</w:p>
    <w:p w:rsidR="00CD631A" w:rsidRDefault="0027709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>ДНП «</w:t>
      </w:r>
      <w:r w:rsidR="00CD631A">
        <w:rPr>
          <w:b/>
          <w:color w:val="000000"/>
          <w:sz w:val="26"/>
          <w:szCs w:val="26"/>
          <w:lang w:val="uk-UA"/>
        </w:rPr>
        <w:t xml:space="preserve">Львівський національний 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медичний університет імені </w:t>
      </w:r>
    </w:p>
    <w:p w:rsidR="00CD631A" w:rsidRDefault="00CD631A" w:rsidP="00CD631A">
      <w:pPr>
        <w:pStyle w:val="ab"/>
        <w:ind w:left="4254" w:firstLine="709"/>
        <w:rPr>
          <w:b/>
          <w:color w:val="000000"/>
          <w:sz w:val="26"/>
          <w:szCs w:val="26"/>
          <w:lang w:val="uk-UA"/>
        </w:rPr>
      </w:pPr>
      <w:r>
        <w:rPr>
          <w:b/>
          <w:color w:val="000000"/>
          <w:sz w:val="26"/>
          <w:szCs w:val="26"/>
          <w:lang w:val="uk-UA"/>
        </w:rPr>
        <w:t xml:space="preserve">Данила Галицького»    </w:t>
      </w:r>
    </w:p>
    <w:p w:rsidR="00020C57" w:rsidRPr="002C1475" w:rsidRDefault="00020C57" w:rsidP="00020C57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020C57" w:rsidRPr="002C1475" w:rsidRDefault="00512EEE" w:rsidP="00512EEE">
      <w:pPr>
        <w:widowControl/>
        <w:suppressAutoHyphens w:val="0"/>
        <w:autoSpaceDE w:val="0"/>
        <w:autoSpaceDN w:val="0"/>
        <w:adjustRightInd w:val="0"/>
        <w:rPr>
          <w:b/>
          <w:sz w:val="26"/>
          <w:szCs w:val="26"/>
          <w:lang w:val="uk-UA" w:eastAsia="uk-UA"/>
        </w:rPr>
      </w:pPr>
      <w:r>
        <w:rPr>
          <w:b/>
          <w:sz w:val="26"/>
          <w:szCs w:val="26"/>
          <w:lang w:val="uk-UA" w:eastAsia="uk-UA"/>
        </w:rPr>
        <w:t xml:space="preserve">                                                                           </w:t>
      </w:r>
      <w:r w:rsidR="00020C57" w:rsidRPr="002C1475">
        <w:rPr>
          <w:b/>
          <w:sz w:val="26"/>
          <w:szCs w:val="26"/>
          <w:lang w:val="uk-UA" w:eastAsia="uk-UA"/>
        </w:rPr>
        <w:t xml:space="preserve"> КНП ЛОР «Львівський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254" w:firstLine="709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обласний інформаційно-аналітичний</w:t>
      </w:r>
    </w:p>
    <w:p w:rsidR="00020C57" w:rsidRPr="002C1475" w:rsidRDefault="00020C57" w:rsidP="00020C57">
      <w:pPr>
        <w:widowControl/>
        <w:suppressAutoHyphens w:val="0"/>
        <w:autoSpaceDE w:val="0"/>
        <w:autoSpaceDN w:val="0"/>
        <w:adjustRightInd w:val="0"/>
        <w:ind w:left="4963"/>
        <w:rPr>
          <w:b/>
          <w:sz w:val="26"/>
          <w:szCs w:val="26"/>
          <w:lang w:val="uk-UA" w:eastAsia="uk-UA"/>
        </w:rPr>
      </w:pPr>
      <w:r w:rsidRPr="002C1475">
        <w:rPr>
          <w:b/>
          <w:sz w:val="26"/>
          <w:szCs w:val="26"/>
          <w:lang w:val="uk-UA" w:eastAsia="uk-UA"/>
        </w:rPr>
        <w:t>центр медичної статистики»</w:t>
      </w:r>
    </w:p>
    <w:p w:rsidR="00020C57" w:rsidRDefault="00020C57" w:rsidP="00885B40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:rsidR="00A30132" w:rsidRPr="00FD302C" w:rsidRDefault="00A30132" w:rsidP="00885B40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:rsidR="00A30132" w:rsidRDefault="00A30132" w:rsidP="00885B40">
      <w:pPr>
        <w:ind w:firstLine="709"/>
        <w:jc w:val="both"/>
        <w:rPr>
          <w:sz w:val="26"/>
          <w:szCs w:val="26"/>
          <w:lang w:val="uk-UA"/>
        </w:rPr>
      </w:pPr>
    </w:p>
    <w:p w:rsidR="00460F14" w:rsidRDefault="00A30132" w:rsidP="000435D5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Львівської обласної державної адміністрації на вимогу Національної поліції України стосовно громадян, які перебувають у розшуку, </w:t>
      </w:r>
      <w:r w:rsidRPr="001434E2">
        <w:rPr>
          <w:bCs/>
          <w:sz w:val="26"/>
          <w:szCs w:val="26"/>
          <w:lang w:val="uk-UA"/>
        </w:rPr>
        <w:t>зобов’язує вас</w:t>
      </w:r>
      <w:r w:rsidRPr="00B82A23">
        <w:rPr>
          <w:b/>
          <w:bCs/>
          <w:sz w:val="26"/>
          <w:szCs w:val="26"/>
          <w:lang w:val="uk-UA"/>
        </w:rPr>
        <w:t xml:space="preserve"> до</w:t>
      </w:r>
      <w:r w:rsidRPr="00B82A23">
        <w:rPr>
          <w:b/>
          <w:bCs/>
          <w:sz w:val="26"/>
          <w:szCs w:val="26"/>
          <w:u w:val="single"/>
          <w:lang w:val="uk-UA"/>
        </w:rPr>
        <w:t xml:space="preserve"> </w:t>
      </w:r>
      <w:r w:rsidR="00512EEE">
        <w:rPr>
          <w:b/>
          <w:bCs/>
          <w:sz w:val="26"/>
          <w:szCs w:val="26"/>
          <w:u w:val="single"/>
          <w:lang w:val="uk-UA"/>
        </w:rPr>
        <w:t>18 лютого 2026</w:t>
      </w:r>
      <w:r w:rsidR="007266FF" w:rsidRPr="00B82A23">
        <w:rPr>
          <w:b/>
          <w:bCs/>
          <w:sz w:val="26"/>
          <w:szCs w:val="26"/>
          <w:u w:val="single"/>
          <w:lang w:val="uk-UA"/>
        </w:rPr>
        <w:t xml:space="preserve"> року</w:t>
      </w:r>
      <w:r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електронну пошту </w:t>
      </w:r>
      <w:proofErr w:type="spellStart"/>
      <w:r w:rsidRPr="0064410E">
        <w:rPr>
          <w:sz w:val="26"/>
          <w:szCs w:val="26"/>
        </w:rPr>
        <w:t>lvivphc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miac</w:t>
      </w:r>
      <w:proofErr w:type="spellEnd"/>
      <w:r w:rsidRPr="00FD7273">
        <w:rPr>
          <w:sz w:val="26"/>
          <w:szCs w:val="26"/>
          <w:lang w:val="uk-UA"/>
        </w:rPr>
        <w:t>@</w:t>
      </w:r>
      <w:proofErr w:type="spellStart"/>
      <w:r w:rsidRPr="0064410E">
        <w:rPr>
          <w:sz w:val="26"/>
          <w:szCs w:val="26"/>
        </w:rPr>
        <w:t>gmail</w:t>
      </w:r>
      <w:proofErr w:type="spellEnd"/>
      <w:r w:rsidRPr="00FD7273">
        <w:rPr>
          <w:sz w:val="26"/>
          <w:szCs w:val="26"/>
          <w:lang w:val="uk-UA"/>
        </w:rPr>
        <w:t>.</w:t>
      </w:r>
      <w:proofErr w:type="spellStart"/>
      <w:r w:rsidRPr="0064410E">
        <w:rPr>
          <w:sz w:val="26"/>
          <w:szCs w:val="26"/>
        </w:rPr>
        <w:t>com</w:t>
      </w:r>
      <w:proofErr w:type="spellEnd"/>
      <w:r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>
        <w:rPr>
          <w:sz w:val="26"/>
          <w:szCs w:val="26"/>
          <w:lang w:val="uk-UA"/>
        </w:rPr>
        <w:t xml:space="preserve"> громадяни</w:t>
      </w:r>
      <w:bookmarkEnd w:id="0"/>
      <w:r>
        <w:rPr>
          <w:sz w:val="26"/>
          <w:szCs w:val="26"/>
          <w:lang w:val="uk-UA"/>
        </w:rPr>
        <w:t>:</w:t>
      </w:r>
    </w:p>
    <w:tbl>
      <w:tblPr>
        <w:tblW w:w="9707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119"/>
        <w:gridCol w:w="1914"/>
        <w:gridCol w:w="2694"/>
        <w:gridCol w:w="2266"/>
      </w:tblGrid>
      <w:tr w:rsidR="006B1A4E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43FFD" w:rsidRDefault="006B1A4E">
            <w:pPr>
              <w:jc w:val="center"/>
              <w:rPr>
                <w:sz w:val="22"/>
                <w:szCs w:val="22"/>
              </w:rPr>
            </w:pPr>
            <w:r w:rsidRPr="00243FFD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43FFD" w:rsidRDefault="006B1A4E">
            <w:pPr>
              <w:jc w:val="center"/>
              <w:rPr>
                <w:sz w:val="22"/>
                <w:szCs w:val="22"/>
              </w:rPr>
            </w:pPr>
            <w:r w:rsidRPr="00243FFD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43FFD" w:rsidRDefault="006B1A4E">
            <w:pPr>
              <w:jc w:val="center"/>
              <w:rPr>
                <w:sz w:val="22"/>
                <w:szCs w:val="22"/>
              </w:rPr>
            </w:pPr>
            <w:r w:rsidRPr="00243FFD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6B1A4E" w:rsidRPr="00243FFD" w:rsidRDefault="00A30132">
            <w:pPr>
              <w:jc w:val="center"/>
              <w:rPr>
                <w:sz w:val="22"/>
                <w:szCs w:val="22"/>
              </w:rPr>
            </w:pPr>
            <w:r w:rsidRPr="00243FFD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243FFD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B1A4E" w:rsidRPr="00243FFD" w:rsidRDefault="006B1A4E">
            <w:pPr>
              <w:jc w:val="center"/>
              <w:rPr>
                <w:sz w:val="22"/>
                <w:szCs w:val="22"/>
              </w:rPr>
            </w:pPr>
            <w:r w:rsidRPr="00243FFD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B2111C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B2111C" w:rsidRPr="00243FFD" w:rsidRDefault="00B2111C" w:rsidP="00B2111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43FFD" w:rsidRDefault="00512EEE" w:rsidP="00B2111C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Лісівненко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 Георгій Євгенович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43FFD" w:rsidRDefault="00512EEE" w:rsidP="00B2111C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26.06.1985р.н.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87BFF" w:rsidRPr="00243FFD" w:rsidRDefault="00512EEE" w:rsidP="00B2111C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D72DD6" w:rsidRPr="00243FFD" w:rsidRDefault="00D72DD6" w:rsidP="00D72DD6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 xml:space="preserve">з </w:t>
            </w:r>
            <w:r w:rsidR="00987BFF" w:rsidRPr="00243FFD">
              <w:rPr>
                <w:sz w:val="22"/>
                <w:szCs w:val="22"/>
                <w:lang w:val="uk-UA"/>
              </w:rPr>
              <w:t>0</w:t>
            </w:r>
            <w:r w:rsidR="0037464B" w:rsidRPr="00243FFD">
              <w:rPr>
                <w:sz w:val="22"/>
                <w:szCs w:val="22"/>
                <w:lang w:val="uk-UA"/>
              </w:rPr>
              <w:t>1</w:t>
            </w:r>
            <w:r w:rsidR="0078044D" w:rsidRPr="00243FFD">
              <w:rPr>
                <w:sz w:val="22"/>
                <w:szCs w:val="22"/>
                <w:lang w:val="uk-UA"/>
              </w:rPr>
              <w:t>.0</w:t>
            </w:r>
            <w:r w:rsidR="00987BFF" w:rsidRPr="00243FFD">
              <w:rPr>
                <w:sz w:val="22"/>
                <w:szCs w:val="22"/>
                <w:lang w:val="uk-UA"/>
              </w:rPr>
              <w:t>1</w:t>
            </w:r>
            <w:r w:rsidR="0078044D" w:rsidRPr="00243FFD">
              <w:rPr>
                <w:sz w:val="22"/>
                <w:szCs w:val="22"/>
                <w:lang w:val="uk-UA"/>
              </w:rPr>
              <w:t>.</w:t>
            </w:r>
            <w:r w:rsidRPr="00243FFD">
              <w:rPr>
                <w:sz w:val="22"/>
                <w:szCs w:val="22"/>
                <w:lang w:val="uk-UA"/>
              </w:rPr>
              <w:t>20</w:t>
            </w:r>
            <w:r w:rsidR="0078044D" w:rsidRPr="00243FFD">
              <w:rPr>
                <w:sz w:val="22"/>
                <w:szCs w:val="22"/>
                <w:lang w:val="uk-UA"/>
              </w:rPr>
              <w:t>2</w:t>
            </w:r>
            <w:r w:rsidR="00512EEE" w:rsidRPr="00243FFD">
              <w:rPr>
                <w:sz w:val="22"/>
                <w:szCs w:val="22"/>
                <w:lang w:val="uk-UA"/>
              </w:rPr>
              <w:t>3</w:t>
            </w:r>
            <w:r w:rsidRPr="00243FFD">
              <w:rPr>
                <w:sz w:val="22"/>
                <w:szCs w:val="22"/>
                <w:lang w:val="uk-UA"/>
              </w:rPr>
              <w:t>р.</w:t>
            </w:r>
          </w:p>
          <w:p w:rsidR="00B2111C" w:rsidRPr="00243FFD" w:rsidRDefault="00D72DD6" w:rsidP="00D72DD6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Симошин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Іван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20.01.1989р.н.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01.01.2023р.</w:t>
            </w:r>
          </w:p>
          <w:p w:rsidR="00512EEE" w:rsidRPr="00243FFD" w:rsidRDefault="00512EEE" w:rsidP="00512EEE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512EEE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Скорик Олександр Іванович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05.07.1987р.н.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12EEE" w:rsidRPr="00243FFD" w:rsidRDefault="00243FFD" w:rsidP="00512EEE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27709A" w:rsidRPr="00243FFD">
              <w:rPr>
                <w:sz w:val="22"/>
                <w:szCs w:val="22"/>
                <w:lang w:val="uk-UA"/>
              </w:rPr>
              <w:t xml:space="preserve">ул. Горішня, 74 </w:t>
            </w:r>
            <w:proofErr w:type="spellStart"/>
            <w:r w:rsidR="0027709A" w:rsidRPr="00243FFD">
              <w:rPr>
                <w:sz w:val="22"/>
                <w:szCs w:val="22"/>
                <w:lang w:val="uk-UA"/>
              </w:rPr>
              <w:t>с.</w:t>
            </w:r>
            <w:r w:rsidR="00512EEE" w:rsidRPr="00243FFD">
              <w:rPr>
                <w:sz w:val="22"/>
                <w:szCs w:val="22"/>
                <w:lang w:val="uk-UA"/>
              </w:rPr>
              <w:t>Волоща</w:t>
            </w:r>
            <w:proofErr w:type="spellEnd"/>
            <w:r w:rsidR="00512EEE" w:rsidRPr="00243FF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12EEE" w:rsidRPr="00243FFD" w:rsidRDefault="00512EEE" w:rsidP="00512EEE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19.09.2024р.</w:t>
            </w:r>
          </w:p>
          <w:p w:rsidR="00512EEE" w:rsidRPr="00243FFD" w:rsidRDefault="00512EEE" w:rsidP="00512EEE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Ястребський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Володимир Миколайович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28.08.1979р.н.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243FFD" w:rsidP="007B66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0435D5" w:rsidRPr="00243FFD">
              <w:rPr>
                <w:sz w:val="22"/>
                <w:szCs w:val="22"/>
                <w:lang w:val="uk-UA"/>
              </w:rPr>
              <w:t xml:space="preserve">ул. Грушевського, 65, </w:t>
            </w:r>
            <w:proofErr w:type="spellStart"/>
            <w:r w:rsidR="000435D5" w:rsidRPr="00243FFD">
              <w:rPr>
                <w:sz w:val="22"/>
                <w:szCs w:val="22"/>
                <w:lang w:val="uk-UA"/>
              </w:rPr>
              <w:t>м.Борислав</w:t>
            </w:r>
            <w:proofErr w:type="spellEnd"/>
            <w:r w:rsidR="000435D5" w:rsidRPr="00243FF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13.03.2025р.</w:t>
            </w:r>
          </w:p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Писарчик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Роман Степанович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10.06.1990р.н.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243FFD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Наукова, 112/105,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м.</w:t>
            </w:r>
            <w:r w:rsidR="000435D5" w:rsidRPr="00243FF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01.05.2025р.</w:t>
            </w:r>
          </w:p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Чміль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Микола Йосипович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27.10.1986р.н.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243FFD" w:rsidP="007B661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0435D5" w:rsidRPr="00243FFD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0435D5" w:rsidRPr="00243FFD">
              <w:rPr>
                <w:sz w:val="22"/>
                <w:szCs w:val="22"/>
                <w:lang w:val="uk-UA"/>
              </w:rPr>
              <w:t>Федьковича</w:t>
            </w:r>
            <w:proofErr w:type="spellEnd"/>
            <w:r w:rsidR="000435D5" w:rsidRPr="00243FFD">
              <w:rPr>
                <w:sz w:val="22"/>
                <w:szCs w:val="22"/>
                <w:lang w:val="uk-UA"/>
              </w:rPr>
              <w:t xml:space="preserve">, 12/4, </w:t>
            </w:r>
            <w:proofErr w:type="spellStart"/>
            <w:r w:rsidR="000435D5" w:rsidRPr="00243FFD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15.05.2025р.</w:t>
            </w:r>
          </w:p>
          <w:p w:rsidR="000435D5" w:rsidRDefault="000435D5" w:rsidP="000435D5">
            <w:pPr>
              <w:jc w:val="center"/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  <w:p w:rsidR="007B6BA7" w:rsidRPr="00243FFD" w:rsidRDefault="007B6BA7" w:rsidP="000435D5">
            <w:pPr>
              <w:jc w:val="center"/>
              <w:rPr>
                <w:sz w:val="22"/>
                <w:szCs w:val="22"/>
              </w:rPr>
            </w:pPr>
          </w:p>
        </w:tc>
      </w:tr>
      <w:tr w:rsidR="000435D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Хацко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Йосип Йосипович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14.03.1959р.н.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невідомо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01.01.2026р.</w:t>
            </w:r>
          </w:p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Прощаваєв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Роман Олександрович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09.04.1975р.н.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7B661C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м</w:t>
            </w:r>
            <w:r w:rsidR="000435D5" w:rsidRPr="00243FFD">
              <w:rPr>
                <w:sz w:val="22"/>
                <w:szCs w:val="22"/>
                <w:lang w:val="uk-UA"/>
              </w:rPr>
              <w:t>. Стрий,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23.03.2025р.</w:t>
            </w:r>
          </w:p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435D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Хай Андрій Васильович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09.11.1972р.н.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435D5" w:rsidRPr="00243FFD" w:rsidRDefault="00243FFD" w:rsidP="000435D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Лесі Українки, 44,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с.</w:t>
            </w:r>
            <w:r w:rsidR="000435D5" w:rsidRPr="00243FFD">
              <w:rPr>
                <w:sz w:val="22"/>
                <w:szCs w:val="22"/>
                <w:lang w:val="uk-UA"/>
              </w:rPr>
              <w:t>Малехів</w:t>
            </w:r>
            <w:proofErr w:type="spellEnd"/>
            <w:r w:rsidR="000435D5" w:rsidRPr="00243FF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23.03.2025р.</w:t>
            </w:r>
          </w:p>
          <w:p w:rsidR="000435D5" w:rsidRPr="00243FFD" w:rsidRDefault="000435D5" w:rsidP="000435D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Серов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Віталій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26.05.1976р.н.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243FFD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D6345" w:rsidRPr="00243FFD">
              <w:rPr>
                <w:sz w:val="22"/>
                <w:szCs w:val="22"/>
                <w:lang w:val="uk-UA"/>
              </w:rPr>
              <w:t xml:space="preserve">ул. 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Наукова, 30/26,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м.</w:t>
            </w:r>
            <w:r w:rsidR="00ED6345" w:rsidRPr="00243FF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01.01.2024р.</w:t>
            </w:r>
          </w:p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Кузін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Олександр Єгорович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15.07.1972р.н.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243FFD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D6345" w:rsidRPr="00243FFD">
              <w:rPr>
                <w:sz w:val="22"/>
                <w:szCs w:val="22"/>
                <w:lang w:val="uk-UA"/>
              </w:rPr>
              <w:t>ул. Богуна, 60, м. Львів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01.01.2023р.</w:t>
            </w:r>
          </w:p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Домбровський Володимир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22.02.1989р.н.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243FFD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D6345" w:rsidRPr="00243FFD">
              <w:rPr>
                <w:sz w:val="22"/>
                <w:szCs w:val="22"/>
                <w:lang w:val="uk-UA"/>
              </w:rPr>
              <w:t>ул. Польова, 17, с. Красне,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22.12.2023р.</w:t>
            </w:r>
          </w:p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Ксенюк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Олег Володимирович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05.03.1971р.н.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243FFD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Героїв УПА, 20А,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м.</w:t>
            </w:r>
            <w:r w:rsidR="00ED6345" w:rsidRPr="00243FFD">
              <w:rPr>
                <w:sz w:val="22"/>
                <w:szCs w:val="22"/>
                <w:lang w:val="uk-UA"/>
              </w:rPr>
              <w:t>Сокаль</w:t>
            </w:r>
            <w:proofErr w:type="spellEnd"/>
            <w:r w:rsidR="00ED6345" w:rsidRPr="00243FFD">
              <w:rPr>
                <w:sz w:val="22"/>
                <w:szCs w:val="22"/>
                <w:lang w:val="uk-UA"/>
              </w:rPr>
              <w:t xml:space="preserve">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15.12.2025р.</w:t>
            </w:r>
          </w:p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D6345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Кобрін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Віктор Геннадійович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18.03.1973р.н.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D6345" w:rsidRPr="00243FFD" w:rsidRDefault="00243FFD" w:rsidP="00ED6345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D6345" w:rsidRPr="00243FFD">
              <w:rPr>
                <w:sz w:val="22"/>
                <w:szCs w:val="22"/>
                <w:lang w:val="uk-UA"/>
              </w:rPr>
              <w:t>ул. Грушевського, 28/6, смт. Гірник,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17.12.2025р.</w:t>
            </w:r>
          </w:p>
          <w:p w:rsidR="00ED6345" w:rsidRPr="00243FFD" w:rsidRDefault="00ED6345" w:rsidP="00ED6345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21D2A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Марчишин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Ярослав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02.03.1976р.н.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243FFD" w:rsidP="00E21D2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E21D2A" w:rsidRPr="00243FFD">
              <w:rPr>
                <w:sz w:val="22"/>
                <w:szCs w:val="22"/>
                <w:lang w:val="uk-UA"/>
              </w:rPr>
              <w:t xml:space="preserve">ул. Сухомлинського, 2, с. </w:t>
            </w:r>
            <w:proofErr w:type="spellStart"/>
            <w:r w:rsidR="00E21D2A" w:rsidRPr="00243FFD">
              <w:rPr>
                <w:sz w:val="22"/>
                <w:szCs w:val="22"/>
                <w:lang w:val="uk-UA"/>
              </w:rPr>
              <w:t>Кальня</w:t>
            </w:r>
            <w:proofErr w:type="spellEnd"/>
            <w:r w:rsidR="00E21D2A" w:rsidRPr="00243FFD">
              <w:rPr>
                <w:sz w:val="22"/>
                <w:szCs w:val="22"/>
                <w:lang w:val="uk-UA"/>
              </w:rPr>
              <w:t>, Хмельницька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15.08.2025р.</w:t>
            </w:r>
          </w:p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21D2A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Марцинюк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Василь Петрович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21.12.1989р.н.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243FFD" w:rsidP="00E21D2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паркова, 8а/45,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м.</w:t>
            </w:r>
            <w:r w:rsidR="00E21D2A" w:rsidRPr="00243FFD">
              <w:rPr>
                <w:sz w:val="22"/>
                <w:szCs w:val="22"/>
                <w:lang w:val="uk-UA"/>
              </w:rPr>
              <w:t>Шептицький</w:t>
            </w:r>
            <w:proofErr w:type="spellEnd"/>
            <w:r w:rsidR="00E21D2A" w:rsidRPr="00243FFD">
              <w:rPr>
                <w:sz w:val="22"/>
                <w:szCs w:val="22"/>
                <w:lang w:val="uk-UA"/>
              </w:rPr>
              <w:t>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01.01.2014р.</w:t>
            </w:r>
          </w:p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21D2A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Федорець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Юрій Степанович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08.08.1982р.н.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243FFD" w:rsidP="00E21D2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Угорська, 17/44,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м.</w:t>
            </w:r>
            <w:r w:rsidR="00E21D2A" w:rsidRPr="00243FF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10.10.2025р.</w:t>
            </w:r>
          </w:p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21D2A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proofErr w:type="spellStart"/>
            <w:r w:rsidRPr="00243FFD">
              <w:rPr>
                <w:sz w:val="22"/>
                <w:szCs w:val="22"/>
                <w:lang w:val="uk-UA"/>
              </w:rPr>
              <w:t>Єзерська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 Оксана Іванівна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02.12.1978р.н.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E21D2A" w:rsidRPr="00243FFD" w:rsidRDefault="00243FFD" w:rsidP="00E21D2A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Панча, 18б/52,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м.</w:t>
            </w:r>
            <w:r w:rsidR="00E21D2A" w:rsidRPr="00243FFD">
              <w:rPr>
                <w:sz w:val="22"/>
                <w:szCs w:val="22"/>
                <w:lang w:val="uk-UA"/>
              </w:rPr>
              <w:t>Львів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22.12.2025р.</w:t>
            </w:r>
          </w:p>
          <w:p w:rsidR="00E21D2A" w:rsidRPr="00243FFD" w:rsidRDefault="00E21D2A" w:rsidP="00E21D2A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F2C49" w:rsidRPr="00243FFD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F2C49" w:rsidRPr="00243FFD" w:rsidRDefault="009F2C49" w:rsidP="009F2C4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F2C49" w:rsidRPr="00243FFD" w:rsidRDefault="009F2C49" w:rsidP="009F2C49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Вовчанський Микола Михайлович</w:t>
            </w:r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F2C49" w:rsidRPr="00243FFD" w:rsidRDefault="009F2C49" w:rsidP="009F2C49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23.05.1981р.н.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9F2C49" w:rsidRPr="00243FFD" w:rsidRDefault="00243FFD" w:rsidP="009F2C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 w:rsidR="007B661C" w:rsidRPr="00243FFD">
              <w:rPr>
                <w:sz w:val="22"/>
                <w:szCs w:val="22"/>
                <w:lang w:val="uk-UA"/>
              </w:rPr>
              <w:t xml:space="preserve">ул. Шевченка, 12, </w:t>
            </w:r>
            <w:proofErr w:type="spellStart"/>
            <w:r w:rsidR="007B661C" w:rsidRPr="00243FFD">
              <w:rPr>
                <w:sz w:val="22"/>
                <w:szCs w:val="22"/>
                <w:lang w:val="uk-UA"/>
              </w:rPr>
              <w:t>с.</w:t>
            </w:r>
            <w:r w:rsidR="009F2C49" w:rsidRPr="00243FFD">
              <w:rPr>
                <w:sz w:val="22"/>
                <w:szCs w:val="22"/>
                <w:lang w:val="uk-UA"/>
              </w:rPr>
              <w:t>Старе</w:t>
            </w:r>
            <w:proofErr w:type="spellEnd"/>
            <w:r w:rsidR="009F2C49" w:rsidRPr="00243FFD">
              <w:rPr>
                <w:sz w:val="22"/>
                <w:szCs w:val="22"/>
                <w:lang w:val="uk-UA"/>
              </w:rPr>
              <w:t xml:space="preserve"> Село, Львівська область</w:t>
            </w:r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F2C49" w:rsidRPr="00243FFD" w:rsidRDefault="009F2C49" w:rsidP="009F2C49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01.01.2025р.</w:t>
            </w:r>
          </w:p>
          <w:p w:rsidR="009F2C49" w:rsidRPr="00243FFD" w:rsidRDefault="009F2C49" w:rsidP="009F2C49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27709A" w:rsidRPr="00C21C6E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7709A" w:rsidRPr="00243FFD" w:rsidRDefault="0027709A" w:rsidP="009F2C4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7709A" w:rsidRPr="00243FFD" w:rsidRDefault="0027709A" w:rsidP="0027709A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 w:rsidRPr="00243FFD">
              <w:rPr>
                <w:color w:val="000000"/>
                <w:sz w:val="22"/>
                <w:szCs w:val="22"/>
              </w:rPr>
              <w:t>Штендюх</w:t>
            </w:r>
            <w:proofErr w:type="spellEnd"/>
            <w:r w:rsidRPr="00243FFD">
              <w:rPr>
                <w:color w:val="000000"/>
                <w:sz w:val="22"/>
                <w:szCs w:val="22"/>
              </w:rPr>
              <w:t xml:space="preserve"> Василь </w:t>
            </w:r>
            <w:proofErr w:type="spellStart"/>
            <w:r w:rsidRPr="00243FFD">
              <w:rPr>
                <w:color w:val="000000"/>
                <w:sz w:val="22"/>
                <w:szCs w:val="22"/>
              </w:rPr>
              <w:t>Володимирович</w:t>
            </w:r>
            <w:proofErr w:type="spell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7709A" w:rsidRPr="00243FFD" w:rsidRDefault="000E4B20" w:rsidP="009F2C49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02.06.1986р.н.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7709A" w:rsidRPr="00243FFD" w:rsidRDefault="000E4B20" w:rsidP="009F2C49">
            <w:pPr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 w:rsidRPr="00243FFD">
              <w:rPr>
                <w:sz w:val="22"/>
                <w:szCs w:val="22"/>
                <w:lang w:val="uk-UA"/>
              </w:rPr>
              <w:t>м.Стрий</w:t>
            </w:r>
            <w:proofErr w:type="spellEnd"/>
            <w:r w:rsidRPr="00243FFD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243FFD">
              <w:rPr>
                <w:sz w:val="22"/>
                <w:szCs w:val="22"/>
                <w:lang w:val="uk-UA"/>
              </w:rPr>
              <w:t>вул.Виговського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E4B20" w:rsidRPr="00243FFD" w:rsidRDefault="000E4B20" w:rsidP="000E4B20">
            <w:pPr>
              <w:jc w:val="center"/>
              <w:rPr>
                <w:sz w:val="22"/>
                <w:szCs w:val="22"/>
              </w:rPr>
            </w:pPr>
            <w:r w:rsidRPr="00243FFD">
              <w:rPr>
                <w:sz w:val="22"/>
                <w:szCs w:val="22"/>
                <w:lang w:val="uk-UA"/>
              </w:rPr>
              <w:t>з 01.09.2023р.</w:t>
            </w:r>
          </w:p>
          <w:p w:rsidR="0027709A" w:rsidRPr="00C21C6E" w:rsidRDefault="000E4B20" w:rsidP="000E4B20">
            <w:pPr>
              <w:jc w:val="center"/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51752" w:rsidRPr="00C21C6E" w:rsidTr="00243FFD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51752" w:rsidRPr="00243FFD" w:rsidRDefault="00051752" w:rsidP="009F2C49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51752" w:rsidRPr="00051752" w:rsidRDefault="00051752" w:rsidP="0027709A">
            <w:pPr>
              <w:widowControl/>
              <w:suppressAutoHyphens w:val="0"/>
              <w:rPr>
                <w:color w:val="000000"/>
                <w:sz w:val="22"/>
                <w:szCs w:val="22"/>
                <w:lang w:val="uk-UA" w:eastAsia="uk-UA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Степанків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Іван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00"/>
                <w:sz w:val="22"/>
                <w:szCs w:val="22"/>
              </w:rPr>
              <w:t>Іванович</w:t>
            </w:r>
            <w:proofErr w:type="spellEnd"/>
          </w:p>
        </w:tc>
        <w:tc>
          <w:tcPr>
            <w:tcW w:w="1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51752" w:rsidRPr="00243FFD" w:rsidRDefault="00051752" w:rsidP="009F2C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20.01.1979р.н.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051752" w:rsidRPr="00243FFD" w:rsidRDefault="00051752" w:rsidP="009F2C49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Львівська обл., </w:t>
            </w:r>
            <w:proofErr w:type="spellStart"/>
            <w:r>
              <w:rPr>
                <w:sz w:val="22"/>
                <w:szCs w:val="22"/>
                <w:lang w:val="uk-UA"/>
              </w:rPr>
              <w:t>Золочівський</w:t>
            </w:r>
            <w:proofErr w:type="spellEnd"/>
            <w:r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>
              <w:rPr>
                <w:sz w:val="22"/>
                <w:szCs w:val="22"/>
                <w:lang w:val="uk-UA"/>
              </w:rPr>
              <w:t>с.Новосілки</w:t>
            </w:r>
            <w:proofErr w:type="spellEnd"/>
          </w:p>
        </w:tc>
        <w:tc>
          <w:tcPr>
            <w:tcW w:w="2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51752" w:rsidRPr="00243FFD" w:rsidRDefault="00051752" w:rsidP="0005175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з 22</w:t>
            </w:r>
            <w:r w:rsidRPr="00243FFD">
              <w:rPr>
                <w:sz w:val="22"/>
                <w:szCs w:val="22"/>
                <w:lang w:val="uk-UA"/>
              </w:rPr>
              <w:t>.</w:t>
            </w:r>
            <w:r>
              <w:rPr>
                <w:sz w:val="22"/>
                <w:szCs w:val="22"/>
                <w:lang w:val="uk-UA"/>
              </w:rPr>
              <w:t>11</w:t>
            </w:r>
            <w:r w:rsidRPr="00243FFD">
              <w:rPr>
                <w:sz w:val="22"/>
                <w:szCs w:val="22"/>
                <w:lang w:val="uk-UA"/>
              </w:rPr>
              <w:t>.202</w:t>
            </w:r>
            <w:r>
              <w:rPr>
                <w:sz w:val="22"/>
                <w:szCs w:val="22"/>
                <w:lang w:val="uk-UA"/>
              </w:rPr>
              <w:t>4</w:t>
            </w:r>
            <w:bookmarkStart w:id="1" w:name="_GoBack"/>
            <w:bookmarkEnd w:id="1"/>
            <w:r w:rsidRPr="00243FFD">
              <w:rPr>
                <w:sz w:val="22"/>
                <w:szCs w:val="22"/>
                <w:lang w:val="uk-UA"/>
              </w:rPr>
              <w:t>р.</w:t>
            </w:r>
          </w:p>
          <w:p w:rsidR="00051752" w:rsidRPr="00243FFD" w:rsidRDefault="00051752" w:rsidP="00051752">
            <w:pPr>
              <w:jc w:val="center"/>
              <w:rPr>
                <w:sz w:val="22"/>
                <w:szCs w:val="22"/>
                <w:lang w:val="uk-UA"/>
              </w:rPr>
            </w:pPr>
            <w:r w:rsidRPr="00243FFD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</w:tbl>
    <w:p w:rsidR="00354808" w:rsidRDefault="00354808" w:rsidP="006E1B51">
      <w:pPr>
        <w:rPr>
          <w:b/>
          <w:bCs/>
          <w:sz w:val="26"/>
          <w:szCs w:val="26"/>
          <w:lang w:val="uk-UA"/>
        </w:rPr>
      </w:pPr>
    </w:p>
    <w:p w:rsidR="000435D5" w:rsidRDefault="000435D5" w:rsidP="006E1B51">
      <w:pPr>
        <w:rPr>
          <w:b/>
          <w:bCs/>
          <w:sz w:val="26"/>
          <w:szCs w:val="26"/>
          <w:lang w:val="uk-UA"/>
        </w:rPr>
      </w:pPr>
    </w:p>
    <w:p w:rsidR="00EC6E7B" w:rsidRDefault="00EC6E7B" w:rsidP="006E1B51">
      <w:pPr>
        <w:rPr>
          <w:b/>
          <w:bCs/>
          <w:sz w:val="26"/>
          <w:szCs w:val="26"/>
          <w:lang w:val="uk-UA"/>
        </w:rPr>
      </w:pPr>
    </w:p>
    <w:p w:rsidR="00EC6E7B" w:rsidRPr="003E0C08" w:rsidRDefault="00987BFF" w:rsidP="003E0C08">
      <w:pPr>
        <w:rPr>
          <w:sz w:val="26"/>
          <w:szCs w:val="26"/>
          <w:lang w:val="uk-UA"/>
        </w:rPr>
      </w:pPr>
      <w:proofErr w:type="spellStart"/>
      <w:r>
        <w:rPr>
          <w:b/>
          <w:bCs/>
          <w:sz w:val="26"/>
          <w:szCs w:val="26"/>
          <w:lang w:val="uk-UA"/>
        </w:rPr>
        <w:t>Т.в.о</w:t>
      </w:r>
      <w:proofErr w:type="spellEnd"/>
      <w:r>
        <w:rPr>
          <w:b/>
          <w:bCs/>
          <w:sz w:val="26"/>
          <w:szCs w:val="26"/>
          <w:lang w:val="uk-UA"/>
        </w:rPr>
        <w:t xml:space="preserve"> директора</w:t>
      </w:r>
      <w:r w:rsidR="006E1B51" w:rsidRPr="006E1B51">
        <w:rPr>
          <w:b/>
          <w:bCs/>
          <w:sz w:val="26"/>
          <w:szCs w:val="26"/>
          <w:lang w:val="uk-UA"/>
        </w:rPr>
        <w:t xml:space="preserve"> депа</w:t>
      </w:r>
      <w:r>
        <w:rPr>
          <w:b/>
          <w:bCs/>
          <w:sz w:val="26"/>
          <w:szCs w:val="26"/>
          <w:lang w:val="uk-UA"/>
        </w:rPr>
        <w:t xml:space="preserve">ртаменту                 </w:t>
      </w:r>
      <w:r w:rsidR="007B661C">
        <w:rPr>
          <w:b/>
          <w:bCs/>
          <w:sz w:val="26"/>
          <w:szCs w:val="26"/>
          <w:lang w:val="uk-UA"/>
        </w:rPr>
        <w:tab/>
      </w:r>
      <w:r w:rsidR="007B661C">
        <w:rPr>
          <w:b/>
          <w:bCs/>
          <w:sz w:val="26"/>
          <w:szCs w:val="26"/>
          <w:lang w:val="uk-UA"/>
        </w:rPr>
        <w:tab/>
      </w:r>
      <w:r>
        <w:rPr>
          <w:b/>
          <w:bCs/>
          <w:sz w:val="26"/>
          <w:szCs w:val="26"/>
          <w:lang w:val="uk-UA"/>
        </w:rPr>
        <w:t xml:space="preserve">                       Вікторія </w:t>
      </w:r>
      <w:r w:rsidR="007B661C">
        <w:rPr>
          <w:b/>
          <w:bCs/>
          <w:sz w:val="26"/>
          <w:szCs w:val="26"/>
          <w:lang w:val="uk-UA"/>
        </w:rPr>
        <w:t>МОЙСЕЙ</w:t>
      </w:r>
    </w:p>
    <w:p w:rsidR="00EC6E7B" w:rsidRDefault="00EC6E7B" w:rsidP="006E1B51">
      <w:pPr>
        <w:jc w:val="both"/>
        <w:rPr>
          <w:lang w:val="uk-UA"/>
        </w:rPr>
      </w:pPr>
    </w:p>
    <w:p w:rsidR="00E71E12" w:rsidRDefault="00E71E12" w:rsidP="006E1B51">
      <w:pPr>
        <w:jc w:val="both"/>
        <w:rPr>
          <w:lang w:val="uk-UA"/>
        </w:rPr>
      </w:pPr>
    </w:p>
    <w:p w:rsidR="00C45E38" w:rsidRDefault="00C45E38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:rsidR="006B1A4E" w:rsidRDefault="00C45E38" w:rsidP="006E1B51">
      <w:pPr>
        <w:jc w:val="both"/>
      </w:pPr>
      <w:proofErr w:type="spellStart"/>
      <w:r>
        <w:rPr>
          <w:lang w:val="uk-UA"/>
        </w:rPr>
        <w:t>Хобзей</w:t>
      </w:r>
      <w:proofErr w:type="spellEnd"/>
      <w:r>
        <w:rPr>
          <w:lang w:val="uk-UA"/>
        </w:rPr>
        <w:t xml:space="preserve"> </w:t>
      </w:r>
      <w:r w:rsidR="006E1B51">
        <w:rPr>
          <w:lang w:val="uk-UA"/>
        </w:rPr>
        <w:t xml:space="preserve"> 2750989</w:t>
      </w:r>
    </w:p>
    <w:sectPr w:rsidR="006B1A4E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1302B"/>
    <w:rsid w:val="0001373A"/>
    <w:rsid w:val="00017411"/>
    <w:rsid w:val="00020C57"/>
    <w:rsid w:val="0002168B"/>
    <w:rsid w:val="00032B4D"/>
    <w:rsid w:val="000405E3"/>
    <w:rsid w:val="00041BF1"/>
    <w:rsid w:val="000435D5"/>
    <w:rsid w:val="00051752"/>
    <w:rsid w:val="000575FA"/>
    <w:rsid w:val="00057A23"/>
    <w:rsid w:val="0006108D"/>
    <w:rsid w:val="00067E47"/>
    <w:rsid w:val="00075BA2"/>
    <w:rsid w:val="00081832"/>
    <w:rsid w:val="0009660A"/>
    <w:rsid w:val="000B0310"/>
    <w:rsid w:val="000B5863"/>
    <w:rsid w:val="000C5B07"/>
    <w:rsid w:val="000E4B20"/>
    <w:rsid w:val="000E6071"/>
    <w:rsid w:val="000F6648"/>
    <w:rsid w:val="00103E99"/>
    <w:rsid w:val="00104392"/>
    <w:rsid w:val="00104B34"/>
    <w:rsid w:val="001054C3"/>
    <w:rsid w:val="00107398"/>
    <w:rsid w:val="001156A7"/>
    <w:rsid w:val="00122E7B"/>
    <w:rsid w:val="001434E2"/>
    <w:rsid w:val="001608D2"/>
    <w:rsid w:val="0016326F"/>
    <w:rsid w:val="0019131A"/>
    <w:rsid w:val="001A714B"/>
    <w:rsid w:val="001B2A6D"/>
    <w:rsid w:val="001C238F"/>
    <w:rsid w:val="001D57ED"/>
    <w:rsid w:val="001D5890"/>
    <w:rsid w:val="001E1857"/>
    <w:rsid w:val="001F52A1"/>
    <w:rsid w:val="00200A06"/>
    <w:rsid w:val="00206E30"/>
    <w:rsid w:val="00234C78"/>
    <w:rsid w:val="00243FFD"/>
    <w:rsid w:val="00250CD0"/>
    <w:rsid w:val="00254C2A"/>
    <w:rsid w:val="0027709A"/>
    <w:rsid w:val="00285018"/>
    <w:rsid w:val="00295D4B"/>
    <w:rsid w:val="00297310"/>
    <w:rsid w:val="002A49F9"/>
    <w:rsid w:val="002B50D6"/>
    <w:rsid w:val="002D3744"/>
    <w:rsid w:val="002E2CB7"/>
    <w:rsid w:val="003018C1"/>
    <w:rsid w:val="00304D1D"/>
    <w:rsid w:val="003205C3"/>
    <w:rsid w:val="0032353A"/>
    <w:rsid w:val="00323E4B"/>
    <w:rsid w:val="00347B66"/>
    <w:rsid w:val="00353246"/>
    <w:rsid w:val="00354808"/>
    <w:rsid w:val="00355A8C"/>
    <w:rsid w:val="0036150A"/>
    <w:rsid w:val="00363831"/>
    <w:rsid w:val="00370B04"/>
    <w:rsid w:val="0037464B"/>
    <w:rsid w:val="00376502"/>
    <w:rsid w:val="003820DA"/>
    <w:rsid w:val="003852D4"/>
    <w:rsid w:val="00396C9F"/>
    <w:rsid w:val="003A32A6"/>
    <w:rsid w:val="003A738B"/>
    <w:rsid w:val="003C5662"/>
    <w:rsid w:val="003D0559"/>
    <w:rsid w:val="003E0C08"/>
    <w:rsid w:val="003E526E"/>
    <w:rsid w:val="00400FEF"/>
    <w:rsid w:val="004019DF"/>
    <w:rsid w:val="00406111"/>
    <w:rsid w:val="00415283"/>
    <w:rsid w:val="00420080"/>
    <w:rsid w:val="004221F8"/>
    <w:rsid w:val="00430392"/>
    <w:rsid w:val="00452F72"/>
    <w:rsid w:val="004553FD"/>
    <w:rsid w:val="00455C71"/>
    <w:rsid w:val="00457D72"/>
    <w:rsid w:val="00460F14"/>
    <w:rsid w:val="00471FBB"/>
    <w:rsid w:val="00472FA4"/>
    <w:rsid w:val="0048182B"/>
    <w:rsid w:val="004A123D"/>
    <w:rsid w:val="004B7607"/>
    <w:rsid w:val="00502621"/>
    <w:rsid w:val="00512EEE"/>
    <w:rsid w:val="0052709D"/>
    <w:rsid w:val="00530C5A"/>
    <w:rsid w:val="00535397"/>
    <w:rsid w:val="00566208"/>
    <w:rsid w:val="00567591"/>
    <w:rsid w:val="00590EA7"/>
    <w:rsid w:val="00597EDE"/>
    <w:rsid w:val="005A3232"/>
    <w:rsid w:val="005A6028"/>
    <w:rsid w:val="005C39E3"/>
    <w:rsid w:val="005D69F4"/>
    <w:rsid w:val="005F3224"/>
    <w:rsid w:val="00605F4F"/>
    <w:rsid w:val="00606657"/>
    <w:rsid w:val="00614AF9"/>
    <w:rsid w:val="00625252"/>
    <w:rsid w:val="00630374"/>
    <w:rsid w:val="00655418"/>
    <w:rsid w:val="00664A4D"/>
    <w:rsid w:val="00672E92"/>
    <w:rsid w:val="006816B6"/>
    <w:rsid w:val="006820A8"/>
    <w:rsid w:val="00693B1B"/>
    <w:rsid w:val="0069459B"/>
    <w:rsid w:val="0069696A"/>
    <w:rsid w:val="00696E00"/>
    <w:rsid w:val="0069706E"/>
    <w:rsid w:val="006B1A4E"/>
    <w:rsid w:val="006B4942"/>
    <w:rsid w:val="006B6B76"/>
    <w:rsid w:val="006C40D8"/>
    <w:rsid w:val="006D029A"/>
    <w:rsid w:val="006D78E2"/>
    <w:rsid w:val="006E1B51"/>
    <w:rsid w:val="006F001D"/>
    <w:rsid w:val="0070440D"/>
    <w:rsid w:val="00720266"/>
    <w:rsid w:val="007222CC"/>
    <w:rsid w:val="00722B00"/>
    <w:rsid w:val="007266FF"/>
    <w:rsid w:val="007325A5"/>
    <w:rsid w:val="007353D6"/>
    <w:rsid w:val="00742ACE"/>
    <w:rsid w:val="00765FAB"/>
    <w:rsid w:val="0078044D"/>
    <w:rsid w:val="007908A4"/>
    <w:rsid w:val="00792276"/>
    <w:rsid w:val="007929D3"/>
    <w:rsid w:val="0079350C"/>
    <w:rsid w:val="007A725D"/>
    <w:rsid w:val="007B661C"/>
    <w:rsid w:val="007B6BA7"/>
    <w:rsid w:val="007C411D"/>
    <w:rsid w:val="007C4352"/>
    <w:rsid w:val="007D1435"/>
    <w:rsid w:val="007D1D69"/>
    <w:rsid w:val="007E3707"/>
    <w:rsid w:val="00800656"/>
    <w:rsid w:val="00801100"/>
    <w:rsid w:val="00821C22"/>
    <w:rsid w:val="00826B49"/>
    <w:rsid w:val="00841935"/>
    <w:rsid w:val="0087442E"/>
    <w:rsid w:val="00891C22"/>
    <w:rsid w:val="008C133A"/>
    <w:rsid w:val="008C32DC"/>
    <w:rsid w:val="008E042B"/>
    <w:rsid w:val="008E1967"/>
    <w:rsid w:val="008E7841"/>
    <w:rsid w:val="008F0767"/>
    <w:rsid w:val="00902209"/>
    <w:rsid w:val="00905541"/>
    <w:rsid w:val="00920DB9"/>
    <w:rsid w:val="00922011"/>
    <w:rsid w:val="009303EF"/>
    <w:rsid w:val="00930EAD"/>
    <w:rsid w:val="009348EA"/>
    <w:rsid w:val="00944AB5"/>
    <w:rsid w:val="009543B1"/>
    <w:rsid w:val="009704F3"/>
    <w:rsid w:val="00977AB6"/>
    <w:rsid w:val="00987BFF"/>
    <w:rsid w:val="00996D00"/>
    <w:rsid w:val="00997F30"/>
    <w:rsid w:val="009B1B73"/>
    <w:rsid w:val="009C2E0A"/>
    <w:rsid w:val="009D39EF"/>
    <w:rsid w:val="009F2C49"/>
    <w:rsid w:val="00A00C07"/>
    <w:rsid w:val="00A03C99"/>
    <w:rsid w:val="00A215BD"/>
    <w:rsid w:val="00A30132"/>
    <w:rsid w:val="00A31598"/>
    <w:rsid w:val="00A35D0C"/>
    <w:rsid w:val="00A52C58"/>
    <w:rsid w:val="00A54652"/>
    <w:rsid w:val="00A552FC"/>
    <w:rsid w:val="00A55A91"/>
    <w:rsid w:val="00A747CA"/>
    <w:rsid w:val="00A933ED"/>
    <w:rsid w:val="00AB35B0"/>
    <w:rsid w:val="00AC45C7"/>
    <w:rsid w:val="00AD5F11"/>
    <w:rsid w:val="00AD60F9"/>
    <w:rsid w:val="00AE076A"/>
    <w:rsid w:val="00AE1CEC"/>
    <w:rsid w:val="00AE595C"/>
    <w:rsid w:val="00AF0815"/>
    <w:rsid w:val="00AF4ACD"/>
    <w:rsid w:val="00B132A9"/>
    <w:rsid w:val="00B2111C"/>
    <w:rsid w:val="00B26605"/>
    <w:rsid w:val="00B4072E"/>
    <w:rsid w:val="00B74654"/>
    <w:rsid w:val="00B77731"/>
    <w:rsid w:val="00B82A23"/>
    <w:rsid w:val="00BA0638"/>
    <w:rsid w:val="00BA2793"/>
    <w:rsid w:val="00BB3717"/>
    <w:rsid w:val="00BB7484"/>
    <w:rsid w:val="00BC2C88"/>
    <w:rsid w:val="00BC3110"/>
    <w:rsid w:val="00BC4A51"/>
    <w:rsid w:val="00BC4A89"/>
    <w:rsid w:val="00BC5FB4"/>
    <w:rsid w:val="00BC6647"/>
    <w:rsid w:val="00BD4F08"/>
    <w:rsid w:val="00BE783A"/>
    <w:rsid w:val="00C12239"/>
    <w:rsid w:val="00C167B1"/>
    <w:rsid w:val="00C21C6E"/>
    <w:rsid w:val="00C220E5"/>
    <w:rsid w:val="00C25F3C"/>
    <w:rsid w:val="00C33FE8"/>
    <w:rsid w:val="00C34FB8"/>
    <w:rsid w:val="00C369F1"/>
    <w:rsid w:val="00C41E6A"/>
    <w:rsid w:val="00C45E38"/>
    <w:rsid w:val="00C504D3"/>
    <w:rsid w:val="00C6583C"/>
    <w:rsid w:val="00C7439C"/>
    <w:rsid w:val="00C84E4A"/>
    <w:rsid w:val="00C96311"/>
    <w:rsid w:val="00CA4F70"/>
    <w:rsid w:val="00CC2197"/>
    <w:rsid w:val="00CD631A"/>
    <w:rsid w:val="00CF375B"/>
    <w:rsid w:val="00CF5A18"/>
    <w:rsid w:val="00D147C6"/>
    <w:rsid w:val="00D361A7"/>
    <w:rsid w:val="00D378BE"/>
    <w:rsid w:val="00D43E9F"/>
    <w:rsid w:val="00D46414"/>
    <w:rsid w:val="00D50B3D"/>
    <w:rsid w:val="00D52BBB"/>
    <w:rsid w:val="00D623FD"/>
    <w:rsid w:val="00D706B6"/>
    <w:rsid w:val="00D72467"/>
    <w:rsid w:val="00D72DD6"/>
    <w:rsid w:val="00D761E0"/>
    <w:rsid w:val="00D777A0"/>
    <w:rsid w:val="00D86E40"/>
    <w:rsid w:val="00D93B01"/>
    <w:rsid w:val="00D96B7B"/>
    <w:rsid w:val="00DA2BB5"/>
    <w:rsid w:val="00DA438D"/>
    <w:rsid w:val="00DA75D1"/>
    <w:rsid w:val="00DC2206"/>
    <w:rsid w:val="00DC4C2D"/>
    <w:rsid w:val="00DD70A6"/>
    <w:rsid w:val="00DE0FA0"/>
    <w:rsid w:val="00DE1DB8"/>
    <w:rsid w:val="00DE6F52"/>
    <w:rsid w:val="00DF6B1F"/>
    <w:rsid w:val="00E10F8B"/>
    <w:rsid w:val="00E11B29"/>
    <w:rsid w:val="00E120BF"/>
    <w:rsid w:val="00E13C5C"/>
    <w:rsid w:val="00E14C66"/>
    <w:rsid w:val="00E21D2A"/>
    <w:rsid w:val="00E3235D"/>
    <w:rsid w:val="00E410FA"/>
    <w:rsid w:val="00E41552"/>
    <w:rsid w:val="00E42904"/>
    <w:rsid w:val="00E449BE"/>
    <w:rsid w:val="00E6081C"/>
    <w:rsid w:val="00E6699B"/>
    <w:rsid w:val="00E71E12"/>
    <w:rsid w:val="00E8125E"/>
    <w:rsid w:val="00E8532B"/>
    <w:rsid w:val="00E86684"/>
    <w:rsid w:val="00E86ADF"/>
    <w:rsid w:val="00EC6E7B"/>
    <w:rsid w:val="00ED0B6A"/>
    <w:rsid w:val="00ED5018"/>
    <w:rsid w:val="00ED596B"/>
    <w:rsid w:val="00ED623D"/>
    <w:rsid w:val="00ED6345"/>
    <w:rsid w:val="00F054BF"/>
    <w:rsid w:val="00F21909"/>
    <w:rsid w:val="00F374A7"/>
    <w:rsid w:val="00F5108D"/>
    <w:rsid w:val="00F51171"/>
    <w:rsid w:val="00F57862"/>
    <w:rsid w:val="00F619BB"/>
    <w:rsid w:val="00F7230D"/>
    <w:rsid w:val="00F86F7A"/>
    <w:rsid w:val="00F92113"/>
    <w:rsid w:val="00F9449F"/>
    <w:rsid w:val="00F95162"/>
    <w:rsid w:val="00F96831"/>
    <w:rsid w:val="00FA4E71"/>
    <w:rsid w:val="00FB111B"/>
    <w:rsid w:val="00FB18C4"/>
    <w:rsid w:val="00FB314C"/>
    <w:rsid w:val="00FC0CFB"/>
    <w:rsid w:val="00FC5A1F"/>
    <w:rsid w:val="00FD2734"/>
    <w:rsid w:val="00FE2B21"/>
    <w:rsid w:val="00FF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5:chartTrackingRefBased/>
  <w15:docId w15:val="{F63022DB-AE39-4CFD-8EA5-55BD4E8B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pPr>
      <w:keepNext/>
      <w:widowControl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Шрифт абзацу за замовчуванням1"/>
    <w:uiPriority w:val="1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cs="Times New Roman"/>
      <w:b w:val="0"/>
    </w:rPr>
  </w:style>
  <w:style w:type="character" w:customStyle="1" w:styleId="WW8Num2z1">
    <w:name w:val="WW8Num2z1"/>
    <w:rPr>
      <w:rFonts w:cs="Times New Roman"/>
    </w:rPr>
  </w:style>
  <w:style w:type="character" w:customStyle="1" w:styleId="WW8Num3z0">
    <w:name w:val="WW8Num3z0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2">
    <w:name w:val="Шрифт абзацу за замовчуванням2"/>
  </w:style>
  <w:style w:type="character" w:customStyle="1" w:styleId="10">
    <w:name w:val="Шрифт абзацу за промовчанням1"/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8z0">
    <w:name w:val="WW8Num8z0"/>
    <w:rPr>
      <w:rFonts w:ascii="Symbol" w:hAnsi="Symbol" w:cs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9z0">
    <w:name w:val="WW8Num9z0"/>
    <w:rPr>
      <w:rFonts w:cs="Times New Roman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3z0">
    <w:name w:val="WW8Num13z0"/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WW8Num14z0">
    <w:name w:val="WW8Num14z0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5z0">
    <w:name w:val="WW8Num15z0"/>
    <w:rPr>
      <w:rFonts w:ascii="Symbol" w:hAnsi="Symbol" w:cs="Symbol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6z0">
    <w:name w:val="WW8Num16z0"/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character" w:customStyle="1" w:styleId="WW8Num17z0">
    <w:name w:val="WW8Num17z0"/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WW8Num18z0">
    <w:name w:val="WW8Num18z0"/>
  </w:style>
  <w:style w:type="character" w:customStyle="1" w:styleId="WW8Num18z1">
    <w:name w:val="WW8Num18z1"/>
  </w:style>
  <w:style w:type="character" w:customStyle="1" w:styleId="WW8Num18z2">
    <w:name w:val="WW8Num18z2"/>
  </w:style>
  <w:style w:type="character" w:customStyle="1" w:styleId="WW8Num18z3">
    <w:name w:val="WW8Num18z3"/>
  </w:style>
  <w:style w:type="character" w:customStyle="1" w:styleId="WW8Num18z4">
    <w:name w:val="WW8Num18z4"/>
  </w:style>
  <w:style w:type="character" w:customStyle="1" w:styleId="WW8Num18z5">
    <w:name w:val="WW8Num18z5"/>
  </w:style>
  <w:style w:type="character" w:customStyle="1" w:styleId="WW8Num18z6">
    <w:name w:val="WW8Num18z6"/>
  </w:style>
  <w:style w:type="character" w:customStyle="1" w:styleId="WW8Num18z7">
    <w:name w:val="WW8Num18z7"/>
  </w:style>
  <w:style w:type="character" w:customStyle="1" w:styleId="WW8Num18z8">
    <w:name w:val="WW8Num18z8"/>
  </w:style>
  <w:style w:type="character" w:customStyle="1" w:styleId="WW8Num19z0">
    <w:name w:val="WW8Num19z0"/>
  </w:style>
  <w:style w:type="character" w:customStyle="1" w:styleId="WW8Num19z1">
    <w:name w:val="WW8Num19z1"/>
  </w:style>
  <w:style w:type="character" w:customStyle="1" w:styleId="WW8Num19z2">
    <w:name w:val="WW8Num19z2"/>
  </w:style>
  <w:style w:type="character" w:customStyle="1" w:styleId="WW8Num19z3">
    <w:name w:val="WW8Num19z3"/>
  </w:style>
  <w:style w:type="character" w:customStyle="1" w:styleId="WW8Num19z4">
    <w:name w:val="WW8Num19z4"/>
  </w:style>
  <w:style w:type="character" w:customStyle="1" w:styleId="WW8Num19z5">
    <w:name w:val="WW8Num19z5"/>
  </w:style>
  <w:style w:type="character" w:customStyle="1" w:styleId="WW8Num19z6">
    <w:name w:val="WW8Num19z6"/>
  </w:style>
  <w:style w:type="character" w:customStyle="1" w:styleId="WW8Num19z7">
    <w:name w:val="WW8Num19z7"/>
  </w:style>
  <w:style w:type="character" w:customStyle="1" w:styleId="WW8Num19z8">
    <w:name w:val="WW8Num19z8"/>
  </w:style>
  <w:style w:type="character" w:customStyle="1" w:styleId="WW8Num20z0">
    <w:name w:val="WW8Num20z0"/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11">
    <w:name w:val="Шрифт абзацу за замовчуванням1"/>
  </w:style>
  <w:style w:type="character" w:styleId="a3">
    <w:name w:val="Hyperlink"/>
    <w:rPr>
      <w:rFonts w:cs="Times New Roman"/>
      <w:color w:val="0000FF"/>
      <w:u w:val="single"/>
    </w:rPr>
  </w:style>
  <w:style w:type="character" w:customStyle="1" w:styleId="30">
    <w:name w:val="Заголовок 3 Знак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Pr>
      <w:sz w:val="21"/>
      <w:szCs w:val="21"/>
      <w:lang w:bidi="ar-SA"/>
    </w:rPr>
  </w:style>
  <w:style w:type="character" w:customStyle="1" w:styleId="12">
    <w:name w:val="Основний текст1"/>
    <w:rPr>
      <w:lang w:bidi="ar-SA"/>
    </w:rPr>
  </w:style>
  <w:style w:type="character" w:customStyle="1" w:styleId="a4">
    <w:name w:val="Текст у виносці Знак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paragraph" w:customStyle="1" w:styleId="13">
    <w:name w:val="Заголовок1"/>
    <w:basedOn w:val="a"/>
    <w:next w:val="a5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pPr>
      <w:widowControl/>
      <w:spacing w:after="120"/>
    </w:pPr>
  </w:style>
  <w:style w:type="paragraph" w:styleId="a6">
    <w:name w:val="List"/>
    <w:basedOn w:val="a5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pPr>
      <w:suppressLineNumbers/>
    </w:pPr>
    <w:rPr>
      <w:rFonts w:cs="Arial"/>
    </w:rPr>
  </w:style>
  <w:style w:type="paragraph" w:customStyle="1" w:styleId="14">
    <w:name w:val="Назва об'єкта1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20">
    <w:name w:val="Назва об'єкта2"/>
    <w:basedOn w:val="a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</w:style>
  <w:style w:type="paragraph" w:customStyle="1" w:styleId="a9">
    <w:name w:val="Вміст таблиці"/>
    <w:basedOn w:val="a"/>
    <w:pPr>
      <w:suppressLineNumbers/>
    </w:pPr>
  </w:style>
  <w:style w:type="paragraph" w:customStyle="1" w:styleId="aa">
    <w:name w:val="Заголовок таблиці"/>
    <w:basedOn w:val="a9"/>
    <w:pPr>
      <w:jc w:val="center"/>
    </w:pPr>
    <w:rPr>
      <w:b/>
      <w:bCs/>
    </w:rPr>
  </w:style>
  <w:style w:type="paragraph" w:customStyle="1" w:styleId="ab">
    <w:name w:val="Вміст рамки"/>
    <w:basedOn w:val="a"/>
  </w:style>
  <w:style w:type="paragraph" w:customStyle="1" w:styleId="16">
    <w:name w:val="Текст у виносці1"/>
    <w:basedOn w:val="a"/>
    <w:rPr>
      <w:rFonts w:ascii="Segoe UI" w:hAnsi="Segoe UI" w:cs="Segoe UI"/>
      <w:sz w:val="18"/>
      <w:szCs w:val="18"/>
    </w:rPr>
  </w:style>
  <w:style w:type="character" w:styleId="ac">
    <w:name w:val="annotation reference"/>
    <w:uiPriority w:val="99"/>
    <w:semiHidden/>
    <w:unhideWhenUsed/>
    <w:rsid w:val="0001302B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01302B"/>
  </w:style>
  <w:style w:type="character" w:customStyle="1" w:styleId="ae">
    <w:name w:val="Текст примітки Знак"/>
    <w:link w:val="ad"/>
    <w:uiPriority w:val="99"/>
    <w:semiHidden/>
    <w:rsid w:val="0001302B"/>
    <w:rPr>
      <w:lang w:val="ru-RU" w:eastAsia="zh-CN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01302B"/>
    <w:rPr>
      <w:b/>
      <w:bCs/>
    </w:rPr>
  </w:style>
  <w:style w:type="character" w:customStyle="1" w:styleId="af0">
    <w:name w:val="Тема примітки Знак"/>
    <w:link w:val="af"/>
    <w:uiPriority w:val="99"/>
    <w:semiHidden/>
    <w:rsid w:val="0001302B"/>
    <w:rPr>
      <w:b/>
      <w:bCs/>
      <w:lang w:val="ru-RU" w:eastAsia="zh-CN"/>
    </w:rPr>
  </w:style>
  <w:style w:type="paragraph" w:styleId="af1">
    <w:name w:val="Balloon Text"/>
    <w:basedOn w:val="a"/>
    <w:link w:val="17"/>
    <w:uiPriority w:val="99"/>
    <w:semiHidden/>
    <w:unhideWhenUsed/>
    <w:rsid w:val="0001302B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f1"/>
    <w:uiPriority w:val="99"/>
    <w:semiHidden/>
    <w:rsid w:val="0001302B"/>
    <w:rPr>
      <w:rFonts w:ascii="Segoe UI" w:hAnsi="Segoe UI" w:cs="Segoe UI"/>
      <w:sz w:val="18"/>
      <w:szCs w:val="18"/>
      <w:lang w:val="ru-RU" w:eastAsia="zh-CN"/>
    </w:rPr>
  </w:style>
  <w:style w:type="paragraph" w:customStyle="1" w:styleId="18">
    <w:name w:val="Текст выноски1"/>
    <w:basedOn w:val="a"/>
    <w:rsid w:val="00020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08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4FE55C-C200-41B1-B720-2A053C0C5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2560</Words>
  <Characters>1460</Characters>
  <Application>Microsoft Office Word</Application>
  <DocSecurity>0</DocSecurity>
  <Lines>12</Lines>
  <Paragraphs>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4012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Юрій Голубов</dc:creator>
  <cp:keywords/>
  <cp:lastModifiedBy>User</cp:lastModifiedBy>
  <cp:revision>8</cp:revision>
  <cp:lastPrinted>2022-04-26T12:33:00Z</cp:lastPrinted>
  <dcterms:created xsi:type="dcterms:W3CDTF">2026-02-13T12:42:00Z</dcterms:created>
  <dcterms:modified xsi:type="dcterms:W3CDTF">2026-02-13T14:25:00Z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