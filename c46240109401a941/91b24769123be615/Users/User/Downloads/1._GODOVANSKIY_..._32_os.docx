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D37AE8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ДНТ</w:t>
      </w:r>
      <w:r w:rsidR="00CD631A">
        <w:rPr>
          <w:b/>
          <w:color w:val="000000"/>
          <w:sz w:val="26"/>
          <w:szCs w:val="26"/>
          <w:lang w:val="uk-UA"/>
        </w:rPr>
        <w:t xml:space="preserve"> «Львівський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62D0D" w:rsidRPr="00DD0286" w:rsidRDefault="00762D0D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DD0286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427D97">
        <w:rPr>
          <w:b/>
          <w:bCs/>
          <w:sz w:val="26"/>
          <w:szCs w:val="26"/>
          <w:u w:val="single"/>
          <w:lang w:val="en-US"/>
        </w:rPr>
        <w:t>30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</w:t>
      </w:r>
      <w:r w:rsidR="0082219B">
        <w:rPr>
          <w:b/>
          <w:bCs/>
          <w:sz w:val="26"/>
          <w:szCs w:val="26"/>
          <w:u w:val="single"/>
          <w:lang w:val="uk-UA"/>
        </w:rPr>
        <w:t>квітня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914"/>
        <w:gridCol w:w="2694"/>
        <w:gridCol w:w="2266"/>
      </w:tblGrid>
      <w:tr w:rsidR="006B1A4E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1A4E" w:rsidRPr="00C87DEB" w:rsidRDefault="006B1A4E">
            <w:pPr>
              <w:jc w:val="center"/>
              <w:rPr>
                <w:sz w:val="22"/>
                <w:szCs w:val="22"/>
              </w:rPr>
            </w:pPr>
            <w:r w:rsidRPr="00C87DEB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1A4E" w:rsidRPr="00C87DEB" w:rsidRDefault="006B1A4E">
            <w:pPr>
              <w:jc w:val="center"/>
              <w:rPr>
                <w:sz w:val="22"/>
                <w:szCs w:val="22"/>
              </w:rPr>
            </w:pPr>
            <w:r w:rsidRPr="00C87DEB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1A4E" w:rsidRPr="00C87DEB" w:rsidRDefault="006B1A4E">
            <w:pPr>
              <w:jc w:val="center"/>
              <w:rPr>
                <w:sz w:val="22"/>
                <w:szCs w:val="22"/>
              </w:rPr>
            </w:pPr>
            <w:r w:rsidRPr="00C87DEB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1A4E" w:rsidRPr="00C87DEB" w:rsidRDefault="00A30132">
            <w:pPr>
              <w:jc w:val="center"/>
              <w:rPr>
                <w:sz w:val="22"/>
                <w:szCs w:val="22"/>
              </w:rPr>
            </w:pPr>
            <w:r w:rsidRPr="00C87DEB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87DEB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1A4E" w:rsidRPr="00C87DEB" w:rsidRDefault="006B1A4E">
            <w:pPr>
              <w:jc w:val="center"/>
              <w:rPr>
                <w:sz w:val="22"/>
                <w:szCs w:val="22"/>
              </w:rPr>
            </w:pPr>
            <w:r w:rsidRPr="00C87DEB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2111C" w:rsidRPr="00C87DEB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87BFF" w:rsidRPr="00C87DEB" w:rsidRDefault="00427D97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Годованський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Іван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Стефанович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87BFF" w:rsidRPr="00C87DEB" w:rsidRDefault="00427D97" w:rsidP="00B2111C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27.05.1978р.н.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87BFF" w:rsidRPr="00C87DEB" w:rsidRDefault="00C87DEB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Річна, 40,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427D97" w:rsidRPr="00C87DEB">
              <w:rPr>
                <w:sz w:val="22"/>
                <w:szCs w:val="22"/>
                <w:lang w:val="uk-UA"/>
              </w:rPr>
              <w:t>Жовтанці</w:t>
            </w:r>
            <w:proofErr w:type="spellEnd"/>
            <w:r w:rsidR="00427D97" w:rsidRPr="00C87DE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2DD6" w:rsidRPr="00C87DEB" w:rsidRDefault="00D72DD6" w:rsidP="00D72DD6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82219B" w:rsidRPr="00C87DEB">
              <w:rPr>
                <w:sz w:val="22"/>
                <w:szCs w:val="22"/>
                <w:lang w:val="uk-UA"/>
              </w:rPr>
              <w:t>1</w:t>
            </w:r>
            <w:r w:rsidR="00427D97" w:rsidRPr="00C87DEB">
              <w:rPr>
                <w:sz w:val="22"/>
                <w:szCs w:val="22"/>
                <w:lang w:val="uk-UA"/>
              </w:rPr>
              <w:t>3</w:t>
            </w:r>
            <w:r w:rsidR="0082219B" w:rsidRPr="00C87DEB">
              <w:rPr>
                <w:sz w:val="22"/>
                <w:szCs w:val="22"/>
                <w:lang w:val="uk-UA"/>
              </w:rPr>
              <w:t>.</w:t>
            </w:r>
            <w:r w:rsidR="00427D97" w:rsidRPr="00C87DEB">
              <w:rPr>
                <w:sz w:val="22"/>
                <w:szCs w:val="22"/>
                <w:lang w:val="uk-UA"/>
              </w:rPr>
              <w:t>03</w:t>
            </w:r>
            <w:r w:rsidR="0078044D" w:rsidRPr="00C87DEB">
              <w:rPr>
                <w:sz w:val="22"/>
                <w:szCs w:val="22"/>
                <w:lang w:val="uk-UA"/>
              </w:rPr>
              <w:t>.</w:t>
            </w:r>
            <w:r w:rsidRPr="00C87DEB">
              <w:rPr>
                <w:sz w:val="22"/>
                <w:szCs w:val="22"/>
                <w:lang w:val="uk-UA"/>
              </w:rPr>
              <w:t>20</w:t>
            </w:r>
            <w:r w:rsidR="0078044D" w:rsidRPr="00C87DEB">
              <w:rPr>
                <w:sz w:val="22"/>
                <w:szCs w:val="22"/>
                <w:lang w:val="uk-UA"/>
              </w:rPr>
              <w:t>2</w:t>
            </w:r>
            <w:r w:rsidR="00427D97" w:rsidRPr="00C87DEB">
              <w:rPr>
                <w:sz w:val="22"/>
                <w:szCs w:val="22"/>
                <w:lang w:val="uk-UA"/>
              </w:rPr>
              <w:t>6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B2111C" w:rsidRPr="00C87DEB" w:rsidRDefault="00D72DD6" w:rsidP="00D72DD6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427D97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Пилявка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Борис Зіновійович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427D97" w:rsidP="00512EEE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09.08.1991р.н.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C87DEB" w:rsidP="00512EE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427D97" w:rsidRPr="00C87DEB">
              <w:rPr>
                <w:sz w:val="22"/>
                <w:szCs w:val="22"/>
                <w:lang w:val="uk-UA"/>
              </w:rPr>
              <w:t>ул. Джерельна, 40а, смт. Запитів,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2EEE" w:rsidRPr="00C87DEB" w:rsidRDefault="00512EEE" w:rsidP="00512E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427D97" w:rsidRPr="00C87DEB">
              <w:rPr>
                <w:sz w:val="22"/>
                <w:szCs w:val="22"/>
                <w:lang w:val="uk-UA"/>
              </w:rPr>
              <w:t>30</w:t>
            </w:r>
            <w:r w:rsidRPr="00C87DEB">
              <w:rPr>
                <w:sz w:val="22"/>
                <w:szCs w:val="22"/>
                <w:lang w:val="uk-UA"/>
              </w:rPr>
              <w:t>.0</w:t>
            </w:r>
            <w:r w:rsidR="00DD0286" w:rsidRPr="00C87DEB">
              <w:rPr>
                <w:sz w:val="22"/>
                <w:szCs w:val="22"/>
                <w:lang w:val="uk-UA"/>
              </w:rPr>
              <w:t>5</w:t>
            </w:r>
            <w:r w:rsidRPr="00C87DEB">
              <w:rPr>
                <w:sz w:val="22"/>
                <w:szCs w:val="22"/>
                <w:lang w:val="uk-UA"/>
              </w:rPr>
              <w:t>.202</w:t>
            </w:r>
            <w:r w:rsidR="00633F9F" w:rsidRPr="00C87DEB">
              <w:rPr>
                <w:sz w:val="22"/>
                <w:szCs w:val="22"/>
                <w:lang w:val="uk-UA"/>
              </w:rPr>
              <w:t>5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512EEE" w:rsidRPr="00C87DEB" w:rsidRDefault="00512EEE" w:rsidP="00512E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6B343A" w:rsidP="00512EEE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Кузьменко Євгеній Едуардович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6B343A" w:rsidP="00512EEE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19.05.1993р.н.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2EEE" w:rsidRPr="00C87DEB" w:rsidRDefault="00C87DEB" w:rsidP="00512EE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6B343A" w:rsidRPr="00C87DEB">
              <w:rPr>
                <w:sz w:val="22"/>
                <w:szCs w:val="22"/>
                <w:lang w:val="uk-UA"/>
              </w:rPr>
              <w:t>ул. Героїв Небесної Сотні, м. Кам’янка-Бузька,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2EEE" w:rsidRPr="00C87DEB" w:rsidRDefault="00512EEE" w:rsidP="00512E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6B343A" w:rsidRPr="00C87DEB">
              <w:rPr>
                <w:sz w:val="22"/>
                <w:szCs w:val="22"/>
                <w:lang w:val="uk-UA"/>
              </w:rPr>
              <w:t>18</w:t>
            </w:r>
            <w:r w:rsidRPr="00C87DEB">
              <w:rPr>
                <w:sz w:val="22"/>
                <w:szCs w:val="22"/>
                <w:lang w:val="uk-UA"/>
              </w:rPr>
              <w:t>.0</w:t>
            </w:r>
            <w:r w:rsidR="006B343A" w:rsidRPr="00C87DEB">
              <w:rPr>
                <w:sz w:val="22"/>
                <w:szCs w:val="22"/>
                <w:lang w:val="uk-UA"/>
              </w:rPr>
              <w:t>3</w:t>
            </w:r>
            <w:r w:rsidRPr="00C87DEB">
              <w:rPr>
                <w:sz w:val="22"/>
                <w:szCs w:val="22"/>
                <w:lang w:val="uk-UA"/>
              </w:rPr>
              <w:t>.20</w:t>
            </w:r>
            <w:r w:rsidR="006B343A" w:rsidRPr="00C87DEB">
              <w:rPr>
                <w:sz w:val="22"/>
                <w:szCs w:val="22"/>
                <w:lang w:val="uk-UA"/>
              </w:rPr>
              <w:t>25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512EEE" w:rsidRPr="00C87DEB" w:rsidRDefault="00512EEE" w:rsidP="00512E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701A5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1A5" w:rsidRPr="00C87DEB" w:rsidRDefault="003701A5" w:rsidP="003701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1A5" w:rsidRPr="00C87DEB" w:rsidRDefault="006B343A" w:rsidP="003701A5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Костюк Юрій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1A5" w:rsidRPr="00C87DEB" w:rsidRDefault="006B343A" w:rsidP="003701A5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04.05.1992р.н.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1A5" w:rsidRPr="00C87DEB" w:rsidRDefault="00C87DEB" w:rsidP="003701A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1A5" w:rsidRPr="00C87DEB" w:rsidRDefault="003701A5" w:rsidP="003701A5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</w:t>
            </w:r>
            <w:r w:rsidR="006B343A" w:rsidRPr="00C87DEB">
              <w:rPr>
                <w:sz w:val="22"/>
                <w:szCs w:val="22"/>
                <w:lang w:val="uk-UA"/>
              </w:rPr>
              <w:t>2</w:t>
            </w:r>
            <w:r w:rsidRPr="00C87DEB">
              <w:rPr>
                <w:sz w:val="22"/>
                <w:szCs w:val="22"/>
                <w:lang w:val="uk-UA"/>
              </w:rPr>
              <w:t>.202</w:t>
            </w:r>
            <w:r w:rsidR="006B343A" w:rsidRPr="00C87DEB">
              <w:rPr>
                <w:sz w:val="22"/>
                <w:szCs w:val="22"/>
                <w:lang w:val="uk-UA"/>
              </w:rPr>
              <w:t>3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3701A5" w:rsidRPr="00C87DEB" w:rsidRDefault="003701A5" w:rsidP="003701A5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Боднарчук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Назарій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11.06.1996р.н.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C87DE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01.01.2024р.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Ліфіренко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Петро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12.12.1985р.н.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6B34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Підлісна, 20,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6B343A" w:rsidRPr="00C87DEB">
              <w:rPr>
                <w:sz w:val="22"/>
                <w:szCs w:val="22"/>
                <w:lang w:val="uk-UA"/>
              </w:rPr>
              <w:t>Кам’янка</w:t>
            </w:r>
            <w:proofErr w:type="spellEnd"/>
            <w:r w:rsidR="006B343A" w:rsidRPr="00C87DEB">
              <w:rPr>
                <w:sz w:val="22"/>
                <w:szCs w:val="22"/>
                <w:lang w:val="uk-UA"/>
              </w:rPr>
              <w:t>-Бузька,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21.06.2025р.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Колісник Микола 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07.01.1995р.н.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C87DE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6B343A" w:rsidRPr="00C87DEB">
              <w:rPr>
                <w:sz w:val="22"/>
                <w:szCs w:val="22"/>
                <w:lang w:val="uk-UA"/>
              </w:rPr>
              <w:t xml:space="preserve">ул. </w:t>
            </w:r>
            <w:r w:rsidR="00CA7A05" w:rsidRPr="00C87DEB">
              <w:rPr>
                <w:sz w:val="22"/>
                <w:szCs w:val="22"/>
                <w:lang w:val="uk-UA"/>
              </w:rPr>
              <w:t>Драгоманова, 59/1</w:t>
            </w:r>
            <w:r w:rsidR="006B343A"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6B343A" w:rsidRPr="00C87DEB">
              <w:rPr>
                <w:sz w:val="22"/>
                <w:szCs w:val="22"/>
                <w:lang w:val="uk-UA"/>
              </w:rPr>
              <w:t>м</w:t>
            </w:r>
            <w:r>
              <w:rPr>
                <w:sz w:val="22"/>
                <w:szCs w:val="22"/>
                <w:lang w:val="uk-UA"/>
              </w:rPr>
              <w:t>.</w:t>
            </w:r>
            <w:r w:rsidR="006B343A" w:rsidRPr="00C87DEB">
              <w:rPr>
                <w:sz w:val="22"/>
                <w:szCs w:val="22"/>
                <w:lang w:val="uk-UA"/>
              </w:rPr>
              <w:t>Кам’янка</w:t>
            </w:r>
            <w:proofErr w:type="spellEnd"/>
            <w:r w:rsidR="006B343A" w:rsidRPr="00C87DEB">
              <w:rPr>
                <w:sz w:val="22"/>
                <w:szCs w:val="22"/>
                <w:lang w:val="uk-UA"/>
              </w:rPr>
              <w:t>-Бузька,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CA7A05" w:rsidRPr="00C87DEB">
              <w:rPr>
                <w:sz w:val="22"/>
                <w:szCs w:val="22"/>
                <w:lang w:val="uk-UA"/>
              </w:rPr>
              <w:t>0</w:t>
            </w:r>
            <w:r w:rsidRPr="00C87DEB">
              <w:rPr>
                <w:sz w:val="22"/>
                <w:szCs w:val="22"/>
                <w:lang w:val="uk-UA"/>
              </w:rPr>
              <w:t>5.0</w:t>
            </w:r>
            <w:r w:rsidR="00CA7A05" w:rsidRPr="00C87DEB">
              <w:rPr>
                <w:sz w:val="22"/>
                <w:szCs w:val="22"/>
                <w:lang w:val="uk-UA"/>
              </w:rPr>
              <w:t>8</w:t>
            </w:r>
            <w:r w:rsidRPr="00C87DEB">
              <w:rPr>
                <w:sz w:val="22"/>
                <w:szCs w:val="22"/>
                <w:lang w:val="uk-UA"/>
              </w:rPr>
              <w:t>.2024р.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Колісніченко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Олександр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31.03.1985р.н.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6B34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Зелена, 20,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CA7A05" w:rsidRPr="00C87DEB">
              <w:rPr>
                <w:sz w:val="22"/>
                <w:szCs w:val="22"/>
                <w:lang w:val="uk-UA"/>
              </w:rPr>
              <w:t>Сокирниці</w:t>
            </w:r>
            <w:proofErr w:type="spellEnd"/>
            <w:r w:rsidR="00CA7A05" w:rsidRPr="00C87DEB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CA7A05" w:rsidRPr="00C87DEB">
              <w:rPr>
                <w:sz w:val="22"/>
                <w:szCs w:val="22"/>
                <w:lang w:val="uk-UA"/>
              </w:rPr>
              <w:t>31</w:t>
            </w:r>
            <w:r w:rsidRPr="00C87DEB">
              <w:rPr>
                <w:sz w:val="22"/>
                <w:szCs w:val="22"/>
                <w:lang w:val="uk-UA"/>
              </w:rPr>
              <w:t>.0</w:t>
            </w:r>
            <w:r w:rsidR="00CA7A05" w:rsidRPr="00C87DEB">
              <w:rPr>
                <w:sz w:val="22"/>
                <w:szCs w:val="22"/>
                <w:lang w:val="uk-UA"/>
              </w:rPr>
              <w:t>3</w:t>
            </w:r>
            <w:r w:rsidRPr="00C87DEB">
              <w:rPr>
                <w:sz w:val="22"/>
                <w:szCs w:val="22"/>
                <w:lang w:val="uk-UA"/>
              </w:rPr>
              <w:t>.20</w:t>
            </w:r>
            <w:r w:rsidR="00CA7A05" w:rsidRPr="00C87DEB">
              <w:rPr>
                <w:sz w:val="22"/>
                <w:szCs w:val="22"/>
                <w:lang w:val="uk-UA"/>
              </w:rPr>
              <w:t>26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Харченко Віктор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28.04.1974р.н.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6B34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Польова, 33,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CA7A05" w:rsidRPr="00C87DEB">
              <w:rPr>
                <w:sz w:val="22"/>
                <w:szCs w:val="22"/>
                <w:lang w:val="uk-UA"/>
              </w:rPr>
              <w:t>Рожнівка</w:t>
            </w:r>
            <w:proofErr w:type="spellEnd"/>
            <w:r w:rsidR="00CA7A05" w:rsidRPr="00C87DEB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CA7A05" w:rsidRPr="00C87DEB">
              <w:rPr>
                <w:sz w:val="22"/>
                <w:szCs w:val="22"/>
                <w:lang w:val="uk-UA"/>
              </w:rPr>
              <w:t>09</w:t>
            </w:r>
            <w:r w:rsidRPr="00C87DEB">
              <w:rPr>
                <w:sz w:val="22"/>
                <w:szCs w:val="22"/>
                <w:lang w:val="uk-UA"/>
              </w:rPr>
              <w:t>.0</w:t>
            </w:r>
            <w:r w:rsidR="00CA7A05" w:rsidRPr="00C87DEB">
              <w:rPr>
                <w:sz w:val="22"/>
                <w:szCs w:val="22"/>
                <w:lang w:val="uk-UA"/>
              </w:rPr>
              <w:t>3</w:t>
            </w:r>
            <w:r w:rsidRPr="00C87DEB">
              <w:rPr>
                <w:sz w:val="22"/>
                <w:szCs w:val="22"/>
                <w:lang w:val="uk-UA"/>
              </w:rPr>
              <w:t>.2026р.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Білик Олександр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28.03.1977р.н.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6B34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1 Травня, 107/68,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CA7A05" w:rsidRPr="00C87DEB">
              <w:rPr>
                <w:sz w:val="22"/>
                <w:szCs w:val="22"/>
                <w:lang w:val="uk-UA"/>
              </w:rPr>
              <w:t>Прилуки</w:t>
            </w:r>
            <w:proofErr w:type="spellEnd"/>
            <w:r w:rsidR="00CA7A05" w:rsidRPr="00C87DEB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з </w:t>
            </w:r>
            <w:r w:rsidR="00CA7A05" w:rsidRPr="00C87DEB">
              <w:rPr>
                <w:sz w:val="22"/>
                <w:szCs w:val="22"/>
                <w:lang w:val="uk-UA"/>
              </w:rPr>
              <w:t>24</w:t>
            </w:r>
            <w:r w:rsidRPr="00C87DEB">
              <w:rPr>
                <w:sz w:val="22"/>
                <w:szCs w:val="22"/>
                <w:lang w:val="uk-UA"/>
              </w:rPr>
              <w:t>.0</w:t>
            </w:r>
            <w:r w:rsidR="00CA7A05" w:rsidRPr="00C87DEB">
              <w:rPr>
                <w:sz w:val="22"/>
                <w:szCs w:val="22"/>
                <w:lang w:val="uk-UA"/>
              </w:rPr>
              <w:t>3</w:t>
            </w:r>
            <w:r w:rsidRPr="00C87DEB">
              <w:rPr>
                <w:sz w:val="22"/>
                <w:szCs w:val="22"/>
                <w:lang w:val="uk-UA"/>
              </w:rPr>
              <w:t>.202</w:t>
            </w:r>
            <w:r w:rsidR="00CA7A05" w:rsidRPr="00C87DEB">
              <w:rPr>
                <w:sz w:val="22"/>
                <w:szCs w:val="22"/>
                <w:lang w:val="uk-UA"/>
              </w:rPr>
              <w:t>6</w:t>
            </w:r>
            <w:r w:rsidRPr="00C87DEB">
              <w:rPr>
                <w:sz w:val="22"/>
                <w:szCs w:val="22"/>
                <w:lang w:val="uk-UA"/>
              </w:rPr>
              <w:t>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343A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Пищур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Мксим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A7A05" w:rsidP="006B343A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23.03.1989р.н.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B343A" w:rsidRPr="00C87DEB" w:rsidRDefault="00C87DEB" w:rsidP="006B34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A7A05" w:rsidRPr="00C87DEB">
              <w:rPr>
                <w:sz w:val="22"/>
                <w:szCs w:val="22"/>
                <w:lang w:val="uk-UA"/>
              </w:rPr>
              <w:t>ул. Лісова, 28, с. Поділ,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15.02.2025р.</w:t>
            </w:r>
          </w:p>
          <w:p w:rsidR="006B343A" w:rsidRPr="00C87DEB" w:rsidRDefault="006B343A" w:rsidP="006B343A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Бібік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Миколай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19.11.1980р.н.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C87DEB" w:rsidP="00D37A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Гуськов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Олег Валерійович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31.08.1971р.н.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м.Зборів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вул.Козацька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14/2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Беркита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Ігор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25.02.1980р.н.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с.Ренів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Мазило Сергій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16.11.1987р.н.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Прилуцький р-н,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с.Олексинці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вул.Грушевського,37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07.04.2026р.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Пелих Олег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05.05.1980р.н.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с.Богданівка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Дума Володимир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05.08.1976р.н.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с.Кабарівці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41F8" w:rsidRPr="00C87DEB" w:rsidRDefault="00AA41F8" w:rsidP="00AA41F8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AA41F8" w:rsidP="00AA41F8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Тимчишин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Володимир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15.10.1980р.н.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AA41F8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с.Ренів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BEE" w:rsidRPr="00C87DEB" w:rsidRDefault="009E5BEE" w:rsidP="009E5B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9E5BEE" w:rsidP="009E5BE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Рак Василь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06.03.1978р.н.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с.Кальне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BEE" w:rsidRPr="00C87DEB" w:rsidRDefault="009E5BEE" w:rsidP="009E5B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9E5BEE" w:rsidP="009E5BE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Лук'яненко Володимир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16.05.1994р.н.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Прилуцький р-н,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с.Удайці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вул.Молодіжна,65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BEE" w:rsidRPr="00C87DEB" w:rsidRDefault="009E5BEE" w:rsidP="009E5B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17.02.2026р.</w:t>
            </w:r>
          </w:p>
          <w:p w:rsidR="00D37AE8" w:rsidRPr="00C87DEB" w:rsidRDefault="009E5BEE" w:rsidP="009E5BE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Феркалюк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Михайло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30.10.1984р.н.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Івано-Франківська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с.Кулачківці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вул.Лесі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Українки,17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BEE" w:rsidRPr="00C87DEB" w:rsidRDefault="009E5BEE" w:rsidP="009E5B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04.04.2026р.</w:t>
            </w:r>
          </w:p>
          <w:p w:rsidR="00D37AE8" w:rsidRPr="00C87DEB" w:rsidRDefault="009E5BEE" w:rsidP="009E5BE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Каракоша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Сергій Ярославович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18.10.1978р.н.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9E5BE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Прилуцький р-н,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с.Українське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вул.Новосілля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20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BEE" w:rsidRPr="00C87DEB" w:rsidRDefault="009E5BEE" w:rsidP="009E5BE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05.04.2026р.</w:t>
            </w:r>
          </w:p>
          <w:p w:rsidR="00D37AE8" w:rsidRPr="00C87DEB" w:rsidRDefault="009E5BEE" w:rsidP="009E5BE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Залецкий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Людвіг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F3023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09.01.1978р.н.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F3023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Івано-Франківська обл., с-ще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Печеніжин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вул.Січових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 Стрільців,42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023B" w:rsidRPr="00C87DEB" w:rsidRDefault="00F3023B" w:rsidP="00F3023B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05.04.2026р.</w:t>
            </w:r>
          </w:p>
          <w:p w:rsidR="00D37AE8" w:rsidRPr="00C87DEB" w:rsidRDefault="00F3023B" w:rsidP="00F3023B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Шашко Володимир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F3023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20.01.1969р.н.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F3023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м.Дрогобич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023B" w:rsidRPr="00C87DEB" w:rsidRDefault="00F3023B" w:rsidP="00F3023B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28.07.2025р.</w:t>
            </w:r>
          </w:p>
          <w:p w:rsidR="00D37AE8" w:rsidRPr="00C87DEB" w:rsidRDefault="00F3023B" w:rsidP="00F3023B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D37AE8">
              <w:rPr>
                <w:color w:val="000000"/>
                <w:sz w:val="22"/>
                <w:szCs w:val="22"/>
                <w:lang w:val="uk-UA" w:eastAsia="uk-UA"/>
              </w:rPr>
              <w:t>Антонюк Олександр Ярославович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F3023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23.02.1986</w:t>
            </w:r>
            <w:r w:rsidR="007538FB" w:rsidRPr="00C87DEB">
              <w:rPr>
                <w:sz w:val="22"/>
                <w:szCs w:val="22"/>
                <w:lang w:val="uk-UA"/>
              </w:rPr>
              <w:t>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7538F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Івано-Франківська обл.,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м.Коломия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вул.Костомарова,4/133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38FB" w:rsidRPr="00C87DEB" w:rsidRDefault="007538FB" w:rsidP="007538FB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07.04.2026р.</w:t>
            </w:r>
          </w:p>
          <w:p w:rsidR="00D37AE8" w:rsidRPr="00C87DEB" w:rsidRDefault="007538FB" w:rsidP="007538FB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Сикотюк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Олександ</w:t>
            </w:r>
            <w:r w:rsidR="00516C6E" w:rsidRPr="00C87DEB">
              <w:rPr>
                <w:color w:val="000000"/>
                <w:sz w:val="22"/>
                <w:szCs w:val="22"/>
                <w:lang w:val="uk-UA" w:eastAsia="uk-UA"/>
              </w:rPr>
              <w:t>р</w:t>
            </w:r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Якович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25.02.1977р.н.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proofErr w:type="spellStart"/>
            <w:r w:rsidRPr="00C87DEB">
              <w:rPr>
                <w:sz w:val="22"/>
                <w:szCs w:val="22"/>
                <w:lang w:val="uk-UA"/>
              </w:rPr>
              <w:t>м.Прилуки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вул.Франка,8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6C6E" w:rsidRPr="00C87DEB" w:rsidRDefault="00516C6E" w:rsidP="00516C6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06.04.2026р.</w:t>
            </w:r>
          </w:p>
          <w:p w:rsidR="00D37AE8" w:rsidRPr="00C87DEB" w:rsidRDefault="00516C6E" w:rsidP="00516C6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Сухан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Віталій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18.08.1997р.н.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C87DEB" w:rsidP="00D37A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6C6E" w:rsidRPr="00C87DEB" w:rsidRDefault="00516C6E" w:rsidP="00516C6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02.12.2024р.</w:t>
            </w:r>
          </w:p>
          <w:p w:rsidR="00D37AE8" w:rsidRPr="00C87DEB" w:rsidRDefault="00516C6E" w:rsidP="00516C6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Чобан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Микола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25.11.1980р.н.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Івано-Франківська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обл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м.Коломия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вул.Кос-Анатольського,6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6C6E" w:rsidRPr="00C87DEB" w:rsidRDefault="00516C6E" w:rsidP="00516C6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01.01.2025р.</w:t>
            </w:r>
          </w:p>
          <w:p w:rsidR="00D37AE8" w:rsidRPr="00C87DEB" w:rsidRDefault="00516C6E" w:rsidP="00516C6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37AE8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D37AE8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D37AE8" w:rsidRDefault="00D37AE8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37AE8">
              <w:rPr>
                <w:color w:val="000000"/>
                <w:sz w:val="22"/>
                <w:szCs w:val="22"/>
                <w:lang w:val="uk-UA" w:eastAsia="uk-UA"/>
              </w:rPr>
              <w:t>Тиховський</w:t>
            </w:r>
            <w:proofErr w:type="spellEnd"/>
            <w:r w:rsidRPr="00D37AE8">
              <w:rPr>
                <w:color w:val="000000"/>
                <w:sz w:val="22"/>
                <w:szCs w:val="22"/>
                <w:lang w:val="uk-UA" w:eastAsia="uk-UA"/>
              </w:rPr>
              <w:t xml:space="preserve"> Ігор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19.06.1993р.н.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7AE8" w:rsidRPr="00C87DEB" w:rsidRDefault="00C87DEB" w:rsidP="00D37A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6C6E" w:rsidRPr="00C87DEB" w:rsidRDefault="00516C6E" w:rsidP="00516C6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24.03.2026р.</w:t>
            </w:r>
          </w:p>
          <w:p w:rsidR="00D37AE8" w:rsidRPr="00C87DEB" w:rsidRDefault="00516C6E" w:rsidP="00516C6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6C6E" w:rsidRPr="00C87DEB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C87DEB">
              <w:rPr>
                <w:color w:val="000000"/>
                <w:sz w:val="22"/>
                <w:szCs w:val="22"/>
                <w:lang w:val="uk-UA" w:eastAsia="uk-UA"/>
              </w:rPr>
              <w:t>Сніцар</w:t>
            </w:r>
            <w:proofErr w:type="spellEnd"/>
            <w:r w:rsidRPr="00C87DEB">
              <w:rPr>
                <w:color w:val="000000"/>
                <w:sz w:val="22"/>
                <w:szCs w:val="22"/>
                <w:lang w:val="uk-UA" w:eastAsia="uk-UA"/>
              </w:rPr>
              <w:t xml:space="preserve"> Роман Ярославович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28.11.1985р.н.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C87DEB" w:rsidP="00D37A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6C6E" w:rsidRPr="00C87DEB" w:rsidRDefault="00516C6E" w:rsidP="00516C6E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01.01.2022р.</w:t>
            </w:r>
          </w:p>
          <w:p w:rsidR="00516C6E" w:rsidRPr="00C87DEB" w:rsidRDefault="00516C6E" w:rsidP="00516C6E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6C6E" w:rsidRPr="00C21C6E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C87DEB">
              <w:rPr>
                <w:color w:val="000000"/>
                <w:sz w:val="22"/>
                <w:szCs w:val="22"/>
                <w:lang w:val="uk-UA" w:eastAsia="uk-UA"/>
              </w:rPr>
              <w:t>Вербняк Сергій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516C6E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12.07.1982р.н.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16C6E" w:rsidRPr="00C87DEB" w:rsidRDefault="00C87DEB" w:rsidP="00D37AE8">
            <w:pPr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 xml:space="preserve">Чернігівська обл., Прилуцький р-н, </w:t>
            </w:r>
            <w:proofErr w:type="spellStart"/>
            <w:r w:rsidRPr="00C87DEB">
              <w:rPr>
                <w:sz w:val="22"/>
                <w:szCs w:val="22"/>
                <w:lang w:val="uk-UA"/>
              </w:rPr>
              <w:t>с.Охіньки</w:t>
            </w:r>
            <w:proofErr w:type="spellEnd"/>
            <w:r w:rsidRPr="00C87DEB">
              <w:rPr>
                <w:sz w:val="22"/>
                <w:szCs w:val="22"/>
                <w:lang w:val="uk-UA"/>
              </w:rPr>
              <w:t>, вул.Шевченка,63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DEB" w:rsidRPr="00C87DEB" w:rsidRDefault="00C87DEB" w:rsidP="00C87DEB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12.04.2026р.</w:t>
            </w:r>
          </w:p>
          <w:p w:rsidR="00516C6E" w:rsidRPr="00C87DEB" w:rsidRDefault="00C87DEB" w:rsidP="00C87DEB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F0175" w:rsidRPr="00C21C6E" w:rsidTr="00C87DE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F0175" w:rsidRPr="00C87DEB" w:rsidRDefault="00FF0175" w:rsidP="00FF017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F0175" w:rsidRPr="00C87DEB" w:rsidRDefault="00FF0175" w:rsidP="00FF017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>
              <w:rPr>
                <w:color w:val="000000"/>
                <w:sz w:val="22"/>
                <w:szCs w:val="22"/>
                <w:lang w:val="uk-UA" w:eastAsia="uk-UA"/>
              </w:rPr>
              <w:t>Стодольний Роман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F0175" w:rsidRPr="00C87DEB" w:rsidRDefault="00FF0175" w:rsidP="00FF017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30.11.1991р.н.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F0175" w:rsidRPr="00C87DEB" w:rsidRDefault="00FF0175" w:rsidP="00FF017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0175" w:rsidRPr="00C87DEB" w:rsidRDefault="00FF0175" w:rsidP="00FF0175">
            <w:pPr>
              <w:jc w:val="center"/>
              <w:rPr>
                <w:sz w:val="22"/>
                <w:szCs w:val="22"/>
              </w:rPr>
            </w:pPr>
            <w:r w:rsidRPr="00C87DEB">
              <w:rPr>
                <w:sz w:val="22"/>
                <w:szCs w:val="22"/>
                <w:lang w:val="uk-UA"/>
              </w:rPr>
              <w:t>з 01.01.2022р.</w:t>
            </w:r>
          </w:p>
          <w:p w:rsidR="00FF0175" w:rsidRPr="00C87DEB" w:rsidRDefault="00FF0175" w:rsidP="00FF0175">
            <w:pPr>
              <w:jc w:val="center"/>
              <w:rPr>
                <w:sz w:val="22"/>
                <w:szCs w:val="22"/>
                <w:lang w:val="uk-UA"/>
              </w:rPr>
            </w:pPr>
            <w:r w:rsidRPr="00C87DE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D37AE8" w:rsidRDefault="00D37AE8" w:rsidP="006E1B51">
      <w:pPr>
        <w:rPr>
          <w:b/>
          <w:bCs/>
          <w:sz w:val="26"/>
          <w:szCs w:val="26"/>
          <w:lang w:val="uk-UA"/>
        </w:rPr>
      </w:pPr>
    </w:p>
    <w:p w:rsidR="00D37AE8" w:rsidRDefault="00D37AE8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</w:t>
      </w:r>
      <w:r w:rsidR="00C87DEB">
        <w:rPr>
          <w:b/>
          <w:bCs/>
          <w:sz w:val="26"/>
          <w:szCs w:val="26"/>
          <w:lang w:val="uk-UA"/>
        </w:rPr>
        <w:tab/>
      </w:r>
      <w:r w:rsidR="00C87DEB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Вікторія </w:t>
      </w:r>
      <w:r w:rsidR="00C87DEB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  <w:bookmarkStart w:id="1" w:name="_GoBack"/>
      <w:bookmarkEnd w:id="1"/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87DEB" w:rsidRDefault="00C87DEB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C87DEB">
      <w:pgSz w:w="11906" w:h="16838"/>
      <w:pgMar w:top="687" w:right="751" w:bottom="1418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2072"/>
    <w:rsid w:val="001156A7"/>
    <w:rsid w:val="00122E7B"/>
    <w:rsid w:val="001376E0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1F5DEA"/>
    <w:rsid w:val="00200A06"/>
    <w:rsid w:val="00206E30"/>
    <w:rsid w:val="00234C78"/>
    <w:rsid w:val="00250CD0"/>
    <w:rsid w:val="00254C2A"/>
    <w:rsid w:val="00285018"/>
    <w:rsid w:val="00295D4B"/>
    <w:rsid w:val="00297310"/>
    <w:rsid w:val="002A49F9"/>
    <w:rsid w:val="002B50D6"/>
    <w:rsid w:val="002D3744"/>
    <w:rsid w:val="002E109F"/>
    <w:rsid w:val="002E2CB7"/>
    <w:rsid w:val="002F61C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1A5"/>
    <w:rsid w:val="00370B04"/>
    <w:rsid w:val="0037464B"/>
    <w:rsid w:val="00376502"/>
    <w:rsid w:val="003820DA"/>
    <w:rsid w:val="003852D4"/>
    <w:rsid w:val="00396C9F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27D97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A5293"/>
    <w:rsid w:val="004B7607"/>
    <w:rsid w:val="004B7E44"/>
    <w:rsid w:val="00502621"/>
    <w:rsid w:val="00512EEE"/>
    <w:rsid w:val="00516C6E"/>
    <w:rsid w:val="0052709D"/>
    <w:rsid w:val="00530C5A"/>
    <w:rsid w:val="00535397"/>
    <w:rsid w:val="00550160"/>
    <w:rsid w:val="0056188B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343A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538FB"/>
    <w:rsid w:val="00762D0D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2B76"/>
    <w:rsid w:val="007E3707"/>
    <w:rsid w:val="00800656"/>
    <w:rsid w:val="00801100"/>
    <w:rsid w:val="00821C22"/>
    <w:rsid w:val="0082219B"/>
    <w:rsid w:val="00826B49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E5BEE"/>
    <w:rsid w:val="009F2C49"/>
    <w:rsid w:val="00A00C07"/>
    <w:rsid w:val="00A03C99"/>
    <w:rsid w:val="00A215BD"/>
    <w:rsid w:val="00A30132"/>
    <w:rsid w:val="00A31598"/>
    <w:rsid w:val="00A33730"/>
    <w:rsid w:val="00A35D0C"/>
    <w:rsid w:val="00A52C58"/>
    <w:rsid w:val="00A54652"/>
    <w:rsid w:val="00A552FC"/>
    <w:rsid w:val="00A55A91"/>
    <w:rsid w:val="00A747CA"/>
    <w:rsid w:val="00A933ED"/>
    <w:rsid w:val="00AA41F8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4072E"/>
    <w:rsid w:val="00B654D5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52EB0"/>
    <w:rsid w:val="00C6583C"/>
    <w:rsid w:val="00C7439C"/>
    <w:rsid w:val="00C84E4A"/>
    <w:rsid w:val="00C87DEB"/>
    <w:rsid w:val="00C96311"/>
    <w:rsid w:val="00CA4F70"/>
    <w:rsid w:val="00CA7A05"/>
    <w:rsid w:val="00CC2197"/>
    <w:rsid w:val="00CD631A"/>
    <w:rsid w:val="00CF375B"/>
    <w:rsid w:val="00CF5A18"/>
    <w:rsid w:val="00D147C6"/>
    <w:rsid w:val="00D361A7"/>
    <w:rsid w:val="00D378BE"/>
    <w:rsid w:val="00D37AE8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930D6"/>
    <w:rsid w:val="00EC6E7B"/>
    <w:rsid w:val="00ED0B6A"/>
    <w:rsid w:val="00ED5018"/>
    <w:rsid w:val="00ED596B"/>
    <w:rsid w:val="00ED623D"/>
    <w:rsid w:val="00ED6345"/>
    <w:rsid w:val="00F054BF"/>
    <w:rsid w:val="00F21909"/>
    <w:rsid w:val="00F3023B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0175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7FAFF-A43C-4658-8AB4-FDAF30BC0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3490</Words>
  <Characters>1990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5470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7</cp:revision>
  <cp:lastPrinted>2022-04-26T12:33:00Z</cp:lastPrinted>
  <dcterms:created xsi:type="dcterms:W3CDTF">2026-04-17T12:45:00Z</dcterms:created>
  <dcterms:modified xsi:type="dcterms:W3CDTF">2026-04-17T13:54:00Z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