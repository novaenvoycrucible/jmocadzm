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ED0B6A" w:rsidRDefault="00ED0B6A" w:rsidP="004019DF">
      <w:pPr>
        <w:jc w:val="center"/>
      </w:pPr>
    </w:p>
    <w:p w:rsidR="00A30132" w:rsidRDefault="00A30132" w:rsidP="00885B40">
      <w:pPr>
        <w:jc w:val="center"/>
        <w:rPr>
          <w:sz w:val="28"/>
        </w:rPr>
      </w:pPr>
      <w:r w:rsidRPr="00A30132">
        <w:rPr>
          <w:noProof/>
          <w:lang w:val="uk-UA" w:eastAsia="uk-UA"/>
        </w:rPr>
        <w:drawing>
          <wp:inline distT="0" distB="0" distL="0" distR="0">
            <wp:extent cx="426720" cy="65532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6553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A30132" w:rsidRDefault="00A30132" w:rsidP="00885B40">
      <w:pPr>
        <w:jc w:val="center"/>
        <w:rPr>
          <w:sz w:val="22"/>
        </w:rPr>
      </w:pPr>
    </w:p>
    <w:p w:rsidR="00A30132" w:rsidRDefault="00A30132" w:rsidP="00885B40">
      <w:pPr>
        <w:jc w:val="center"/>
        <w:rPr>
          <w:sz w:val="22"/>
        </w:rPr>
      </w:pPr>
      <w:proofErr w:type="spellStart"/>
      <w:proofErr w:type="gramStart"/>
      <w:r>
        <w:rPr>
          <w:sz w:val="22"/>
        </w:rPr>
        <w:t>вул</w:t>
      </w:r>
      <w:proofErr w:type="spellEnd"/>
      <w:proofErr w:type="gram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A30132" w:rsidRPr="00CF2696" w:rsidRDefault="00A30132" w:rsidP="00885B40">
      <w:pPr>
        <w:jc w:val="center"/>
        <w:rPr>
          <w:sz w:val="22"/>
          <w:lang w:val="en-US"/>
        </w:rPr>
      </w:pPr>
      <w:proofErr w:type="gramStart"/>
      <w:r>
        <w:rPr>
          <w:sz w:val="22"/>
          <w:lang w:val="en-US"/>
        </w:rPr>
        <w:t>e-mail</w:t>
      </w:r>
      <w:proofErr w:type="gramEnd"/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4"/>
            <w:sz w:val="22"/>
            <w:lang w:val="en-US"/>
          </w:rPr>
          <w:t>doz</w:t>
        </w:r>
        <w:r w:rsidRPr="00CC7D8F">
          <w:rPr>
            <w:rStyle w:val="a4"/>
            <w:sz w:val="22"/>
            <w:lang w:val="en-US"/>
          </w:rPr>
          <w:t>@</w:t>
        </w:r>
        <w:r w:rsidRPr="00FC4258">
          <w:rPr>
            <w:rStyle w:val="a4"/>
            <w:sz w:val="22"/>
            <w:lang w:val="en-US"/>
          </w:rPr>
          <w:t>loda</w:t>
        </w:r>
        <w:r w:rsidRPr="00CC7D8F">
          <w:rPr>
            <w:rStyle w:val="a4"/>
            <w:sz w:val="22"/>
            <w:lang w:val="en-US"/>
          </w:rPr>
          <w:t>.</w:t>
        </w:r>
        <w:r w:rsidRPr="00FC4258">
          <w:rPr>
            <w:rStyle w:val="a4"/>
            <w:sz w:val="22"/>
            <w:lang w:val="en-US"/>
          </w:rPr>
          <w:t>gov</w:t>
        </w:r>
        <w:r w:rsidRPr="00CC7D8F">
          <w:rPr>
            <w:rStyle w:val="a4"/>
            <w:sz w:val="22"/>
            <w:lang w:val="en-US"/>
          </w:rPr>
          <w:t>.</w:t>
        </w:r>
        <w:r w:rsidRPr="00FC4258">
          <w:rPr>
            <w:rStyle w:val="a4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4"/>
            <w:sz w:val="22"/>
            <w:szCs w:val="22"/>
            <w:lang w:val="en-US"/>
          </w:rPr>
          <w:t>http</w:t>
        </w:r>
        <w:r w:rsidRPr="00FC4258">
          <w:rPr>
            <w:rStyle w:val="a4"/>
            <w:sz w:val="22"/>
            <w:szCs w:val="22"/>
            <w:lang w:val="en-US"/>
          </w:rPr>
          <w:t>s</w:t>
        </w:r>
        <w:r w:rsidRPr="00CC7D8F">
          <w:rPr>
            <w:rStyle w:val="a4"/>
            <w:sz w:val="22"/>
            <w:szCs w:val="22"/>
            <w:lang w:val="en-US"/>
          </w:rPr>
          <w:t>://loda.gov.ua</w:t>
        </w:r>
      </w:hyperlink>
    </w:p>
    <w:p w:rsidR="00A30132" w:rsidRPr="00CC7D8F" w:rsidRDefault="00A30132" w:rsidP="00885B40">
      <w:pPr>
        <w:jc w:val="center"/>
      </w:pPr>
      <w:r>
        <w:t>Код ЄДРПОУ 02013047</w:t>
      </w:r>
    </w:p>
    <w:p w:rsidR="00A30132" w:rsidRDefault="00A30132" w:rsidP="00885B40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A30132" w:rsidRPr="00F47356" w:rsidTr="00885B40">
        <w:tc>
          <w:tcPr>
            <w:tcW w:w="4928" w:type="dxa"/>
            <w:shd w:val="clear" w:color="auto" w:fill="auto"/>
          </w:tcPr>
          <w:p w:rsidR="00A30132" w:rsidRPr="00F47356" w:rsidRDefault="00A30132" w:rsidP="00A30132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A30132" w:rsidRPr="00F47356" w:rsidRDefault="00A30132" w:rsidP="00A30132">
            <w:pPr>
              <w:jc w:val="right"/>
              <w:rPr>
                <w:color w:val="000000"/>
                <w:sz w:val="26"/>
                <w:szCs w:val="26"/>
              </w:rPr>
            </w:pPr>
            <w:proofErr w:type="gramStart"/>
            <w:r w:rsidRPr="00F47356">
              <w:rPr>
                <w:color w:val="000000"/>
                <w:sz w:val="26"/>
                <w:szCs w:val="26"/>
              </w:rPr>
              <w:t>на</w:t>
            </w:r>
            <w:proofErr w:type="gramEnd"/>
            <w:r w:rsidRPr="00F47356">
              <w:rPr>
                <w:color w:val="000000"/>
                <w:sz w:val="26"/>
                <w:szCs w:val="26"/>
              </w:rPr>
              <w:t xml:space="preserve">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A30132" w:rsidRPr="004E6E55" w:rsidRDefault="00A30132" w:rsidP="00885B40">
      <w:pPr>
        <w:spacing w:line="276" w:lineRule="auto"/>
        <w:ind w:left="4820"/>
        <w:jc w:val="both"/>
        <w:rPr>
          <w:sz w:val="28"/>
          <w:szCs w:val="28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72390" distB="72390" distL="122555" distR="0" simplePos="0" relativeHeight="251660288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129540</wp:posOffset>
                </wp:positionV>
                <wp:extent cx="2674620" cy="850900"/>
                <wp:effectExtent l="0" t="0" r="0" b="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4620" cy="850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0132" w:rsidRPr="005D273C" w:rsidRDefault="00A30132" w:rsidP="00A30132">
                            <w:pPr>
                              <w:pStyle w:val="ac"/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>Керівникам закладів</w:t>
                            </w:r>
                          </w:p>
                          <w:p w:rsidR="00A30132" w:rsidRPr="005D273C" w:rsidRDefault="00A30132" w:rsidP="00A30132">
                            <w:pPr>
                              <w:pStyle w:val="ac"/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 xml:space="preserve">охорони здоров’я </w:t>
                            </w:r>
                          </w:p>
                          <w:p w:rsidR="00A30132" w:rsidRPr="001103AC" w:rsidRDefault="00A30132" w:rsidP="00A30132">
                            <w:pPr>
                              <w:pStyle w:val="ac"/>
                              <w:rPr>
                                <w:b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>Львівської області</w:t>
                            </w:r>
                          </w:p>
                          <w:p w:rsidR="00A30132" w:rsidRPr="00661B50" w:rsidRDefault="00A30132" w:rsidP="00A30132">
                            <w:pPr>
                              <w:rPr>
                                <w:szCs w:val="28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905" tIns="1905" rIns="1905" bIns="190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59.4pt;margin-top:10.2pt;width:210.6pt;height:67pt;z-index:251660288;visibility:visible;mso-wrap-style:square;mso-width-percent:0;mso-height-percent:0;mso-wrap-distance-left:9.65pt;mso-wrap-distance-top:5.7pt;mso-wrap-distance-right:0;mso-wrap-distance-bottom:5.7pt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" stroked="f">
                <v:fill opacity="0"/>
                <v:textbox inset=".15pt,.15pt,.15pt,.15pt">
                  <w:txbxContent>
                    <w:p w:rsidR="00A30132" w:rsidRPr="005D273C" w:rsidRDefault="00A30132" w:rsidP="00A30132">
                      <w:pPr>
                        <w:pStyle w:val="ab"/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>Керівникам закладів</w:t>
                      </w:r>
                    </w:p>
                    <w:p w:rsidR="00A30132" w:rsidRPr="005D273C" w:rsidRDefault="00A30132" w:rsidP="00A30132">
                      <w:pPr>
                        <w:pStyle w:val="ab"/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 xml:space="preserve">охорони здоров’я </w:t>
                      </w:r>
                    </w:p>
                    <w:p w:rsidR="00A30132" w:rsidRPr="001103AC" w:rsidRDefault="00A30132" w:rsidP="00A30132">
                      <w:pPr>
                        <w:pStyle w:val="ab"/>
                        <w:rPr>
                          <w:b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>Львівської області</w:t>
                      </w:r>
                    </w:p>
                    <w:p w:rsidR="00A30132" w:rsidRPr="00661B50" w:rsidRDefault="00A30132" w:rsidP="00A30132">
                      <w:pPr>
                        <w:rPr>
                          <w:szCs w:val="28"/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30132" w:rsidRDefault="00A30132" w:rsidP="00885B40">
      <w:pPr>
        <w:rPr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146685</wp:posOffset>
                </wp:positionV>
                <wp:extent cx="3142615" cy="59817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2615" cy="59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DE4D9F" id="Text Box 2" o:spid="_x0000_s1026" type="#_x0000_t202" style="position:absolute;margin-left:196.25pt;margin-top:11.55pt;width:247.45pt;height:47.1pt;z-index:251659264;visibility:visible;mso-wrap-style:non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" filled="f" stroked="f" strokecolor="#3465a4">
                <v:stroke joinstyle="round"/>
                <w10:wrap type="square"/>
              </v:shape>
            </w:pict>
          </mc:Fallback>
        </mc:AlternateContent>
      </w:r>
    </w:p>
    <w:p w:rsidR="00A30132" w:rsidRDefault="00A30132" w:rsidP="00885B40">
      <w:pPr>
        <w:jc w:val="both"/>
        <w:rPr>
          <w:sz w:val="28"/>
          <w:szCs w:val="28"/>
          <w:lang w:val="uk-UA"/>
        </w:rPr>
      </w:pPr>
    </w:p>
    <w:p w:rsidR="00A30132" w:rsidRDefault="00A30132" w:rsidP="00885B40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A30132" w:rsidRPr="00FD302C" w:rsidRDefault="00A30132" w:rsidP="00885B40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A30132" w:rsidRDefault="00A30132" w:rsidP="00885B40">
      <w:pPr>
        <w:ind w:firstLine="709"/>
        <w:jc w:val="both"/>
        <w:rPr>
          <w:sz w:val="26"/>
          <w:szCs w:val="26"/>
          <w:lang w:val="uk-UA"/>
        </w:rPr>
      </w:pPr>
    </w:p>
    <w:p w:rsidR="00A30132" w:rsidRDefault="00A30132" w:rsidP="00A30132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Львівської обласної державної адміністрації на вимогу Національної поліції України стосовно громадян, які перебувають у розшуку, </w:t>
      </w:r>
      <w:r w:rsidRPr="001434E2">
        <w:rPr>
          <w:bCs/>
          <w:sz w:val="26"/>
          <w:szCs w:val="26"/>
          <w:lang w:val="uk-UA"/>
        </w:rPr>
        <w:t xml:space="preserve">зобов’язує вас </w:t>
      </w:r>
      <w:r w:rsidRPr="00C319FA">
        <w:rPr>
          <w:b/>
          <w:bCs/>
          <w:sz w:val="26"/>
          <w:szCs w:val="26"/>
          <w:u w:val="single"/>
          <w:lang w:val="uk-UA"/>
        </w:rPr>
        <w:t>до</w:t>
      </w:r>
      <w:r>
        <w:rPr>
          <w:b/>
          <w:bCs/>
          <w:sz w:val="26"/>
          <w:szCs w:val="26"/>
          <w:u w:val="single"/>
          <w:lang w:val="uk-UA"/>
        </w:rPr>
        <w:t xml:space="preserve"> </w:t>
      </w:r>
      <w:r w:rsidR="00C319FA">
        <w:rPr>
          <w:b/>
          <w:bCs/>
          <w:sz w:val="26"/>
          <w:szCs w:val="26"/>
          <w:u w:val="single"/>
          <w:lang w:val="uk-UA"/>
        </w:rPr>
        <w:t>07 березня 2024 року</w:t>
      </w:r>
      <w:r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</w:t>
      </w:r>
      <w:proofErr w:type="spellStart"/>
      <w:r w:rsidRPr="00FD7273">
        <w:rPr>
          <w:sz w:val="26"/>
          <w:szCs w:val="26"/>
          <w:lang w:val="uk-UA"/>
        </w:rPr>
        <w:t>тел</w:t>
      </w:r>
      <w:proofErr w:type="spellEnd"/>
      <w:r w:rsidRPr="00FD7273">
        <w:rPr>
          <w:sz w:val="26"/>
          <w:szCs w:val="26"/>
          <w:lang w:val="uk-UA"/>
        </w:rPr>
        <w:t xml:space="preserve">./факс (032) 276-93-28 або на електронну пошту </w:t>
      </w:r>
      <w:proofErr w:type="spellStart"/>
      <w:r w:rsidRPr="0064410E">
        <w:rPr>
          <w:sz w:val="26"/>
          <w:szCs w:val="26"/>
        </w:rPr>
        <w:t>lvivphc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miac</w:t>
      </w:r>
      <w:proofErr w:type="spellEnd"/>
      <w:r w:rsidRPr="00FD7273">
        <w:rPr>
          <w:sz w:val="26"/>
          <w:szCs w:val="26"/>
          <w:lang w:val="uk-UA"/>
        </w:rPr>
        <w:t>@</w:t>
      </w:r>
      <w:proofErr w:type="spellStart"/>
      <w:r w:rsidRPr="0064410E">
        <w:rPr>
          <w:sz w:val="26"/>
          <w:szCs w:val="26"/>
        </w:rPr>
        <w:t>gmail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com</w:t>
      </w:r>
      <w:proofErr w:type="spellEnd"/>
      <w:r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>
        <w:rPr>
          <w:sz w:val="26"/>
          <w:szCs w:val="26"/>
          <w:lang w:val="uk-UA"/>
        </w:rPr>
        <w:t xml:space="preserve"> громадяни</w:t>
      </w:r>
      <w:bookmarkEnd w:id="0"/>
      <w:r>
        <w:rPr>
          <w:sz w:val="26"/>
          <w:szCs w:val="26"/>
          <w:lang w:val="uk-UA"/>
        </w:rPr>
        <w:t>:</w:t>
      </w:r>
    </w:p>
    <w:tbl>
      <w:tblPr>
        <w:tblW w:w="9633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2119"/>
        <w:gridCol w:w="1840"/>
        <w:gridCol w:w="2694"/>
        <w:gridCol w:w="2266"/>
      </w:tblGrid>
      <w:tr w:rsidR="006B1A4E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C21C6E" w:rsidRDefault="006B1A4E">
            <w:pPr>
              <w:jc w:val="center"/>
              <w:rPr>
                <w:sz w:val="22"/>
                <w:szCs w:val="22"/>
              </w:rPr>
            </w:pPr>
            <w:r w:rsidRPr="00C21C6E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C21C6E" w:rsidRDefault="006B1A4E">
            <w:pPr>
              <w:jc w:val="center"/>
              <w:rPr>
                <w:sz w:val="22"/>
                <w:szCs w:val="22"/>
              </w:rPr>
            </w:pPr>
            <w:r w:rsidRPr="00C21C6E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C21C6E" w:rsidRDefault="006B1A4E">
            <w:pPr>
              <w:jc w:val="center"/>
              <w:rPr>
                <w:sz w:val="22"/>
                <w:szCs w:val="22"/>
              </w:rPr>
            </w:pPr>
            <w:r w:rsidRPr="00C21C6E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C21C6E" w:rsidRDefault="00A30132">
            <w:pPr>
              <w:jc w:val="center"/>
              <w:rPr>
                <w:sz w:val="22"/>
                <w:szCs w:val="22"/>
              </w:rPr>
            </w:pPr>
            <w:r w:rsidRPr="00C21C6E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C21C6E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C21C6E" w:rsidRDefault="006B1A4E">
            <w:pPr>
              <w:jc w:val="center"/>
              <w:rPr>
                <w:sz w:val="22"/>
                <w:szCs w:val="22"/>
              </w:rPr>
            </w:pPr>
            <w:r w:rsidRPr="00C21C6E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4019DF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C21C6E" w:rsidRDefault="004019DF" w:rsidP="004019D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F0815" w:rsidRPr="00C21C6E" w:rsidRDefault="00535397" w:rsidP="004019DF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Бурихін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Валерій Олександрович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C21C6E" w:rsidRDefault="00535397" w:rsidP="004019DF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01.07.1981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35397" w:rsidRDefault="00535397" w:rsidP="004019DF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</w:p>
          <w:p w:rsidR="004019DF" w:rsidRPr="00C21C6E" w:rsidRDefault="00535397" w:rsidP="004019DF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вул.Ряшівська</w:t>
            </w:r>
            <w:proofErr w:type="spellEnd"/>
            <w:r>
              <w:rPr>
                <w:sz w:val="22"/>
                <w:szCs w:val="22"/>
                <w:lang w:val="uk-UA"/>
              </w:rPr>
              <w:t>, 1/15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19DF" w:rsidRPr="00C21C6E" w:rsidRDefault="004019DF" w:rsidP="004019DF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 w:rsidR="00AF0815" w:rsidRPr="00C21C6E">
              <w:rPr>
                <w:sz w:val="22"/>
                <w:szCs w:val="22"/>
                <w:lang w:val="uk-UA"/>
              </w:rPr>
              <w:t>0</w:t>
            </w:r>
            <w:r w:rsidR="00E6699B">
              <w:rPr>
                <w:sz w:val="22"/>
                <w:szCs w:val="22"/>
                <w:lang w:val="uk-UA"/>
              </w:rPr>
              <w:t>1</w:t>
            </w:r>
            <w:r w:rsidR="00F21909" w:rsidRPr="00C21C6E">
              <w:rPr>
                <w:sz w:val="22"/>
                <w:szCs w:val="22"/>
                <w:lang w:val="uk-UA"/>
              </w:rPr>
              <w:t>.</w:t>
            </w:r>
            <w:r w:rsidR="005A3232" w:rsidRPr="00C21C6E">
              <w:rPr>
                <w:sz w:val="22"/>
                <w:szCs w:val="22"/>
                <w:lang w:val="uk-UA"/>
              </w:rPr>
              <w:t>0</w:t>
            </w:r>
            <w:r w:rsidR="00E6699B">
              <w:rPr>
                <w:sz w:val="22"/>
                <w:szCs w:val="22"/>
                <w:lang w:val="uk-UA"/>
              </w:rPr>
              <w:t>1</w:t>
            </w:r>
            <w:r w:rsidR="00F21909" w:rsidRPr="00C21C6E">
              <w:rPr>
                <w:sz w:val="22"/>
                <w:szCs w:val="22"/>
                <w:lang w:val="uk-UA"/>
              </w:rPr>
              <w:t>.</w:t>
            </w:r>
            <w:r w:rsidR="005D69F4" w:rsidRPr="00C21C6E">
              <w:rPr>
                <w:sz w:val="22"/>
                <w:szCs w:val="22"/>
                <w:lang w:val="uk-UA"/>
              </w:rPr>
              <w:t>20</w:t>
            </w:r>
            <w:r w:rsidR="00535397"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4019DF" w:rsidRPr="00C21C6E" w:rsidRDefault="004019DF" w:rsidP="004019DF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A3232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3232" w:rsidRPr="00C21C6E" w:rsidRDefault="005A3232" w:rsidP="005A323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3232" w:rsidRPr="00C21C6E" w:rsidRDefault="00C6583C" w:rsidP="005A3232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Чудак Максим Анатолійович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3232" w:rsidRPr="00C21C6E" w:rsidRDefault="00C6583C" w:rsidP="005A3232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19.01.1994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3232" w:rsidRPr="00C21C6E" w:rsidRDefault="00FB314C" w:rsidP="005A3232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C6583C">
              <w:rPr>
                <w:sz w:val="22"/>
                <w:szCs w:val="22"/>
                <w:lang w:val="uk-UA"/>
              </w:rPr>
              <w:t xml:space="preserve">ул.Озерна,52, </w:t>
            </w:r>
            <w:proofErr w:type="spellStart"/>
            <w:r w:rsidR="00C6583C">
              <w:rPr>
                <w:sz w:val="22"/>
                <w:szCs w:val="22"/>
                <w:lang w:val="uk-UA"/>
              </w:rPr>
              <w:t>с.Мала</w:t>
            </w:r>
            <w:proofErr w:type="spellEnd"/>
            <w:r w:rsidR="00C6583C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="00C6583C">
              <w:rPr>
                <w:sz w:val="22"/>
                <w:szCs w:val="22"/>
                <w:lang w:val="uk-UA"/>
              </w:rPr>
              <w:t>Вербівка</w:t>
            </w:r>
            <w:proofErr w:type="spellEnd"/>
            <w:r w:rsidR="00C6583C">
              <w:rPr>
                <w:sz w:val="22"/>
                <w:szCs w:val="22"/>
                <w:lang w:val="uk-UA"/>
              </w:rPr>
              <w:t>, Самбірський р-н, Львівська обл.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583C" w:rsidRPr="00C21C6E" w:rsidRDefault="00C6583C" w:rsidP="00C6583C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16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7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5A3232" w:rsidRPr="00C21C6E" w:rsidRDefault="00C6583C" w:rsidP="00C6583C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90EA7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0EA7" w:rsidRPr="00C21C6E" w:rsidRDefault="00590EA7" w:rsidP="00590EA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0EA7" w:rsidRPr="00C21C6E" w:rsidRDefault="00FB314C" w:rsidP="00590EA7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Драпеза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Сергій Олександрович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0EA7" w:rsidRPr="00C21C6E" w:rsidRDefault="00FB314C" w:rsidP="00590EA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07.10.1986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314C" w:rsidRDefault="00FB314C" w:rsidP="00590EA7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>,</w:t>
            </w:r>
          </w:p>
          <w:p w:rsidR="00590EA7" w:rsidRPr="00C21C6E" w:rsidRDefault="00FB314C" w:rsidP="00590EA7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вул.Богдана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Хмельницького, 256/156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B314C" w:rsidRPr="00C21C6E" w:rsidRDefault="00FB314C" w:rsidP="00FB314C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з 0</w:t>
            </w:r>
            <w:r>
              <w:rPr>
                <w:sz w:val="22"/>
                <w:szCs w:val="22"/>
                <w:lang w:val="uk-UA"/>
              </w:rPr>
              <w:t>3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10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590EA7" w:rsidRPr="00C21C6E" w:rsidRDefault="00FB314C" w:rsidP="00FB314C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2111C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C21C6E" w:rsidRDefault="00B2111C" w:rsidP="00B2111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C21C6E" w:rsidRDefault="00905541" w:rsidP="00B2111C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Михайлишин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Володимир Зіновійович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C21C6E" w:rsidRDefault="00905541" w:rsidP="00B2111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24.08.1984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C21C6E" w:rsidRDefault="00905541" w:rsidP="00B2111C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вул.Привокзальна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22/2, </w:t>
            </w:r>
            <w:proofErr w:type="spellStart"/>
            <w:r>
              <w:rPr>
                <w:sz w:val="22"/>
                <w:szCs w:val="22"/>
                <w:lang w:val="uk-UA"/>
              </w:rPr>
              <w:t>м.Перемишляни</w:t>
            </w:r>
            <w:proofErr w:type="spellEnd"/>
            <w:r>
              <w:rPr>
                <w:sz w:val="22"/>
                <w:szCs w:val="22"/>
                <w:lang w:val="uk-UA"/>
              </w:rPr>
              <w:t>, Львівська обл.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05541" w:rsidRPr="00C21C6E" w:rsidRDefault="00905541" w:rsidP="00905541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26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12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B2111C" w:rsidRPr="00C21C6E" w:rsidRDefault="00905541" w:rsidP="00905541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2111C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C21C6E" w:rsidRDefault="00B2111C" w:rsidP="00B2111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C21C6E" w:rsidRDefault="00AD60F9" w:rsidP="00B2111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Шворінь Роман Михайлович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C21C6E" w:rsidRDefault="00AD60F9" w:rsidP="00B2111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08.08.1993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D60F9" w:rsidRDefault="00AD60F9" w:rsidP="00B2111C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</w:p>
          <w:p w:rsidR="00B2111C" w:rsidRPr="00C21C6E" w:rsidRDefault="00AD60F9" w:rsidP="00B2111C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вул.В.Великого</w:t>
            </w:r>
            <w:proofErr w:type="spellEnd"/>
            <w:r>
              <w:rPr>
                <w:sz w:val="22"/>
                <w:szCs w:val="22"/>
                <w:lang w:val="uk-UA"/>
              </w:rPr>
              <w:t>, 91/113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D60F9" w:rsidRPr="00C21C6E" w:rsidRDefault="00AD60F9" w:rsidP="00AD60F9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16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10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B2111C" w:rsidRPr="00C21C6E" w:rsidRDefault="00AD60F9" w:rsidP="00AD60F9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2111C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C21C6E" w:rsidRDefault="00B2111C" w:rsidP="00B2111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C21C6E" w:rsidRDefault="00D72DD6" w:rsidP="00B2111C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Землянухін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Євген Михайлович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C21C6E" w:rsidRDefault="00D72DD6" w:rsidP="00B2111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07.07.1962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C21C6E" w:rsidRDefault="00D72DD6" w:rsidP="00B2111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2DD6" w:rsidRPr="00C21C6E" w:rsidRDefault="00D72DD6" w:rsidP="00D72DD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13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9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04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B2111C" w:rsidRPr="00C21C6E" w:rsidRDefault="00D72DD6" w:rsidP="00D72DD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7442E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42E" w:rsidRPr="00C21C6E" w:rsidRDefault="0087442E" w:rsidP="0087442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42E" w:rsidRPr="00C21C6E" w:rsidRDefault="00D72DD6" w:rsidP="0087442E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Умудов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Муслім </w:t>
            </w:r>
            <w:proofErr w:type="spellStart"/>
            <w:r>
              <w:rPr>
                <w:sz w:val="22"/>
                <w:szCs w:val="22"/>
                <w:lang w:val="uk-UA"/>
              </w:rPr>
              <w:t>Тофікович</w:t>
            </w:r>
            <w:proofErr w:type="spellEnd"/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42E" w:rsidRPr="00C21C6E" w:rsidRDefault="00D72DD6" w:rsidP="0087442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23.07.1978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42E" w:rsidRPr="00C21C6E" w:rsidRDefault="00D72DD6" w:rsidP="0087442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2DD6" w:rsidRPr="00C21C6E" w:rsidRDefault="00D72DD6" w:rsidP="00D72DD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з 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06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17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87442E" w:rsidRPr="00C21C6E" w:rsidRDefault="00D72DD6" w:rsidP="00D72DD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A933ED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Челак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Анатолій Митрофанович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A933ED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23.04.1949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A933ED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933ED" w:rsidRPr="00C21C6E" w:rsidRDefault="00A933ED" w:rsidP="00A933ED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10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4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1992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A933ED" w:rsidP="00A933ED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BC5FB4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Безносюк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Олексій Миколайович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BC5FB4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15.10.1979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BC5FB4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C5FB4" w:rsidRPr="00C21C6E" w:rsidRDefault="00BC5FB4" w:rsidP="00BC5FB4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з 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13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BC5FB4" w:rsidP="00BC5FB4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6C40D8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Перегіняк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Ігор Володимирович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6C40D8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04.06.1999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6C40D8" w:rsidP="006C40D8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м.Калуш</w:t>
            </w:r>
            <w:proofErr w:type="spellEnd"/>
            <w:r>
              <w:rPr>
                <w:sz w:val="22"/>
                <w:szCs w:val="22"/>
                <w:lang w:val="uk-UA"/>
              </w:rPr>
              <w:t>., вул. Січових Стрільців, 13/14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40D8" w:rsidRPr="00C21C6E" w:rsidRDefault="006C40D8" w:rsidP="006C40D8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12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6C40D8" w:rsidP="006C40D8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до моменту </w:t>
            </w:r>
            <w:r w:rsidRPr="00C21C6E">
              <w:rPr>
                <w:sz w:val="22"/>
                <w:szCs w:val="22"/>
                <w:lang w:val="uk-UA"/>
              </w:rPr>
              <w:lastRenderedPageBreak/>
              <w:t>надходження запиту</w:t>
            </w:r>
          </w:p>
        </w:tc>
      </w:tr>
      <w:tr w:rsidR="00930EAD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6C40D8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Базюк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Андрій Степанович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6C40D8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23.08.1989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6C40D8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с.Бережниця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вул.Грушевського</w:t>
            </w:r>
            <w:proofErr w:type="spellEnd"/>
            <w:r>
              <w:rPr>
                <w:sz w:val="22"/>
                <w:szCs w:val="22"/>
                <w:lang w:val="uk-UA"/>
              </w:rPr>
              <w:t>, 29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40D8" w:rsidRPr="00C21C6E" w:rsidRDefault="006C40D8" w:rsidP="006C40D8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12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2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6C40D8" w:rsidP="006C40D8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6C40D8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Долошицький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Дмитро Романович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6C40D8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01.11.1996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6C40D8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м.Калуш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вул.Польова</w:t>
            </w:r>
            <w:proofErr w:type="spellEnd"/>
            <w:r>
              <w:rPr>
                <w:sz w:val="22"/>
                <w:szCs w:val="22"/>
                <w:lang w:val="uk-UA"/>
              </w:rPr>
              <w:t>, 26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40D8" w:rsidRPr="00C21C6E" w:rsidRDefault="006C40D8" w:rsidP="006C40D8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14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12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6C40D8" w:rsidP="006C40D8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69696A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Романів Володимир Михайлович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69696A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18.05.1977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69696A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м.Горлівка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Донецька </w:t>
            </w:r>
            <w:proofErr w:type="spellStart"/>
            <w:r>
              <w:rPr>
                <w:sz w:val="22"/>
                <w:szCs w:val="22"/>
                <w:lang w:val="uk-UA"/>
              </w:rPr>
              <w:t>обл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9696A" w:rsidRPr="00C21C6E" w:rsidRDefault="0069696A" w:rsidP="0069696A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21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10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22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69696A" w:rsidP="0069696A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D86E40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Челімкін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Володимир Ігорович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D86E40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16.06.1990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D86E40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с.Мурафа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вул.Лугова,28 Харківська </w:t>
            </w:r>
            <w:proofErr w:type="spellStart"/>
            <w:r>
              <w:rPr>
                <w:sz w:val="22"/>
                <w:szCs w:val="22"/>
                <w:lang w:val="uk-UA"/>
              </w:rPr>
              <w:t>обл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6E40" w:rsidRPr="00C21C6E" w:rsidRDefault="00D86E40" w:rsidP="00D86E40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09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11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22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D86E40" w:rsidP="00D86E40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420080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Уляк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Сергій Іванович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420080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16.07.1979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6D029A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м.Калуш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вул.Будівельників</w:t>
            </w:r>
            <w:proofErr w:type="spellEnd"/>
            <w:r>
              <w:rPr>
                <w:sz w:val="22"/>
                <w:szCs w:val="22"/>
                <w:lang w:val="uk-UA"/>
              </w:rPr>
              <w:t>, 13/18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029A" w:rsidRPr="00C21C6E" w:rsidRDefault="006D029A" w:rsidP="006D029A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22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6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22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6D029A" w:rsidP="006D029A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7E3707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Прокопенко Вадим Миколайович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7E3707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30.09.1977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7E3707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м.Калуш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вул.Б.Хмельницького</w:t>
            </w:r>
            <w:proofErr w:type="spellEnd"/>
            <w:r>
              <w:rPr>
                <w:sz w:val="22"/>
                <w:szCs w:val="22"/>
                <w:lang w:val="uk-UA"/>
              </w:rPr>
              <w:t>, 58/55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3707" w:rsidRPr="00C21C6E" w:rsidRDefault="007E3707" w:rsidP="007E3707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13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6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22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7E3707" w:rsidP="007E3707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075BA2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Свирид Назарій Валерійович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075BA2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03.12.1990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075BA2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Миколаївська </w:t>
            </w:r>
            <w:r w:rsidR="00BC6647">
              <w:rPr>
                <w:sz w:val="22"/>
                <w:szCs w:val="22"/>
                <w:lang w:val="uk-UA"/>
              </w:rPr>
              <w:t xml:space="preserve">обл., </w:t>
            </w:r>
            <w:proofErr w:type="spellStart"/>
            <w:r w:rsidR="00BC6647">
              <w:rPr>
                <w:sz w:val="22"/>
                <w:szCs w:val="22"/>
                <w:lang w:val="uk-UA"/>
              </w:rPr>
              <w:t>смт.Первомайське</w:t>
            </w:r>
            <w:proofErr w:type="spellEnd"/>
            <w:r w:rsidR="00BC6647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="00BC6647">
              <w:rPr>
                <w:sz w:val="22"/>
                <w:szCs w:val="22"/>
                <w:lang w:val="uk-UA"/>
              </w:rPr>
              <w:t>пров.Морський</w:t>
            </w:r>
            <w:proofErr w:type="spellEnd"/>
            <w:r w:rsidR="00BC6647">
              <w:rPr>
                <w:sz w:val="22"/>
                <w:szCs w:val="22"/>
                <w:lang w:val="uk-UA"/>
              </w:rPr>
              <w:t>, 8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C6647" w:rsidRPr="00C21C6E" w:rsidRDefault="00BC6647" w:rsidP="00BC6647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12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4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22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BC6647" w:rsidP="00BC6647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BC6647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Крисько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Юрій Матвійович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BC6647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26.04.1964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8C32DC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</w:t>
            </w:r>
            <w:r w:rsidR="00BC6647">
              <w:rPr>
                <w:sz w:val="22"/>
                <w:szCs w:val="22"/>
                <w:lang w:val="uk-UA"/>
              </w:rPr>
              <w:t>.Цвітова</w:t>
            </w:r>
            <w:proofErr w:type="spellEnd"/>
            <w:r w:rsidR="00BC6647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="00BC6647">
              <w:rPr>
                <w:sz w:val="22"/>
                <w:szCs w:val="22"/>
                <w:lang w:val="uk-UA"/>
              </w:rPr>
              <w:t>вул.Шевченка</w:t>
            </w:r>
            <w:proofErr w:type="spellEnd"/>
            <w:r w:rsidR="00BC6647">
              <w:rPr>
                <w:sz w:val="22"/>
                <w:szCs w:val="22"/>
                <w:lang w:val="uk-UA"/>
              </w:rPr>
              <w:t>, 11, Калуського р-ну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C6647" w:rsidRPr="00C21C6E" w:rsidRDefault="00BC6647" w:rsidP="00BC6647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з 0</w:t>
            </w:r>
            <w:r>
              <w:rPr>
                <w:sz w:val="22"/>
                <w:szCs w:val="22"/>
                <w:lang w:val="uk-UA"/>
              </w:rPr>
              <w:t>6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9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22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BC6647" w:rsidP="00BC6647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C96311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Каблак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Василь Дмитрович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502621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18.04.1982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502621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м.Калуш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вул.Є.Коновальця</w:t>
            </w:r>
            <w:proofErr w:type="spellEnd"/>
            <w:r>
              <w:rPr>
                <w:sz w:val="22"/>
                <w:szCs w:val="22"/>
                <w:lang w:val="uk-UA"/>
              </w:rPr>
              <w:t>, 24/25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2621" w:rsidRPr="00C21C6E" w:rsidRDefault="00502621" w:rsidP="005026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k-UA"/>
              </w:rPr>
              <w:t>з 23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5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22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502621" w:rsidRPr="00C21C6E" w:rsidRDefault="00502621" w:rsidP="00502621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6699B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6699B" w:rsidRPr="00C21C6E" w:rsidRDefault="00E6699B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6699B" w:rsidRPr="00C21C6E" w:rsidRDefault="00502621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Захаров Олександр Володимирович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6699B" w:rsidRPr="00C21C6E" w:rsidRDefault="00502621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09.10.1987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6699B" w:rsidRPr="00C21C6E" w:rsidRDefault="00502621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м.Калуш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вул.Космонавтів</w:t>
            </w:r>
            <w:proofErr w:type="spellEnd"/>
            <w:r>
              <w:rPr>
                <w:sz w:val="22"/>
                <w:szCs w:val="22"/>
                <w:lang w:val="uk-UA"/>
              </w:rPr>
              <w:t>, 25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2621" w:rsidRPr="00C21C6E" w:rsidRDefault="00502621" w:rsidP="005026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k-UA"/>
              </w:rPr>
              <w:t>з 26.12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22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E6699B" w:rsidRPr="00C21C6E" w:rsidRDefault="00502621" w:rsidP="00502621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103E99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Богдан Ігор Ярославович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103E99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28.03.1981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103E99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м.Стебник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Львівська обл., </w:t>
            </w:r>
            <w:proofErr w:type="spellStart"/>
            <w:r>
              <w:rPr>
                <w:sz w:val="22"/>
                <w:szCs w:val="22"/>
                <w:lang w:val="uk-UA"/>
              </w:rPr>
              <w:t>вул.П.Куліша</w:t>
            </w:r>
            <w:proofErr w:type="spellEnd"/>
            <w:r>
              <w:rPr>
                <w:sz w:val="22"/>
                <w:szCs w:val="22"/>
                <w:lang w:val="uk-UA"/>
              </w:rPr>
              <w:t>, 9/36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03E99" w:rsidRPr="00C21C6E" w:rsidRDefault="00103E99" w:rsidP="00103E9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k-UA"/>
              </w:rPr>
              <w:t>з 19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6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103E99" w:rsidP="00103E99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09660A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Познік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Станіслав Олександрович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09660A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06.08.1975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Default="0009660A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уродженець </w:t>
            </w:r>
            <w:proofErr w:type="spellStart"/>
            <w:r>
              <w:rPr>
                <w:sz w:val="22"/>
                <w:szCs w:val="22"/>
                <w:lang w:val="uk-UA"/>
              </w:rPr>
              <w:t>м.Сєвєродонецьк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Луганської обл., </w:t>
            </w:r>
          </w:p>
          <w:p w:rsidR="0009660A" w:rsidRPr="00C21C6E" w:rsidRDefault="0009660A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житель </w:t>
            </w:r>
            <w:proofErr w:type="spellStart"/>
            <w:r>
              <w:rPr>
                <w:sz w:val="22"/>
                <w:szCs w:val="22"/>
                <w:lang w:val="uk-UA"/>
              </w:rPr>
              <w:t>смт.Сваричів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Калуського р-ну, </w:t>
            </w:r>
            <w:proofErr w:type="spellStart"/>
            <w:r>
              <w:rPr>
                <w:sz w:val="22"/>
                <w:szCs w:val="22"/>
                <w:lang w:val="uk-UA"/>
              </w:rPr>
              <w:t>вул.Коцюбинського</w:t>
            </w:r>
            <w:proofErr w:type="spellEnd"/>
            <w:r>
              <w:rPr>
                <w:sz w:val="22"/>
                <w:szCs w:val="22"/>
                <w:lang w:val="uk-UA"/>
              </w:rPr>
              <w:t>, 49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9660A" w:rsidRPr="0009660A" w:rsidRDefault="0009660A" w:rsidP="0009660A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07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2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09660A" w:rsidP="0009660A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7C4352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Іваськів Євген Романович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7C4352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29.06.1971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7C4352" w:rsidP="007C4352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Уродженець </w:t>
            </w:r>
            <w:proofErr w:type="spellStart"/>
            <w:r>
              <w:rPr>
                <w:sz w:val="22"/>
                <w:szCs w:val="22"/>
                <w:lang w:val="uk-UA"/>
              </w:rPr>
              <w:t>с.Раків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Калуського р-ну, житель </w:t>
            </w:r>
            <w:proofErr w:type="spellStart"/>
            <w:r>
              <w:rPr>
                <w:sz w:val="22"/>
                <w:szCs w:val="22"/>
                <w:lang w:val="uk-UA"/>
              </w:rPr>
              <w:t>с.Голинь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Калуського р-ну, вул. Лесі Українки, 103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32A9" w:rsidRPr="0009660A" w:rsidRDefault="00B132A9" w:rsidP="00B132A9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30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6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B132A9" w:rsidP="00B132A9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E783A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Пекар Ярослав Ярославович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E783A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21.01.1976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072E" w:rsidRPr="00C21C6E" w:rsidRDefault="00B4072E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с.Довгий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uk-UA"/>
              </w:rPr>
              <w:t>Войнилів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Калуського р-ну, </w:t>
            </w:r>
            <w:proofErr w:type="spellStart"/>
            <w:r>
              <w:rPr>
                <w:sz w:val="22"/>
                <w:szCs w:val="22"/>
                <w:lang w:val="uk-UA"/>
              </w:rPr>
              <w:t>вул.Львівська</w:t>
            </w:r>
            <w:proofErr w:type="spellEnd"/>
            <w:r>
              <w:rPr>
                <w:sz w:val="22"/>
                <w:szCs w:val="22"/>
                <w:lang w:val="uk-UA"/>
              </w:rPr>
              <w:t>, 33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072E" w:rsidRPr="0009660A" w:rsidRDefault="00B4072E" w:rsidP="00B4072E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12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7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B4072E" w:rsidP="00B4072E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4072E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Макаров Анатолій Валерійович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4072E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16.02.1972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4072E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Калуський р-н, </w:t>
            </w:r>
            <w:proofErr w:type="spellStart"/>
            <w:r>
              <w:rPr>
                <w:sz w:val="22"/>
                <w:szCs w:val="22"/>
                <w:lang w:val="uk-UA"/>
              </w:rPr>
              <w:t>с.Верхня</w:t>
            </w:r>
            <w:proofErr w:type="spellEnd"/>
            <w:r w:rsidR="007A725D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="007A725D">
              <w:rPr>
                <w:sz w:val="22"/>
                <w:szCs w:val="22"/>
                <w:lang w:val="uk-UA"/>
              </w:rPr>
              <w:t>вул.Войнилівська</w:t>
            </w:r>
            <w:proofErr w:type="spellEnd"/>
            <w:r w:rsidR="007A725D">
              <w:rPr>
                <w:sz w:val="22"/>
                <w:szCs w:val="22"/>
                <w:lang w:val="uk-UA"/>
              </w:rPr>
              <w:t>, 42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725D" w:rsidRPr="0009660A" w:rsidRDefault="007A725D" w:rsidP="007A725D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15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7A725D" w:rsidP="007A725D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7A725D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Маціборський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Юрій Іванович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7A725D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09.05.1983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7A725D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с.Боднарів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Калуського р-ну, </w:t>
            </w:r>
            <w:proofErr w:type="spellStart"/>
            <w:r>
              <w:rPr>
                <w:sz w:val="22"/>
                <w:szCs w:val="22"/>
                <w:lang w:val="uk-UA"/>
              </w:rPr>
              <w:t>вул.В.Великого</w:t>
            </w:r>
            <w:proofErr w:type="spellEnd"/>
            <w:r>
              <w:rPr>
                <w:sz w:val="22"/>
                <w:szCs w:val="22"/>
                <w:lang w:val="uk-UA"/>
              </w:rPr>
              <w:t>, 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725D" w:rsidRPr="0009660A" w:rsidRDefault="007A725D" w:rsidP="007A725D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06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12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7A725D" w:rsidP="007A725D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7A725D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Федоровський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Юрій Миколайович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7A725D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13.01.1975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7A725D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уродженець </w:t>
            </w:r>
            <w:proofErr w:type="spellStart"/>
            <w:r>
              <w:rPr>
                <w:sz w:val="22"/>
                <w:szCs w:val="22"/>
                <w:lang w:val="uk-UA"/>
              </w:rPr>
              <w:t>рф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м.Красноярськ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проживав за </w:t>
            </w:r>
            <w:proofErr w:type="spellStart"/>
            <w:r>
              <w:rPr>
                <w:sz w:val="22"/>
                <w:szCs w:val="22"/>
                <w:lang w:val="uk-UA"/>
              </w:rPr>
              <w:t>адресою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: </w:t>
            </w:r>
            <w:proofErr w:type="spellStart"/>
            <w:r>
              <w:rPr>
                <w:sz w:val="22"/>
                <w:szCs w:val="22"/>
                <w:lang w:val="uk-UA"/>
              </w:rPr>
              <w:t>м.Калуш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бульва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Незалежності,  2/17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725D" w:rsidRPr="0009660A" w:rsidRDefault="007A725D" w:rsidP="007A725D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21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6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7A725D" w:rsidP="007A725D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821C22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Гармаш Сергій </w:t>
            </w:r>
            <w:r>
              <w:rPr>
                <w:sz w:val="22"/>
                <w:szCs w:val="22"/>
                <w:lang w:val="uk-UA"/>
              </w:rPr>
              <w:lastRenderedPageBreak/>
              <w:t>Вікторович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821C22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lastRenderedPageBreak/>
              <w:t xml:space="preserve">06.04.1986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821C22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с.Василівка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Запорізької </w:t>
            </w:r>
            <w:proofErr w:type="spellStart"/>
            <w:r>
              <w:rPr>
                <w:sz w:val="22"/>
                <w:szCs w:val="22"/>
                <w:lang w:val="uk-UA"/>
              </w:rPr>
              <w:lastRenderedPageBreak/>
              <w:t>обл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житель </w:t>
            </w:r>
            <w:proofErr w:type="spellStart"/>
            <w:r>
              <w:rPr>
                <w:sz w:val="22"/>
                <w:szCs w:val="22"/>
                <w:lang w:val="uk-UA"/>
              </w:rPr>
              <w:t>м.Маріуполь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Донецької обл., </w:t>
            </w:r>
            <w:proofErr w:type="spellStart"/>
            <w:r>
              <w:rPr>
                <w:sz w:val="22"/>
                <w:szCs w:val="22"/>
                <w:lang w:val="uk-UA"/>
              </w:rPr>
              <w:t>вул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Покровська, 13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21C22" w:rsidRPr="0009660A" w:rsidRDefault="00821C22" w:rsidP="00821C22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lastRenderedPageBreak/>
              <w:t>з 18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5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22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821C22" w:rsidP="00821C22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lastRenderedPageBreak/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CC2197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Растьогін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Михайло Юрійович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CC2197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03.09.1981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CC2197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2197" w:rsidRPr="0009660A" w:rsidRDefault="00CC2197" w:rsidP="00CC2197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CC2197" w:rsidP="00CC2197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CC2197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Єрега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Віталій Васильович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CC2197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29.07.1990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CC2197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м.Стрий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вул.Галицька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15/51 Львівської </w:t>
            </w:r>
            <w:proofErr w:type="spellStart"/>
            <w:r>
              <w:rPr>
                <w:sz w:val="22"/>
                <w:szCs w:val="22"/>
                <w:lang w:val="uk-UA"/>
              </w:rPr>
              <w:t>обл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2197" w:rsidRPr="0009660A" w:rsidRDefault="00CC2197" w:rsidP="00CC2197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01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11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CC2197" w:rsidP="00CC2197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CC2197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Ромаш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Антон Володимирович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CC2197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14.04.1985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CC2197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м.Стрий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uk-UA"/>
              </w:rPr>
              <w:t>М.Рильського</w:t>
            </w:r>
            <w:proofErr w:type="spellEnd"/>
            <w:r>
              <w:rPr>
                <w:sz w:val="22"/>
                <w:szCs w:val="22"/>
                <w:lang w:val="uk-UA"/>
              </w:rPr>
              <w:t>, 58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2197" w:rsidRPr="0009660A" w:rsidRDefault="00CC2197" w:rsidP="00CC2197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25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12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CC2197" w:rsidP="00CC2197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3205C3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ДовгенкоАндрій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Миронович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3205C3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16.05.1980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205C3" w:rsidRDefault="003205C3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м.Стрий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</w:p>
          <w:p w:rsidR="002A49F9" w:rsidRPr="00C21C6E" w:rsidRDefault="003205C3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вул.Коссака,11-б/24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05C3" w:rsidRPr="0009660A" w:rsidRDefault="003205C3" w:rsidP="003205C3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05.12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3205C3" w:rsidP="003205C3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722B00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Сікорський Василь Романович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722B00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25.03.1998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722B00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с.Подорожнє</w:t>
            </w:r>
            <w:proofErr w:type="spellEnd"/>
            <w:r>
              <w:rPr>
                <w:sz w:val="22"/>
                <w:szCs w:val="22"/>
                <w:lang w:val="uk-UA"/>
              </w:rPr>
              <w:t>, вул.Набережна,11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2B00" w:rsidRPr="0009660A" w:rsidRDefault="00722B00" w:rsidP="00722B0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23.12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722B00" w:rsidP="00722B00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664A4D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Бляшин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Любов Василівна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664A4D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19.10.1996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664A4D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м.Стрий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вул.Львівська,169/51, зареєстрована: </w:t>
            </w:r>
            <w:proofErr w:type="spellStart"/>
            <w:r>
              <w:rPr>
                <w:sz w:val="22"/>
                <w:szCs w:val="22"/>
                <w:lang w:val="uk-UA"/>
              </w:rPr>
              <w:t>с.Лази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вул.Центральна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2 Закарпатська </w:t>
            </w:r>
            <w:proofErr w:type="spellStart"/>
            <w:r>
              <w:rPr>
                <w:sz w:val="22"/>
                <w:szCs w:val="22"/>
                <w:lang w:val="uk-UA"/>
              </w:rPr>
              <w:t>обл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64A4D" w:rsidRPr="0009660A" w:rsidRDefault="00664A4D" w:rsidP="00664A4D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7.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664A4D" w:rsidP="00664A4D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472FA4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Дєвлєтов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Сервер </w:t>
            </w:r>
            <w:proofErr w:type="spellStart"/>
            <w:r>
              <w:rPr>
                <w:sz w:val="22"/>
                <w:szCs w:val="22"/>
                <w:lang w:val="uk-UA"/>
              </w:rPr>
              <w:t>Ірфанович</w:t>
            </w:r>
            <w:proofErr w:type="spellEnd"/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472FA4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10.07.1997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472FA4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уродженець </w:t>
            </w:r>
            <w:proofErr w:type="spellStart"/>
            <w:r>
              <w:rPr>
                <w:sz w:val="22"/>
                <w:szCs w:val="22"/>
                <w:lang w:val="uk-UA"/>
              </w:rPr>
              <w:t>с.Новопокрівка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АРК, проживав: </w:t>
            </w:r>
            <w:proofErr w:type="spellStart"/>
            <w:r>
              <w:rPr>
                <w:sz w:val="22"/>
                <w:szCs w:val="22"/>
                <w:lang w:val="uk-UA"/>
              </w:rPr>
              <w:t>м.Стрий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вул.П.Мирного,1-а/12 Львівська </w:t>
            </w:r>
            <w:proofErr w:type="spellStart"/>
            <w:r>
              <w:rPr>
                <w:sz w:val="22"/>
                <w:szCs w:val="22"/>
                <w:lang w:val="uk-UA"/>
              </w:rPr>
              <w:t>обл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2FA4" w:rsidRPr="0009660A" w:rsidRDefault="00472FA4" w:rsidP="00472FA4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8</w:t>
            </w:r>
            <w:r w:rsidR="00922011">
              <w:rPr>
                <w:sz w:val="22"/>
                <w:szCs w:val="22"/>
                <w:lang w:val="uk-UA"/>
              </w:rPr>
              <w:t>.2</w:t>
            </w:r>
            <w:r w:rsidRPr="00C21C6E">
              <w:rPr>
                <w:sz w:val="22"/>
                <w:szCs w:val="22"/>
                <w:lang w:val="uk-UA"/>
              </w:rPr>
              <w:t>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472FA4" w:rsidP="00472FA4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922011" w:rsidP="00922011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Войцицький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Олександр Вікторович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922011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22.03.1978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922011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с.Добрівляни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Стрийський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р-н, Львівська обл.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22011" w:rsidRPr="0009660A" w:rsidRDefault="00922011" w:rsidP="00922011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8.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922011" w:rsidP="00922011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922011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Воронова Галина Мирославівна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922011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19.02.1964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922011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>
              <w:rPr>
                <w:sz w:val="22"/>
                <w:szCs w:val="22"/>
                <w:lang w:val="uk-UA"/>
              </w:rPr>
              <w:t>м.Стрий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вул.Грабовецька</w:t>
            </w:r>
            <w:proofErr w:type="spellEnd"/>
            <w:r>
              <w:rPr>
                <w:sz w:val="22"/>
                <w:szCs w:val="22"/>
                <w:lang w:val="uk-UA"/>
              </w:rPr>
              <w:t>, 63-а/28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22011" w:rsidRPr="0009660A" w:rsidRDefault="00922011" w:rsidP="00922011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8.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922011" w:rsidP="00922011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D3744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Юрків Олег Ігорович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D3744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10.10.1986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D3744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с.Довге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вул. Шевченка, 36, </w:t>
            </w:r>
            <w:proofErr w:type="spellStart"/>
            <w:r>
              <w:rPr>
                <w:sz w:val="22"/>
                <w:szCs w:val="22"/>
                <w:lang w:val="uk-UA"/>
              </w:rPr>
              <w:t>Стрийський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р-н, Львівська </w:t>
            </w:r>
            <w:proofErr w:type="spellStart"/>
            <w:r>
              <w:rPr>
                <w:sz w:val="22"/>
                <w:szCs w:val="22"/>
                <w:lang w:val="uk-UA"/>
              </w:rPr>
              <w:t>обл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3744" w:rsidRPr="0009660A" w:rsidRDefault="002D3744" w:rsidP="002D3744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8.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2D3744" w:rsidP="002D3744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D3744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Марущак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Сергій Олександрович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D3744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05.07.1987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D3744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Вінницька обл., </w:t>
            </w:r>
            <w:proofErr w:type="spellStart"/>
            <w:r>
              <w:rPr>
                <w:sz w:val="22"/>
                <w:szCs w:val="22"/>
                <w:lang w:val="uk-UA"/>
              </w:rPr>
              <w:t>с.Грушківці</w:t>
            </w:r>
            <w:proofErr w:type="spellEnd"/>
            <w:r>
              <w:rPr>
                <w:sz w:val="22"/>
                <w:szCs w:val="22"/>
                <w:lang w:val="uk-UA"/>
              </w:rPr>
              <w:t>, вул. Лісова,9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3744" w:rsidRPr="0009660A" w:rsidRDefault="002D3744" w:rsidP="002D3744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07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11.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21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2D3744" w:rsidP="002D3744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319FA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319FA" w:rsidRPr="00C21C6E" w:rsidRDefault="00C319FA" w:rsidP="00C319F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319FA" w:rsidRPr="00C21C6E" w:rsidRDefault="00C319FA" w:rsidP="00C319FA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Стефанишин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Руслан Васильович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319FA" w:rsidRPr="00C21C6E" w:rsidRDefault="00C319FA" w:rsidP="00C319FA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21.05.1995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319FA" w:rsidRPr="00C21C6E" w:rsidRDefault="00C319FA" w:rsidP="00C319FA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9FA" w:rsidRPr="0009660A" w:rsidRDefault="00C319FA" w:rsidP="00C319FA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15.11.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C319FA" w:rsidRPr="00C21C6E" w:rsidRDefault="00C319FA" w:rsidP="00C319FA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354808" w:rsidRDefault="00354808" w:rsidP="006E1B51">
      <w:pPr>
        <w:rPr>
          <w:b/>
          <w:bCs/>
          <w:sz w:val="26"/>
          <w:szCs w:val="26"/>
          <w:lang w:val="uk-UA"/>
        </w:rPr>
      </w:pPr>
      <w:bookmarkStart w:id="1" w:name="_GoBack"/>
      <w:bookmarkEnd w:id="1"/>
    </w:p>
    <w:p w:rsidR="00EC6E7B" w:rsidRDefault="00EC6E7B" w:rsidP="006E1B51">
      <w:pPr>
        <w:rPr>
          <w:b/>
          <w:bCs/>
          <w:sz w:val="26"/>
          <w:szCs w:val="26"/>
          <w:lang w:val="uk-UA"/>
        </w:rPr>
      </w:pPr>
    </w:p>
    <w:p w:rsidR="006E1B51" w:rsidRPr="006E1B51" w:rsidRDefault="00E6699B" w:rsidP="006E1B51">
      <w:pPr>
        <w:rPr>
          <w:sz w:val="26"/>
          <w:szCs w:val="26"/>
          <w:lang w:val="uk-UA"/>
        </w:rPr>
      </w:pPr>
      <w:r>
        <w:rPr>
          <w:b/>
          <w:bCs/>
          <w:sz w:val="26"/>
          <w:szCs w:val="26"/>
          <w:lang w:val="uk-UA"/>
        </w:rPr>
        <w:t>Д</w:t>
      </w:r>
      <w:r w:rsidR="006E1B51" w:rsidRPr="006E1B51">
        <w:rPr>
          <w:b/>
          <w:bCs/>
          <w:sz w:val="26"/>
          <w:szCs w:val="26"/>
          <w:lang w:val="uk-UA"/>
        </w:rPr>
        <w:t>иректор департаменту</w:t>
      </w:r>
      <w:r w:rsidR="006E1B51" w:rsidRPr="006E1B51">
        <w:rPr>
          <w:b/>
          <w:bCs/>
          <w:sz w:val="26"/>
          <w:szCs w:val="26"/>
          <w:lang w:val="uk-UA"/>
        </w:rPr>
        <w:tab/>
      </w:r>
      <w:r w:rsidR="006E1B51" w:rsidRPr="006E1B51"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ab/>
      </w:r>
      <w:r w:rsidR="006E1B51" w:rsidRPr="006E1B51">
        <w:rPr>
          <w:b/>
          <w:bCs/>
          <w:sz w:val="26"/>
          <w:szCs w:val="26"/>
          <w:lang w:val="uk-UA"/>
        </w:rPr>
        <w:tab/>
      </w:r>
      <w:r w:rsidR="006E1B51">
        <w:rPr>
          <w:b/>
          <w:bCs/>
          <w:sz w:val="26"/>
          <w:szCs w:val="26"/>
          <w:lang w:val="uk-UA"/>
        </w:rPr>
        <w:tab/>
      </w:r>
      <w:r w:rsidR="001B2A6D">
        <w:rPr>
          <w:b/>
          <w:bCs/>
          <w:sz w:val="26"/>
          <w:szCs w:val="26"/>
          <w:lang w:val="uk-UA"/>
        </w:rPr>
        <w:t xml:space="preserve">      </w:t>
      </w:r>
      <w:r w:rsidR="006E1B51" w:rsidRPr="006E1B51">
        <w:rPr>
          <w:b/>
          <w:bCs/>
          <w:sz w:val="26"/>
          <w:szCs w:val="26"/>
          <w:lang w:val="uk-UA"/>
        </w:rPr>
        <w:t xml:space="preserve">Наталія </w:t>
      </w:r>
      <w:r w:rsidR="00D706B6" w:rsidRPr="006E1B51">
        <w:rPr>
          <w:b/>
          <w:bCs/>
          <w:sz w:val="26"/>
          <w:szCs w:val="26"/>
          <w:lang w:val="uk-UA"/>
        </w:rPr>
        <w:t>ЛІТВІНСЬКА</w:t>
      </w:r>
    </w:p>
    <w:p w:rsidR="00354808" w:rsidRDefault="00354808" w:rsidP="006E1B51">
      <w:pPr>
        <w:jc w:val="both"/>
        <w:rPr>
          <w:lang w:val="uk-UA"/>
        </w:rPr>
      </w:pPr>
    </w:p>
    <w:p w:rsidR="00E6699B" w:rsidRDefault="00E6699B" w:rsidP="006E1B51">
      <w:pPr>
        <w:jc w:val="both"/>
        <w:rPr>
          <w:lang w:val="uk-UA"/>
        </w:rPr>
      </w:pPr>
    </w:p>
    <w:p w:rsidR="00EC6E7B" w:rsidRDefault="00EC6E7B" w:rsidP="006E1B51">
      <w:pPr>
        <w:jc w:val="both"/>
        <w:rPr>
          <w:lang w:val="uk-UA"/>
        </w:rPr>
      </w:pPr>
    </w:p>
    <w:p w:rsidR="00EC6E7B" w:rsidRDefault="00EC6E7B" w:rsidP="006E1B51">
      <w:pPr>
        <w:jc w:val="both"/>
        <w:rPr>
          <w:lang w:val="uk-UA"/>
        </w:rPr>
      </w:pPr>
    </w:p>
    <w:p w:rsidR="00EC6E7B" w:rsidRDefault="00EC6E7B" w:rsidP="006E1B51">
      <w:pPr>
        <w:jc w:val="both"/>
        <w:rPr>
          <w:lang w:val="uk-UA"/>
        </w:rPr>
      </w:pPr>
    </w:p>
    <w:p w:rsidR="00EC6E7B" w:rsidRDefault="00EC6E7B" w:rsidP="006E1B51">
      <w:pPr>
        <w:jc w:val="both"/>
        <w:rPr>
          <w:lang w:val="uk-UA"/>
        </w:rPr>
      </w:pPr>
    </w:p>
    <w:p w:rsidR="00EC6E7B" w:rsidRDefault="00EC6E7B" w:rsidP="006E1B51">
      <w:pPr>
        <w:jc w:val="both"/>
        <w:rPr>
          <w:lang w:val="uk-UA"/>
        </w:rPr>
      </w:pPr>
    </w:p>
    <w:p w:rsidR="006B1A4E" w:rsidRDefault="006E1B51" w:rsidP="006E1B51">
      <w:pPr>
        <w:jc w:val="both"/>
      </w:pPr>
      <w:proofErr w:type="spellStart"/>
      <w:r>
        <w:rPr>
          <w:lang w:val="uk-UA"/>
        </w:rPr>
        <w:t>Служинська</w:t>
      </w:r>
      <w:proofErr w:type="spellEnd"/>
      <w:r>
        <w:rPr>
          <w:lang w:val="uk-UA"/>
        </w:rPr>
        <w:t xml:space="preserve"> 2750989</w:t>
      </w:r>
    </w:p>
    <w:sectPr w:rsidR="006B1A4E"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1302B"/>
    <w:rsid w:val="0001373A"/>
    <w:rsid w:val="0002168B"/>
    <w:rsid w:val="000405E3"/>
    <w:rsid w:val="00041BF1"/>
    <w:rsid w:val="000575FA"/>
    <w:rsid w:val="00057A23"/>
    <w:rsid w:val="0006108D"/>
    <w:rsid w:val="00067E47"/>
    <w:rsid w:val="00075BA2"/>
    <w:rsid w:val="00081832"/>
    <w:rsid w:val="0009660A"/>
    <w:rsid w:val="000B5863"/>
    <w:rsid w:val="000C5B07"/>
    <w:rsid w:val="000F6648"/>
    <w:rsid w:val="00103E99"/>
    <w:rsid w:val="00104392"/>
    <w:rsid w:val="00104B34"/>
    <w:rsid w:val="001054C3"/>
    <w:rsid w:val="00107398"/>
    <w:rsid w:val="001156A7"/>
    <w:rsid w:val="00122E7B"/>
    <w:rsid w:val="001434E2"/>
    <w:rsid w:val="0016326F"/>
    <w:rsid w:val="001A714B"/>
    <w:rsid w:val="001B2A6D"/>
    <w:rsid w:val="001D57ED"/>
    <w:rsid w:val="001E1857"/>
    <w:rsid w:val="001F52A1"/>
    <w:rsid w:val="00200A06"/>
    <w:rsid w:val="00206E30"/>
    <w:rsid w:val="0021400F"/>
    <w:rsid w:val="00250CD0"/>
    <w:rsid w:val="00285018"/>
    <w:rsid w:val="00297310"/>
    <w:rsid w:val="002A49F9"/>
    <w:rsid w:val="002B50D6"/>
    <w:rsid w:val="002D3744"/>
    <w:rsid w:val="002E2CB7"/>
    <w:rsid w:val="003205C3"/>
    <w:rsid w:val="00323E4B"/>
    <w:rsid w:val="00347B66"/>
    <w:rsid w:val="00353246"/>
    <w:rsid w:val="00354808"/>
    <w:rsid w:val="00355A8C"/>
    <w:rsid w:val="00363831"/>
    <w:rsid w:val="00376502"/>
    <w:rsid w:val="003852D4"/>
    <w:rsid w:val="00396C9F"/>
    <w:rsid w:val="003C5662"/>
    <w:rsid w:val="003D0559"/>
    <w:rsid w:val="00400FEF"/>
    <w:rsid w:val="004019DF"/>
    <w:rsid w:val="00406111"/>
    <w:rsid w:val="00415283"/>
    <w:rsid w:val="00420080"/>
    <w:rsid w:val="00430392"/>
    <w:rsid w:val="00452F72"/>
    <w:rsid w:val="004553FD"/>
    <w:rsid w:val="00455C71"/>
    <w:rsid w:val="00457D72"/>
    <w:rsid w:val="00472FA4"/>
    <w:rsid w:val="0048182B"/>
    <w:rsid w:val="004A123D"/>
    <w:rsid w:val="004B7607"/>
    <w:rsid w:val="00502621"/>
    <w:rsid w:val="0052709D"/>
    <w:rsid w:val="00530C5A"/>
    <w:rsid w:val="00535397"/>
    <w:rsid w:val="00566208"/>
    <w:rsid w:val="00567591"/>
    <w:rsid w:val="00590EA7"/>
    <w:rsid w:val="00597EDE"/>
    <w:rsid w:val="005A3232"/>
    <w:rsid w:val="005A6028"/>
    <w:rsid w:val="005C39E3"/>
    <w:rsid w:val="005D69F4"/>
    <w:rsid w:val="005F3224"/>
    <w:rsid w:val="00605F4F"/>
    <w:rsid w:val="00606657"/>
    <w:rsid w:val="00614AF9"/>
    <w:rsid w:val="00625252"/>
    <w:rsid w:val="00630374"/>
    <w:rsid w:val="00655418"/>
    <w:rsid w:val="00664A4D"/>
    <w:rsid w:val="00672E92"/>
    <w:rsid w:val="006816B6"/>
    <w:rsid w:val="006820A8"/>
    <w:rsid w:val="00693B1B"/>
    <w:rsid w:val="0069459B"/>
    <w:rsid w:val="0069696A"/>
    <w:rsid w:val="0069706E"/>
    <w:rsid w:val="006B1A4E"/>
    <w:rsid w:val="006B4942"/>
    <w:rsid w:val="006B6B76"/>
    <w:rsid w:val="006C40D8"/>
    <w:rsid w:val="006D029A"/>
    <w:rsid w:val="006D78E2"/>
    <w:rsid w:val="006E1B51"/>
    <w:rsid w:val="006F001D"/>
    <w:rsid w:val="0070440D"/>
    <w:rsid w:val="00722B00"/>
    <w:rsid w:val="007325A5"/>
    <w:rsid w:val="007353D6"/>
    <w:rsid w:val="00742ACE"/>
    <w:rsid w:val="00765FAB"/>
    <w:rsid w:val="007908A4"/>
    <w:rsid w:val="00792276"/>
    <w:rsid w:val="007A725D"/>
    <w:rsid w:val="007C411D"/>
    <w:rsid w:val="007C4352"/>
    <w:rsid w:val="007D1435"/>
    <w:rsid w:val="007E3707"/>
    <w:rsid w:val="00800656"/>
    <w:rsid w:val="00821C22"/>
    <w:rsid w:val="00826B49"/>
    <w:rsid w:val="00841935"/>
    <w:rsid w:val="0087442E"/>
    <w:rsid w:val="008C133A"/>
    <w:rsid w:val="008C32DC"/>
    <w:rsid w:val="008E042B"/>
    <w:rsid w:val="008E1967"/>
    <w:rsid w:val="008F0767"/>
    <w:rsid w:val="00905541"/>
    <w:rsid w:val="00920DB9"/>
    <w:rsid w:val="00922011"/>
    <w:rsid w:val="009303EF"/>
    <w:rsid w:val="00930EAD"/>
    <w:rsid w:val="00944AB5"/>
    <w:rsid w:val="009543B1"/>
    <w:rsid w:val="009704F3"/>
    <w:rsid w:val="00977AB6"/>
    <w:rsid w:val="009B1B73"/>
    <w:rsid w:val="009C2E0A"/>
    <w:rsid w:val="009D39EF"/>
    <w:rsid w:val="00A00C07"/>
    <w:rsid w:val="00A03C99"/>
    <w:rsid w:val="00A30132"/>
    <w:rsid w:val="00A35D0C"/>
    <w:rsid w:val="00A54652"/>
    <w:rsid w:val="00A552FC"/>
    <w:rsid w:val="00A55A91"/>
    <w:rsid w:val="00A747CA"/>
    <w:rsid w:val="00A933ED"/>
    <w:rsid w:val="00AC45C7"/>
    <w:rsid w:val="00AD5F11"/>
    <w:rsid w:val="00AD60F9"/>
    <w:rsid w:val="00AE076A"/>
    <w:rsid w:val="00AE595C"/>
    <w:rsid w:val="00AF0815"/>
    <w:rsid w:val="00B132A9"/>
    <w:rsid w:val="00B2111C"/>
    <w:rsid w:val="00B26605"/>
    <w:rsid w:val="00B4072E"/>
    <w:rsid w:val="00B74654"/>
    <w:rsid w:val="00B77731"/>
    <w:rsid w:val="00BA0638"/>
    <w:rsid w:val="00BB3717"/>
    <w:rsid w:val="00BB7484"/>
    <w:rsid w:val="00BC2C88"/>
    <w:rsid w:val="00BC4A51"/>
    <w:rsid w:val="00BC4A89"/>
    <w:rsid w:val="00BC5FB4"/>
    <w:rsid w:val="00BC6647"/>
    <w:rsid w:val="00BD4F08"/>
    <w:rsid w:val="00BE783A"/>
    <w:rsid w:val="00C12239"/>
    <w:rsid w:val="00C21C6E"/>
    <w:rsid w:val="00C220E5"/>
    <w:rsid w:val="00C25F3C"/>
    <w:rsid w:val="00C319FA"/>
    <w:rsid w:val="00C34FB8"/>
    <w:rsid w:val="00C369F1"/>
    <w:rsid w:val="00C41E6A"/>
    <w:rsid w:val="00C504D3"/>
    <w:rsid w:val="00C6583C"/>
    <w:rsid w:val="00C84E4A"/>
    <w:rsid w:val="00C96311"/>
    <w:rsid w:val="00CA4F70"/>
    <w:rsid w:val="00CC2197"/>
    <w:rsid w:val="00CF375B"/>
    <w:rsid w:val="00D147C6"/>
    <w:rsid w:val="00D361A7"/>
    <w:rsid w:val="00D378BE"/>
    <w:rsid w:val="00D46414"/>
    <w:rsid w:val="00D50B3D"/>
    <w:rsid w:val="00D623FD"/>
    <w:rsid w:val="00D706B6"/>
    <w:rsid w:val="00D72467"/>
    <w:rsid w:val="00D72DD6"/>
    <w:rsid w:val="00D761E0"/>
    <w:rsid w:val="00D777A0"/>
    <w:rsid w:val="00D86E40"/>
    <w:rsid w:val="00D96B7B"/>
    <w:rsid w:val="00DA2BB5"/>
    <w:rsid w:val="00DA438D"/>
    <w:rsid w:val="00DA75D1"/>
    <w:rsid w:val="00DC2206"/>
    <w:rsid w:val="00DC4C2D"/>
    <w:rsid w:val="00DD70A6"/>
    <w:rsid w:val="00DE1DB8"/>
    <w:rsid w:val="00DE6F52"/>
    <w:rsid w:val="00DF6B1F"/>
    <w:rsid w:val="00E11B29"/>
    <w:rsid w:val="00E13C5C"/>
    <w:rsid w:val="00E14C66"/>
    <w:rsid w:val="00E3235D"/>
    <w:rsid w:val="00E410FA"/>
    <w:rsid w:val="00E42904"/>
    <w:rsid w:val="00E6081C"/>
    <w:rsid w:val="00E6699B"/>
    <w:rsid w:val="00E8532B"/>
    <w:rsid w:val="00E86684"/>
    <w:rsid w:val="00EC6E7B"/>
    <w:rsid w:val="00ED0B6A"/>
    <w:rsid w:val="00ED5018"/>
    <w:rsid w:val="00ED596B"/>
    <w:rsid w:val="00ED623D"/>
    <w:rsid w:val="00F054BF"/>
    <w:rsid w:val="00F21909"/>
    <w:rsid w:val="00F374A7"/>
    <w:rsid w:val="00F5108D"/>
    <w:rsid w:val="00F57862"/>
    <w:rsid w:val="00F619BB"/>
    <w:rsid w:val="00F7230D"/>
    <w:rsid w:val="00F86F7A"/>
    <w:rsid w:val="00F92113"/>
    <w:rsid w:val="00F9449F"/>
    <w:rsid w:val="00FA4E71"/>
    <w:rsid w:val="00FB111B"/>
    <w:rsid w:val="00FB18C4"/>
    <w:rsid w:val="00FB314C"/>
    <w:rsid w:val="00FC0CFB"/>
    <w:rsid w:val="00FC5A1F"/>
    <w:rsid w:val="00FD2734"/>
    <w:rsid w:val="00FE2B21"/>
    <w:rsid w:val="00FF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F63022DB-AE39-4CFD-8EA5-55BD4E8B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pPr>
      <w:keepNext/>
      <w:widowControl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Шрифт абзацу за замовчуванням"/>
    <w:uiPriority w:val="1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imes New Roman"/>
      <w:b w:val="0"/>
    </w:rPr>
  </w:style>
  <w:style w:type="character" w:customStyle="1" w:styleId="WW8Num2z1">
    <w:name w:val="WW8Num2z1"/>
    <w:rPr>
      <w:rFonts w:cs="Times New Roman"/>
    </w:rPr>
  </w:style>
  <w:style w:type="character" w:customStyle="1" w:styleId="WW8Num3z0">
    <w:name w:val="WW8Num3z0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2">
    <w:name w:val="Шрифт абзацу за замовчуванням2"/>
  </w:style>
  <w:style w:type="character" w:customStyle="1" w:styleId="1">
    <w:name w:val="Шрифт абзацу за промовчанням1"/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cs="Times New Roman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10">
    <w:name w:val="Шрифт абзацу за замовчуванням1"/>
  </w:style>
  <w:style w:type="character" w:styleId="a4">
    <w:name w:val="Hyperlink"/>
    <w:rPr>
      <w:rFonts w:cs="Times New Roman"/>
      <w:color w:val="0000FF"/>
      <w:u w:val="single"/>
    </w:rPr>
  </w:style>
  <w:style w:type="character" w:customStyle="1" w:styleId="30">
    <w:name w:val="Заголовок 3 Знак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Pr>
      <w:sz w:val="21"/>
      <w:szCs w:val="21"/>
      <w:lang w:bidi="ar-SA"/>
    </w:rPr>
  </w:style>
  <w:style w:type="character" w:customStyle="1" w:styleId="11">
    <w:name w:val="Основний текст1"/>
    <w:rPr>
      <w:lang w:bidi="ar-SA"/>
    </w:rPr>
  </w:style>
  <w:style w:type="character" w:customStyle="1" w:styleId="a5">
    <w:name w:val="Текст у виносці Знак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paragraph" w:customStyle="1" w:styleId="12">
    <w:name w:val="Заголовок1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widowControl/>
      <w:spacing w:after="120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9">
    <w:name w:val="Покажчик"/>
    <w:basedOn w:val="a"/>
    <w:pPr>
      <w:suppressLineNumbers/>
    </w:pPr>
    <w:rPr>
      <w:rFonts w:cs="Arial"/>
    </w:rPr>
  </w:style>
  <w:style w:type="paragraph" w:customStyle="1" w:styleId="13">
    <w:name w:val="Назва об'єкта1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20">
    <w:name w:val="Назва об'єкта2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Маркірований список1"/>
    <w:basedOn w:val="a"/>
  </w:style>
  <w:style w:type="paragraph" w:customStyle="1" w:styleId="aa">
    <w:name w:val="Вміст таблиці"/>
    <w:basedOn w:val="a"/>
    <w:pPr>
      <w:suppressLineNumbers/>
    </w:pPr>
  </w:style>
  <w:style w:type="paragraph" w:customStyle="1" w:styleId="ab">
    <w:name w:val="Заголовок таблиці"/>
    <w:basedOn w:val="aa"/>
    <w:pPr>
      <w:jc w:val="center"/>
    </w:pPr>
    <w:rPr>
      <w:b/>
      <w:bCs/>
    </w:rPr>
  </w:style>
  <w:style w:type="paragraph" w:customStyle="1" w:styleId="ac">
    <w:name w:val="Вміст рамки"/>
    <w:basedOn w:val="a"/>
  </w:style>
  <w:style w:type="paragraph" w:customStyle="1" w:styleId="15">
    <w:name w:val="Текст у виносці1"/>
    <w:basedOn w:val="a"/>
    <w:rPr>
      <w:rFonts w:ascii="Segoe UI" w:hAnsi="Segoe UI" w:cs="Segoe UI"/>
      <w:sz w:val="18"/>
      <w:szCs w:val="18"/>
    </w:rPr>
  </w:style>
  <w:style w:type="character" w:styleId="ad">
    <w:name w:val="annotation reference"/>
    <w:uiPriority w:val="99"/>
    <w:semiHidden/>
    <w:unhideWhenUsed/>
    <w:rsid w:val="0001302B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1302B"/>
  </w:style>
  <w:style w:type="character" w:customStyle="1" w:styleId="af">
    <w:name w:val="Текст примітки Знак"/>
    <w:link w:val="ae"/>
    <w:uiPriority w:val="99"/>
    <w:semiHidden/>
    <w:rsid w:val="0001302B"/>
    <w:rPr>
      <w:lang w:val="ru-RU" w:eastAsia="zh-CN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1302B"/>
    <w:rPr>
      <w:b/>
      <w:bCs/>
    </w:rPr>
  </w:style>
  <w:style w:type="character" w:customStyle="1" w:styleId="af1">
    <w:name w:val="Тема примітки Знак"/>
    <w:link w:val="af0"/>
    <w:uiPriority w:val="99"/>
    <w:semiHidden/>
    <w:rsid w:val="0001302B"/>
    <w:rPr>
      <w:b/>
      <w:bCs/>
      <w:lang w:val="ru-RU" w:eastAsia="zh-CN"/>
    </w:rPr>
  </w:style>
  <w:style w:type="paragraph" w:styleId="af2">
    <w:name w:val="Balloon Text"/>
    <w:basedOn w:val="a"/>
    <w:link w:val="16"/>
    <w:uiPriority w:val="99"/>
    <w:semiHidden/>
    <w:unhideWhenUsed/>
    <w:rsid w:val="0001302B"/>
    <w:rPr>
      <w:rFonts w:ascii="Segoe UI" w:hAnsi="Segoe UI" w:cs="Segoe UI"/>
      <w:sz w:val="18"/>
      <w:szCs w:val="18"/>
    </w:rPr>
  </w:style>
  <w:style w:type="character" w:customStyle="1" w:styleId="16">
    <w:name w:val="Текст у виносці Знак1"/>
    <w:link w:val="af2"/>
    <w:uiPriority w:val="99"/>
    <w:semiHidden/>
    <w:rsid w:val="0001302B"/>
    <w:rPr>
      <w:rFonts w:ascii="Segoe UI" w:hAnsi="Segoe UI" w:cs="Segoe UI"/>
      <w:sz w:val="18"/>
      <w:szCs w:val="18"/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065F1-5556-4F67-9A39-0B4A5E31C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4092</Words>
  <Characters>2333</Characters>
  <Application>Microsoft Office Word</Application>
  <DocSecurity>0</DocSecurity>
  <Lines>19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6413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Юрій Голубов</dc:creator>
  <cp:keywords/>
  <cp:lastModifiedBy>User</cp:lastModifiedBy>
  <cp:revision>3</cp:revision>
  <cp:lastPrinted>2022-04-26T12:33:00Z</cp:lastPrinted>
  <dcterms:created xsi:type="dcterms:W3CDTF">2024-02-29T08:31:00Z</dcterms:created>
  <dcterms:modified xsi:type="dcterms:W3CDTF">2024-02-29T08:31:00Z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