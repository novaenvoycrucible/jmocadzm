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134C52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134C52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330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Керівникам закладів</w:t>
                  </w:r>
                </w:p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661B50" w:rsidRPr="001103AC" w:rsidRDefault="00661B50" w:rsidP="00661B50">
                  <w:pPr>
                    <w:pStyle w:val="ab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  <w:p w:rsidR="006B1A4E" w:rsidRPr="00661B50" w:rsidRDefault="006B1A4E" w:rsidP="00661B50">
                  <w:pPr>
                    <w:rPr>
                      <w:szCs w:val="28"/>
                      <w:lang w:val="uk-UA"/>
                    </w:rPr>
                  </w:pPr>
                </w:p>
              </w:txbxContent>
            </v:textbox>
          </v:shape>
        </w:pict>
      </w:r>
    </w:p>
    <w:p w:rsidR="006B1A4E" w:rsidRDefault="00134C52">
      <w:pPr>
        <w:rPr>
          <w:lang w:val="uk-UA"/>
        </w:rPr>
      </w:pPr>
      <w:r w:rsidRPr="00134C52">
        <w:rPr>
          <w:noProof/>
        </w:rPr>
        <w:pict>
          <v:shape id="Text Box 2" o:spid="_x0000_s1027" type="#_x0000_t202" style="position:absolute;margin-left:403.7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<v:stroke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94EA0" w:rsidRDefault="006B1A4E" w:rsidP="007134EA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7134EA" w:rsidRPr="007134EA" w:rsidRDefault="007134EA" w:rsidP="007134EA">
      <w:pPr>
        <w:jc w:val="both"/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FF74ED">
        <w:rPr>
          <w:b/>
          <w:bCs/>
          <w:sz w:val="26"/>
          <w:szCs w:val="26"/>
          <w:u w:val="single"/>
          <w:lang w:val="uk-UA"/>
        </w:rPr>
        <w:t>1</w:t>
      </w:r>
      <w:r w:rsidR="007140C6">
        <w:rPr>
          <w:b/>
          <w:bCs/>
          <w:sz w:val="26"/>
          <w:szCs w:val="26"/>
          <w:u w:val="single"/>
          <w:lang w:val="uk-UA"/>
        </w:rPr>
        <w:t>5</w:t>
      </w:r>
      <w:r w:rsidR="00437AAB">
        <w:rPr>
          <w:b/>
          <w:bCs/>
          <w:sz w:val="26"/>
          <w:szCs w:val="26"/>
          <w:u w:val="single"/>
          <w:lang w:val="uk-UA"/>
        </w:rPr>
        <w:t xml:space="preserve"> </w:t>
      </w:r>
      <w:r w:rsidR="007140C6">
        <w:rPr>
          <w:b/>
          <w:bCs/>
          <w:sz w:val="26"/>
          <w:szCs w:val="26"/>
          <w:u w:val="single"/>
          <w:lang w:val="uk-UA"/>
        </w:rPr>
        <w:t>грудня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F276C2">
        <w:rPr>
          <w:b/>
          <w:bCs/>
          <w:sz w:val="26"/>
          <w:szCs w:val="26"/>
          <w:u w:val="single"/>
          <w:lang w:val="uk-UA"/>
        </w:rPr>
        <w:t>3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437AAB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10014" w:type="dxa"/>
        <w:jc w:val="center"/>
        <w:tblLayout w:type="fixed"/>
        <w:tblLook w:val="0000"/>
      </w:tblPr>
      <w:tblGrid>
        <w:gridCol w:w="714"/>
        <w:gridCol w:w="2290"/>
        <w:gridCol w:w="1789"/>
        <w:gridCol w:w="2977"/>
        <w:gridCol w:w="2244"/>
      </w:tblGrid>
      <w:tr w:rsidR="006B1A4E" w:rsidRPr="00754EFC" w:rsidTr="004019D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54EFC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54EFC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54EFC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754EFC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754EFC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754EFC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7140C6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Пляшка  Віктор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7140C6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07.05.1985р.н.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7140C6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з 01.0</w:t>
            </w:r>
            <w:r w:rsidR="001C4EF1"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7140C6" w:rsidRPr="00754EFC">
              <w:rPr>
                <w:sz w:val="22"/>
                <w:szCs w:val="22"/>
                <w:lang w:val="uk-UA"/>
              </w:rPr>
              <w:t>18</w:t>
            </w:r>
            <w:r w:rsidRPr="00754EFC">
              <w:rPr>
                <w:sz w:val="22"/>
                <w:szCs w:val="22"/>
                <w:lang w:val="uk-UA"/>
              </w:rPr>
              <w:t>р.</w:t>
            </w:r>
          </w:p>
          <w:p w:rsidR="00FD7273" w:rsidRPr="00754EFC" w:rsidRDefault="00FD7273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754EFC" w:rsidTr="004019D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754EFC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754EFC" w:rsidRDefault="007140C6" w:rsidP="00D83D7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Голець Олег Львович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754EFC" w:rsidRDefault="007140C6" w:rsidP="004019DF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13.07.1974р.н.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754EFC" w:rsidRDefault="007140C6" w:rsidP="00FD7273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Жовтна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, 17а/1, м. Дрогобич,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754EFC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D83D70" w:rsidRPr="00754EFC">
              <w:rPr>
                <w:sz w:val="22"/>
                <w:szCs w:val="22"/>
                <w:lang w:val="uk-UA"/>
              </w:rPr>
              <w:t>01.0</w:t>
            </w:r>
            <w:r w:rsidR="00E56E1E" w:rsidRPr="00754EFC">
              <w:rPr>
                <w:sz w:val="22"/>
                <w:szCs w:val="22"/>
                <w:lang w:val="uk-UA"/>
              </w:rPr>
              <w:t>1</w:t>
            </w:r>
            <w:r w:rsidR="005D69F4" w:rsidRPr="00754EFC">
              <w:rPr>
                <w:sz w:val="22"/>
                <w:szCs w:val="22"/>
                <w:lang w:val="uk-UA"/>
              </w:rPr>
              <w:t>.20</w:t>
            </w:r>
            <w:r w:rsidR="007140C6" w:rsidRPr="00754EFC">
              <w:rPr>
                <w:sz w:val="22"/>
                <w:szCs w:val="22"/>
                <w:lang w:val="uk-UA"/>
              </w:rPr>
              <w:t>22</w:t>
            </w:r>
            <w:r w:rsidRPr="00754EFC">
              <w:rPr>
                <w:sz w:val="22"/>
                <w:szCs w:val="22"/>
                <w:lang w:val="uk-UA"/>
              </w:rPr>
              <w:t>р.</w:t>
            </w:r>
          </w:p>
          <w:p w:rsidR="004019DF" w:rsidRPr="00754EFC" w:rsidRDefault="004019DF" w:rsidP="004019DF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7140C6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Зонов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Андрій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7140C6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11.04.1993р.н.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437AAB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п</w:t>
            </w:r>
            <w:r w:rsidR="007140C6" w:rsidRPr="00754EFC">
              <w:rPr>
                <w:sz w:val="22"/>
                <w:szCs w:val="22"/>
                <w:lang w:val="uk-UA"/>
              </w:rPr>
              <w:t>р</w:t>
            </w:r>
            <w:r w:rsidRPr="00754EFC">
              <w:rPr>
                <w:sz w:val="22"/>
                <w:szCs w:val="22"/>
                <w:lang w:val="uk-UA"/>
              </w:rPr>
              <w:t>осп</w:t>
            </w:r>
            <w:r w:rsidR="007140C6" w:rsidRPr="00754EFC">
              <w:rPr>
                <w:sz w:val="22"/>
                <w:szCs w:val="22"/>
                <w:lang w:val="uk-UA"/>
              </w:rPr>
              <w:t xml:space="preserve">. Перемоги, 154/8, м. Лисичанськ,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01.01.20</w:t>
            </w:r>
            <w:r w:rsidR="007140C6" w:rsidRPr="00754EFC">
              <w:rPr>
                <w:sz w:val="22"/>
                <w:szCs w:val="22"/>
                <w:lang w:val="uk-UA"/>
              </w:rPr>
              <w:t>16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754EFC" w:rsidRDefault="00FD7273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8A1B4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Кіт Андрій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8A1B4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19.06.1985р.н.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8A1B4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Мазепи, 14/31, м. Червоноград,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01.01.20</w:t>
            </w:r>
            <w:r w:rsidR="008A1B49" w:rsidRPr="00754EFC">
              <w:rPr>
                <w:sz w:val="22"/>
                <w:szCs w:val="22"/>
                <w:lang w:val="uk-UA"/>
              </w:rPr>
              <w:t>22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754EFC" w:rsidRDefault="00FD7273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754EFC" w:rsidTr="00FD079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855499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Прачковськ</w:t>
            </w:r>
            <w:r w:rsidR="00D50B09" w:rsidRPr="00754EFC">
              <w:rPr>
                <w:sz w:val="22"/>
                <w:szCs w:val="22"/>
                <w:lang w:val="uk-UA"/>
              </w:rPr>
              <w:t>а</w:t>
            </w:r>
            <w:proofErr w:type="spellEnd"/>
            <w:r w:rsidR="00D50B09" w:rsidRPr="00754EFC">
              <w:rPr>
                <w:sz w:val="22"/>
                <w:szCs w:val="22"/>
                <w:lang w:val="uk-UA"/>
              </w:rPr>
              <w:t xml:space="preserve"> Інна Аркадіївна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D50B09" w:rsidP="00FD7273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28.10.1988р.н.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754EFC" w:rsidRDefault="00D50B09" w:rsidP="00FD7273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м. Миколаїв, Миколаївська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754EFC" w:rsidRDefault="00FD7273" w:rsidP="00FD7273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D50B09" w:rsidRPr="00754EFC">
              <w:rPr>
                <w:sz w:val="22"/>
                <w:szCs w:val="22"/>
                <w:lang w:val="uk-UA"/>
              </w:rPr>
              <w:t>24</w:t>
            </w:r>
            <w:r w:rsidRPr="00754EFC">
              <w:rPr>
                <w:sz w:val="22"/>
                <w:szCs w:val="22"/>
                <w:lang w:val="uk-UA"/>
              </w:rPr>
              <w:t>.0</w:t>
            </w:r>
            <w:r w:rsidR="00D50B09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D50B09" w:rsidRPr="00754EFC">
              <w:rPr>
                <w:sz w:val="22"/>
                <w:szCs w:val="22"/>
                <w:lang w:val="uk-UA"/>
              </w:rPr>
              <w:t>22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754EFC" w:rsidRDefault="00FD7273" w:rsidP="00FD7273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D50B0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Черниш Олександр Борисович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D50B0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09.07.1977р.н.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D50B0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вул. Фрунзе, 23/19, м. Євпаторія, АР Крим,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D50B09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>1.</w:t>
            </w:r>
            <w:r w:rsidR="00D50B09" w:rsidRPr="00754EFC">
              <w:rPr>
                <w:sz w:val="22"/>
                <w:szCs w:val="22"/>
                <w:lang w:val="uk-UA"/>
              </w:rPr>
              <w:t>10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D50B09" w:rsidRPr="00754EFC">
              <w:rPr>
                <w:sz w:val="22"/>
                <w:szCs w:val="22"/>
                <w:lang w:val="uk-UA"/>
              </w:rPr>
              <w:t>15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D50B0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Ільченко Сергій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D50B0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23.02.1982р.н.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D50B09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уродженець смт.</w:t>
            </w:r>
            <w:r w:rsidR="001B506C" w:rsidRPr="00754EFC">
              <w:rPr>
                <w:sz w:val="22"/>
                <w:szCs w:val="22"/>
                <w:lang w:val="uk-UA"/>
              </w:rPr>
              <w:t xml:space="preserve"> Вул. </w:t>
            </w:r>
            <w:r w:rsidRPr="00754EFC">
              <w:rPr>
                <w:sz w:val="22"/>
                <w:szCs w:val="22"/>
                <w:lang w:val="uk-UA"/>
              </w:rPr>
              <w:t xml:space="preserve"> Молодіжна, 9/7, </w:t>
            </w:r>
            <w:r w:rsidR="001B506C" w:rsidRPr="00754EFC">
              <w:rPr>
                <w:sz w:val="22"/>
                <w:szCs w:val="22"/>
                <w:lang w:val="uk-UA"/>
              </w:rPr>
              <w:t>смт. Миколаївка, Сумська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1B506C" w:rsidRPr="00754EFC">
              <w:rPr>
                <w:sz w:val="22"/>
                <w:szCs w:val="22"/>
                <w:lang w:val="uk-UA"/>
              </w:rPr>
              <w:t>24</w:t>
            </w:r>
            <w:r w:rsidRPr="00754EFC">
              <w:rPr>
                <w:sz w:val="22"/>
                <w:szCs w:val="22"/>
                <w:lang w:val="uk-UA"/>
              </w:rPr>
              <w:t>.0</w:t>
            </w:r>
            <w:r w:rsidR="001B506C" w:rsidRPr="00754EFC">
              <w:rPr>
                <w:sz w:val="22"/>
                <w:szCs w:val="22"/>
                <w:lang w:val="uk-UA"/>
              </w:rPr>
              <w:t>9</w:t>
            </w:r>
            <w:r w:rsidRPr="00754EFC">
              <w:rPr>
                <w:sz w:val="22"/>
                <w:szCs w:val="22"/>
                <w:lang w:val="uk-UA"/>
              </w:rPr>
              <w:t>.202</w:t>
            </w:r>
            <w:r w:rsidR="00091C90" w:rsidRPr="00754EFC">
              <w:rPr>
                <w:sz w:val="22"/>
                <w:szCs w:val="22"/>
                <w:lang w:val="uk-UA"/>
              </w:rPr>
              <w:t>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1B506C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Скляренко Людмила Євгеніївна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1B506C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27.03.1992р.н.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1B506C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м. Бахмут, Донецька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1B506C" w:rsidRPr="00754EFC">
              <w:rPr>
                <w:sz w:val="22"/>
                <w:szCs w:val="22"/>
                <w:lang w:val="uk-UA"/>
              </w:rPr>
              <w:t>18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1B506C" w:rsidRPr="00754EFC">
              <w:rPr>
                <w:sz w:val="22"/>
                <w:szCs w:val="22"/>
                <w:lang w:val="uk-UA"/>
              </w:rPr>
              <w:t>05</w:t>
            </w:r>
            <w:r w:rsidRPr="00754EFC">
              <w:rPr>
                <w:sz w:val="22"/>
                <w:szCs w:val="22"/>
                <w:lang w:val="uk-UA"/>
              </w:rPr>
              <w:t>.202</w:t>
            </w:r>
            <w:r w:rsidR="001B506C" w:rsidRPr="00754EFC">
              <w:rPr>
                <w:sz w:val="22"/>
                <w:szCs w:val="22"/>
                <w:lang w:val="uk-UA"/>
              </w:rPr>
              <w:t>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1B506C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Поддубний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Андрій Григорович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1B506C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11.12.1984р.н.,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1B506C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Макаренка, 17/60, м. Білопілля, Сумська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1B506C" w:rsidRPr="00754EFC">
              <w:rPr>
                <w:sz w:val="22"/>
                <w:szCs w:val="22"/>
                <w:lang w:val="uk-UA"/>
              </w:rPr>
              <w:t>24</w:t>
            </w:r>
            <w:r w:rsidRPr="00754EFC">
              <w:rPr>
                <w:sz w:val="22"/>
                <w:szCs w:val="22"/>
                <w:lang w:val="uk-UA"/>
              </w:rPr>
              <w:t>.0</w:t>
            </w:r>
            <w:r w:rsidR="001B506C" w:rsidRPr="00754EFC">
              <w:rPr>
                <w:sz w:val="22"/>
                <w:szCs w:val="22"/>
                <w:lang w:val="uk-UA"/>
              </w:rPr>
              <w:t>9</w:t>
            </w:r>
            <w:r w:rsidRPr="00754EFC">
              <w:rPr>
                <w:sz w:val="22"/>
                <w:szCs w:val="22"/>
                <w:lang w:val="uk-UA"/>
              </w:rPr>
              <w:t xml:space="preserve">.2023р. </w:t>
            </w:r>
          </w:p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Бекеньов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Андрій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06.07.1988р.н.,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Садова, 46А, смт. Михайлівка, Васильківський район, Запорізька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01.01.20</w:t>
            </w:r>
            <w:r w:rsidR="00EA1507" w:rsidRPr="00754EFC">
              <w:rPr>
                <w:sz w:val="22"/>
                <w:szCs w:val="22"/>
                <w:lang w:val="uk-UA"/>
              </w:rPr>
              <w:t>18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Манько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Оксана Василівна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18.05.1990р.н.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165, с. Княжпіль,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754EFC" w:rsidRDefault="009B640F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091C90" w:rsidRPr="00754EFC">
              <w:rPr>
                <w:sz w:val="22"/>
                <w:szCs w:val="22"/>
                <w:lang w:val="uk-UA"/>
              </w:rPr>
              <w:t>01</w:t>
            </w:r>
            <w:r w:rsidRPr="00754EFC">
              <w:rPr>
                <w:sz w:val="22"/>
                <w:szCs w:val="22"/>
                <w:lang w:val="uk-UA"/>
              </w:rPr>
              <w:t>.0</w:t>
            </w:r>
            <w:r w:rsidR="00EA1507" w:rsidRPr="00754EFC">
              <w:rPr>
                <w:sz w:val="22"/>
                <w:szCs w:val="22"/>
                <w:lang w:val="uk-UA"/>
              </w:rPr>
              <w:t>9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091C90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 xml:space="preserve">3р. </w:t>
            </w:r>
          </w:p>
          <w:p w:rsidR="009B640F" w:rsidRPr="00754EFC" w:rsidRDefault="009B640F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Гада Володимир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12.04.1984р.н.,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Гуманець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754EFC" w:rsidRDefault="009B640F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EA1507" w:rsidRPr="00754EFC">
              <w:rPr>
                <w:sz w:val="22"/>
                <w:szCs w:val="22"/>
                <w:lang w:val="uk-UA"/>
              </w:rPr>
              <w:t>19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EA1507" w:rsidRPr="00754EFC">
              <w:rPr>
                <w:sz w:val="22"/>
                <w:szCs w:val="22"/>
                <w:lang w:val="uk-UA"/>
              </w:rPr>
              <w:t>10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091C90" w:rsidRPr="00754EFC">
              <w:rPr>
                <w:sz w:val="22"/>
                <w:szCs w:val="22"/>
                <w:lang w:val="uk-UA"/>
              </w:rPr>
              <w:t>2</w:t>
            </w:r>
            <w:r w:rsidR="00EA1507" w:rsidRPr="00754EFC">
              <w:rPr>
                <w:sz w:val="22"/>
                <w:szCs w:val="22"/>
                <w:lang w:val="uk-UA"/>
              </w:rPr>
              <w:t>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754EFC" w:rsidRDefault="009B640F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Кициляк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Володимир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11.08.1984р.н.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Залізнична, 24, с. Стрілки,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754EFC" w:rsidRDefault="009B640F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EA1507" w:rsidRPr="00754EFC">
              <w:rPr>
                <w:sz w:val="22"/>
                <w:szCs w:val="22"/>
                <w:lang w:val="uk-UA"/>
              </w:rPr>
              <w:t>05.09.</w:t>
            </w:r>
            <w:r w:rsidRPr="00754EFC">
              <w:rPr>
                <w:sz w:val="22"/>
                <w:szCs w:val="22"/>
                <w:lang w:val="uk-UA"/>
              </w:rPr>
              <w:t>20</w:t>
            </w:r>
            <w:r w:rsidR="00CE151F" w:rsidRPr="00754EFC">
              <w:rPr>
                <w:sz w:val="22"/>
                <w:szCs w:val="22"/>
                <w:lang w:val="uk-UA"/>
              </w:rPr>
              <w:t>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754EFC" w:rsidRDefault="009B640F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754EFC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Лутчин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Ярослав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EA1507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12.09.1987р.н.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754EFC" w:rsidRDefault="0030418D" w:rsidP="009B640F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EA1507" w:rsidRPr="00754EFC">
              <w:rPr>
                <w:sz w:val="22"/>
                <w:szCs w:val="22"/>
                <w:lang w:val="uk-UA"/>
              </w:rPr>
              <w:t xml:space="preserve">ул. Базарна, 8, </w:t>
            </w:r>
            <w:r w:rsidR="00C51E0B" w:rsidRPr="00754EFC">
              <w:rPr>
                <w:sz w:val="22"/>
                <w:szCs w:val="22"/>
                <w:lang w:val="uk-UA"/>
              </w:rPr>
              <w:t xml:space="preserve">м. </w:t>
            </w:r>
            <w:proofErr w:type="spellStart"/>
            <w:r w:rsidR="00C51E0B" w:rsidRPr="00754EFC">
              <w:rPr>
                <w:sz w:val="22"/>
                <w:szCs w:val="22"/>
                <w:lang w:val="uk-UA"/>
              </w:rPr>
              <w:t>Добромиль</w:t>
            </w:r>
            <w:proofErr w:type="spellEnd"/>
            <w:r w:rsidR="00C51E0B" w:rsidRPr="00754EFC">
              <w:rPr>
                <w:sz w:val="22"/>
                <w:szCs w:val="22"/>
                <w:lang w:val="uk-UA"/>
              </w:rPr>
              <w:t xml:space="preserve">, Самбірський район, </w:t>
            </w:r>
            <w:proofErr w:type="spellStart"/>
            <w:r w:rsidR="00C51E0B" w:rsidRPr="00754EFC">
              <w:rPr>
                <w:sz w:val="22"/>
                <w:szCs w:val="22"/>
                <w:lang w:val="uk-UA"/>
              </w:rPr>
              <w:t>Льавівська</w:t>
            </w:r>
            <w:proofErr w:type="spellEnd"/>
            <w:r w:rsidR="00C51E0B" w:rsidRPr="00754EFC">
              <w:rPr>
                <w:sz w:val="22"/>
                <w:szCs w:val="22"/>
                <w:lang w:val="uk-UA"/>
              </w:rPr>
              <w:t xml:space="preserve">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9B640F" w:rsidRPr="00754EFC">
              <w:rPr>
                <w:sz w:val="22"/>
                <w:szCs w:val="22"/>
                <w:lang w:val="uk-UA"/>
              </w:rPr>
              <w:t>0</w:t>
            </w:r>
            <w:r w:rsidR="00CE151F" w:rsidRPr="00754EFC">
              <w:rPr>
                <w:sz w:val="22"/>
                <w:szCs w:val="22"/>
                <w:lang w:val="uk-UA"/>
              </w:rPr>
              <w:t>1</w:t>
            </w:r>
            <w:r w:rsidR="009B640F" w:rsidRPr="00754EFC">
              <w:rPr>
                <w:sz w:val="22"/>
                <w:szCs w:val="22"/>
                <w:lang w:val="uk-UA"/>
              </w:rPr>
              <w:t>.</w:t>
            </w:r>
            <w:r w:rsidR="00CE151F" w:rsidRPr="00754EFC">
              <w:rPr>
                <w:sz w:val="22"/>
                <w:szCs w:val="22"/>
                <w:lang w:val="uk-UA"/>
              </w:rPr>
              <w:t>0</w:t>
            </w:r>
            <w:r w:rsidR="00C51E0B" w:rsidRPr="00754EFC">
              <w:rPr>
                <w:sz w:val="22"/>
                <w:szCs w:val="22"/>
                <w:lang w:val="uk-UA"/>
              </w:rPr>
              <w:t>1</w:t>
            </w:r>
            <w:r w:rsidR="009B640F" w:rsidRPr="00754EFC">
              <w:rPr>
                <w:sz w:val="22"/>
                <w:szCs w:val="22"/>
                <w:lang w:val="uk-UA"/>
              </w:rPr>
              <w:t>.20</w:t>
            </w:r>
            <w:r w:rsidR="00C51E0B" w:rsidRPr="00754EFC">
              <w:rPr>
                <w:sz w:val="22"/>
                <w:szCs w:val="22"/>
                <w:lang w:val="uk-UA"/>
              </w:rPr>
              <w:t>18</w:t>
            </w:r>
            <w:r w:rsidR="009B640F" w:rsidRPr="00754EFC">
              <w:rPr>
                <w:sz w:val="22"/>
                <w:szCs w:val="22"/>
                <w:lang w:val="uk-UA"/>
              </w:rPr>
              <w:t>р</w:t>
            </w:r>
            <w:r w:rsidRPr="00754EFC">
              <w:rPr>
                <w:sz w:val="22"/>
                <w:szCs w:val="22"/>
                <w:lang w:val="uk-UA"/>
              </w:rPr>
              <w:t xml:space="preserve">. </w:t>
            </w:r>
          </w:p>
          <w:p w:rsidR="0054775D" w:rsidRPr="00754EFC" w:rsidRDefault="0054775D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754EFC" w:rsidTr="008A767B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Товмасян</w:t>
            </w:r>
            <w:proofErr w:type="spellEnd"/>
            <w:r w:rsidR="0030418D" w:rsidRPr="00754EF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Вазген</w:t>
            </w:r>
            <w:proofErr w:type="spellEnd"/>
            <w:r w:rsidR="0030418D" w:rsidRPr="00754EF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Ашотович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21.04.1990р.н.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245F8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</w:t>
            </w:r>
            <w:r w:rsidR="00C51E0B" w:rsidRPr="00754EFC">
              <w:rPr>
                <w:sz w:val="22"/>
                <w:szCs w:val="22"/>
                <w:lang w:val="uk-UA"/>
              </w:rPr>
              <w:t>11</w:t>
            </w:r>
            <w:r w:rsidRPr="00754EFC">
              <w:rPr>
                <w:sz w:val="22"/>
                <w:szCs w:val="22"/>
                <w:lang w:val="uk-UA"/>
              </w:rPr>
              <w:t xml:space="preserve">.2022р. </w:t>
            </w:r>
          </w:p>
          <w:p w:rsidR="00245F89" w:rsidRPr="00754EFC" w:rsidRDefault="00245F89" w:rsidP="00245F8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754EFC" w:rsidTr="00B63F8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Тропін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Олександр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27.07.1990р.н.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245F8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</w:t>
            </w:r>
            <w:r w:rsidR="00CE151F"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C51E0B" w:rsidRPr="00754EFC">
              <w:rPr>
                <w:sz w:val="22"/>
                <w:szCs w:val="22"/>
                <w:lang w:val="uk-UA"/>
              </w:rPr>
              <w:t>12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CE151F" w:rsidRPr="00754EFC">
              <w:rPr>
                <w:sz w:val="22"/>
                <w:szCs w:val="22"/>
                <w:lang w:val="uk-UA"/>
              </w:rPr>
              <w:t>2</w:t>
            </w:r>
            <w:r w:rsidR="00C51E0B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754EFC" w:rsidRDefault="00245F89" w:rsidP="00245F8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754EFC" w:rsidTr="00B63F8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Ковальський Андріан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19.09.1981р.н.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817D99" w:rsidP="00245F8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C51E0B" w:rsidRPr="00754EFC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C51E0B" w:rsidRPr="00754EFC">
              <w:rPr>
                <w:sz w:val="22"/>
                <w:szCs w:val="22"/>
                <w:lang w:val="uk-UA"/>
              </w:rPr>
              <w:t>Лагодовського</w:t>
            </w:r>
            <w:proofErr w:type="spellEnd"/>
            <w:r w:rsidR="00C51E0B" w:rsidRPr="00754EFC">
              <w:rPr>
                <w:sz w:val="22"/>
                <w:szCs w:val="22"/>
                <w:lang w:val="uk-UA"/>
              </w:rPr>
              <w:t>, 40, м. Львів-Винники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245F8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01.11.</w:t>
            </w:r>
            <w:r w:rsidR="00245F89" w:rsidRPr="00754EFC">
              <w:rPr>
                <w:sz w:val="22"/>
                <w:szCs w:val="22"/>
                <w:lang w:val="uk-UA"/>
              </w:rPr>
              <w:t>202</w:t>
            </w:r>
            <w:r w:rsidRPr="00754EFC">
              <w:rPr>
                <w:sz w:val="22"/>
                <w:szCs w:val="22"/>
                <w:lang w:val="uk-UA"/>
              </w:rPr>
              <w:t>3</w:t>
            </w:r>
            <w:r w:rsidR="00245F89"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754EFC" w:rsidRDefault="00245F89" w:rsidP="00245F8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Вихопень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Андрій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C51E0B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17.04.1973р.н.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754EFC" w:rsidRDefault="0064580C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C51E0B" w:rsidRPr="00754EFC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C51E0B" w:rsidRPr="00754EFC">
              <w:rPr>
                <w:sz w:val="22"/>
                <w:szCs w:val="22"/>
                <w:lang w:val="uk-UA"/>
              </w:rPr>
              <w:t>Кордуби</w:t>
            </w:r>
            <w:proofErr w:type="spellEnd"/>
            <w:r w:rsidR="00C51E0B" w:rsidRPr="00754EFC">
              <w:rPr>
                <w:sz w:val="22"/>
                <w:szCs w:val="22"/>
                <w:lang w:val="uk-UA"/>
              </w:rPr>
              <w:t xml:space="preserve">, </w:t>
            </w:r>
            <w:r w:rsidRPr="00754EFC">
              <w:rPr>
                <w:sz w:val="22"/>
                <w:szCs w:val="22"/>
                <w:lang w:val="uk-UA"/>
              </w:rPr>
              <w:t>12/3  8, м. Ль</w:t>
            </w:r>
            <w:r w:rsidR="00B7006B" w:rsidRPr="00754EFC">
              <w:rPr>
                <w:sz w:val="22"/>
                <w:szCs w:val="22"/>
                <w:lang w:val="uk-UA"/>
              </w:rPr>
              <w:t>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754EFC" w:rsidRDefault="00245F8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</w:t>
            </w:r>
            <w:r w:rsidR="00B7006B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>.0</w:t>
            </w:r>
            <w:r w:rsidR="00B7006B" w:rsidRPr="00754EFC">
              <w:rPr>
                <w:sz w:val="22"/>
                <w:szCs w:val="22"/>
                <w:lang w:val="uk-UA"/>
              </w:rPr>
              <w:t>9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B7006B" w:rsidRPr="00754EFC">
              <w:rPr>
                <w:sz w:val="22"/>
                <w:szCs w:val="22"/>
                <w:lang w:val="uk-UA"/>
              </w:rPr>
              <w:t>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754EFC" w:rsidRDefault="00245F8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B7006B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Васько Дмитро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B7006B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11.01.1995р.н.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227B" w:rsidRPr="00754EFC" w:rsidRDefault="00B7006B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</w:t>
            </w:r>
            <w:r w:rsidR="00B7006B" w:rsidRPr="00754EFC">
              <w:rPr>
                <w:sz w:val="22"/>
                <w:szCs w:val="22"/>
                <w:lang w:val="uk-UA"/>
              </w:rPr>
              <w:t>3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B7006B" w:rsidRPr="00754EFC">
              <w:rPr>
                <w:sz w:val="22"/>
                <w:szCs w:val="22"/>
                <w:lang w:val="uk-UA"/>
              </w:rPr>
              <w:t>10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B7006B" w:rsidRPr="00754EFC">
              <w:rPr>
                <w:sz w:val="22"/>
                <w:szCs w:val="22"/>
                <w:lang w:val="uk-UA"/>
              </w:rPr>
              <w:t>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B7006B" w:rsidP="00F96037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Алємпієв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Богдан Андрійович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B7006B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10.02.1994р.н.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62326F" w:rsidRPr="00754EFC">
              <w:rPr>
                <w:sz w:val="22"/>
                <w:szCs w:val="22"/>
                <w:lang w:val="uk-UA"/>
              </w:rPr>
              <w:t xml:space="preserve">ул. Ю. Липи, </w:t>
            </w:r>
            <w:r w:rsidRPr="00754EFC">
              <w:rPr>
                <w:sz w:val="22"/>
                <w:szCs w:val="22"/>
                <w:lang w:val="uk-UA"/>
              </w:rPr>
              <w:t xml:space="preserve">8/23, м.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Новояворівськ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717CD5" w:rsidRPr="00754EFC">
              <w:rPr>
                <w:sz w:val="22"/>
                <w:szCs w:val="22"/>
                <w:lang w:val="uk-UA"/>
              </w:rPr>
              <w:t>01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717CD5" w:rsidRPr="00754EFC">
              <w:rPr>
                <w:sz w:val="22"/>
                <w:szCs w:val="22"/>
                <w:lang w:val="uk-UA"/>
              </w:rPr>
              <w:t>01</w:t>
            </w:r>
            <w:r w:rsidRPr="00754EFC">
              <w:rPr>
                <w:sz w:val="22"/>
                <w:szCs w:val="22"/>
                <w:lang w:val="uk-UA"/>
              </w:rPr>
              <w:t>.202</w:t>
            </w:r>
            <w:r w:rsidR="00717CD5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Максимів Іван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07.06.1981р.н.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34EA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717CD5" w:rsidRPr="00754EFC">
              <w:rPr>
                <w:sz w:val="22"/>
                <w:szCs w:val="22"/>
                <w:lang w:val="uk-UA"/>
              </w:rPr>
              <w:t>ул. Б. Хмельницького, 64/49, м. Трускавець,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717CD5" w:rsidRPr="00754EFC">
              <w:rPr>
                <w:sz w:val="22"/>
                <w:szCs w:val="22"/>
                <w:lang w:val="uk-UA"/>
              </w:rPr>
              <w:t>01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717CD5" w:rsidRPr="00754EFC">
              <w:rPr>
                <w:sz w:val="22"/>
                <w:szCs w:val="22"/>
                <w:lang w:val="uk-UA"/>
              </w:rPr>
              <w:t>01</w:t>
            </w:r>
            <w:r w:rsidRPr="00754EFC">
              <w:rPr>
                <w:sz w:val="22"/>
                <w:szCs w:val="22"/>
                <w:lang w:val="uk-UA"/>
              </w:rPr>
              <w:t>.202</w:t>
            </w:r>
            <w:r w:rsidR="00717CD5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572671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Денис</w:t>
            </w:r>
            <w:r w:rsidR="00572671" w:rsidRPr="00754EFC">
              <w:rPr>
                <w:sz w:val="22"/>
                <w:szCs w:val="22"/>
                <w:lang w:val="uk-UA"/>
              </w:rPr>
              <w:t>як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Руслан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24.05.1975р.н.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34EA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717CD5" w:rsidRPr="00754EFC">
              <w:rPr>
                <w:sz w:val="22"/>
                <w:szCs w:val="22"/>
                <w:lang w:val="uk-UA"/>
              </w:rPr>
              <w:t>ул. Петлюри, 20/80, м. Львів, м. Судова Вишня, вул. Івасюка, 8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</w:t>
            </w:r>
            <w:r w:rsidR="00717CD5"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>.0</w:t>
            </w:r>
            <w:r w:rsidR="00717CD5"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>.202</w:t>
            </w:r>
            <w:r w:rsidR="00313A4F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Назаров Артур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7CD5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27.09.1999р.н.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754EFC" w:rsidRDefault="007134EA" w:rsidP="00CF3115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</w:t>
            </w:r>
            <w:r w:rsidR="00717CD5" w:rsidRPr="00754EFC">
              <w:rPr>
                <w:sz w:val="22"/>
                <w:szCs w:val="22"/>
                <w:lang w:val="uk-UA"/>
              </w:rPr>
              <w:t>ул. Петлюри, 22, м. Стрий,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717CD5" w:rsidRPr="00754EFC">
              <w:rPr>
                <w:sz w:val="22"/>
                <w:szCs w:val="22"/>
                <w:lang w:val="uk-UA"/>
              </w:rPr>
              <w:t>01.</w:t>
            </w:r>
            <w:r w:rsidRPr="00754EFC">
              <w:rPr>
                <w:sz w:val="22"/>
                <w:szCs w:val="22"/>
                <w:lang w:val="uk-UA"/>
              </w:rPr>
              <w:t>0</w:t>
            </w:r>
            <w:r w:rsidR="00717CD5"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>.202</w:t>
            </w:r>
            <w:r w:rsidR="00717CD5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754EFC" w:rsidRDefault="00D82FA9" w:rsidP="00CF3115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7CD5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Писаренко Олег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7CD5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22.07.1992р.н.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м</w:t>
            </w:r>
            <w:r w:rsidR="00717CD5" w:rsidRPr="00754EFC">
              <w:rPr>
                <w:sz w:val="22"/>
                <w:szCs w:val="22"/>
                <w:lang w:val="uk-UA"/>
              </w:rPr>
              <w:t>. Хирів,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754EFC" w:rsidRDefault="00467230" w:rsidP="00467230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01.0</w:t>
            </w:r>
            <w:r w:rsidR="00717CD5"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717CD5" w:rsidRPr="00754EFC">
              <w:rPr>
                <w:sz w:val="22"/>
                <w:szCs w:val="22"/>
                <w:lang w:val="uk-UA"/>
              </w:rPr>
              <w:t>15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467230" w:rsidRPr="00754EFC" w:rsidRDefault="00467230" w:rsidP="00467230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Давидюк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Іван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17.03.1979р.н.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0A592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Андрусяка, 15, с. Грабівка, Калуський район,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754EFC" w:rsidRDefault="00467230" w:rsidP="00467230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7134EA" w:rsidRPr="00754EFC">
              <w:rPr>
                <w:sz w:val="22"/>
                <w:szCs w:val="22"/>
                <w:lang w:val="uk-UA"/>
              </w:rPr>
              <w:t>14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7134EA" w:rsidRPr="00754EFC">
              <w:rPr>
                <w:sz w:val="22"/>
                <w:szCs w:val="22"/>
                <w:lang w:val="uk-UA"/>
              </w:rPr>
              <w:t>10</w:t>
            </w:r>
            <w:r w:rsidRPr="00754EFC">
              <w:rPr>
                <w:sz w:val="22"/>
                <w:szCs w:val="22"/>
                <w:lang w:val="uk-UA"/>
              </w:rPr>
              <w:t>.20</w:t>
            </w:r>
            <w:r w:rsidR="007134EA" w:rsidRPr="00754EFC">
              <w:rPr>
                <w:sz w:val="22"/>
                <w:szCs w:val="22"/>
                <w:lang w:val="uk-UA"/>
              </w:rPr>
              <w:t>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467230" w:rsidRPr="00754EFC" w:rsidRDefault="00467230" w:rsidP="00467230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Тимків Володимир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19.02.1999р.н.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754EFC" w:rsidRDefault="007134EA" w:rsidP="00467230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Підвальна, 14/68, м. Калуш,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754EFC" w:rsidRDefault="00467230" w:rsidP="00467230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</w:t>
            </w:r>
            <w:r w:rsidR="007134EA" w:rsidRPr="00754EFC">
              <w:rPr>
                <w:sz w:val="22"/>
                <w:szCs w:val="22"/>
                <w:lang w:val="uk-UA"/>
              </w:rPr>
              <w:t>20</w:t>
            </w:r>
            <w:r w:rsidRPr="00754EFC">
              <w:rPr>
                <w:sz w:val="22"/>
                <w:szCs w:val="22"/>
                <w:lang w:val="uk-UA"/>
              </w:rPr>
              <w:t>.</w:t>
            </w:r>
            <w:r w:rsidR="007134EA" w:rsidRPr="00754EFC">
              <w:rPr>
                <w:sz w:val="22"/>
                <w:szCs w:val="22"/>
                <w:lang w:val="uk-UA"/>
              </w:rPr>
              <w:t>10.</w:t>
            </w:r>
            <w:r w:rsidR="000D3E5B" w:rsidRPr="00754EFC">
              <w:rPr>
                <w:sz w:val="22"/>
                <w:szCs w:val="22"/>
                <w:lang w:val="uk-UA"/>
              </w:rPr>
              <w:t>2</w:t>
            </w:r>
            <w:r w:rsidRPr="00754EFC">
              <w:rPr>
                <w:sz w:val="22"/>
                <w:szCs w:val="22"/>
                <w:lang w:val="uk-UA"/>
              </w:rPr>
              <w:t>0</w:t>
            </w:r>
            <w:r w:rsidR="007134EA" w:rsidRPr="00754EFC">
              <w:rPr>
                <w:sz w:val="22"/>
                <w:szCs w:val="22"/>
                <w:lang w:val="uk-UA"/>
              </w:rPr>
              <w:t>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467230" w:rsidRPr="00754EFC" w:rsidRDefault="00467230" w:rsidP="00467230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4EA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Самочко Дмитро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07.11.1981р.н.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вул. Молодіжна, 1/17 , м. Калуш, Івано-Франківська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20.10.2023р. </w:t>
            </w:r>
          </w:p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4EA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Знак Петро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24.09.1992р.н.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вул. Яремчука, 5, с.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Томашівці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, Калуський район, Івано-Франківська область</w:t>
            </w:r>
          </w:p>
          <w:p w:rsidR="00754EFC" w:rsidRPr="00754EFC" w:rsidRDefault="00754EFC" w:rsidP="007134EA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10.10</w:t>
            </w:r>
            <w:r w:rsidR="00A17FE8" w:rsidRPr="00754EFC">
              <w:rPr>
                <w:sz w:val="22"/>
                <w:szCs w:val="22"/>
                <w:lang w:val="uk-UA"/>
              </w:rPr>
              <w:t>.2023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4EA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Подорожній Олексій </w:t>
            </w:r>
            <w:r w:rsidR="00A17FE8" w:rsidRPr="00754EFC">
              <w:rPr>
                <w:sz w:val="22"/>
                <w:szCs w:val="22"/>
                <w:lang w:val="uk-UA"/>
              </w:rPr>
              <w:t>Ми</w:t>
            </w:r>
            <w:r w:rsidRPr="00754EFC">
              <w:rPr>
                <w:sz w:val="22"/>
                <w:szCs w:val="22"/>
                <w:lang w:val="uk-UA"/>
              </w:rPr>
              <w:t>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15.10.1970р.н.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134EA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134129" w:rsidP="007134EA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Галайда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Іван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134129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01.08.2006р.н.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34EA" w:rsidRPr="00754EFC" w:rsidRDefault="00134129" w:rsidP="007134EA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34EA" w:rsidRPr="00754EFC" w:rsidRDefault="007134EA" w:rsidP="007134EA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7134EA" w:rsidRPr="00754EFC" w:rsidRDefault="007134EA" w:rsidP="007134EA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4129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4129" w:rsidRPr="00754EFC" w:rsidRDefault="00134129" w:rsidP="0013412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  <w:bookmarkStart w:id="1" w:name="_GoBack" w:colFirst="4" w:colLast="4"/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4129" w:rsidRPr="00754EFC" w:rsidRDefault="00134129" w:rsidP="0013412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Полюхович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Василь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4129" w:rsidRPr="00754EFC" w:rsidRDefault="00134129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17.01.1979р..н.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4129" w:rsidRPr="00754EFC" w:rsidRDefault="00134129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4129" w:rsidRPr="00754EFC" w:rsidRDefault="00134129" w:rsidP="00134129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134129" w:rsidRPr="00754EFC" w:rsidRDefault="00134129" w:rsidP="00134129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B7ECB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B7ECB" w:rsidRPr="00754EFC" w:rsidRDefault="00BB7ECB" w:rsidP="0013412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B7ECB" w:rsidRPr="00754EFC" w:rsidRDefault="00BB7ECB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Моцак Сергій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B7ECB" w:rsidRPr="00754EFC" w:rsidRDefault="00BB7ECB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17.01.1990р.н.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B7ECB" w:rsidRPr="00754EFC" w:rsidRDefault="00BB7ECB" w:rsidP="00DC512F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7ECB" w:rsidRPr="00754EFC" w:rsidRDefault="00BB7ECB" w:rsidP="00DC512F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01.01.20</w:t>
            </w:r>
            <w:r w:rsidRPr="00754EFC">
              <w:rPr>
                <w:sz w:val="22"/>
                <w:szCs w:val="22"/>
                <w:lang w:val="uk-UA"/>
              </w:rPr>
              <w:t>23</w:t>
            </w:r>
            <w:r w:rsidRPr="00754EFC">
              <w:rPr>
                <w:sz w:val="22"/>
                <w:szCs w:val="22"/>
                <w:lang w:val="uk-UA"/>
              </w:rPr>
              <w:t xml:space="preserve">р. </w:t>
            </w:r>
          </w:p>
          <w:p w:rsidR="00BB7ECB" w:rsidRPr="00754EFC" w:rsidRDefault="00BB7ECB" w:rsidP="00DC512F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6204C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Чубарєв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Роман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05.04.1976р.н.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м.Севастополь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вул.Щербакова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, 8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DC512F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66204C" w:rsidRPr="00754EFC" w:rsidRDefault="0066204C" w:rsidP="00DC512F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6204C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Богач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Ігор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06.04.1984р.н.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с.Озерна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вул.Нове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Село, 22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DC512F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</w:t>
            </w:r>
            <w:r w:rsidRPr="00754EFC">
              <w:rPr>
                <w:sz w:val="22"/>
                <w:szCs w:val="22"/>
                <w:lang w:val="uk-UA"/>
              </w:rPr>
              <w:t>1</w:t>
            </w:r>
            <w:r w:rsidRPr="00754EFC">
              <w:rPr>
                <w:sz w:val="22"/>
                <w:szCs w:val="22"/>
                <w:lang w:val="uk-UA"/>
              </w:rPr>
              <w:t xml:space="preserve">1.2023р. </w:t>
            </w:r>
          </w:p>
          <w:p w:rsidR="0066204C" w:rsidRPr="00754EFC" w:rsidRDefault="0066204C" w:rsidP="00DC512F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6204C" w:rsidRPr="00754EF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Качинський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 Андрій Орестович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07.09.1984р.н.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Тернопільська обл.,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с.Бліх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754EFC">
              <w:rPr>
                <w:sz w:val="22"/>
                <w:szCs w:val="22"/>
                <w:lang w:val="uk-UA"/>
              </w:rPr>
              <w:t>вул.Сонячна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, 75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204C" w:rsidRPr="00754EFC" w:rsidRDefault="0066204C" w:rsidP="00DC512F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66204C" w:rsidRPr="00754EFC" w:rsidRDefault="0066204C" w:rsidP="00DC512F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6165A" w:rsidRPr="0066204C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6165A" w:rsidRPr="00754EFC" w:rsidRDefault="0006165A" w:rsidP="0013412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6165A" w:rsidRPr="00754EFC" w:rsidRDefault="0006165A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Пушкар Іван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6165A" w:rsidRPr="00754EFC" w:rsidRDefault="0006165A" w:rsidP="00134129">
            <w:pPr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05.07.1984р.н.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6165A" w:rsidRPr="00754EFC" w:rsidRDefault="0006165A" w:rsidP="00134129">
            <w:pPr>
              <w:rPr>
                <w:sz w:val="22"/>
                <w:szCs w:val="22"/>
                <w:lang w:val="uk-UA"/>
              </w:rPr>
            </w:pPr>
            <w:proofErr w:type="spellStart"/>
            <w:r w:rsidRPr="00754EFC">
              <w:rPr>
                <w:sz w:val="22"/>
                <w:szCs w:val="22"/>
                <w:lang w:val="uk-UA"/>
              </w:rPr>
              <w:t>м.Зборів</w:t>
            </w:r>
            <w:proofErr w:type="spellEnd"/>
            <w:r w:rsidRPr="00754EFC">
              <w:rPr>
                <w:sz w:val="22"/>
                <w:szCs w:val="22"/>
                <w:lang w:val="uk-UA"/>
              </w:rPr>
              <w:t>. вул..Гоголя, 45/1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165A" w:rsidRPr="00754EFC" w:rsidRDefault="0006165A" w:rsidP="00DC512F">
            <w:pPr>
              <w:jc w:val="center"/>
              <w:rPr>
                <w:sz w:val="22"/>
                <w:szCs w:val="22"/>
              </w:rPr>
            </w:pPr>
            <w:r w:rsidRPr="00754EFC">
              <w:rPr>
                <w:sz w:val="22"/>
                <w:szCs w:val="22"/>
                <w:lang w:val="uk-UA"/>
              </w:rPr>
              <w:t>з 01.09</w:t>
            </w:r>
            <w:r w:rsidRPr="00754EFC">
              <w:rPr>
                <w:sz w:val="22"/>
                <w:szCs w:val="22"/>
                <w:lang w:val="uk-UA"/>
              </w:rPr>
              <w:t xml:space="preserve">.2023р. </w:t>
            </w:r>
          </w:p>
          <w:p w:rsidR="0006165A" w:rsidRPr="00AC48D4" w:rsidRDefault="0006165A" w:rsidP="00DC512F">
            <w:pPr>
              <w:jc w:val="center"/>
              <w:rPr>
                <w:sz w:val="22"/>
                <w:szCs w:val="22"/>
                <w:lang w:val="uk-UA"/>
              </w:rPr>
            </w:pPr>
            <w:r w:rsidRPr="00754EFC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bookmarkEnd w:id="1"/>
    </w:tbl>
    <w:p w:rsidR="004E4C50" w:rsidRDefault="004E4C50" w:rsidP="004E4C50">
      <w:pPr>
        <w:jc w:val="right"/>
        <w:rPr>
          <w:b/>
          <w:bCs/>
          <w:sz w:val="22"/>
          <w:szCs w:val="22"/>
          <w:lang w:val="uk-UA"/>
        </w:rPr>
      </w:pPr>
    </w:p>
    <w:p w:rsidR="00E84B6F" w:rsidRPr="002F607E" w:rsidRDefault="00E84B6F" w:rsidP="004E4C50">
      <w:pPr>
        <w:jc w:val="right"/>
        <w:rPr>
          <w:b/>
          <w:bCs/>
          <w:sz w:val="22"/>
          <w:szCs w:val="22"/>
          <w:lang w:val="uk-UA"/>
        </w:rPr>
      </w:pPr>
    </w:p>
    <w:p w:rsidR="006E1B51" w:rsidRDefault="00FD302C" w:rsidP="00FF74ED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>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754EFC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754EFC">
        <w:rPr>
          <w:b/>
          <w:bCs/>
          <w:sz w:val="26"/>
          <w:szCs w:val="26"/>
          <w:lang w:val="uk-UA"/>
        </w:rPr>
        <w:t>Володимир ЧОРНІЙ</w:t>
      </w: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754EFC" w:rsidRDefault="00754EFC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32BD4"/>
    <w:rsid w:val="00047252"/>
    <w:rsid w:val="0006165A"/>
    <w:rsid w:val="00085D08"/>
    <w:rsid w:val="00091C90"/>
    <w:rsid w:val="00094EA0"/>
    <w:rsid w:val="00095690"/>
    <w:rsid w:val="000A5920"/>
    <w:rsid w:val="000C5B07"/>
    <w:rsid w:val="000C6EF4"/>
    <w:rsid w:val="000D3E5B"/>
    <w:rsid w:val="000F6648"/>
    <w:rsid w:val="00100308"/>
    <w:rsid w:val="00133976"/>
    <w:rsid w:val="00134129"/>
    <w:rsid w:val="00134C52"/>
    <w:rsid w:val="00156438"/>
    <w:rsid w:val="0018767E"/>
    <w:rsid w:val="001A4B54"/>
    <w:rsid w:val="001B2A6D"/>
    <w:rsid w:val="001B506C"/>
    <w:rsid w:val="001C4EF1"/>
    <w:rsid w:val="001E1857"/>
    <w:rsid w:val="001E48F8"/>
    <w:rsid w:val="001F30BA"/>
    <w:rsid w:val="00200A06"/>
    <w:rsid w:val="00206E30"/>
    <w:rsid w:val="00207E57"/>
    <w:rsid w:val="002239D3"/>
    <w:rsid w:val="002304DE"/>
    <w:rsid w:val="00240FD0"/>
    <w:rsid w:val="00245F89"/>
    <w:rsid w:val="00250CD0"/>
    <w:rsid w:val="002B6777"/>
    <w:rsid w:val="002C2898"/>
    <w:rsid w:val="002F1198"/>
    <w:rsid w:val="002F607E"/>
    <w:rsid w:val="002F6263"/>
    <w:rsid w:val="003022E1"/>
    <w:rsid w:val="00303F61"/>
    <w:rsid w:val="00303FE7"/>
    <w:rsid w:val="0030418D"/>
    <w:rsid w:val="00313A4E"/>
    <w:rsid w:val="00313A4F"/>
    <w:rsid w:val="003204C2"/>
    <w:rsid w:val="00324302"/>
    <w:rsid w:val="003A325F"/>
    <w:rsid w:val="003B1DB5"/>
    <w:rsid w:val="003B725C"/>
    <w:rsid w:val="003D262C"/>
    <w:rsid w:val="004019DF"/>
    <w:rsid w:val="00403C4C"/>
    <w:rsid w:val="00435691"/>
    <w:rsid w:val="00435F7D"/>
    <w:rsid w:val="00437AAB"/>
    <w:rsid w:val="00443118"/>
    <w:rsid w:val="00450D0F"/>
    <w:rsid w:val="00452C68"/>
    <w:rsid w:val="00452F72"/>
    <w:rsid w:val="004608E4"/>
    <w:rsid w:val="00467230"/>
    <w:rsid w:val="00490C85"/>
    <w:rsid w:val="00492541"/>
    <w:rsid w:val="004B296F"/>
    <w:rsid w:val="004E4C50"/>
    <w:rsid w:val="004E6E55"/>
    <w:rsid w:val="004E712D"/>
    <w:rsid w:val="004F6340"/>
    <w:rsid w:val="0054775D"/>
    <w:rsid w:val="00563269"/>
    <w:rsid w:val="00566208"/>
    <w:rsid w:val="00572671"/>
    <w:rsid w:val="005942C6"/>
    <w:rsid w:val="005A47F8"/>
    <w:rsid w:val="005C4147"/>
    <w:rsid w:val="005D69F4"/>
    <w:rsid w:val="00603A99"/>
    <w:rsid w:val="0061422B"/>
    <w:rsid w:val="0062326F"/>
    <w:rsid w:val="006268B5"/>
    <w:rsid w:val="0064410E"/>
    <w:rsid w:val="0064580C"/>
    <w:rsid w:val="00661B50"/>
    <w:rsid w:val="00661E2B"/>
    <w:rsid w:val="0066204C"/>
    <w:rsid w:val="00676977"/>
    <w:rsid w:val="006816B6"/>
    <w:rsid w:val="006B1A4E"/>
    <w:rsid w:val="006E1B51"/>
    <w:rsid w:val="0070440D"/>
    <w:rsid w:val="007134EA"/>
    <w:rsid w:val="007140C6"/>
    <w:rsid w:val="00717CD5"/>
    <w:rsid w:val="00721EA7"/>
    <w:rsid w:val="00723D53"/>
    <w:rsid w:val="007325A5"/>
    <w:rsid w:val="00735E08"/>
    <w:rsid w:val="00742ACE"/>
    <w:rsid w:val="00744F91"/>
    <w:rsid w:val="00754EFC"/>
    <w:rsid w:val="00765FAB"/>
    <w:rsid w:val="007856B0"/>
    <w:rsid w:val="0079365D"/>
    <w:rsid w:val="007B5861"/>
    <w:rsid w:val="007C5080"/>
    <w:rsid w:val="007E3209"/>
    <w:rsid w:val="008101F9"/>
    <w:rsid w:val="00817D99"/>
    <w:rsid w:val="0084675C"/>
    <w:rsid w:val="00855499"/>
    <w:rsid w:val="0087457C"/>
    <w:rsid w:val="0089203E"/>
    <w:rsid w:val="008A1B49"/>
    <w:rsid w:val="008A767B"/>
    <w:rsid w:val="008D12F6"/>
    <w:rsid w:val="008D637F"/>
    <w:rsid w:val="008E042B"/>
    <w:rsid w:val="008E18AB"/>
    <w:rsid w:val="008F0767"/>
    <w:rsid w:val="00907A77"/>
    <w:rsid w:val="00910F09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17FE8"/>
    <w:rsid w:val="00A40C64"/>
    <w:rsid w:val="00A53C13"/>
    <w:rsid w:val="00A849FB"/>
    <w:rsid w:val="00A91B67"/>
    <w:rsid w:val="00AC48D4"/>
    <w:rsid w:val="00AD2E46"/>
    <w:rsid w:val="00AF3E12"/>
    <w:rsid w:val="00B24C75"/>
    <w:rsid w:val="00B50B42"/>
    <w:rsid w:val="00B63F81"/>
    <w:rsid w:val="00B7006B"/>
    <w:rsid w:val="00B715CD"/>
    <w:rsid w:val="00B77731"/>
    <w:rsid w:val="00B816C5"/>
    <w:rsid w:val="00B95A2F"/>
    <w:rsid w:val="00BB7ECB"/>
    <w:rsid w:val="00BC2DBC"/>
    <w:rsid w:val="00BD4F08"/>
    <w:rsid w:val="00C26286"/>
    <w:rsid w:val="00C34FB8"/>
    <w:rsid w:val="00C46D8C"/>
    <w:rsid w:val="00C51E0B"/>
    <w:rsid w:val="00C915B9"/>
    <w:rsid w:val="00C95F09"/>
    <w:rsid w:val="00C96E11"/>
    <w:rsid w:val="00CB4A6E"/>
    <w:rsid w:val="00CB5B40"/>
    <w:rsid w:val="00CC2397"/>
    <w:rsid w:val="00CE0336"/>
    <w:rsid w:val="00CE151F"/>
    <w:rsid w:val="00CE3F5C"/>
    <w:rsid w:val="00CF2696"/>
    <w:rsid w:val="00CF3115"/>
    <w:rsid w:val="00D361A7"/>
    <w:rsid w:val="00D45C96"/>
    <w:rsid w:val="00D50B09"/>
    <w:rsid w:val="00D72467"/>
    <w:rsid w:val="00D82FA9"/>
    <w:rsid w:val="00D83D70"/>
    <w:rsid w:val="00DA438D"/>
    <w:rsid w:val="00DA4E02"/>
    <w:rsid w:val="00E23037"/>
    <w:rsid w:val="00E26DD2"/>
    <w:rsid w:val="00E410FA"/>
    <w:rsid w:val="00E42904"/>
    <w:rsid w:val="00E4707A"/>
    <w:rsid w:val="00E56E1E"/>
    <w:rsid w:val="00E84B6F"/>
    <w:rsid w:val="00E86684"/>
    <w:rsid w:val="00EA0EBB"/>
    <w:rsid w:val="00EA1507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227B"/>
    <w:rsid w:val="00F619BB"/>
    <w:rsid w:val="00F64910"/>
    <w:rsid w:val="00F7230D"/>
    <w:rsid w:val="00F92113"/>
    <w:rsid w:val="00F9449F"/>
    <w:rsid w:val="00F96037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B4E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8C47F-45E0-4A29-86FE-DB88C56C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903</Words>
  <Characters>5153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6044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15</cp:revision>
  <cp:lastPrinted>2023-08-29T06:51:00Z</cp:lastPrinted>
  <dcterms:created xsi:type="dcterms:W3CDTF">2023-12-07T13:45:00Z</dcterms:created>
  <dcterms:modified xsi:type="dcterms:W3CDTF">2023-12-07T14:26:00Z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