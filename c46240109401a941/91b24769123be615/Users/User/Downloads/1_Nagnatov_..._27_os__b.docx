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ED0B6A" w:rsidRDefault="00ED0B6A" w:rsidP="004019DF">
      <w:pPr>
        <w:jc w:val="center"/>
      </w:pPr>
    </w:p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proofErr w:type="gramStart"/>
      <w:r>
        <w:rPr>
          <w:sz w:val="22"/>
        </w:rPr>
        <w:t>вул</w:t>
      </w:r>
      <w:proofErr w:type="spellEnd"/>
      <w:proofErr w:type="gram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proofErr w:type="gramStart"/>
      <w:r>
        <w:rPr>
          <w:sz w:val="22"/>
          <w:lang w:val="en-US"/>
        </w:rPr>
        <w:t>e-mail</w:t>
      </w:r>
      <w:proofErr w:type="gramEnd"/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4"/>
            <w:sz w:val="22"/>
            <w:lang w:val="en-US"/>
          </w:rPr>
          <w:t>doz</w:t>
        </w:r>
        <w:r w:rsidRPr="00CC7D8F">
          <w:rPr>
            <w:rStyle w:val="a4"/>
            <w:sz w:val="22"/>
            <w:lang w:val="en-US"/>
          </w:rPr>
          <w:t>@</w:t>
        </w:r>
        <w:r w:rsidRPr="00FC4258">
          <w:rPr>
            <w:rStyle w:val="a4"/>
            <w:sz w:val="22"/>
            <w:lang w:val="en-US"/>
          </w:rPr>
          <w:t>loda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gov</w:t>
        </w:r>
        <w:r w:rsidRPr="00CC7D8F">
          <w:rPr>
            <w:rStyle w:val="a4"/>
            <w:sz w:val="22"/>
            <w:lang w:val="en-US"/>
          </w:rPr>
          <w:t>.</w:t>
        </w:r>
        <w:r w:rsidRPr="00FC4258">
          <w:rPr>
            <w:rStyle w:val="a4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4"/>
            <w:sz w:val="22"/>
            <w:szCs w:val="22"/>
            <w:lang w:val="en-US"/>
          </w:rPr>
          <w:t>http</w:t>
        </w:r>
        <w:r w:rsidRPr="00FC4258">
          <w:rPr>
            <w:rStyle w:val="a4"/>
            <w:sz w:val="22"/>
            <w:szCs w:val="22"/>
            <w:lang w:val="en-US"/>
          </w:rPr>
          <w:t>s</w:t>
        </w:r>
        <w:r w:rsidRPr="00CC7D8F">
          <w:rPr>
            <w:rStyle w:val="a4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proofErr w:type="gramStart"/>
            <w:r w:rsidRPr="00F47356">
              <w:rPr>
                <w:color w:val="000000"/>
                <w:sz w:val="26"/>
                <w:szCs w:val="26"/>
              </w:rPr>
              <w:t>на</w:t>
            </w:r>
            <w:proofErr w:type="gramEnd"/>
            <w:r w:rsidRPr="00F47356">
              <w:rPr>
                <w:color w:val="000000"/>
                <w:sz w:val="26"/>
                <w:szCs w:val="26"/>
              </w:rPr>
              <w:t xml:space="preserve">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Pr="004E6E55" w:rsidRDefault="00A30132" w:rsidP="00885B40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60288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Керівникам закладів</w:t>
                            </w:r>
                          </w:p>
                          <w:p w:rsidR="00A30132" w:rsidRPr="005D273C" w:rsidRDefault="00A30132" w:rsidP="00A30132">
                            <w:pPr>
                              <w:pStyle w:val="ac"/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A30132" w:rsidRPr="001103AC" w:rsidRDefault="00A30132" w:rsidP="00A30132">
                            <w:pPr>
                              <w:pStyle w:val="ac"/>
                              <w:rPr>
                                <w:b/>
                                <w:sz w:val="26"/>
                                <w:szCs w:val="26"/>
                                <w:lang w:val="uk-UA"/>
                              </w:rPr>
                            </w:pPr>
                            <w:r w:rsidRPr="005D273C">
                              <w:rPr>
                                <w:b/>
                                <w:color w:val="000000"/>
                                <w:sz w:val="26"/>
                                <w:szCs w:val="26"/>
                                <w:lang w:val="uk-UA"/>
                              </w:rPr>
                              <w:t>Львівської області</w:t>
                            </w:r>
                          </w:p>
                          <w:p w:rsidR="00A30132" w:rsidRPr="00661B50" w:rsidRDefault="00A30132" w:rsidP="00A30132">
                            <w:pPr>
                              <w:rPr>
                                <w:szCs w:val="28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60288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LZ+kAIAAC8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" stroked="f">
                <v:fill opacity="0"/>
                <v:textbox inset=".15pt,.15pt,.15pt,.15pt">
                  <w:txbxContent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Керівникам закладів</w:t>
                      </w:r>
                    </w:p>
                    <w:p w:rsidR="00A30132" w:rsidRPr="005D273C" w:rsidRDefault="00A30132" w:rsidP="00A30132">
                      <w:pPr>
                        <w:pStyle w:val="ab"/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 xml:space="preserve">охорони здоров’я </w:t>
                      </w:r>
                    </w:p>
                    <w:p w:rsidR="00A30132" w:rsidRPr="001103AC" w:rsidRDefault="00A30132" w:rsidP="00A30132">
                      <w:pPr>
                        <w:pStyle w:val="ab"/>
                        <w:rPr>
                          <w:b/>
                          <w:sz w:val="26"/>
                          <w:szCs w:val="26"/>
                          <w:lang w:val="uk-UA"/>
                        </w:rPr>
                      </w:pPr>
                      <w:r w:rsidRPr="005D273C">
                        <w:rPr>
                          <w:b/>
                          <w:color w:val="000000"/>
                          <w:sz w:val="26"/>
                          <w:szCs w:val="26"/>
                          <w:lang w:val="uk-UA"/>
                        </w:rPr>
                        <w:t>Львівської області</w:t>
                      </w:r>
                    </w:p>
                    <w:p w:rsidR="00A30132" w:rsidRPr="00661B50" w:rsidRDefault="00A30132" w:rsidP="00A30132">
                      <w:pPr>
                        <w:rPr>
                          <w:szCs w:val="28"/>
                          <w:lang w:val="uk-U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A30132" w:rsidRDefault="00A30132" w:rsidP="00885B40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DE4D9F" id="Text Box 2" o:spid="_x0000_s1026" type="#_x0000_t202" style="position:absolute;margin-left:196.25pt;margin-top:11.55pt;width:247.45pt;height:47.1pt;z-index:251659264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A30132" w:rsidRDefault="00A30132" w:rsidP="00885B40">
      <w:pPr>
        <w:jc w:val="both"/>
        <w:rPr>
          <w:sz w:val="28"/>
          <w:szCs w:val="28"/>
          <w:lang w:val="uk-UA"/>
        </w:rPr>
      </w:pPr>
    </w:p>
    <w:p w:rsidR="00A30132" w:rsidRDefault="00A30132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A30132" w:rsidRDefault="00A30132" w:rsidP="00A30132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 xml:space="preserve">зобов’язує вас </w:t>
      </w:r>
      <w:r w:rsidRPr="00255AF7">
        <w:rPr>
          <w:b/>
          <w:bCs/>
          <w:sz w:val="26"/>
          <w:szCs w:val="26"/>
          <w:u w:val="single"/>
          <w:lang w:val="uk-UA"/>
        </w:rPr>
        <w:t xml:space="preserve">до </w:t>
      </w:r>
      <w:r w:rsidR="00255AF7">
        <w:rPr>
          <w:b/>
          <w:bCs/>
          <w:sz w:val="26"/>
          <w:szCs w:val="26"/>
          <w:u w:val="single"/>
          <w:lang w:val="uk-UA"/>
        </w:rPr>
        <w:t>12 березня 2024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Pr="00FD7273">
        <w:rPr>
          <w:sz w:val="26"/>
          <w:szCs w:val="26"/>
          <w:lang w:val="uk-UA"/>
        </w:rPr>
        <w:t>тел</w:t>
      </w:r>
      <w:proofErr w:type="spellEnd"/>
      <w:r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633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840"/>
        <w:gridCol w:w="2694"/>
        <w:gridCol w:w="2266"/>
      </w:tblGrid>
      <w:tr w:rsidR="006B1A4E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C21C6E" w:rsidRDefault="00A30132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C21C6E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C21C6E" w:rsidRDefault="006B1A4E">
            <w:pPr>
              <w:jc w:val="center"/>
              <w:rPr>
                <w:sz w:val="22"/>
                <w:szCs w:val="22"/>
              </w:rPr>
            </w:pPr>
            <w:r w:rsidRPr="00C21C6E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Нагнатов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Русланович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06.07.1995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Самбірський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с.Нове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Місто, вул.Затумна,1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6B76" w:rsidRPr="0009660A" w:rsidRDefault="006B6B76" w:rsidP="006B6B7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27.11.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6B6B76" w:rsidP="006B6B7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Гриців Орест Орестович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10.03.1988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6B6B7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вул.Кордуби</w:t>
            </w:r>
            <w:proofErr w:type="spellEnd"/>
            <w:r>
              <w:rPr>
                <w:sz w:val="22"/>
                <w:szCs w:val="22"/>
                <w:lang w:val="uk-UA"/>
              </w:rPr>
              <w:t>, 12/14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6B76" w:rsidRPr="0009660A" w:rsidRDefault="006B6B76" w:rsidP="006B6B7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12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6B6B76" w:rsidP="006B6B7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6B76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Pr="00C21C6E" w:rsidRDefault="006B6B76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6B6B7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Сулім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Сергій Олегович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6B6B7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22.06.1985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6B6B7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вул.Гоголя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3а/18, </w:t>
            </w: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6B76" w:rsidRPr="0009660A" w:rsidRDefault="006B6B76" w:rsidP="006B6B7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6B6B76" w:rsidRDefault="006B6B76" w:rsidP="006B6B76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B6B76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Pr="00C21C6E" w:rsidRDefault="006B6B76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DC220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Ільченко Дмитро Валерійович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DC220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29.06.2000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6B76" w:rsidRDefault="00DC220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Вул.Українська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62/2, </w:t>
            </w:r>
            <w:proofErr w:type="spellStart"/>
            <w:r>
              <w:rPr>
                <w:sz w:val="22"/>
                <w:szCs w:val="22"/>
                <w:lang w:val="uk-UA"/>
              </w:rPr>
              <w:t>м.Сокаль</w:t>
            </w:r>
            <w:proofErr w:type="spellEnd"/>
            <w:r>
              <w:rPr>
                <w:sz w:val="22"/>
                <w:szCs w:val="22"/>
                <w:lang w:val="uk-UA"/>
              </w:rPr>
              <w:t>, Львівська обл.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2206" w:rsidRPr="0009660A" w:rsidRDefault="00DC2206" w:rsidP="00DC220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6B6B76" w:rsidRDefault="00DC2206" w:rsidP="00DC2206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A49F9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2A49F9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DC220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Чухрай Микола Романович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DC220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19.05.1995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A49F9" w:rsidRPr="00C21C6E" w:rsidRDefault="00DC220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Яворівський р-н, </w:t>
            </w:r>
            <w:proofErr w:type="spellStart"/>
            <w:r>
              <w:rPr>
                <w:sz w:val="22"/>
                <w:szCs w:val="22"/>
                <w:lang w:val="uk-UA"/>
              </w:rPr>
              <w:t>с.Годині</w:t>
            </w:r>
            <w:proofErr w:type="spellEnd"/>
            <w:r>
              <w:rPr>
                <w:sz w:val="22"/>
                <w:szCs w:val="22"/>
                <w:lang w:val="uk-UA"/>
              </w:rPr>
              <w:t>, вул.О.Олеся,8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C2206" w:rsidRPr="0009660A" w:rsidRDefault="00DC2206" w:rsidP="00DC220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25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8.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2A49F9" w:rsidRPr="00C21C6E" w:rsidRDefault="00DC2206" w:rsidP="00DC2206">
            <w:pPr>
              <w:jc w:val="center"/>
              <w:rPr>
                <w:sz w:val="22"/>
                <w:szCs w:val="22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Муха Назарій Степанович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21.10.1995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вул.Богдана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Хмельницького, 3/37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4652" w:rsidRPr="0009660A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17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Артимович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Дмитро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07.11.1992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, проспект Лесі Українки, 14/167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4652" w:rsidRPr="0009660A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Шкірко Михайло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31.08.1982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5465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вул.Лесі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Українки,8а/17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54652" w:rsidRPr="0009660A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A54652" w:rsidP="00A54652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Думінкевич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Назар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07.10.1987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, вул.Шухевича,41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459B" w:rsidRPr="0009660A" w:rsidRDefault="0069459B" w:rsidP="0069459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17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69459B" w:rsidP="0069459B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Одокій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Назар Михайлович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18.04.1985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69459B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, вул.Кибальчича,13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9459B" w:rsidRPr="0009660A" w:rsidRDefault="0069459B" w:rsidP="0069459B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04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3.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69459B" w:rsidP="0069459B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 xml:space="preserve">до моменту </w:t>
            </w:r>
            <w:r w:rsidRPr="00C21C6E">
              <w:rPr>
                <w:sz w:val="22"/>
                <w:szCs w:val="22"/>
                <w:lang w:val="uk-UA"/>
              </w:rPr>
              <w:lastRenderedPageBreak/>
              <w:t>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D378B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Федоришин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D378BE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14.04.1970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97EDE" w:rsidRDefault="00597ED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</w:p>
          <w:p w:rsidR="00A54652" w:rsidRDefault="00597EDE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вул.Височанка</w:t>
            </w:r>
            <w:proofErr w:type="spellEnd"/>
            <w:r>
              <w:rPr>
                <w:sz w:val="22"/>
                <w:szCs w:val="22"/>
                <w:lang w:val="uk-UA"/>
              </w:rPr>
              <w:t>, 56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97EDE" w:rsidRPr="0009660A" w:rsidRDefault="00597EDE" w:rsidP="00597EDE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24</w:t>
            </w:r>
            <w:r w:rsidRPr="00C21C6E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10.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22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597EDE" w:rsidP="00597EDE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Колєсніков Роман Володимирович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03.03.1996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, проспект Лесі Українки, 16а/209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108D" w:rsidRPr="0009660A" w:rsidRDefault="0006108D" w:rsidP="0006108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3.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06108D" w:rsidP="0006108D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Надвірнянський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Василь Ярославович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31.12.1983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06108D" w:rsidP="0006108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вул.Коновальця</w:t>
            </w:r>
            <w:proofErr w:type="spellEnd"/>
            <w:r>
              <w:rPr>
                <w:sz w:val="22"/>
                <w:szCs w:val="22"/>
                <w:lang w:val="uk-UA"/>
              </w:rPr>
              <w:t>, 7/34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6108D" w:rsidRPr="0009660A" w:rsidRDefault="0006108D" w:rsidP="0006108D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07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4.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06108D" w:rsidP="0006108D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Василаш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Іван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21.08.1973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C41E6A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м.Калуш</w:t>
            </w:r>
            <w:proofErr w:type="spellEnd"/>
            <w:r>
              <w:rPr>
                <w:sz w:val="22"/>
                <w:szCs w:val="22"/>
                <w:lang w:val="uk-UA"/>
              </w:rPr>
              <w:t>, проспект Лесі Українки, 12/296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41E6A" w:rsidRPr="0009660A" w:rsidRDefault="00C41E6A" w:rsidP="00C41E6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3.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C41E6A" w:rsidP="00C41E6A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Ляхович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Ігор Васильович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05.10.1995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C41E6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с.Голинь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Калуської ТГ, вул.Коновальця,74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41E6A" w:rsidRPr="0009660A" w:rsidRDefault="00C41E6A" w:rsidP="00C41E6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3.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C41E6A" w:rsidP="00C41E6A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347B6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Гудзоватий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Микола Петрович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347B66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06.06.1986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347B66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с.Верхня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вул.Шевченка</w:t>
            </w:r>
            <w:proofErr w:type="spellEnd"/>
            <w:r>
              <w:rPr>
                <w:sz w:val="22"/>
                <w:szCs w:val="22"/>
                <w:lang w:val="uk-UA"/>
              </w:rPr>
              <w:t>, 104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47B66" w:rsidRPr="0009660A" w:rsidRDefault="00347B66" w:rsidP="00347B6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28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2.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347B66" w:rsidP="00347B66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54652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Pr="00C21C6E" w:rsidRDefault="00A54652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747C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Мельник Василь Богданович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747C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18.02.1994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54652" w:rsidRDefault="00A747CA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с.Середній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</w:t>
            </w:r>
            <w:proofErr w:type="spellStart"/>
            <w:r>
              <w:rPr>
                <w:sz w:val="22"/>
                <w:szCs w:val="22"/>
                <w:lang w:val="uk-UA"/>
              </w:rPr>
              <w:t>Угринів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Новицької ТГ Калуського р-ну вул. І.Франка,28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747CA" w:rsidRPr="0009660A" w:rsidRDefault="00A747CA" w:rsidP="00A747CA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07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5.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A54652" w:rsidRDefault="00A747CA" w:rsidP="00A747CA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41935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 w:rsidRPr="00841935">
              <w:rPr>
                <w:sz w:val="22"/>
                <w:szCs w:val="22"/>
                <w:lang w:val="uk-UA"/>
              </w:rPr>
              <w:t>Неверович</w:t>
            </w:r>
            <w:proofErr w:type="spellEnd"/>
            <w:r w:rsidRPr="00841935">
              <w:rPr>
                <w:sz w:val="22"/>
                <w:szCs w:val="22"/>
                <w:lang w:val="uk-UA"/>
              </w:rPr>
              <w:t xml:space="preserve"> Віталіна Володимирівна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419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01.06.1993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26B4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41935" w:rsidRPr="0009660A" w:rsidRDefault="00841935" w:rsidP="008419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21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841935" w:rsidP="008419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41935" w:rsidP="00930EAD">
            <w:pPr>
              <w:rPr>
                <w:sz w:val="22"/>
                <w:szCs w:val="22"/>
                <w:lang w:val="uk-UA"/>
              </w:rPr>
            </w:pPr>
            <w:r w:rsidRPr="00841935">
              <w:rPr>
                <w:sz w:val="22"/>
                <w:szCs w:val="22"/>
                <w:lang w:val="uk-UA"/>
              </w:rPr>
              <w:t>Гришко Наталія Вікторівна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419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02.09.1969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26B49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м.Львів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вул.Наукова</w:t>
            </w:r>
            <w:proofErr w:type="spellEnd"/>
            <w:r>
              <w:rPr>
                <w:sz w:val="22"/>
                <w:szCs w:val="22"/>
                <w:lang w:val="uk-UA"/>
              </w:rPr>
              <w:t>, 28а/10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6B49" w:rsidRPr="0009660A" w:rsidRDefault="00826B49" w:rsidP="00826B4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10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7.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826B49" w:rsidP="00826B49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26B49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 w:rsidRPr="00826B49">
              <w:rPr>
                <w:sz w:val="22"/>
                <w:szCs w:val="22"/>
                <w:lang w:val="uk-UA"/>
              </w:rPr>
              <w:t>Ребенок</w:t>
            </w:r>
            <w:proofErr w:type="spellEnd"/>
            <w:r w:rsidRPr="00826B49">
              <w:rPr>
                <w:sz w:val="22"/>
                <w:szCs w:val="22"/>
                <w:lang w:val="uk-UA"/>
              </w:rPr>
              <w:t xml:space="preserve"> Наталія Володимирівна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26B4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18.10.1970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826B49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Запорізька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с.Озерне</w:t>
            </w:r>
            <w:proofErr w:type="spellEnd"/>
            <w:r>
              <w:rPr>
                <w:sz w:val="22"/>
                <w:szCs w:val="22"/>
                <w:lang w:val="uk-UA"/>
              </w:rPr>
              <w:t>, вул. 40 Років Перемоги,48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26B49" w:rsidRPr="0009660A" w:rsidRDefault="00826B49" w:rsidP="00826B49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826B49" w:rsidP="00826B49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D0559" w:rsidP="00930EAD">
            <w:pPr>
              <w:rPr>
                <w:sz w:val="22"/>
                <w:szCs w:val="22"/>
                <w:lang w:val="uk-UA"/>
              </w:rPr>
            </w:pPr>
            <w:r w:rsidRPr="003D0559">
              <w:rPr>
                <w:sz w:val="22"/>
                <w:szCs w:val="22"/>
                <w:lang w:val="uk-UA"/>
              </w:rPr>
              <w:t>Панасенко Юлія Петрівна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25.08.1989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Запорізька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м.Мелітополь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вуд.Героїв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України, 59/84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 w:rsidRPr="007D1435">
              <w:rPr>
                <w:sz w:val="22"/>
                <w:szCs w:val="22"/>
                <w:lang w:val="uk-UA"/>
              </w:rPr>
              <w:t>Калініченко Іван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19.07.1982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м.Київ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вул.Салютна</w:t>
            </w:r>
            <w:proofErr w:type="spellEnd"/>
            <w:r>
              <w:rPr>
                <w:sz w:val="22"/>
                <w:szCs w:val="22"/>
                <w:lang w:val="uk-UA"/>
              </w:rPr>
              <w:t>, 3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7D14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 w:rsidRPr="007D1435">
              <w:rPr>
                <w:sz w:val="22"/>
                <w:szCs w:val="22"/>
                <w:lang w:val="uk-UA"/>
              </w:rPr>
              <w:t>Місюровська</w:t>
            </w:r>
            <w:proofErr w:type="spellEnd"/>
            <w:r w:rsidRPr="007D1435">
              <w:rPr>
                <w:sz w:val="22"/>
                <w:szCs w:val="22"/>
                <w:lang w:val="uk-UA"/>
              </w:rPr>
              <w:t xml:space="preserve"> Євгенія Юріївна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04.01.1991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Запорізька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смт.Веселе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вул.Бобрових</w:t>
            </w:r>
            <w:proofErr w:type="spellEnd"/>
            <w:r>
              <w:rPr>
                <w:sz w:val="22"/>
                <w:szCs w:val="22"/>
                <w:lang w:val="uk-UA"/>
              </w:rPr>
              <w:t>, 27/7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Левада (</w:t>
            </w:r>
            <w:proofErr w:type="spellStart"/>
            <w:r>
              <w:rPr>
                <w:sz w:val="22"/>
                <w:szCs w:val="22"/>
                <w:lang w:val="uk-UA"/>
              </w:rPr>
              <w:t>Гор</w:t>
            </w:r>
            <w:r w:rsidR="00AE076A">
              <w:rPr>
                <w:sz w:val="22"/>
                <w:szCs w:val="22"/>
                <w:lang w:val="uk-UA"/>
              </w:rPr>
              <w:t>г</w:t>
            </w:r>
            <w:r>
              <w:rPr>
                <w:sz w:val="22"/>
                <w:szCs w:val="22"/>
                <w:lang w:val="uk-UA"/>
              </w:rPr>
              <w:t>ун</w:t>
            </w:r>
            <w:proofErr w:type="spellEnd"/>
            <w:r>
              <w:rPr>
                <w:sz w:val="22"/>
                <w:szCs w:val="22"/>
                <w:lang w:val="uk-UA"/>
              </w:rPr>
              <w:t>) Марина Станіславівна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7D1435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03.03.</w:t>
            </w:r>
            <w:r w:rsidR="00AE076A">
              <w:rPr>
                <w:sz w:val="22"/>
                <w:szCs w:val="22"/>
                <w:lang w:val="uk-UA"/>
              </w:rPr>
              <w:t xml:space="preserve">1982 </w:t>
            </w:r>
            <w:proofErr w:type="spellStart"/>
            <w:r w:rsidR="00AE076A">
              <w:rPr>
                <w:sz w:val="22"/>
                <w:szCs w:val="22"/>
                <w:lang w:val="uk-UA"/>
              </w:rPr>
              <w:t>р.н</w:t>
            </w:r>
            <w:proofErr w:type="spellEnd"/>
            <w:r w:rsidR="00AE076A"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AE076A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Запорізька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смт.Веселе</w:t>
            </w:r>
            <w:proofErr w:type="spellEnd"/>
            <w:r>
              <w:rPr>
                <w:sz w:val="22"/>
                <w:szCs w:val="22"/>
                <w:lang w:val="uk-UA"/>
              </w:rPr>
              <w:t>, вул.Спортивна,2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 w:rsidRPr="003C5662">
              <w:rPr>
                <w:sz w:val="22"/>
                <w:szCs w:val="22"/>
                <w:lang w:val="uk-UA"/>
              </w:rPr>
              <w:t>Черевко</w:t>
            </w:r>
            <w:proofErr w:type="spellEnd"/>
            <w:r w:rsidRPr="003C5662">
              <w:rPr>
                <w:sz w:val="22"/>
                <w:szCs w:val="22"/>
                <w:lang w:val="uk-UA"/>
              </w:rPr>
              <w:t xml:space="preserve"> Сергій Миколайович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11.08.1975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proofErr w:type="spellStart"/>
            <w:r>
              <w:rPr>
                <w:sz w:val="22"/>
                <w:szCs w:val="22"/>
                <w:lang w:val="uk-UA"/>
              </w:rPr>
              <w:t>м.Херсон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>
              <w:rPr>
                <w:sz w:val="22"/>
                <w:szCs w:val="22"/>
                <w:lang w:val="uk-UA"/>
              </w:rPr>
              <w:t>вул.Хірурга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Вороного, 31а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3C5662">
            <w:pPr>
              <w:rPr>
                <w:sz w:val="22"/>
                <w:szCs w:val="22"/>
                <w:lang w:val="uk-UA"/>
              </w:rPr>
            </w:pPr>
            <w:r w:rsidRPr="003C5662">
              <w:rPr>
                <w:sz w:val="22"/>
                <w:szCs w:val="22"/>
                <w:lang w:val="uk-UA"/>
              </w:rPr>
              <w:t>Антонов Сергій Олександрович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23.05.1987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Харківська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смт.Пересічне</w:t>
            </w:r>
            <w:proofErr w:type="spellEnd"/>
            <w:r>
              <w:rPr>
                <w:sz w:val="22"/>
                <w:szCs w:val="22"/>
                <w:lang w:val="uk-UA"/>
              </w:rPr>
              <w:t>, пров.Дружби,3/30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41935" w:rsidRPr="00C21C6E" w:rsidTr="00354808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Pr="00C21C6E" w:rsidRDefault="00841935" w:rsidP="00930EAD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 w:rsidRPr="003C5662">
              <w:rPr>
                <w:sz w:val="22"/>
                <w:szCs w:val="22"/>
                <w:lang w:val="uk-UA"/>
              </w:rPr>
              <w:t>Антонова Любов Анатоліївна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20.09.1959 </w:t>
            </w:r>
            <w:proofErr w:type="spellStart"/>
            <w:r>
              <w:rPr>
                <w:sz w:val="22"/>
                <w:szCs w:val="22"/>
                <w:lang w:val="uk-UA"/>
              </w:rPr>
              <w:t>р.н</w:t>
            </w:r>
            <w:proofErr w:type="spellEnd"/>
            <w:r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41935" w:rsidRDefault="003C5662" w:rsidP="00930EAD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Харківська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смт.Пересічне</w:t>
            </w:r>
            <w:proofErr w:type="spellEnd"/>
            <w:r>
              <w:rPr>
                <w:sz w:val="22"/>
                <w:szCs w:val="22"/>
                <w:lang w:val="uk-UA"/>
              </w:rPr>
              <w:t>, пров.Дружби,3/30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D1435" w:rsidRPr="0009660A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з 01</w:t>
            </w:r>
            <w:r w:rsidRPr="00C21C6E">
              <w:rPr>
                <w:sz w:val="22"/>
                <w:szCs w:val="22"/>
                <w:lang w:val="uk-UA"/>
              </w:rPr>
              <w:t>.0</w:t>
            </w:r>
            <w:r>
              <w:rPr>
                <w:sz w:val="22"/>
                <w:szCs w:val="22"/>
                <w:lang w:val="uk-UA"/>
              </w:rPr>
              <w:t>1.</w:t>
            </w:r>
            <w:r w:rsidRPr="00C21C6E">
              <w:rPr>
                <w:sz w:val="22"/>
                <w:szCs w:val="22"/>
                <w:lang w:val="uk-UA"/>
              </w:rPr>
              <w:t>20</w:t>
            </w:r>
            <w:r>
              <w:rPr>
                <w:sz w:val="22"/>
                <w:szCs w:val="22"/>
                <w:lang w:val="uk-UA"/>
              </w:rPr>
              <w:t>23</w:t>
            </w:r>
            <w:r w:rsidRPr="00C21C6E">
              <w:rPr>
                <w:sz w:val="22"/>
                <w:szCs w:val="22"/>
                <w:lang w:val="uk-UA"/>
              </w:rPr>
              <w:t>р.</w:t>
            </w:r>
          </w:p>
          <w:p w:rsidR="00841935" w:rsidRDefault="007D1435" w:rsidP="007D1435">
            <w:pPr>
              <w:jc w:val="center"/>
              <w:rPr>
                <w:sz w:val="22"/>
                <w:szCs w:val="22"/>
                <w:lang w:val="uk-UA"/>
              </w:rPr>
            </w:pPr>
            <w:r w:rsidRPr="00C21C6E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6E1B51" w:rsidRPr="006E1B51" w:rsidRDefault="00E6699B" w:rsidP="006E1B51">
      <w:pPr>
        <w:rPr>
          <w:sz w:val="26"/>
          <w:szCs w:val="26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6E1B51">
        <w:rPr>
          <w:b/>
          <w:bCs/>
          <w:sz w:val="26"/>
          <w:szCs w:val="26"/>
          <w:lang w:val="uk-UA"/>
        </w:rPr>
        <w:t>иректор департаменту</w:t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ab/>
      </w:r>
      <w:r w:rsidR="006E1B51" w:rsidRPr="006E1B51">
        <w:rPr>
          <w:b/>
          <w:bCs/>
          <w:sz w:val="26"/>
          <w:szCs w:val="26"/>
          <w:lang w:val="uk-UA"/>
        </w:rPr>
        <w:tab/>
      </w:r>
      <w:r w:rsidR="006E1B51">
        <w:rPr>
          <w:b/>
          <w:bCs/>
          <w:sz w:val="26"/>
          <w:szCs w:val="26"/>
          <w:lang w:val="uk-UA"/>
        </w:rPr>
        <w:tab/>
      </w:r>
      <w:r w:rsidR="001B2A6D">
        <w:rPr>
          <w:b/>
          <w:bCs/>
          <w:sz w:val="26"/>
          <w:szCs w:val="26"/>
          <w:lang w:val="uk-UA"/>
        </w:rPr>
        <w:t xml:space="preserve">      </w:t>
      </w:r>
      <w:r w:rsidR="006E1B51" w:rsidRPr="006E1B51">
        <w:rPr>
          <w:b/>
          <w:bCs/>
          <w:sz w:val="26"/>
          <w:szCs w:val="26"/>
          <w:lang w:val="uk-UA"/>
        </w:rPr>
        <w:t xml:space="preserve">Наталія </w:t>
      </w:r>
      <w:r w:rsidR="00D706B6" w:rsidRPr="006E1B51">
        <w:rPr>
          <w:b/>
          <w:bCs/>
          <w:sz w:val="26"/>
          <w:szCs w:val="26"/>
          <w:lang w:val="uk-UA"/>
        </w:rPr>
        <w:t>ЛІТВІНСЬКА</w:t>
      </w:r>
    </w:p>
    <w:p w:rsidR="00EC6E7B" w:rsidRDefault="00EC6E7B" w:rsidP="006E1B51">
      <w:pPr>
        <w:jc w:val="both"/>
        <w:rPr>
          <w:lang w:val="uk-UA"/>
        </w:rPr>
      </w:pPr>
      <w:bookmarkStart w:id="1" w:name="_GoBack"/>
      <w:bookmarkEnd w:id="1"/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EC6E7B" w:rsidRDefault="00EC6E7B" w:rsidP="006E1B51">
      <w:pPr>
        <w:jc w:val="both"/>
        <w:rPr>
          <w:lang w:val="uk-UA"/>
        </w:rPr>
      </w:pPr>
    </w:p>
    <w:p w:rsidR="006B1A4E" w:rsidRDefault="006E1B51" w:rsidP="006E1B51">
      <w:pPr>
        <w:jc w:val="both"/>
      </w:pPr>
      <w:proofErr w:type="spellStart"/>
      <w:r>
        <w:rPr>
          <w:lang w:val="uk-UA"/>
        </w:rPr>
        <w:t>Служинська</w:t>
      </w:r>
      <w:proofErr w:type="spellEnd"/>
      <w:r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2168B"/>
    <w:rsid w:val="000405E3"/>
    <w:rsid w:val="00041BF1"/>
    <w:rsid w:val="000575FA"/>
    <w:rsid w:val="00057A23"/>
    <w:rsid w:val="0006108D"/>
    <w:rsid w:val="00067E47"/>
    <w:rsid w:val="00075BA2"/>
    <w:rsid w:val="00081832"/>
    <w:rsid w:val="0009660A"/>
    <w:rsid w:val="000B5863"/>
    <w:rsid w:val="000C5B07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326F"/>
    <w:rsid w:val="001A714B"/>
    <w:rsid w:val="001B2A6D"/>
    <w:rsid w:val="001D57ED"/>
    <w:rsid w:val="001E1857"/>
    <w:rsid w:val="001F52A1"/>
    <w:rsid w:val="00200A06"/>
    <w:rsid w:val="00206E30"/>
    <w:rsid w:val="00250CD0"/>
    <w:rsid w:val="00255AF7"/>
    <w:rsid w:val="00285018"/>
    <w:rsid w:val="00297310"/>
    <w:rsid w:val="002A49F9"/>
    <w:rsid w:val="002B50D6"/>
    <w:rsid w:val="002D3744"/>
    <w:rsid w:val="002E2CB7"/>
    <w:rsid w:val="003205C3"/>
    <w:rsid w:val="00323E4B"/>
    <w:rsid w:val="00347B66"/>
    <w:rsid w:val="00353246"/>
    <w:rsid w:val="00354808"/>
    <w:rsid w:val="00355A8C"/>
    <w:rsid w:val="00363831"/>
    <w:rsid w:val="00376502"/>
    <w:rsid w:val="003852D4"/>
    <w:rsid w:val="00396C9F"/>
    <w:rsid w:val="003C5662"/>
    <w:rsid w:val="003D0559"/>
    <w:rsid w:val="00400FEF"/>
    <w:rsid w:val="004019DF"/>
    <w:rsid w:val="00406111"/>
    <w:rsid w:val="00415283"/>
    <w:rsid w:val="00420080"/>
    <w:rsid w:val="00430392"/>
    <w:rsid w:val="00452F72"/>
    <w:rsid w:val="004553FD"/>
    <w:rsid w:val="00455C71"/>
    <w:rsid w:val="00457D72"/>
    <w:rsid w:val="00472FA4"/>
    <w:rsid w:val="0048182B"/>
    <w:rsid w:val="004A123D"/>
    <w:rsid w:val="004B7607"/>
    <w:rsid w:val="00502621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2B00"/>
    <w:rsid w:val="007325A5"/>
    <w:rsid w:val="007353D6"/>
    <w:rsid w:val="00742ACE"/>
    <w:rsid w:val="00765FAB"/>
    <w:rsid w:val="007908A4"/>
    <w:rsid w:val="00792276"/>
    <w:rsid w:val="007A725D"/>
    <w:rsid w:val="007C411D"/>
    <w:rsid w:val="007C4352"/>
    <w:rsid w:val="007D1435"/>
    <w:rsid w:val="007E3707"/>
    <w:rsid w:val="00800656"/>
    <w:rsid w:val="00821C22"/>
    <w:rsid w:val="00826B49"/>
    <w:rsid w:val="00841935"/>
    <w:rsid w:val="0087442E"/>
    <w:rsid w:val="008C133A"/>
    <w:rsid w:val="008C32DC"/>
    <w:rsid w:val="008E042B"/>
    <w:rsid w:val="008E1967"/>
    <w:rsid w:val="008F0767"/>
    <w:rsid w:val="00905541"/>
    <w:rsid w:val="00920DB9"/>
    <w:rsid w:val="00922011"/>
    <w:rsid w:val="009303EF"/>
    <w:rsid w:val="00930EAD"/>
    <w:rsid w:val="00944AB5"/>
    <w:rsid w:val="009543B1"/>
    <w:rsid w:val="009704F3"/>
    <w:rsid w:val="00977AB6"/>
    <w:rsid w:val="009B1B73"/>
    <w:rsid w:val="009C2E0A"/>
    <w:rsid w:val="009D39EF"/>
    <w:rsid w:val="00A00C07"/>
    <w:rsid w:val="00A03C99"/>
    <w:rsid w:val="00A30132"/>
    <w:rsid w:val="00A35D0C"/>
    <w:rsid w:val="00A54652"/>
    <w:rsid w:val="00A552FC"/>
    <w:rsid w:val="00A55A91"/>
    <w:rsid w:val="00A747CA"/>
    <w:rsid w:val="00A933ED"/>
    <w:rsid w:val="00AC45C7"/>
    <w:rsid w:val="00AD5F11"/>
    <w:rsid w:val="00AD60F9"/>
    <w:rsid w:val="00AE076A"/>
    <w:rsid w:val="00AE595C"/>
    <w:rsid w:val="00AF0815"/>
    <w:rsid w:val="00B132A9"/>
    <w:rsid w:val="00B2111C"/>
    <w:rsid w:val="00B26605"/>
    <w:rsid w:val="00B4072E"/>
    <w:rsid w:val="00B74654"/>
    <w:rsid w:val="00B77731"/>
    <w:rsid w:val="00BA0638"/>
    <w:rsid w:val="00BB3717"/>
    <w:rsid w:val="00BB7484"/>
    <w:rsid w:val="00BC2C88"/>
    <w:rsid w:val="00BC4A51"/>
    <w:rsid w:val="00BC4A89"/>
    <w:rsid w:val="00BC5FB4"/>
    <w:rsid w:val="00BC6647"/>
    <w:rsid w:val="00BD4F08"/>
    <w:rsid w:val="00BE783A"/>
    <w:rsid w:val="00C12239"/>
    <w:rsid w:val="00C21C6E"/>
    <w:rsid w:val="00C220E5"/>
    <w:rsid w:val="00C25F3C"/>
    <w:rsid w:val="00C34FB8"/>
    <w:rsid w:val="00C369F1"/>
    <w:rsid w:val="00C41E6A"/>
    <w:rsid w:val="00C504D3"/>
    <w:rsid w:val="00C6583C"/>
    <w:rsid w:val="00C84E4A"/>
    <w:rsid w:val="00C96311"/>
    <w:rsid w:val="00CA4F70"/>
    <w:rsid w:val="00CC2197"/>
    <w:rsid w:val="00CF375B"/>
    <w:rsid w:val="00D147C6"/>
    <w:rsid w:val="00D361A7"/>
    <w:rsid w:val="00D378BE"/>
    <w:rsid w:val="00D46414"/>
    <w:rsid w:val="00D50B3D"/>
    <w:rsid w:val="00D623FD"/>
    <w:rsid w:val="00D706B6"/>
    <w:rsid w:val="00D72467"/>
    <w:rsid w:val="00D72DD6"/>
    <w:rsid w:val="00D761E0"/>
    <w:rsid w:val="00D777A0"/>
    <w:rsid w:val="00D86E40"/>
    <w:rsid w:val="00D96B7B"/>
    <w:rsid w:val="00DA2BB5"/>
    <w:rsid w:val="00DA438D"/>
    <w:rsid w:val="00DA75D1"/>
    <w:rsid w:val="00DC2206"/>
    <w:rsid w:val="00DC4C2D"/>
    <w:rsid w:val="00DD70A6"/>
    <w:rsid w:val="00DE1DB8"/>
    <w:rsid w:val="00DE6F52"/>
    <w:rsid w:val="00DF6B1F"/>
    <w:rsid w:val="00E11B29"/>
    <w:rsid w:val="00E13C5C"/>
    <w:rsid w:val="00E14C66"/>
    <w:rsid w:val="00E3235D"/>
    <w:rsid w:val="00E410FA"/>
    <w:rsid w:val="00E42904"/>
    <w:rsid w:val="00E6081C"/>
    <w:rsid w:val="00E6699B"/>
    <w:rsid w:val="00E8532B"/>
    <w:rsid w:val="00E86684"/>
    <w:rsid w:val="00EC6E7B"/>
    <w:rsid w:val="00ED0B6A"/>
    <w:rsid w:val="00ED5018"/>
    <w:rsid w:val="00ED596B"/>
    <w:rsid w:val="00ED623D"/>
    <w:rsid w:val="00F054BF"/>
    <w:rsid w:val="00F21909"/>
    <w:rsid w:val="00F374A7"/>
    <w:rsid w:val="00F5108D"/>
    <w:rsid w:val="00F57862"/>
    <w:rsid w:val="00F619BB"/>
    <w:rsid w:val="00F7230D"/>
    <w:rsid w:val="00F86F7A"/>
    <w:rsid w:val="00F92113"/>
    <w:rsid w:val="00F9449F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Шрифт абзацу за замовчуванням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0">
    <w:name w:val="Шрифт абзацу за замовчуванням1"/>
  </w:style>
  <w:style w:type="character" w:styleId="a4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1">
    <w:name w:val="Основний текст1"/>
    <w:rPr>
      <w:lang w:bidi="ar-SA"/>
    </w:rPr>
  </w:style>
  <w:style w:type="character" w:customStyle="1" w:styleId="a5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2">
    <w:name w:val="Заголовок1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widowControl/>
      <w:spacing w:after="12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9">
    <w:name w:val="Покажчик"/>
    <w:basedOn w:val="a"/>
    <w:pPr>
      <w:suppressLineNumbers/>
    </w:pPr>
    <w:rPr>
      <w:rFonts w:cs="Arial"/>
    </w:rPr>
  </w:style>
  <w:style w:type="paragraph" w:customStyle="1" w:styleId="13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Маркірований список1"/>
    <w:basedOn w:val="a"/>
  </w:style>
  <w:style w:type="paragraph" w:customStyle="1" w:styleId="aa">
    <w:name w:val="Вміст таблиці"/>
    <w:basedOn w:val="a"/>
    <w:pPr>
      <w:suppressLineNumbers/>
    </w:pPr>
  </w:style>
  <w:style w:type="paragraph" w:customStyle="1" w:styleId="ab">
    <w:name w:val="Заголовок таблиці"/>
    <w:basedOn w:val="aa"/>
    <w:pPr>
      <w:jc w:val="center"/>
    </w:pPr>
    <w:rPr>
      <w:b/>
      <w:bCs/>
    </w:rPr>
  </w:style>
  <w:style w:type="paragraph" w:customStyle="1" w:styleId="ac">
    <w:name w:val="Вміст рамки"/>
    <w:basedOn w:val="a"/>
  </w:style>
  <w:style w:type="paragraph" w:customStyle="1" w:styleId="15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d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1302B"/>
  </w:style>
  <w:style w:type="character" w:customStyle="1" w:styleId="af">
    <w:name w:val="Текст примітки Знак"/>
    <w:link w:val="ae"/>
    <w:uiPriority w:val="99"/>
    <w:semiHidden/>
    <w:rsid w:val="0001302B"/>
    <w:rPr>
      <w:lang w:val="ru-RU" w:eastAsia="zh-C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1302B"/>
    <w:rPr>
      <w:b/>
      <w:bCs/>
    </w:rPr>
  </w:style>
  <w:style w:type="character" w:customStyle="1" w:styleId="af1">
    <w:name w:val="Тема примітки Знак"/>
    <w:link w:val="af0"/>
    <w:uiPriority w:val="99"/>
    <w:semiHidden/>
    <w:rsid w:val="0001302B"/>
    <w:rPr>
      <w:b/>
      <w:bCs/>
      <w:lang w:val="ru-RU" w:eastAsia="zh-CN"/>
    </w:rPr>
  </w:style>
  <w:style w:type="paragraph" w:styleId="af2">
    <w:name w:val="Balloon Text"/>
    <w:basedOn w:val="a"/>
    <w:link w:val="16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6">
    <w:name w:val="Текст у виносці Знак1"/>
    <w:link w:val="af2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E3F9D-6F02-4E9B-A69F-231CCF5CC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2917</Words>
  <Characters>1664</Characters>
  <Application>Microsoft Office Word</Application>
  <DocSecurity>0</DocSecurity>
  <Lines>13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4572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2</cp:revision>
  <cp:lastPrinted>2022-04-26T12:33:00Z</cp:lastPrinted>
  <dcterms:created xsi:type="dcterms:W3CDTF">2024-02-29T08:33:00Z</dcterms:created>
  <dcterms:modified xsi:type="dcterms:W3CDTF">2024-02-29T08:33:00Z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