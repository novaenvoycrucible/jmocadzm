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1662A3" w14:textId="77777777" w:rsidR="00ED0B6A" w:rsidRDefault="00ED0B6A" w:rsidP="004019DF">
      <w:pPr>
        <w:jc w:val="center"/>
      </w:pPr>
    </w:p>
    <w:p w14:paraId="738B5EA5" w14:textId="35A5488E" w:rsidR="005E20E5" w:rsidRDefault="005E20E5" w:rsidP="005E20E5">
      <w:pPr>
        <w:jc w:val="center"/>
        <w:rPr>
          <w:sz w:val="28"/>
        </w:rPr>
      </w:pPr>
      <w:r w:rsidRPr="005E20E5">
        <w:rPr>
          <w:noProof/>
          <w:lang w:val="en-US" w:eastAsia="en-US"/>
        </w:rPr>
        <w:drawing>
          <wp:inline distT="0" distB="0" distL="0" distR="0" wp14:anchorId="0B8B5294" wp14:editId="6FD7675D">
            <wp:extent cx="429260" cy="65405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E696" w14:textId="77777777" w:rsidR="005E20E5" w:rsidRDefault="005E20E5" w:rsidP="005E20E5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14:paraId="512CF211" w14:textId="77777777" w:rsidR="005E20E5" w:rsidRDefault="005E20E5" w:rsidP="005E20E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14:paraId="444F4D64" w14:textId="77777777" w:rsidR="005E20E5" w:rsidRDefault="005E20E5" w:rsidP="005E20E5">
      <w:pPr>
        <w:jc w:val="center"/>
        <w:rPr>
          <w:sz w:val="22"/>
        </w:rPr>
      </w:pPr>
    </w:p>
    <w:p w14:paraId="3158DFA7" w14:textId="77777777" w:rsidR="005E20E5" w:rsidRDefault="005E20E5" w:rsidP="005E20E5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 xml:space="preserve">, 79005 </w:t>
      </w:r>
      <w:proofErr w:type="gramStart"/>
      <w:r>
        <w:rPr>
          <w:sz w:val="22"/>
        </w:rPr>
        <w:t>тел.(</w:t>
      </w:r>
      <w:proofErr w:type="gramEnd"/>
      <w:r>
        <w:rPr>
          <w:sz w:val="22"/>
        </w:rPr>
        <w:t>032) 276 45 92, тел./факс (032) 275 60 37,</w:t>
      </w:r>
    </w:p>
    <w:p w14:paraId="3988D9D8" w14:textId="77777777" w:rsidR="005E20E5" w:rsidRPr="00CF2696" w:rsidRDefault="005E20E5" w:rsidP="005E20E5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14:paraId="5219F495" w14:textId="77777777" w:rsidR="005E20E5" w:rsidRPr="00CC7D8F" w:rsidRDefault="005E20E5" w:rsidP="005E20E5">
      <w:pPr>
        <w:jc w:val="center"/>
      </w:pPr>
      <w:r>
        <w:t>Код ЄДРПОУ 02013047</w:t>
      </w:r>
    </w:p>
    <w:p w14:paraId="48C8CC0C" w14:textId="77777777" w:rsidR="005E20E5" w:rsidRDefault="005E20E5" w:rsidP="005E20E5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5E20E5" w:rsidRPr="00F47356" w14:paraId="50FE556D" w14:textId="77777777" w:rsidTr="002D700E">
        <w:tc>
          <w:tcPr>
            <w:tcW w:w="4928" w:type="dxa"/>
            <w:shd w:val="clear" w:color="auto" w:fill="auto"/>
          </w:tcPr>
          <w:p w14:paraId="5A48D2FB" w14:textId="77777777" w:rsidR="005E20E5" w:rsidRPr="00F47356" w:rsidRDefault="005E20E5" w:rsidP="002D700E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14:paraId="36D2D33B" w14:textId="77777777" w:rsidR="005E20E5" w:rsidRPr="00F47356" w:rsidRDefault="005E20E5" w:rsidP="002D700E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14:paraId="7B393850" w14:textId="2C900892" w:rsidR="00104392" w:rsidRDefault="005E20E5" w:rsidP="00CA4F70">
      <w:pPr>
        <w:spacing w:line="276" w:lineRule="auto"/>
        <w:ind w:left="4820"/>
        <w:jc w:val="both"/>
        <w:rPr>
          <w:lang w:val="uk-UA"/>
        </w:rPr>
      </w:pPr>
      <w:r>
        <w:rPr>
          <w:noProof/>
        </w:rPr>
        <mc:AlternateContent>
          <mc:Choice Requires="wps">
            <w:drawing>
              <wp:anchor distT="72390" distB="72390" distL="122555" distR="0" simplePos="0" relativeHeight="251658752" behindDoc="0" locked="0" layoutInCell="1" allowOverlap="1" wp14:anchorId="313211CD" wp14:editId="2CA7630F">
                <wp:simplePos x="0" y="0"/>
                <wp:positionH relativeFrom="column">
                  <wp:posOffset>3463925</wp:posOffset>
                </wp:positionH>
                <wp:positionV relativeFrom="paragraph">
                  <wp:posOffset>133350</wp:posOffset>
                </wp:positionV>
                <wp:extent cx="2674620" cy="641350"/>
                <wp:effectExtent l="2540" t="8255" r="8890" b="762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6413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2655D" w14:textId="77777777" w:rsidR="005E20E5" w:rsidRPr="005D273C" w:rsidRDefault="005E20E5" w:rsidP="005E20E5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14:paraId="3027784D" w14:textId="77777777" w:rsidR="005E20E5" w:rsidRPr="005D273C" w:rsidRDefault="005E20E5" w:rsidP="005E20E5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14:paraId="753F01CE" w14:textId="77777777" w:rsidR="005E20E5" w:rsidRPr="001103AC" w:rsidRDefault="005E20E5" w:rsidP="005E20E5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14:paraId="2807D3DC" w14:textId="29AE9E0F" w:rsidR="00BB7484" w:rsidRDefault="00BB7484" w:rsidP="00BB7484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3211C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72.75pt;margin-top:10.5pt;width:210.6pt;height:50.5pt;z-index:251658752;visibility:visible;mso-wrap-style:square;mso-width-percent:0;mso-height-percent:0;mso-wrap-distance-left:9.65pt;mso-wrap-distance-top:5.7pt;mso-wrap-distance-right:0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" stroked="f">
                <v:fill opacity="0"/>
                <v:textbox inset=".15pt,.15pt,.15pt,.15pt">
                  <w:txbxContent>
                    <w:p w14:paraId="2AF2655D" w14:textId="77777777" w:rsidR="005E20E5" w:rsidRPr="005D273C" w:rsidRDefault="005E20E5" w:rsidP="005E20E5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14:paraId="3027784D" w14:textId="77777777" w:rsidR="005E20E5" w:rsidRPr="005D273C" w:rsidRDefault="005E20E5" w:rsidP="005E20E5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14:paraId="753F01CE" w14:textId="77777777" w:rsidR="005E20E5" w:rsidRPr="001103AC" w:rsidRDefault="005E20E5" w:rsidP="005E20E5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14:paraId="2807D3DC" w14:textId="29AE9E0F" w:rsidR="00BB7484" w:rsidRDefault="00BB7484" w:rsidP="00BB7484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324D9F" w14:textId="5E136027" w:rsidR="006B1A4E" w:rsidRDefault="006B1A4E" w:rsidP="00CA4F70">
      <w:pPr>
        <w:spacing w:line="276" w:lineRule="auto"/>
        <w:ind w:left="4820"/>
        <w:jc w:val="both"/>
        <w:rPr>
          <w:lang w:val="uk-UA"/>
        </w:rPr>
      </w:pPr>
    </w:p>
    <w:p w14:paraId="6DD8B0A3" w14:textId="7F95899C" w:rsidR="006B1A4E" w:rsidRDefault="005E20E5" w:rsidP="00BB7484">
      <w:pPr>
        <w:jc w:val="both"/>
        <w:rPr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21D57C" wp14:editId="2ECCBDAE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2971165" cy="437515"/>
                <wp:effectExtent l="0" t="2540" r="3175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16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916B2" id="Text Box 2" o:spid="_x0000_s1026" type="#_x0000_t202" style="position:absolute;margin-left:182.75pt;margin-top:.05pt;width:233.95pt;height:34.45pt;z-index:251656704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14:paraId="29402922" w14:textId="77777777" w:rsidR="00074723" w:rsidRDefault="00074723" w:rsidP="00104392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7AA6BE71" w14:textId="77777777" w:rsidR="006A64D0" w:rsidRDefault="006A64D0" w:rsidP="00104392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2CFD624A" w14:textId="5D17F1DE" w:rsidR="00BB7484" w:rsidRPr="00104392" w:rsidRDefault="006B1A4E" w:rsidP="00104392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14:paraId="0FB07B24" w14:textId="77777777" w:rsidR="00BB7484" w:rsidRDefault="00BB7484">
      <w:pPr>
        <w:ind w:firstLine="709"/>
        <w:jc w:val="both"/>
        <w:rPr>
          <w:sz w:val="28"/>
          <w:szCs w:val="28"/>
          <w:lang w:val="uk-UA"/>
        </w:rPr>
      </w:pPr>
    </w:p>
    <w:p w14:paraId="0070C7C8" w14:textId="4480AD92" w:rsidR="00ED0B6A" w:rsidRPr="003852D4" w:rsidRDefault="004019DF" w:rsidP="004019DF">
      <w:pPr>
        <w:ind w:firstLine="709"/>
        <w:jc w:val="both"/>
        <w:rPr>
          <w:lang w:val="uk-UA"/>
        </w:rPr>
      </w:pPr>
      <w:r w:rsidRPr="003852D4">
        <w:rPr>
          <w:sz w:val="24"/>
          <w:szCs w:val="24"/>
          <w:lang w:val="uk-UA"/>
        </w:rPr>
        <w:t xml:space="preserve">Департамент охорони здоров’я Львівської обласної державної адміністрації на вимогу </w:t>
      </w:r>
      <w:r w:rsidR="005D69F4" w:rsidRPr="003852D4">
        <w:rPr>
          <w:sz w:val="24"/>
          <w:szCs w:val="24"/>
          <w:lang w:val="uk-UA"/>
        </w:rPr>
        <w:t>Н</w:t>
      </w:r>
      <w:r w:rsidRPr="003852D4">
        <w:rPr>
          <w:sz w:val="24"/>
          <w:szCs w:val="24"/>
          <w:lang w:val="uk-UA"/>
        </w:rPr>
        <w:t xml:space="preserve">аціональної поліції України стосовно громадян, які перебувають у розшуку, </w:t>
      </w:r>
      <w:r w:rsidRPr="003852D4">
        <w:rPr>
          <w:b/>
          <w:bCs/>
          <w:sz w:val="24"/>
          <w:szCs w:val="24"/>
          <w:u w:val="single"/>
          <w:lang w:val="uk-UA"/>
        </w:rPr>
        <w:t>зобов’язує вас</w:t>
      </w:r>
      <w:r w:rsidR="000F0D20">
        <w:rPr>
          <w:b/>
          <w:bCs/>
          <w:sz w:val="24"/>
          <w:szCs w:val="24"/>
          <w:u w:val="single"/>
          <w:lang w:val="uk-UA"/>
        </w:rPr>
        <w:t xml:space="preserve"> ТЕРМІНОВО</w:t>
      </w:r>
      <w:r w:rsidRPr="003852D4">
        <w:rPr>
          <w:b/>
          <w:bCs/>
          <w:sz w:val="24"/>
          <w:szCs w:val="24"/>
          <w:u w:val="single"/>
          <w:lang w:val="uk-UA"/>
        </w:rPr>
        <w:t xml:space="preserve"> </w:t>
      </w:r>
      <w:r w:rsidR="00206E30" w:rsidRPr="003852D4">
        <w:rPr>
          <w:b/>
          <w:bCs/>
          <w:sz w:val="24"/>
          <w:szCs w:val="24"/>
          <w:u w:val="single"/>
          <w:lang w:val="uk-UA"/>
        </w:rPr>
        <w:t xml:space="preserve">до </w:t>
      </w:r>
      <w:r w:rsidR="000F0D20">
        <w:rPr>
          <w:b/>
          <w:bCs/>
          <w:sz w:val="24"/>
          <w:szCs w:val="24"/>
          <w:u w:val="single"/>
          <w:lang w:val="uk-UA"/>
        </w:rPr>
        <w:t>26 грудня</w:t>
      </w:r>
      <w:r w:rsidRPr="003852D4">
        <w:rPr>
          <w:b/>
          <w:bCs/>
          <w:sz w:val="24"/>
          <w:szCs w:val="24"/>
          <w:u w:val="single"/>
          <w:lang w:val="uk-UA"/>
        </w:rPr>
        <w:t xml:space="preserve"> 202</w:t>
      </w:r>
      <w:r w:rsidR="000F0D20">
        <w:rPr>
          <w:b/>
          <w:bCs/>
          <w:sz w:val="24"/>
          <w:szCs w:val="24"/>
          <w:u w:val="single"/>
          <w:lang w:val="uk-UA"/>
        </w:rPr>
        <w:t>3</w:t>
      </w:r>
      <w:r w:rsidRPr="003852D4">
        <w:rPr>
          <w:b/>
          <w:bCs/>
          <w:sz w:val="24"/>
          <w:szCs w:val="24"/>
          <w:u w:val="single"/>
          <w:lang w:val="uk-UA"/>
        </w:rPr>
        <w:t xml:space="preserve"> року</w:t>
      </w:r>
      <w:r w:rsidRPr="003852D4">
        <w:rPr>
          <w:sz w:val="24"/>
          <w:szCs w:val="24"/>
          <w:lang w:val="uk-UA"/>
        </w:rPr>
        <w:t xml:space="preserve"> </w:t>
      </w:r>
      <w:r w:rsidR="000F0D20">
        <w:rPr>
          <w:sz w:val="24"/>
          <w:szCs w:val="24"/>
          <w:lang w:val="uk-UA"/>
        </w:rPr>
        <w:t xml:space="preserve">повідомити </w:t>
      </w:r>
      <w:r w:rsidR="005E20E5" w:rsidRPr="00FD7273">
        <w:rPr>
          <w:sz w:val="26"/>
          <w:szCs w:val="26"/>
          <w:lang w:val="uk-UA"/>
        </w:rPr>
        <w:t>КНП ЛОР "Львівський обласний інформаційно-аналітичний центр медичної статистики"</w:t>
      </w:r>
      <w:r w:rsidR="005E20E5">
        <w:rPr>
          <w:sz w:val="26"/>
          <w:szCs w:val="26"/>
          <w:lang w:val="uk-UA"/>
        </w:rPr>
        <w:t xml:space="preserve"> </w:t>
      </w:r>
      <w:r w:rsidRPr="005E20E5">
        <w:rPr>
          <w:sz w:val="24"/>
          <w:szCs w:val="24"/>
          <w:lang w:val="uk-UA"/>
        </w:rPr>
        <w:t xml:space="preserve">на електронну пошту </w:t>
      </w:r>
      <w:hyperlink r:id="rId9" w:history="1">
        <w:r w:rsidRPr="005E20E5">
          <w:rPr>
            <w:sz w:val="24"/>
            <w:szCs w:val="24"/>
            <w:lang w:val="uk-UA"/>
          </w:rPr>
          <w:t>lvivphc.miac@gmail.com</w:t>
        </w:r>
      </w:hyperlink>
      <w:r w:rsidRPr="003852D4">
        <w:rPr>
          <w:b/>
          <w:bCs/>
          <w:sz w:val="24"/>
          <w:szCs w:val="24"/>
          <w:lang w:val="uk-UA"/>
        </w:rPr>
        <w:t xml:space="preserve"> </w:t>
      </w:r>
      <w:bookmarkStart w:id="0" w:name="_Hlk101875120"/>
      <w:r w:rsidRPr="003852D4">
        <w:rPr>
          <w:sz w:val="24"/>
          <w:szCs w:val="24"/>
          <w:lang w:val="uk-UA"/>
        </w:rPr>
        <w:t>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 громадяни</w:t>
      </w:r>
      <w:bookmarkEnd w:id="0"/>
      <w:r w:rsidRPr="003852D4">
        <w:rPr>
          <w:sz w:val="24"/>
          <w:szCs w:val="24"/>
          <w:lang w:val="uk-UA"/>
        </w:rPr>
        <w:t>:</w:t>
      </w:r>
    </w:p>
    <w:tbl>
      <w:tblPr>
        <w:tblW w:w="9634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702"/>
        <w:gridCol w:w="2694"/>
        <w:gridCol w:w="2405"/>
      </w:tblGrid>
      <w:tr w:rsidR="000F0D20" w:rsidRPr="000F0D20" w14:paraId="51F2755D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AD03E0" w14:textId="77777777" w:rsidR="006B1A4E" w:rsidRPr="000F0D20" w:rsidRDefault="006B1A4E">
            <w:pPr>
              <w:jc w:val="center"/>
              <w:rPr>
                <w:sz w:val="22"/>
                <w:szCs w:val="22"/>
              </w:rPr>
            </w:pPr>
            <w:r w:rsidRPr="000F0D20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7A4F0A" w14:textId="77777777" w:rsidR="006B1A4E" w:rsidRPr="000F0D20" w:rsidRDefault="006B1A4E">
            <w:pPr>
              <w:jc w:val="center"/>
              <w:rPr>
                <w:sz w:val="22"/>
                <w:szCs w:val="22"/>
              </w:rPr>
            </w:pPr>
            <w:r w:rsidRPr="000F0D20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370D7C" w14:textId="77777777" w:rsidR="006B1A4E" w:rsidRPr="000F0D20" w:rsidRDefault="006B1A4E">
            <w:pPr>
              <w:jc w:val="center"/>
              <w:rPr>
                <w:sz w:val="22"/>
                <w:szCs w:val="22"/>
              </w:rPr>
            </w:pPr>
            <w:r w:rsidRPr="000F0D20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0D06EA" w14:textId="2A0EF0A2" w:rsidR="006B1A4E" w:rsidRPr="000F0D20" w:rsidRDefault="00B76E3B">
            <w:pPr>
              <w:jc w:val="center"/>
              <w:rPr>
                <w:sz w:val="22"/>
                <w:szCs w:val="22"/>
              </w:rPr>
            </w:pPr>
            <w:r w:rsidRPr="000F0D20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0F0D20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CF3A0A" w14:textId="77777777" w:rsidR="006B1A4E" w:rsidRPr="000F0D20" w:rsidRDefault="006B1A4E">
            <w:pPr>
              <w:jc w:val="center"/>
              <w:rPr>
                <w:sz w:val="22"/>
                <w:szCs w:val="22"/>
              </w:rPr>
            </w:pPr>
            <w:r w:rsidRPr="000F0D20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0F0D20" w:rsidRPr="000F0D20" w14:paraId="271605F1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FBB9FC" w14:textId="77777777" w:rsidR="00AC0565" w:rsidRPr="000F0D20" w:rsidRDefault="00AC0565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1ABD8F" w14:textId="1707DC5E" w:rsidR="00AC0565" w:rsidRPr="000F0D20" w:rsidRDefault="00AC0565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0F0D20">
              <w:rPr>
                <w:sz w:val="22"/>
                <w:szCs w:val="22"/>
                <w:lang w:val="uk-UA"/>
              </w:rPr>
              <w:t>Пархунь</w:t>
            </w:r>
            <w:proofErr w:type="spellEnd"/>
            <w:r w:rsidRPr="000F0D20">
              <w:rPr>
                <w:sz w:val="22"/>
                <w:szCs w:val="22"/>
                <w:lang w:val="uk-UA"/>
              </w:rPr>
              <w:t xml:space="preserve"> Володимир Ярославович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E6D597" w14:textId="6B8D1AD0" w:rsidR="00AC0565" w:rsidRPr="000F0D20" w:rsidRDefault="00AC0565" w:rsidP="00107398">
            <w:pPr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03.02.1988р.н.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9CD600" w14:textId="5E31EE7A" w:rsidR="00AC0565" w:rsidRPr="000F0D20" w:rsidRDefault="000244FB" w:rsidP="00107398">
            <w:pPr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в</w:t>
            </w:r>
            <w:r w:rsidR="00AC0565" w:rsidRPr="000F0D20">
              <w:rPr>
                <w:sz w:val="22"/>
                <w:szCs w:val="22"/>
                <w:lang w:val="uk-UA"/>
              </w:rPr>
              <w:t>ул.</w:t>
            </w:r>
            <w:r w:rsidR="00495D9E" w:rsidRPr="000F0D20">
              <w:rPr>
                <w:sz w:val="22"/>
                <w:szCs w:val="22"/>
                <w:lang w:val="uk-UA"/>
              </w:rPr>
              <w:t xml:space="preserve"> </w:t>
            </w:r>
            <w:r w:rsidR="00AC0565" w:rsidRPr="000F0D20">
              <w:rPr>
                <w:sz w:val="22"/>
                <w:szCs w:val="22"/>
                <w:lang w:val="uk-UA"/>
              </w:rPr>
              <w:t>Лісова, 11, с.</w:t>
            </w:r>
            <w:r w:rsidR="00495D9E" w:rsidRPr="000F0D20">
              <w:rPr>
                <w:sz w:val="22"/>
                <w:szCs w:val="22"/>
                <w:lang w:val="uk-UA"/>
              </w:rPr>
              <w:t xml:space="preserve"> </w:t>
            </w:r>
            <w:r w:rsidR="00AC0565" w:rsidRPr="000F0D20">
              <w:rPr>
                <w:sz w:val="22"/>
                <w:szCs w:val="22"/>
                <w:lang w:val="uk-UA"/>
              </w:rPr>
              <w:t>Низи</w:t>
            </w:r>
            <w:r w:rsidRPr="000F0D20">
              <w:rPr>
                <w:sz w:val="22"/>
                <w:szCs w:val="22"/>
                <w:lang w:val="uk-UA"/>
              </w:rPr>
              <w:t>, Червоноградський р-н, Львівська обл.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73492" w14:textId="77777777" w:rsidR="000244FB" w:rsidRPr="000F0D20" w:rsidRDefault="000244FB" w:rsidP="000244FB">
            <w:pPr>
              <w:jc w:val="center"/>
              <w:rPr>
                <w:sz w:val="22"/>
                <w:szCs w:val="22"/>
              </w:rPr>
            </w:pPr>
            <w:r w:rsidRPr="000F0D20">
              <w:rPr>
                <w:sz w:val="22"/>
                <w:szCs w:val="22"/>
                <w:lang w:val="uk-UA"/>
              </w:rPr>
              <w:t>з 01.01.2023р.</w:t>
            </w:r>
          </w:p>
          <w:p w14:paraId="70CA9729" w14:textId="1708A6F9" w:rsidR="00AC0565" w:rsidRPr="000F0D20" w:rsidRDefault="000244FB" w:rsidP="000244FB">
            <w:pPr>
              <w:jc w:val="center"/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F0D20" w:rsidRPr="000F0D20" w14:paraId="100D2C1F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57D262" w14:textId="77777777" w:rsidR="00C65360" w:rsidRPr="000F0D20" w:rsidRDefault="00C65360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2ED47E" w14:textId="1ED949C2" w:rsidR="00C65360" w:rsidRPr="000F0D20" w:rsidRDefault="00323CC0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0F0D20">
              <w:rPr>
                <w:sz w:val="22"/>
                <w:szCs w:val="22"/>
                <w:lang w:val="uk-UA"/>
              </w:rPr>
              <w:t>Згоба</w:t>
            </w:r>
            <w:proofErr w:type="spellEnd"/>
            <w:r w:rsidRPr="000F0D20">
              <w:rPr>
                <w:sz w:val="22"/>
                <w:szCs w:val="22"/>
                <w:lang w:val="uk-UA"/>
              </w:rPr>
              <w:t xml:space="preserve"> Зеновій Михайлович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9AA5E9" w14:textId="2E2DA935" w:rsidR="00C65360" w:rsidRPr="000F0D20" w:rsidRDefault="00323CC0" w:rsidP="00107398">
            <w:pPr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02.12.1958р.н.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DBC811" w14:textId="06906A87" w:rsidR="00C65360" w:rsidRPr="000F0D20" w:rsidRDefault="00323CC0" w:rsidP="00107398">
            <w:pPr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с</w:t>
            </w:r>
            <w:r w:rsidR="00495D9E" w:rsidRPr="000F0D20">
              <w:rPr>
                <w:sz w:val="22"/>
                <w:szCs w:val="22"/>
                <w:lang w:val="uk-UA"/>
              </w:rPr>
              <w:t xml:space="preserve">. </w:t>
            </w:r>
            <w:proofErr w:type="spellStart"/>
            <w:r w:rsidRPr="000F0D20">
              <w:rPr>
                <w:sz w:val="22"/>
                <w:szCs w:val="22"/>
                <w:lang w:val="uk-UA"/>
              </w:rPr>
              <w:t>Шандровець</w:t>
            </w:r>
            <w:proofErr w:type="spellEnd"/>
            <w:r w:rsidRPr="000F0D20">
              <w:rPr>
                <w:sz w:val="22"/>
                <w:szCs w:val="22"/>
                <w:lang w:val="uk-UA"/>
              </w:rPr>
              <w:t xml:space="preserve"> Самбірського р-ну Львівської </w:t>
            </w:r>
            <w:proofErr w:type="spellStart"/>
            <w:r w:rsidRPr="000F0D20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3E0FE" w14:textId="160BC0BB" w:rsidR="00323CC0" w:rsidRPr="000F0D20" w:rsidRDefault="00323CC0" w:rsidP="00323CC0">
            <w:pPr>
              <w:jc w:val="center"/>
              <w:rPr>
                <w:sz w:val="22"/>
                <w:szCs w:val="22"/>
              </w:rPr>
            </w:pPr>
            <w:r w:rsidRPr="000F0D20">
              <w:rPr>
                <w:sz w:val="22"/>
                <w:szCs w:val="22"/>
                <w:lang w:val="uk-UA"/>
              </w:rPr>
              <w:t>з 01.0</w:t>
            </w:r>
            <w:r w:rsidRPr="000F0D20">
              <w:rPr>
                <w:sz w:val="22"/>
                <w:szCs w:val="22"/>
                <w:lang w:val="uk-UA"/>
              </w:rPr>
              <w:t>9</w:t>
            </w:r>
            <w:r w:rsidRPr="000F0D20">
              <w:rPr>
                <w:sz w:val="22"/>
                <w:szCs w:val="22"/>
                <w:lang w:val="uk-UA"/>
              </w:rPr>
              <w:t>.20</w:t>
            </w:r>
            <w:r w:rsidRPr="000F0D20">
              <w:rPr>
                <w:sz w:val="22"/>
                <w:szCs w:val="22"/>
                <w:lang w:val="uk-UA"/>
              </w:rPr>
              <w:t>0</w:t>
            </w:r>
            <w:r w:rsidRPr="000F0D20">
              <w:rPr>
                <w:sz w:val="22"/>
                <w:szCs w:val="22"/>
                <w:lang w:val="uk-UA"/>
              </w:rPr>
              <w:t>2р.</w:t>
            </w:r>
          </w:p>
          <w:p w14:paraId="6F9707A5" w14:textId="1DDB40E6" w:rsidR="00C65360" w:rsidRPr="000F0D20" w:rsidRDefault="00323CC0" w:rsidP="00323CC0">
            <w:pPr>
              <w:jc w:val="center"/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F0D20" w:rsidRPr="000F0D20" w14:paraId="2F61F612" w14:textId="77777777" w:rsidTr="00074723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D6FDDF" w14:textId="77777777" w:rsidR="00C65360" w:rsidRPr="000F0D20" w:rsidRDefault="00C65360" w:rsidP="0010739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D62D8D" w14:textId="423F6F3B" w:rsidR="00C65360" w:rsidRPr="000F0D20" w:rsidRDefault="00F62398" w:rsidP="00107398">
            <w:pPr>
              <w:rPr>
                <w:sz w:val="22"/>
                <w:szCs w:val="22"/>
                <w:lang w:val="uk-UA"/>
              </w:rPr>
            </w:pPr>
            <w:proofErr w:type="spellStart"/>
            <w:r w:rsidRPr="000F0D20">
              <w:rPr>
                <w:sz w:val="22"/>
                <w:szCs w:val="22"/>
                <w:lang w:val="uk-UA"/>
              </w:rPr>
              <w:t>Косташ</w:t>
            </w:r>
            <w:proofErr w:type="spellEnd"/>
            <w:r w:rsidRPr="000F0D20">
              <w:rPr>
                <w:sz w:val="22"/>
                <w:szCs w:val="22"/>
                <w:lang w:val="uk-UA"/>
              </w:rPr>
              <w:t xml:space="preserve"> Юрій Володимирович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9E5662" w14:textId="6557497E" w:rsidR="00C65360" w:rsidRPr="000F0D20" w:rsidRDefault="00F62398" w:rsidP="00107398">
            <w:pPr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22.10.1986р.н.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64D779" w14:textId="596A0965" w:rsidR="00C65360" w:rsidRPr="000F0D20" w:rsidRDefault="00495D9E" w:rsidP="00107398">
            <w:pPr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в</w:t>
            </w:r>
            <w:r w:rsidR="00F62398" w:rsidRPr="000F0D20">
              <w:rPr>
                <w:sz w:val="22"/>
                <w:szCs w:val="22"/>
                <w:lang w:val="uk-UA"/>
              </w:rPr>
              <w:t>ул.</w:t>
            </w:r>
            <w:r w:rsidRPr="000F0D20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="00F62398" w:rsidRPr="000F0D20">
              <w:rPr>
                <w:sz w:val="22"/>
                <w:szCs w:val="22"/>
                <w:lang w:val="uk-UA"/>
              </w:rPr>
              <w:t>Ст.Бандери</w:t>
            </w:r>
            <w:proofErr w:type="spellEnd"/>
            <w:r w:rsidR="00F62398" w:rsidRPr="000F0D20">
              <w:rPr>
                <w:sz w:val="22"/>
                <w:szCs w:val="22"/>
                <w:lang w:val="uk-UA"/>
              </w:rPr>
              <w:t>, 3/1, м.</w:t>
            </w:r>
            <w:r w:rsidRPr="000F0D20">
              <w:rPr>
                <w:sz w:val="22"/>
                <w:szCs w:val="22"/>
                <w:lang w:val="uk-UA"/>
              </w:rPr>
              <w:t xml:space="preserve"> </w:t>
            </w:r>
            <w:r w:rsidR="00F62398" w:rsidRPr="000F0D20">
              <w:rPr>
                <w:sz w:val="22"/>
                <w:szCs w:val="22"/>
                <w:lang w:val="uk-UA"/>
              </w:rPr>
              <w:t>Новий Розділ</w:t>
            </w:r>
            <w:r w:rsidR="000D1C08" w:rsidRPr="000F0D20">
              <w:rPr>
                <w:sz w:val="22"/>
                <w:szCs w:val="22"/>
                <w:lang w:val="uk-UA"/>
              </w:rPr>
              <w:t xml:space="preserve">, Львівська </w:t>
            </w:r>
            <w:proofErr w:type="spellStart"/>
            <w:r w:rsidR="000D1C08" w:rsidRPr="000F0D20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E46EF1" w14:textId="77777777" w:rsidR="000D1C08" w:rsidRPr="000F0D20" w:rsidRDefault="000D1C08" w:rsidP="000D1C08">
            <w:pPr>
              <w:jc w:val="center"/>
              <w:rPr>
                <w:sz w:val="22"/>
                <w:szCs w:val="22"/>
              </w:rPr>
            </w:pPr>
            <w:r w:rsidRPr="000F0D20">
              <w:rPr>
                <w:sz w:val="22"/>
                <w:szCs w:val="22"/>
                <w:lang w:val="uk-UA"/>
              </w:rPr>
              <w:t>з 01.01.2022р.</w:t>
            </w:r>
          </w:p>
          <w:p w14:paraId="51AB301F" w14:textId="05810931" w:rsidR="00C65360" w:rsidRPr="000F0D20" w:rsidRDefault="000D1C08" w:rsidP="000D1C08">
            <w:pPr>
              <w:jc w:val="center"/>
              <w:rPr>
                <w:sz w:val="22"/>
                <w:szCs w:val="22"/>
                <w:lang w:val="uk-UA"/>
              </w:rPr>
            </w:pPr>
            <w:r w:rsidRPr="000F0D2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14:paraId="18614BD8" w14:textId="77777777" w:rsidR="00406111" w:rsidRDefault="00406111" w:rsidP="006B4942"/>
    <w:p w14:paraId="68DC73D4" w14:textId="77777777" w:rsidR="006E1B51" w:rsidRPr="006E1B51" w:rsidRDefault="006E1B51" w:rsidP="006E1B51"/>
    <w:p w14:paraId="6C5471FE" w14:textId="752545AA" w:rsidR="006E1B51" w:rsidRPr="006E1B51" w:rsidRDefault="00F21909" w:rsidP="006E1B51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. </w:t>
      </w:r>
      <w:r w:rsidR="006E1B51" w:rsidRPr="006E1B51">
        <w:rPr>
          <w:b/>
          <w:bCs/>
          <w:sz w:val="26"/>
          <w:szCs w:val="26"/>
          <w:lang w:val="uk-UA"/>
        </w:rPr>
        <w:t>директора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074723" w:rsidRPr="006E1B51">
        <w:rPr>
          <w:b/>
          <w:bCs/>
          <w:sz w:val="26"/>
          <w:szCs w:val="26"/>
          <w:lang w:val="uk-UA"/>
        </w:rPr>
        <w:t>ЛІТВІНСЬКА</w:t>
      </w:r>
    </w:p>
    <w:p w14:paraId="7EA5FF47" w14:textId="0B8AA070" w:rsidR="006E1B51" w:rsidRDefault="006E1B51" w:rsidP="006E1B51">
      <w:pPr>
        <w:jc w:val="both"/>
        <w:rPr>
          <w:lang w:val="uk-UA"/>
        </w:rPr>
      </w:pPr>
    </w:p>
    <w:p w14:paraId="6039A30E" w14:textId="1E313D09" w:rsidR="00074723" w:rsidRDefault="00074723" w:rsidP="006E1B51">
      <w:pPr>
        <w:jc w:val="both"/>
        <w:rPr>
          <w:lang w:val="uk-UA"/>
        </w:rPr>
      </w:pPr>
    </w:p>
    <w:p w14:paraId="61FF39CA" w14:textId="1758EB14" w:rsidR="00074723" w:rsidRDefault="00074723" w:rsidP="006E1B51">
      <w:pPr>
        <w:jc w:val="both"/>
        <w:rPr>
          <w:lang w:val="uk-UA"/>
        </w:rPr>
      </w:pPr>
    </w:p>
    <w:p w14:paraId="493F18EF" w14:textId="14AC6B48" w:rsidR="00074723" w:rsidRDefault="00074723" w:rsidP="006E1B51">
      <w:pPr>
        <w:jc w:val="both"/>
        <w:rPr>
          <w:lang w:val="uk-UA"/>
        </w:rPr>
      </w:pPr>
    </w:p>
    <w:p w14:paraId="359C768F" w14:textId="4E7D17C7" w:rsidR="00074723" w:rsidRDefault="00074723" w:rsidP="006E1B51">
      <w:pPr>
        <w:jc w:val="both"/>
        <w:rPr>
          <w:lang w:val="uk-UA"/>
        </w:rPr>
      </w:pPr>
    </w:p>
    <w:p w14:paraId="3006003D" w14:textId="714400EB" w:rsidR="00074723" w:rsidRDefault="00074723" w:rsidP="006E1B51">
      <w:pPr>
        <w:jc w:val="both"/>
        <w:rPr>
          <w:lang w:val="uk-UA"/>
        </w:rPr>
      </w:pPr>
    </w:p>
    <w:p w14:paraId="58E432A0" w14:textId="45771CAF" w:rsidR="00074723" w:rsidRDefault="00074723" w:rsidP="006E1B51">
      <w:pPr>
        <w:jc w:val="both"/>
        <w:rPr>
          <w:lang w:val="uk-UA"/>
        </w:rPr>
      </w:pPr>
    </w:p>
    <w:p w14:paraId="05944962" w14:textId="24CFE5FB" w:rsidR="00074723" w:rsidRDefault="00074723" w:rsidP="006E1B51">
      <w:pPr>
        <w:jc w:val="both"/>
        <w:rPr>
          <w:lang w:val="uk-UA"/>
        </w:rPr>
      </w:pPr>
    </w:p>
    <w:p w14:paraId="56B69C8F" w14:textId="36A0F3A4" w:rsidR="00074723" w:rsidRDefault="00074723" w:rsidP="006E1B51">
      <w:pPr>
        <w:jc w:val="both"/>
        <w:rPr>
          <w:lang w:val="uk-UA"/>
        </w:rPr>
      </w:pPr>
    </w:p>
    <w:p w14:paraId="57AF9E50" w14:textId="075944B3" w:rsidR="00074723" w:rsidRDefault="00074723" w:rsidP="006E1B51">
      <w:pPr>
        <w:jc w:val="both"/>
        <w:rPr>
          <w:lang w:val="uk-UA"/>
        </w:rPr>
      </w:pPr>
    </w:p>
    <w:p w14:paraId="06AD2E25" w14:textId="3CCFEDE0" w:rsidR="00074723" w:rsidRDefault="00074723" w:rsidP="006E1B51">
      <w:pPr>
        <w:jc w:val="both"/>
        <w:rPr>
          <w:lang w:val="uk-UA"/>
        </w:rPr>
      </w:pPr>
    </w:p>
    <w:p w14:paraId="0FE57934" w14:textId="77777777" w:rsidR="00074723" w:rsidRDefault="00074723" w:rsidP="006E1B51">
      <w:pPr>
        <w:jc w:val="both"/>
        <w:rPr>
          <w:lang w:val="uk-UA"/>
        </w:rPr>
      </w:pPr>
    </w:p>
    <w:p w14:paraId="413F371C" w14:textId="77777777" w:rsidR="006B1A4E" w:rsidRDefault="006E1B51" w:rsidP="006E1B51">
      <w:pPr>
        <w:jc w:val="both"/>
      </w:pPr>
      <w:proofErr w:type="spellStart"/>
      <w:r>
        <w:rPr>
          <w:lang w:val="uk-UA"/>
        </w:rPr>
        <w:t>Служинська</w:t>
      </w:r>
      <w:proofErr w:type="spellEnd"/>
      <w:r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EF"/>
    <w:rsid w:val="00003857"/>
    <w:rsid w:val="0001373A"/>
    <w:rsid w:val="0002168B"/>
    <w:rsid w:val="000244FB"/>
    <w:rsid w:val="000405E3"/>
    <w:rsid w:val="000575FA"/>
    <w:rsid w:val="00057A23"/>
    <w:rsid w:val="00074723"/>
    <w:rsid w:val="00081832"/>
    <w:rsid w:val="000B27C8"/>
    <w:rsid w:val="000B5863"/>
    <w:rsid w:val="000C5B07"/>
    <w:rsid w:val="000D1C08"/>
    <w:rsid w:val="000D7D28"/>
    <w:rsid w:val="000F0D20"/>
    <w:rsid w:val="000F6648"/>
    <w:rsid w:val="00104392"/>
    <w:rsid w:val="00104B34"/>
    <w:rsid w:val="001054C3"/>
    <w:rsid w:val="00107398"/>
    <w:rsid w:val="00122E7B"/>
    <w:rsid w:val="0016326F"/>
    <w:rsid w:val="001926CD"/>
    <w:rsid w:val="001A3F4A"/>
    <w:rsid w:val="001B2A6D"/>
    <w:rsid w:val="001E1857"/>
    <w:rsid w:val="001F52A1"/>
    <w:rsid w:val="00200A06"/>
    <w:rsid w:val="00206E30"/>
    <w:rsid w:val="002447ED"/>
    <w:rsid w:val="00250CD0"/>
    <w:rsid w:val="00285018"/>
    <w:rsid w:val="00297310"/>
    <w:rsid w:val="002E2CB7"/>
    <w:rsid w:val="002F18DD"/>
    <w:rsid w:val="00323CC0"/>
    <w:rsid w:val="00323E4B"/>
    <w:rsid w:val="00353246"/>
    <w:rsid w:val="00355A8C"/>
    <w:rsid w:val="00376502"/>
    <w:rsid w:val="003852D4"/>
    <w:rsid w:val="00396C9F"/>
    <w:rsid w:val="00400FEF"/>
    <w:rsid w:val="004019DF"/>
    <w:rsid w:val="00406111"/>
    <w:rsid w:val="00415283"/>
    <w:rsid w:val="00430392"/>
    <w:rsid w:val="00452F72"/>
    <w:rsid w:val="004553FD"/>
    <w:rsid w:val="00455C71"/>
    <w:rsid w:val="00457D72"/>
    <w:rsid w:val="004645B0"/>
    <w:rsid w:val="0048182B"/>
    <w:rsid w:val="00495D9E"/>
    <w:rsid w:val="004B7607"/>
    <w:rsid w:val="0052709D"/>
    <w:rsid w:val="00530C5A"/>
    <w:rsid w:val="00562BBE"/>
    <w:rsid w:val="00566208"/>
    <w:rsid w:val="00567591"/>
    <w:rsid w:val="005A3232"/>
    <w:rsid w:val="005A6028"/>
    <w:rsid w:val="005C39E3"/>
    <w:rsid w:val="005D69F4"/>
    <w:rsid w:val="005E20E5"/>
    <w:rsid w:val="005F3224"/>
    <w:rsid w:val="00606657"/>
    <w:rsid w:val="00614AF9"/>
    <w:rsid w:val="00630374"/>
    <w:rsid w:val="00636E6C"/>
    <w:rsid w:val="00655418"/>
    <w:rsid w:val="00672E92"/>
    <w:rsid w:val="006816B6"/>
    <w:rsid w:val="006820A8"/>
    <w:rsid w:val="00685FE2"/>
    <w:rsid w:val="00693B1B"/>
    <w:rsid w:val="0069706E"/>
    <w:rsid w:val="006A64D0"/>
    <w:rsid w:val="006B1A4E"/>
    <w:rsid w:val="006B4942"/>
    <w:rsid w:val="006C7190"/>
    <w:rsid w:val="006D78E2"/>
    <w:rsid w:val="006E0243"/>
    <w:rsid w:val="006E1B51"/>
    <w:rsid w:val="006F001D"/>
    <w:rsid w:val="0070440D"/>
    <w:rsid w:val="00711F43"/>
    <w:rsid w:val="007209A7"/>
    <w:rsid w:val="007325A5"/>
    <w:rsid w:val="007353D6"/>
    <w:rsid w:val="00742ACE"/>
    <w:rsid w:val="00765FAB"/>
    <w:rsid w:val="00792276"/>
    <w:rsid w:val="00800656"/>
    <w:rsid w:val="00820EF9"/>
    <w:rsid w:val="008B553E"/>
    <w:rsid w:val="008E042B"/>
    <w:rsid w:val="008F0767"/>
    <w:rsid w:val="0090630F"/>
    <w:rsid w:val="009303EF"/>
    <w:rsid w:val="00944AB5"/>
    <w:rsid w:val="009704F3"/>
    <w:rsid w:val="009C2E0A"/>
    <w:rsid w:val="009D39EF"/>
    <w:rsid w:val="00A00C07"/>
    <w:rsid w:val="00A03C99"/>
    <w:rsid w:val="00A35D0C"/>
    <w:rsid w:val="00A368FD"/>
    <w:rsid w:val="00A55A91"/>
    <w:rsid w:val="00A634F0"/>
    <w:rsid w:val="00AC0565"/>
    <w:rsid w:val="00AC45C7"/>
    <w:rsid w:val="00AC6F4C"/>
    <w:rsid w:val="00AD5F11"/>
    <w:rsid w:val="00B135D8"/>
    <w:rsid w:val="00B26605"/>
    <w:rsid w:val="00B74654"/>
    <w:rsid w:val="00B76E3B"/>
    <w:rsid w:val="00B77731"/>
    <w:rsid w:val="00BA0638"/>
    <w:rsid w:val="00BB3717"/>
    <w:rsid w:val="00BB7484"/>
    <w:rsid w:val="00BC2C88"/>
    <w:rsid w:val="00BC4A51"/>
    <w:rsid w:val="00BC4A89"/>
    <w:rsid w:val="00BD4F08"/>
    <w:rsid w:val="00C220E5"/>
    <w:rsid w:val="00C25F3C"/>
    <w:rsid w:val="00C34FB8"/>
    <w:rsid w:val="00C369F1"/>
    <w:rsid w:val="00C504D3"/>
    <w:rsid w:val="00C62923"/>
    <w:rsid w:val="00C642D2"/>
    <w:rsid w:val="00C65360"/>
    <w:rsid w:val="00C84E4A"/>
    <w:rsid w:val="00CA4F70"/>
    <w:rsid w:val="00CF2E8F"/>
    <w:rsid w:val="00D147C6"/>
    <w:rsid w:val="00D361A7"/>
    <w:rsid w:val="00D46414"/>
    <w:rsid w:val="00D50B3D"/>
    <w:rsid w:val="00D623FD"/>
    <w:rsid w:val="00D72467"/>
    <w:rsid w:val="00D777A0"/>
    <w:rsid w:val="00D86189"/>
    <w:rsid w:val="00D96B7B"/>
    <w:rsid w:val="00DA438D"/>
    <w:rsid w:val="00DA75D1"/>
    <w:rsid w:val="00DC4C2D"/>
    <w:rsid w:val="00DD70A6"/>
    <w:rsid w:val="00DE1DB8"/>
    <w:rsid w:val="00DE6F52"/>
    <w:rsid w:val="00DF6B1F"/>
    <w:rsid w:val="00E0727C"/>
    <w:rsid w:val="00E11B29"/>
    <w:rsid w:val="00E14C66"/>
    <w:rsid w:val="00E3235D"/>
    <w:rsid w:val="00E410FA"/>
    <w:rsid w:val="00E42904"/>
    <w:rsid w:val="00E8532B"/>
    <w:rsid w:val="00E86684"/>
    <w:rsid w:val="00EB4F03"/>
    <w:rsid w:val="00ED0B6A"/>
    <w:rsid w:val="00ED596B"/>
    <w:rsid w:val="00ED623D"/>
    <w:rsid w:val="00F054BF"/>
    <w:rsid w:val="00F21909"/>
    <w:rsid w:val="00F374A7"/>
    <w:rsid w:val="00F57862"/>
    <w:rsid w:val="00F619BB"/>
    <w:rsid w:val="00F62398"/>
    <w:rsid w:val="00F7230D"/>
    <w:rsid w:val="00F86F7A"/>
    <w:rsid w:val="00F92113"/>
    <w:rsid w:val="00F9449F"/>
    <w:rsid w:val="00FA4E71"/>
    <w:rsid w:val="00FB18C4"/>
    <w:rsid w:val="00FC0CFB"/>
    <w:rsid w:val="00FC5A1F"/>
    <w:rsid w:val="00FD2734"/>
    <w:rsid w:val="00FD2A5E"/>
    <w:rsid w:val="00FE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DB98D99"/>
  <w15:chartTrackingRefBased/>
  <w15:docId w15:val="{60848472-A260-4391-8EF2-8D5C6BA29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">
    <w:name w:val="Шрифт абзацу за замовчув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0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1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2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5">
    <w:name w:val="Текст у виносці1"/>
    <w:basedOn w:val="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vivphc.miac@gmail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28298-2B21-46AA-BF41-7D9AB1539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987</Words>
  <Characters>563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1547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Олег</cp:lastModifiedBy>
  <cp:revision>4</cp:revision>
  <cp:lastPrinted>2022-04-26T11:33:00Z</cp:lastPrinted>
  <dcterms:created xsi:type="dcterms:W3CDTF">2023-12-22T13:46:00Z</dcterms:created>
  <dcterms:modified xsi:type="dcterms:W3CDTF">2023-12-22T13:47:00Z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