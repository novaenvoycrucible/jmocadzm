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30132" w:rsidRDefault="00A30132" w:rsidP="00885B40">
      <w:pPr>
        <w:jc w:val="center"/>
        <w:rPr>
          <w:sz w:val="28"/>
        </w:rPr>
      </w:pPr>
      <w:r w:rsidRPr="00A30132">
        <w:rPr>
          <w:noProof/>
          <w:lang w:val="uk-UA" w:eastAsia="uk-UA"/>
        </w:rPr>
        <w:drawing>
          <wp:inline distT="0" distB="0" distL="0" distR="0">
            <wp:extent cx="426720" cy="65532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6553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A30132" w:rsidRDefault="00A30132" w:rsidP="00885B40">
      <w:pPr>
        <w:jc w:val="center"/>
        <w:rPr>
          <w:sz w:val="22"/>
        </w:rPr>
      </w:pPr>
    </w:p>
    <w:p w:rsidR="00A30132" w:rsidRDefault="00A30132" w:rsidP="00885B40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A30132" w:rsidRPr="00CF2696" w:rsidRDefault="00A30132" w:rsidP="00885B40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A30132" w:rsidRPr="00CC7D8F" w:rsidRDefault="00A30132" w:rsidP="00885B40">
      <w:pPr>
        <w:jc w:val="center"/>
      </w:pPr>
      <w:r>
        <w:t>Код ЄДРПОУ 02013047</w:t>
      </w:r>
    </w:p>
    <w:p w:rsidR="00A30132" w:rsidRDefault="00A30132" w:rsidP="00885B40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A30132" w:rsidRPr="00F47356" w:rsidTr="00885B40">
        <w:tc>
          <w:tcPr>
            <w:tcW w:w="4928" w:type="dxa"/>
            <w:shd w:val="clear" w:color="auto" w:fill="auto"/>
          </w:tcPr>
          <w:p w:rsidR="00A30132" w:rsidRPr="00F47356" w:rsidRDefault="00A30132" w:rsidP="00A30132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A30132" w:rsidRPr="00F47356" w:rsidRDefault="00A30132" w:rsidP="00A30132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A30132" w:rsidRDefault="00A30132" w:rsidP="00885B40">
      <w:pPr>
        <w:rPr>
          <w:lang w:val="uk-UA"/>
        </w:rPr>
      </w:pP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Керівникам закладів</w:t>
      </w: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 xml:space="preserve">охорони здоров’я </w:t>
      </w:r>
    </w:p>
    <w:p w:rsidR="00020C57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Львівської області</w:t>
      </w:r>
    </w:p>
    <w:p w:rsidR="00370B04" w:rsidRDefault="00370B04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</w:p>
    <w:p w:rsidR="00CD631A" w:rsidRDefault="009E3615" w:rsidP="00CD631A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>ДНТ</w:t>
      </w:r>
      <w:r w:rsidR="00CD631A">
        <w:rPr>
          <w:b/>
          <w:color w:val="000000"/>
          <w:sz w:val="26"/>
          <w:szCs w:val="26"/>
          <w:lang w:val="uk-UA"/>
        </w:rPr>
        <w:t xml:space="preserve"> «Львівський національний  </w:t>
      </w:r>
    </w:p>
    <w:p w:rsidR="00CD631A" w:rsidRDefault="00CD631A" w:rsidP="00CD631A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 xml:space="preserve">медичний університет імені </w:t>
      </w:r>
    </w:p>
    <w:p w:rsidR="00CD631A" w:rsidRDefault="00CD631A" w:rsidP="00CD631A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>Данила Галицького»</w:t>
      </w:r>
      <w:bookmarkStart w:id="0" w:name="_GoBack"/>
      <w:bookmarkEnd w:id="0"/>
    </w:p>
    <w:p w:rsidR="00020C57" w:rsidRPr="002C1475" w:rsidRDefault="00020C57" w:rsidP="00020C57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020C57" w:rsidRPr="002C1475" w:rsidRDefault="00512EEE" w:rsidP="00512EEE">
      <w:pPr>
        <w:widowControl/>
        <w:suppressAutoHyphens w:val="0"/>
        <w:autoSpaceDE w:val="0"/>
        <w:autoSpaceDN w:val="0"/>
        <w:adjustRightInd w:val="0"/>
        <w:rPr>
          <w:b/>
          <w:sz w:val="26"/>
          <w:szCs w:val="26"/>
          <w:lang w:val="uk-UA" w:eastAsia="uk-UA"/>
        </w:rPr>
      </w:pPr>
      <w:r>
        <w:rPr>
          <w:b/>
          <w:sz w:val="26"/>
          <w:szCs w:val="26"/>
          <w:lang w:val="uk-UA" w:eastAsia="uk-UA"/>
        </w:rPr>
        <w:t xml:space="preserve">                                                                           </w:t>
      </w:r>
      <w:r w:rsidR="00020C57" w:rsidRPr="002C1475">
        <w:rPr>
          <w:b/>
          <w:sz w:val="26"/>
          <w:szCs w:val="26"/>
          <w:lang w:val="uk-UA" w:eastAsia="uk-UA"/>
        </w:rPr>
        <w:t xml:space="preserve"> КНП ЛОР «Львівський</w:t>
      </w: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254" w:firstLine="709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обласний інформаційно-аналітичний</w:t>
      </w: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центр медичної статистики»</w:t>
      </w:r>
    </w:p>
    <w:p w:rsidR="00020C57" w:rsidRDefault="00020C57" w:rsidP="00885B40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E930D6" w:rsidRDefault="00A30132" w:rsidP="00E930D6">
      <w:pPr>
        <w:jc w:val="both"/>
        <w:rPr>
          <w:b/>
          <w:bCs/>
          <w:i/>
          <w:iCs/>
          <w:sz w:val="26"/>
          <w:szCs w:val="26"/>
          <w:lang w:val="uk-UA"/>
        </w:rPr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762D0D" w:rsidRPr="00DD0286" w:rsidRDefault="00762D0D" w:rsidP="00E930D6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B35079" w:rsidRDefault="00A30132" w:rsidP="009C2A99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Львівської обласної державної адміністрації на вимогу Національної поліції України стосовно громадян, які перебувають у розшуку, </w:t>
      </w:r>
      <w:r w:rsidRPr="001434E2">
        <w:rPr>
          <w:bCs/>
          <w:sz w:val="26"/>
          <w:szCs w:val="26"/>
          <w:lang w:val="uk-UA"/>
        </w:rPr>
        <w:t>зобов’язує вас</w:t>
      </w:r>
      <w:r w:rsidR="00B82A23">
        <w:rPr>
          <w:bCs/>
          <w:sz w:val="26"/>
          <w:szCs w:val="26"/>
          <w:lang w:val="uk-UA"/>
        </w:rPr>
        <w:t xml:space="preserve"> </w:t>
      </w:r>
      <w:r w:rsidRPr="00B82A23">
        <w:rPr>
          <w:b/>
          <w:bCs/>
          <w:sz w:val="26"/>
          <w:szCs w:val="26"/>
          <w:lang w:val="uk-UA"/>
        </w:rPr>
        <w:t>до</w:t>
      </w:r>
      <w:r w:rsidRPr="00B82A23">
        <w:rPr>
          <w:b/>
          <w:bCs/>
          <w:sz w:val="26"/>
          <w:szCs w:val="26"/>
          <w:u w:val="single"/>
          <w:lang w:val="uk-UA"/>
        </w:rPr>
        <w:t xml:space="preserve"> </w:t>
      </w:r>
      <w:r w:rsidR="00283231">
        <w:rPr>
          <w:b/>
          <w:bCs/>
          <w:sz w:val="26"/>
          <w:szCs w:val="26"/>
          <w:u w:val="single"/>
          <w:lang w:val="uk-UA"/>
        </w:rPr>
        <w:t xml:space="preserve">30 липня </w:t>
      </w:r>
      <w:r w:rsidR="00512EEE">
        <w:rPr>
          <w:b/>
          <w:bCs/>
          <w:sz w:val="26"/>
          <w:szCs w:val="26"/>
          <w:u w:val="single"/>
          <w:lang w:val="uk-UA"/>
        </w:rPr>
        <w:t>2026</w:t>
      </w:r>
      <w:r w:rsidR="007266FF" w:rsidRPr="00B82A23">
        <w:rPr>
          <w:b/>
          <w:bCs/>
          <w:sz w:val="26"/>
          <w:szCs w:val="26"/>
          <w:u w:val="single"/>
          <w:lang w:val="uk-UA"/>
        </w:rPr>
        <w:t xml:space="preserve"> року</w:t>
      </w:r>
      <w:r>
        <w:rPr>
          <w:sz w:val="26"/>
          <w:szCs w:val="26"/>
          <w:lang w:val="uk-UA"/>
        </w:rPr>
        <w:t xml:space="preserve"> повідомити </w:t>
      </w:r>
      <w:bookmarkStart w:id="1" w:name="_Hlk101875120"/>
      <w:r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електронну пошту </w:t>
      </w:r>
      <w:proofErr w:type="spellStart"/>
      <w:r w:rsidRPr="0064410E">
        <w:rPr>
          <w:sz w:val="26"/>
          <w:szCs w:val="26"/>
        </w:rPr>
        <w:t>lvivphc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miac</w:t>
      </w:r>
      <w:proofErr w:type="spellEnd"/>
      <w:r w:rsidRPr="00FD7273">
        <w:rPr>
          <w:sz w:val="26"/>
          <w:szCs w:val="26"/>
          <w:lang w:val="uk-UA"/>
        </w:rPr>
        <w:t>@</w:t>
      </w:r>
      <w:proofErr w:type="spellStart"/>
      <w:r w:rsidRPr="0064410E">
        <w:rPr>
          <w:sz w:val="26"/>
          <w:szCs w:val="26"/>
        </w:rPr>
        <w:t>gmail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com</w:t>
      </w:r>
      <w:proofErr w:type="spellEnd"/>
      <w:r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>
        <w:rPr>
          <w:sz w:val="26"/>
          <w:szCs w:val="26"/>
          <w:lang w:val="uk-UA"/>
        </w:rPr>
        <w:t xml:space="preserve"> громадяни</w:t>
      </w:r>
      <w:bookmarkEnd w:id="1"/>
      <w:r>
        <w:rPr>
          <w:sz w:val="26"/>
          <w:szCs w:val="26"/>
          <w:lang w:val="uk-UA"/>
        </w:rPr>
        <w:t>:</w:t>
      </w:r>
    </w:p>
    <w:tbl>
      <w:tblPr>
        <w:tblW w:w="9707" w:type="dxa"/>
        <w:jc w:val="center"/>
        <w:tblLayout w:type="fixed"/>
        <w:tblLook w:val="0000" w:firstRow="0" w:lastRow="0" w:firstColumn="0" w:lastColumn="0" w:noHBand="0" w:noVBand="0"/>
      </w:tblPr>
      <w:tblGrid>
        <w:gridCol w:w="714"/>
        <w:gridCol w:w="2119"/>
        <w:gridCol w:w="1557"/>
        <w:gridCol w:w="3051"/>
        <w:gridCol w:w="2266"/>
      </w:tblGrid>
      <w:tr w:rsidR="006B1A4E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FD7B84" w:rsidRDefault="006B1A4E">
            <w:pPr>
              <w:jc w:val="center"/>
              <w:rPr>
                <w:sz w:val="22"/>
                <w:szCs w:val="22"/>
              </w:rPr>
            </w:pPr>
            <w:r w:rsidRPr="00FD7B84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FD7B84" w:rsidRDefault="006B1A4E">
            <w:pPr>
              <w:jc w:val="center"/>
              <w:rPr>
                <w:sz w:val="22"/>
                <w:szCs w:val="22"/>
              </w:rPr>
            </w:pPr>
            <w:r w:rsidRPr="00FD7B84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FD7B84" w:rsidRDefault="006B1A4E">
            <w:pPr>
              <w:jc w:val="center"/>
              <w:rPr>
                <w:sz w:val="22"/>
                <w:szCs w:val="22"/>
              </w:rPr>
            </w:pPr>
            <w:r w:rsidRPr="00FD7B84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FD7B84" w:rsidRDefault="00A30132">
            <w:pPr>
              <w:jc w:val="center"/>
              <w:rPr>
                <w:sz w:val="22"/>
                <w:szCs w:val="22"/>
              </w:rPr>
            </w:pPr>
            <w:r w:rsidRPr="00FD7B84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FD7B84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FD7B84" w:rsidRDefault="006B1A4E">
            <w:pPr>
              <w:jc w:val="center"/>
              <w:rPr>
                <w:sz w:val="22"/>
                <w:szCs w:val="22"/>
              </w:rPr>
            </w:pPr>
            <w:r w:rsidRPr="00FD7B84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B2111C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FD7B84" w:rsidRDefault="00B2111C" w:rsidP="00B2111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FD7B84" w:rsidRDefault="00283231" w:rsidP="00D74CDD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Канад</w:t>
            </w:r>
            <w:r w:rsidR="00D74CDD" w:rsidRPr="00FD7B84">
              <w:rPr>
                <w:sz w:val="22"/>
                <w:szCs w:val="22"/>
                <w:lang w:val="uk-UA"/>
              </w:rPr>
              <w:t>и</w:t>
            </w:r>
            <w:r w:rsidRPr="00FD7B84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FD7B84">
              <w:rPr>
                <w:sz w:val="22"/>
                <w:szCs w:val="22"/>
                <w:lang w:val="uk-UA"/>
              </w:rPr>
              <w:t>Цизипеня</w:t>
            </w:r>
            <w:proofErr w:type="spellEnd"/>
            <w:r w:rsidRPr="00FD7B84">
              <w:rPr>
                <w:sz w:val="22"/>
                <w:szCs w:val="22"/>
                <w:lang w:val="uk-UA"/>
              </w:rPr>
              <w:t xml:space="preserve"> Лі </w:t>
            </w:r>
            <w:proofErr w:type="spellStart"/>
            <w:r w:rsidRPr="00FD7B84">
              <w:rPr>
                <w:sz w:val="22"/>
                <w:szCs w:val="22"/>
                <w:lang w:val="uk-UA"/>
              </w:rPr>
              <w:t>Зішенг</w:t>
            </w:r>
            <w:proofErr w:type="spellEnd"/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FD7B84" w:rsidRDefault="00283231" w:rsidP="00B2111C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27.09.2007р.н.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FD7B84" w:rsidRDefault="00283231" w:rsidP="00B2111C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2DD6" w:rsidRPr="00FD7B84" w:rsidRDefault="00D72DD6" w:rsidP="00D72DD6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 xml:space="preserve">з </w:t>
            </w:r>
            <w:r w:rsidR="00283231" w:rsidRPr="00FD7B84">
              <w:rPr>
                <w:sz w:val="22"/>
                <w:szCs w:val="22"/>
                <w:lang w:val="uk-UA"/>
              </w:rPr>
              <w:t>26</w:t>
            </w:r>
            <w:r w:rsidR="0082219B" w:rsidRPr="00FD7B84">
              <w:rPr>
                <w:sz w:val="22"/>
                <w:szCs w:val="22"/>
                <w:lang w:val="uk-UA"/>
              </w:rPr>
              <w:t>.</w:t>
            </w:r>
            <w:r w:rsidR="00F01F1D" w:rsidRPr="00FD7B84">
              <w:rPr>
                <w:sz w:val="22"/>
                <w:szCs w:val="22"/>
                <w:lang w:val="uk-UA"/>
              </w:rPr>
              <w:t>0</w:t>
            </w:r>
            <w:r w:rsidR="00283231" w:rsidRPr="00FD7B84">
              <w:rPr>
                <w:sz w:val="22"/>
                <w:szCs w:val="22"/>
                <w:lang w:val="uk-UA"/>
              </w:rPr>
              <w:t>4</w:t>
            </w:r>
            <w:r w:rsidR="0078044D" w:rsidRPr="00FD7B84">
              <w:rPr>
                <w:sz w:val="22"/>
                <w:szCs w:val="22"/>
                <w:lang w:val="uk-UA"/>
              </w:rPr>
              <w:t>.</w:t>
            </w:r>
            <w:r w:rsidRPr="00FD7B84">
              <w:rPr>
                <w:sz w:val="22"/>
                <w:szCs w:val="22"/>
                <w:lang w:val="uk-UA"/>
              </w:rPr>
              <w:t>20</w:t>
            </w:r>
            <w:r w:rsidR="00B35079" w:rsidRPr="00FD7B84">
              <w:rPr>
                <w:sz w:val="22"/>
                <w:szCs w:val="22"/>
                <w:lang w:val="uk-UA"/>
              </w:rPr>
              <w:t>2</w:t>
            </w:r>
            <w:r w:rsidR="00283231" w:rsidRPr="00FD7B84">
              <w:rPr>
                <w:sz w:val="22"/>
                <w:szCs w:val="22"/>
                <w:lang w:val="uk-UA"/>
              </w:rPr>
              <w:t>6</w:t>
            </w:r>
            <w:r w:rsidRPr="00FD7B84">
              <w:rPr>
                <w:sz w:val="22"/>
                <w:szCs w:val="22"/>
                <w:lang w:val="uk-UA"/>
              </w:rPr>
              <w:t>р.</w:t>
            </w:r>
          </w:p>
          <w:p w:rsidR="00B2111C" w:rsidRPr="00FD7B84" w:rsidRDefault="00D72DD6" w:rsidP="00D72DD6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83231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83231" w:rsidRPr="00FD7B84" w:rsidRDefault="00283231" w:rsidP="0028323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83231" w:rsidRPr="00FD7B84" w:rsidRDefault="00283231" w:rsidP="00283231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Соловей Юрій Вікторович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83231" w:rsidRPr="00FD7B84" w:rsidRDefault="00283231" w:rsidP="00283231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17.11.1988р.н.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83231" w:rsidRPr="00FD7B84" w:rsidRDefault="00283231" w:rsidP="00283231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83231" w:rsidRPr="00FD7B84" w:rsidRDefault="00283231" w:rsidP="00283231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01.01.2022р.</w:t>
            </w:r>
          </w:p>
          <w:p w:rsidR="00283231" w:rsidRPr="00FD7B84" w:rsidRDefault="00283231" w:rsidP="00283231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C2A99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rPr>
                <w:sz w:val="22"/>
                <w:szCs w:val="22"/>
                <w:lang w:val="uk-UA"/>
              </w:rPr>
            </w:pPr>
            <w:proofErr w:type="spellStart"/>
            <w:r w:rsidRPr="00FD7B84">
              <w:rPr>
                <w:sz w:val="22"/>
                <w:szCs w:val="22"/>
                <w:lang w:val="uk-UA"/>
              </w:rPr>
              <w:t>Форемський</w:t>
            </w:r>
            <w:proofErr w:type="spellEnd"/>
            <w:r w:rsidRPr="00FD7B84">
              <w:rPr>
                <w:sz w:val="22"/>
                <w:szCs w:val="22"/>
                <w:lang w:val="uk-UA"/>
              </w:rPr>
              <w:t xml:space="preserve"> Микола Миколайович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01.09.1979р.н.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26.06.2026р.</w:t>
            </w:r>
          </w:p>
          <w:p w:rsidR="009C2A99" w:rsidRPr="00FD7B84" w:rsidRDefault="009C2A99" w:rsidP="009C2A99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C2A99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Погорілий Антон Олександрович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01.03.1979р.н.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24.06.2026р.</w:t>
            </w:r>
          </w:p>
          <w:p w:rsidR="009C2A99" w:rsidRPr="00FD7B84" w:rsidRDefault="009C2A99" w:rsidP="009C2A99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C2A99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Яценко Антоніна Яківна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21.03.1954р.н.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FD7B84" w:rsidP="009C2A9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Придонецька,144,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9C2A99" w:rsidRPr="00FD7B84">
              <w:rPr>
                <w:sz w:val="22"/>
                <w:szCs w:val="22"/>
                <w:lang w:val="uk-UA"/>
              </w:rPr>
              <w:t>Синиченко</w:t>
            </w:r>
            <w:proofErr w:type="spellEnd"/>
            <w:r w:rsidR="009C2A99" w:rsidRPr="00FD7B84">
              <w:rPr>
                <w:sz w:val="22"/>
                <w:szCs w:val="22"/>
                <w:lang w:val="uk-UA"/>
              </w:rPr>
              <w:t>, Харківська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30.04.2022р.</w:t>
            </w:r>
          </w:p>
          <w:p w:rsidR="009C2A99" w:rsidRPr="00FD7B84" w:rsidRDefault="009C2A99" w:rsidP="009C2A99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C2A99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Гримало Петро Олександрович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10.07.1995р.н.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FD7B84" w:rsidP="009C2A9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9C2A99" w:rsidRPr="00FD7B84">
              <w:rPr>
                <w:sz w:val="22"/>
                <w:szCs w:val="22"/>
                <w:lang w:val="uk-UA"/>
              </w:rPr>
              <w:t>ул. В. Великого, 59а/177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01.04.2026р.</w:t>
            </w:r>
          </w:p>
          <w:p w:rsidR="009C2A99" w:rsidRPr="00FD7B84" w:rsidRDefault="009C2A99" w:rsidP="009C2A99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C2A99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rPr>
                <w:sz w:val="22"/>
                <w:szCs w:val="22"/>
                <w:lang w:val="uk-UA"/>
              </w:rPr>
            </w:pPr>
            <w:proofErr w:type="spellStart"/>
            <w:r w:rsidRPr="00FD7B84">
              <w:rPr>
                <w:sz w:val="22"/>
                <w:szCs w:val="22"/>
                <w:lang w:val="uk-UA"/>
              </w:rPr>
              <w:t>Звізло</w:t>
            </w:r>
            <w:proofErr w:type="spellEnd"/>
            <w:r w:rsidRPr="00FD7B84">
              <w:rPr>
                <w:sz w:val="22"/>
                <w:szCs w:val="22"/>
                <w:lang w:val="uk-UA"/>
              </w:rPr>
              <w:t xml:space="preserve"> Іван Миколайович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08.07.2002р.н.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FD7B84" w:rsidP="009C2A9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9C2A99" w:rsidRPr="00FD7B84">
              <w:rPr>
                <w:sz w:val="22"/>
                <w:szCs w:val="22"/>
                <w:lang w:val="uk-UA"/>
              </w:rPr>
              <w:t xml:space="preserve">ул. Зелена, 982, с </w:t>
            </w:r>
            <w:proofErr w:type="spellStart"/>
            <w:r w:rsidR="009C2A99" w:rsidRPr="00FD7B84">
              <w:rPr>
                <w:sz w:val="22"/>
                <w:szCs w:val="22"/>
                <w:lang w:val="uk-UA"/>
              </w:rPr>
              <w:t>Відники</w:t>
            </w:r>
            <w:proofErr w:type="spellEnd"/>
            <w:r w:rsidR="009C2A99" w:rsidRPr="00FD7B84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01.01.2025р.</w:t>
            </w:r>
          </w:p>
          <w:p w:rsidR="009C2A99" w:rsidRPr="00FD7B84" w:rsidRDefault="009C2A99" w:rsidP="009C2A99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C2A99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270EE9" w:rsidP="009C2A99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 xml:space="preserve">Козирєв Володимир </w:t>
            </w:r>
            <w:proofErr w:type="spellStart"/>
            <w:r w:rsidRPr="00FD7B84">
              <w:rPr>
                <w:sz w:val="22"/>
                <w:szCs w:val="22"/>
                <w:lang w:val="uk-UA"/>
              </w:rPr>
              <w:t>Вілерійович</w:t>
            </w:r>
            <w:proofErr w:type="spellEnd"/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52731C" w:rsidP="009C2A99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18.12.1977р.н.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FD7B84" w:rsidP="009C2A9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Коновальця, 72/7,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52731C" w:rsidRPr="00FD7B84">
              <w:rPr>
                <w:sz w:val="22"/>
                <w:szCs w:val="22"/>
                <w:lang w:val="uk-UA"/>
              </w:rPr>
              <w:t>Дрогобич</w:t>
            </w:r>
            <w:proofErr w:type="spellEnd"/>
            <w:r w:rsidR="0052731C" w:rsidRPr="00FD7B84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 xml:space="preserve">з </w:t>
            </w:r>
            <w:r w:rsidR="0052731C" w:rsidRPr="00FD7B84">
              <w:rPr>
                <w:sz w:val="22"/>
                <w:szCs w:val="22"/>
                <w:lang w:val="uk-UA"/>
              </w:rPr>
              <w:t>23</w:t>
            </w:r>
            <w:r w:rsidRPr="00FD7B84">
              <w:rPr>
                <w:sz w:val="22"/>
                <w:szCs w:val="22"/>
                <w:lang w:val="uk-UA"/>
              </w:rPr>
              <w:t>.0</w:t>
            </w:r>
            <w:r w:rsidR="0052731C" w:rsidRPr="00FD7B84">
              <w:rPr>
                <w:sz w:val="22"/>
                <w:szCs w:val="22"/>
                <w:lang w:val="uk-UA"/>
              </w:rPr>
              <w:t>5</w:t>
            </w:r>
            <w:r w:rsidRPr="00FD7B84">
              <w:rPr>
                <w:sz w:val="22"/>
                <w:szCs w:val="22"/>
                <w:lang w:val="uk-UA"/>
              </w:rPr>
              <w:t>.2025р.</w:t>
            </w:r>
          </w:p>
          <w:p w:rsidR="009C2A99" w:rsidRPr="00FD7B84" w:rsidRDefault="009C2A99" w:rsidP="009C2A99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C2A99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52731C" w:rsidP="009C2A99">
            <w:pPr>
              <w:rPr>
                <w:sz w:val="22"/>
                <w:szCs w:val="22"/>
                <w:lang w:val="uk-UA"/>
              </w:rPr>
            </w:pPr>
            <w:proofErr w:type="spellStart"/>
            <w:r w:rsidRPr="00FD7B84">
              <w:rPr>
                <w:sz w:val="22"/>
                <w:szCs w:val="22"/>
                <w:lang w:val="uk-UA"/>
              </w:rPr>
              <w:t>Домашовець</w:t>
            </w:r>
            <w:proofErr w:type="spellEnd"/>
            <w:r w:rsidRPr="00FD7B84">
              <w:rPr>
                <w:sz w:val="22"/>
                <w:szCs w:val="22"/>
                <w:lang w:val="uk-UA"/>
              </w:rPr>
              <w:t xml:space="preserve"> Ярослав Іванович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52731C" w:rsidP="009C2A99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28.07.1967р.н.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FD7B84" w:rsidP="009C2A9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52731C" w:rsidRPr="00FD7B84">
              <w:rPr>
                <w:sz w:val="22"/>
                <w:szCs w:val="22"/>
                <w:lang w:val="uk-UA"/>
              </w:rPr>
              <w:t xml:space="preserve">ул. Зелена, 40, с. </w:t>
            </w:r>
            <w:proofErr w:type="spellStart"/>
            <w:r w:rsidR="0052731C" w:rsidRPr="00FD7B84">
              <w:rPr>
                <w:sz w:val="22"/>
                <w:szCs w:val="22"/>
                <w:lang w:val="uk-UA"/>
              </w:rPr>
              <w:t>Волиця</w:t>
            </w:r>
            <w:proofErr w:type="spellEnd"/>
            <w:r w:rsidR="0052731C" w:rsidRPr="00FD7B84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 xml:space="preserve">з </w:t>
            </w:r>
            <w:r w:rsidR="0052731C" w:rsidRPr="00FD7B84">
              <w:rPr>
                <w:sz w:val="22"/>
                <w:szCs w:val="22"/>
                <w:lang w:val="uk-UA"/>
              </w:rPr>
              <w:t>28</w:t>
            </w:r>
            <w:r w:rsidRPr="00FD7B84">
              <w:rPr>
                <w:sz w:val="22"/>
                <w:szCs w:val="22"/>
                <w:lang w:val="uk-UA"/>
              </w:rPr>
              <w:t>.0</w:t>
            </w:r>
            <w:r w:rsidR="0052731C" w:rsidRPr="00FD7B84">
              <w:rPr>
                <w:sz w:val="22"/>
                <w:szCs w:val="22"/>
                <w:lang w:val="uk-UA"/>
              </w:rPr>
              <w:t>6</w:t>
            </w:r>
            <w:r w:rsidRPr="00FD7B84">
              <w:rPr>
                <w:sz w:val="22"/>
                <w:szCs w:val="22"/>
                <w:lang w:val="uk-UA"/>
              </w:rPr>
              <w:t>.202</w:t>
            </w:r>
            <w:r w:rsidR="0052731C" w:rsidRPr="00FD7B84">
              <w:rPr>
                <w:sz w:val="22"/>
                <w:szCs w:val="22"/>
                <w:lang w:val="uk-UA"/>
              </w:rPr>
              <w:t>6</w:t>
            </w:r>
            <w:r w:rsidRPr="00FD7B84">
              <w:rPr>
                <w:sz w:val="22"/>
                <w:szCs w:val="22"/>
                <w:lang w:val="uk-UA"/>
              </w:rPr>
              <w:t>р.</w:t>
            </w:r>
          </w:p>
          <w:p w:rsidR="009C2A99" w:rsidRPr="00FD7B84" w:rsidRDefault="009C2A99" w:rsidP="009C2A99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C2A99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52731C" w:rsidP="009C2A99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Мельник Роман Богданович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52731C" w:rsidP="009C2A99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26.02.1973р.н.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52731C" w:rsidP="009C2A99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 xml:space="preserve">з </w:t>
            </w:r>
            <w:r w:rsidR="0052731C" w:rsidRPr="00FD7B84">
              <w:rPr>
                <w:sz w:val="22"/>
                <w:szCs w:val="22"/>
                <w:lang w:val="uk-UA"/>
              </w:rPr>
              <w:t>29</w:t>
            </w:r>
            <w:r w:rsidRPr="00FD7B84">
              <w:rPr>
                <w:sz w:val="22"/>
                <w:szCs w:val="22"/>
                <w:lang w:val="uk-UA"/>
              </w:rPr>
              <w:t>.0</w:t>
            </w:r>
            <w:r w:rsidR="0052731C" w:rsidRPr="00FD7B84">
              <w:rPr>
                <w:sz w:val="22"/>
                <w:szCs w:val="22"/>
                <w:lang w:val="uk-UA"/>
              </w:rPr>
              <w:t>6</w:t>
            </w:r>
            <w:r w:rsidRPr="00FD7B84">
              <w:rPr>
                <w:sz w:val="22"/>
                <w:szCs w:val="22"/>
                <w:lang w:val="uk-UA"/>
              </w:rPr>
              <w:t>.2026р.</w:t>
            </w:r>
          </w:p>
          <w:p w:rsidR="009C2A99" w:rsidRPr="00FD7B84" w:rsidRDefault="009C2A99" w:rsidP="009C2A99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C2A99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52731C" w:rsidP="009C2A99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Волошин Олександр Леонардович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52731C" w:rsidP="009C2A99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20.01.1994р.н.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FD7B84" w:rsidP="009C2A9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>
              <w:rPr>
                <w:sz w:val="22"/>
                <w:szCs w:val="22"/>
                <w:lang w:val="uk-UA"/>
              </w:rPr>
              <w:t>Чорновола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12/12б,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52731C" w:rsidRPr="00FD7B84">
              <w:rPr>
                <w:sz w:val="22"/>
                <w:szCs w:val="22"/>
                <w:lang w:val="uk-UA"/>
              </w:rPr>
              <w:t>Борислав</w:t>
            </w:r>
            <w:proofErr w:type="spellEnd"/>
            <w:r w:rsidR="0052731C" w:rsidRPr="00FD7B84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</w:t>
            </w:r>
            <w:r w:rsidR="0052731C" w:rsidRPr="00FD7B84">
              <w:rPr>
                <w:sz w:val="22"/>
                <w:szCs w:val="22"/>
                <w:lang w:val="uk-UA"/>
              </w:rPr>
              <w:t>4</w:t>
            </w:r>
            <w:r w:rsidRPr="00FD7B84">
              <w:rPr>
                <w:sz w:val="22"/>
                <w:szCs w:val="22"/>
                <w:lang w:val="uk-UA"/>
              </w:rPr>
              <w:t>.</w:t>
            </w:r>
            <w:r w:rsidR="0052731C" w:rsidRPr="00FD7B84">
              <w:rPr>
                <w:sz w:val="22"/>
                <w:szCs w:val="22"/>
                <w:lang w:val="uk-UA"/>
              </w:rPr>
              <w:t>12</w:t>
            </w:r>
            <w:r w:rsidRPr="00FD7B84">
              <w:rPr>
                <w:sz w:val="22"/>
                <w:szCs w:val="22"/>
                <w:lang w:val="uk-UA"/>
              </w:rPr>
              <w:t>.202</w:t>
            </w:r>
            <w:r w:rsidR="0052731C" w:rsidRPr="00FD7B84">
              <w:rPr>
                <w:sz w:val="22"/>
                <w:szCs w:val="22"/>
                <w:lang w:val="uk-UA"/>
              </w:rPr>
              <w:t>5</w:t>
            </w:r>
            <w:r w:rsidRPr="00FD7B84">
              <w:rPr>
                <w:sz w:val="22"/>
                <w:szCs w:val="22"/>
                <w:lang w:val="uk-UA"/>
              </w:rPr>
              <w:t>р.</w:t>
            </w:r>
          </w:p>
          <w:p w:rsidR="009C2A99" w:rsidRPr="00FD7B84" w:rsidRDefault="009C2A99" w:rsidP="009C2A99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C2A99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2D6E37" w:rsidP="009C2A99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Козловський Ігор Володимирович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2D6E37" w:rsidP="009C2A99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11.09.1991р.н.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2A99" w:rsidRPr="00FD7B84" w:rsidRDefault="00FD7B84" w:rsidP="009C2A9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2D6E37" w:rsidRPr="00FD7B84">
              <w:rPr>
                <w:sz w:val="22"/>
                <w:szCs w:val="22"/>
                <w:lang w:val="uk-UA"/>
              </w:rPr>
              <w:t xml:space="preserve">ул. </w:t>
            </w:r>
            <w:r>
              <w:rPr>
                <w:sz w:val="22"/>
                <w:szCs w:val="22"/>
                <w:lang w:val="uk-UA"/>
              </w:rPr>
              <w:t xml:space="preserve">Петлюри, 38/64,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2D6E37" w:rsidRPr="00FD7B84">
              <w:rPr>
                <w:sz w:val="22"/>
                <w:szCs w:val="22"/>
                <w:lang w:val="uk-UA"/>
              </w:rPr>
              <w:t>Коломия</w:t>
            </w:r>
            <w:proofErr w:type="spellEnd"/>
            <w:r w:rsidR="002D6E37" w:rsidRPr="00FD7B84">
              <w:rPr>
                <w:sz w:val="22"/>
                <w:szCs w:val="22"/>
                <w:lang w:val="uk-UA"/>
              </w:rPr>
              <w:t>, Івано-Франківська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C2A99" w:rsidRPr="00FD7B84" w:rsidRDefault="009C2A99" w:rsidP="009C2A99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 xml:space="preserve">з </w:t>
            </w:r>
            <w:r w:rsidR="002D6E37" w:rsidRPr="00FD7B84">
              <w:rPr>
                <w:sz w:val="22"/>
                <w:szCs w:val="22"/>
                <w:lang w:val="uk-UA"/>
              </w:rPr>
              <w:t>0</w:t>
            </w:r>
            <w:r w:rsidRPr="00FD7B84">
              <w:rPr>
                <w:sz w:val="22"/>
                <w:szCs w:val="22"/>
                <w:lang w:val="uk-UA"/>
              </w:rPr>
              <w:t>6.0</w:t>
            </w:r>
            <w:r w:rsidR="002D6E37" w:rsidRPr="00FD7B84">
              <w:rPr>
                <w:sz w:val="22"/>
                <w:szCs w:val="22"/>
                <w:lang w:val="uk-UA"/>
              </w:rPr>
              <w:t>6</w:t>
            </w:r>
            <w:r w:rsidRPr="00FD7B84">
              <w:rPr>
                <w:sz w:val="22"/>
                <w:szCs w:val="22"/>
                <w:lang w:val="uk-UA"/>
              </w:rPr>
              <w:t>.202</w:t>
            </w:r>
            <w:r w:rsidR="002D6E37" w:rsidRPr="00FD7B84">
              <w:rPr>
                <w:sz w:val="22"/>
                <w:szCs w:val="22"/>
                <w:lang w:val="uk-UA"/>
              </w:rPr>
              <w:t>6</w:t>
            </w:r>
            <w:r w:rsidRPr="00FD7B84">
              <w:rPr>
                <w:sz w:val="22"/>
                <w:szCs w:val="22"/>
                <w:lang w:val="uk-UA"/>
              </w:rPr>
              <w:t>р.</w:t>
            </w:r>
          </w:p>
          <w:p w:rsidR="009C2A99" w:rsidRPr="00FD7B84" w:rsidRDefault="009C2A99" w:rsidP="009C2A99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D6E37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D6E37" w:rsidRPr="00FD7B84" w:rsidRDefault="002D6E37" w:rsidP="002D6E3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D6E37" w:rsidRPr="00FD7B84" w:rsidRDefault="002D6E37" w:rsidP="002D6E37">
            <w:pPr>
              <w:rPr>
                <w:sz w:val="22"/>
                <w:szCs w:val="22"/>
                <w:lang w:val="uk-UA"/>
              </w:rPr>
            </w:pPr>
            <w:proofErr w:type="spellStart"/>
            <w:r w:rsidRPr="00FD7B84">
              <w:rPr>
                <w:sz w:val="22"/>
                <w:szCs w:val="22"/>
                <w:lang w:val="uk-UA"/>
              </w:rPr>
              <w:t>Яремійчук</w:t>
            </w:r>
            <w:proofErr w:type="spellEnd"/>
            <w:r w:rsidRPr="00FD7B84">
              <w:rPr>
                <w:sz w:val="22"/>
                <w:szCs w:val="22"/>
                <w:lang w:val="uk-UA"/>
              </w:rPr>
              <w:t xml:space="preserve"> Віктор Тарасович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D6E37" w:rsidRPr="00FD7B84" w:rsidRDefault="002D6E37" w:rsidP="002D6E37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16.07.1987р.н.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D6E37" w:rsidRPr="00FD7B84" w:rsidRDefault="00FD7B84" w:rsidP="00FD7B84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2D6E37" w:rsidRPr="00FD7B84">
              <w:rPr>
                <w:sz w:val="22"/>
                <w:szCs w:val="22"/>
                <w:lang w:val="uk-UA"/>
              </w:rPr>
              <w:t>ул. Л</w:t>
            </w:r>
            <w:r>
              <w:rPr>
                <w:sz w:val="22"/>
                <w:szCs w:val="22"/>
                <w:lang w:val="uk-UA"/>
              </w:rPr>
              <w:t>есі</w:t>
            </w:r>
            <w:r w:rsidR="002D6E37" w:rsidRPr="00FD7B84">
              <w:rPr>
                <w:sz w:val="22"/>
                <w:szCs w:val="22"/>
                <w:lang w:val="uk-UA"/>
              </w:rPr>
              <w:t xml:space="preserve"> Українки, 17, </w:t>
            </w:r>
            <w:proofErr w:type="spellStart"/>
            <w:r w:rsidR="002D6E37" w:rsidRPr="00FD7B84">
              <w:rPr>
                <w:sz w:val="22"/>
                <w:szCs w:val="22"/>
                <w:lang w:val="uk-UA"/>
              </w:rPr>
              <w:t>с.</w:t>
            </w:r>
            <w:r>
              <w:rPr>
                <w:sz w:val="22"/>
                <w:szCs w:val="22"/>
                <w:lang w:val="uk-UA"/>
              </w:rPr>
              <w:t>Дебеславці</w:t>
            </w:r>
            <w:proofErr w:type="spellEnd"/>
            <w:r>
              <w:rPr>
                <w:sz w:val="22"/>
                <w:szCs w:val="22"/>
                <w:lang w:val="uk-UA"/>
              </w:rPr>
              <w:t>,</w:t>
            </w:r>
            <w:r w:rsidR="002D6E37" w:rsidRPr="00FD7B84">
              <w:rPr>
                <w:sz w:val="22"/>
                <w:szCs w:val="22"/>
                <w:lang w:val="uk-UA"/>
              </w:rPr>
              <w:t xml:space="preserve"> Івано-Франківська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6E37" w:rsidRPr="00FD7B84" w:rsidRDefault="002D6E37" w:rsidP="002D6E37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2</w:t>
            </w:r>
            <w:r w:rsidR="0070372A" w:rsidRPr="00FD7B84">
              <w:rPr>
                <w:sz w:val="22"/>
                <w:szCs w:val="22"/>
                <w:lang w:val="uk-UA"/>
              </w:rPr>
              <w:t>0</w:t>
            </w:r>
            <w:r w:rsidRPr="00FD7B84">
              <w:rPr>
                <w:sz w:val="22"/>
                <w:szCs w:val="22"/>
                <w:lang w:val="uk-UA"/>
              </w:rPr>
              <w:t>.0</w:t>
            </w:r>
            <w:r w:rsidR="0070372A" w:rsidRPr="00FD7B84">
              <w:rPr>
                <w:sz w:val="22"/>
                <w:szCs w:val="22"/>
                <w:lang w:val="uk-UA"/>
              </w:rPr>
              <w:t>5</w:t>
            </w:r>
            <w:r w:rsidRPr="00FD7B84">
              <w:rPr>
                <w:sz w:val="22"/>
                <w:szCs w:val="22"/>
                <w:lang w:val="uk-UA"/>
              </w:rPr>
              <w:t>.202</w:t>
            </w:r>
            <w:r w:rsidR="0070372A" w:rsidRPr="00FD7B84">
              <w:rPr>
                <w:sz w:val="22"/>
                <w:szCs w:val="22"/>
                <w:lang w:val="uk-UA"/>
              </w:rPr>
              <w:t>6</w:t>
            </w:r>
            <w:r w:rsidRPr="00FD7B84">
              <w:rPr>
                <w:sz w:val="22"/>
                <w:szCs w:val="22"/>
                <w:lang w:val="uk-UA"/>
              </w:rPr>
              <w:t>р.</w:t>
            </w:r>
          </w:p>
          <w:p w:rsidR="002D6E37" w:rsidRPr="00FD7B84" w:rsidRDefault="002D6E37" w:rsidP="002D6E37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D6E37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D6E37" w:rsidRPr="00FD7B84" w:rsidRDefault="002D6E37" w:rsidP="002D6E3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D6E37" w:rsidRPr="00FD7B84" w:rsidRDefault="0070372A" w:rsidP="002D6E37">
            <w:pPr>
              <w:rPr>
                <w:sz w:val="22"/>
                <w:szCs w:val="22"/>
                <w:lang w:val="uk-UA"/>
              </w:rPr>
            </w:pPr>
            <w:proofErr w:type="spellStart"/>
            <w:r w:rsidRPr="00FD7B84">
              <w:rPr>
                <w:sz w:val="22"/>
                <w:szCs w:val="22"/>
                <w:lang w:val="uk-UA"/>
              </w:rPr>
              <w:t>Юпин</w:t>
            </w:r>
            <w:proofErr w:type="spellEnd"/>
            <w:r w:rsidRPr="00FD7B84">
              <w:rPr>
                <w:sz w:val="22"/>
                <w:szCs w:val="22"/>
                <w:lang w:val="uk-UA"/>
              </w:rPr>
              <w:t xml:space="preserve"> Ігор Володимирович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D6E37" w:rsidRPr="00FD7B84" w:rsidRDefault="0070372A" w:rsidP="002D6E37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20.03.1984р.н.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D6E37" w:rsidRPr="00FD7B84" w:rsidRDefault="0070372A" w:rsidP="002D6E37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 xml:space="preserve">Провулок Новий Будинок, 3/5, с. </w:t>
            </w:r>
            <w:proofErr w:type="spellStart"/>
            <w:r w:rsidRPr="00FD7B84">
              <w:rPr>
                <w:sz w:val="22"/>
                <w:szCs w:val="22"/>
                <w:lang w:val="uk-UA"/>
              </w:rPr>
              <w:t>Шкло</w:t>
            </w:r>
            <w:proofErr w:type="spellEnd"/>
            <w:r w:rsidRPr="00FD7B84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6E37" w:rsidRPr="00FD7B84" w:rsidRDefault="002D6E37" w:rsidP="002D6E37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 xml:space="preserve">з </w:t>
            </w:r>
            <w:r w:rsidR="0070372A" w:rsidRPr="00FD7B84">
              <w:rPr>
                <w:sz w:val="22"/>
                <w:szCs w:val="22"/>
                <w:lang w:val="uk-UA"/>
              </w:rPr>
              <w:t>24</w:t>
            </w:r>
            <w:r w:rsidRPr="00FD7B84">
              <w:rPr>
                <w:sz w:val="22"/>
                <w:szCs w:val="22"/>
                <w:lang w:val="uk-UA"/>
              </w:rPr>
              <w:t>.0</w:t>
            </w:r>
            <w:r w:rsidR="0070372A" w:rsidRPr="00FD7B84">
              <w:rPr>
                <w:sz w:val="22"/>
                <w:szCs w:val="22"/>
                <w:lang w:val="uk-UA"/>
              </w:rPr>
              <w:t>2</w:t>
            </w:r>
            <w:r w:rsidRPr="00FD7B84">
              <w:rPr>
                <w:sz w:val="22"/>
                <w:szCs w:val="22"/>
                <w:lang w:val="uk-UA"/>
              </w:rPr>
              <w:t>.20</w:t>
            </w:r>
            <w:r w:rsidR="0070372A" w:rsidRPr="00FD7B84">
              <w:rPr>
                <w:sz w:val="22"/>
                <w:szCs w:val="22"/>
                <w:lang w:val="uk-UA"/>
              </w:rPr>
              <w:t>22</w:t>
            </w:r>
            <w:r w:rsidRPr="00FD7B84">
              <w:rPr>
                <w:sz w:val="22"/>
                <w:szCs w:val="22"/>
                <w:lang w:val="uk-UA"/>
              </w:rPr>
              <w:t>р.</w:t>
            </w:r>
          </w:p>
          <w:p w:rsidR="002D6E37" w:rsidRPr="00FD7B84" w:rsidRDefault="002D6E37" w:rsidP="002D6E37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D6E37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D6E37" w:rsidRPr="00FD7B84" w:rsidRDefault="002D6E37" w:rsidP="002D6E3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D6E37" w:rsidRPr="00FD7B84" w:rsidRDefault="0070372A" w:rsidP="002D6E37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Кормило Зеновій Ярославович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D6E37" w:rsidRPr="00FD7B84" w:rsidRDefault="0070372A" w:rsidP="002D6E37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15.12.1972р.н.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D6E37" w:rsidRPr="00FD7B84" w:rsidRDefault="00FD7B84" w:rsidP="002D6E3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В. Великого, 4/5,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70372A" w:rsidRPr="00FD7B84">
              <w:rPr>
                <w:sz w:val="22"/>
                <w:szCs w:val="22"/>
                <w:lang w:val="uk-UA"/>
              </w:rPr>
              <w:t>Стебник</w:t>
            </w:r>
            <w:proofErr w:type="spellEnd"/>
            <w:r w:rsidR="0070372A" w:rsidRPr="00FD7B84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6E37" w:rsidRPr="00FD7B84" w:rsidRDefault="002D6E37" w:rsidP="002D6E37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 xml:space="preserve">з </w:t>
            </w:r>
            <w:r w:rsidR="0070372A" w:rsidRPr="00FD7B84">
              <w:rPr>
                <w:sz w:val="22"/>
                <w:szCs w:val="22"/>
                <w:lang w:val="uk-UA"/>
              </w:rPr>
              <w:t>24</w:t>
            </w:r>
            <w:r w:rsidRPr="00FD7B84">
              <w:rPr>
                <w:sz w:val="22"/>
                <w:szCs w:val="22"/>
                <w:lang w:val="uk-UA"/>
              </w:rPr>
              <w:t>.0</w:t>
            </w:r>
            <w:r w:rsidR="0070372A" w:rsidRPr="00FD7B84">
              <w:rPr>
                <w:sz w:val="22"/>
                <w:szCs w:val="22"/>
                <w:lang w:val="uk-UA"/>
              </w:rPr>
              <w:t>7</w:t>
            </w:r>
            <w:r w:rsidRPr="00FD7B84">
              <w:rPr>
                <w:sz w:val="22"/>
                <w:szCs w:val="22"/>
                <w:lang w:val="uk-UA"/>
              </w:rPr>
              <w:t>.202</w:t>
            </w:r>
            <w:r w:rsidR="0070372A" w:rsidRPr="00FD7B84">
              <w:rPr>
                <w:sz w:val="22"/>
                <w:szCs w:val="22"/>
                <w:lang w:val="uk-UA"/>
              </w:rPr>
              <w:t>5</w:t>
            </w:r>
            <w:r w:rsidRPr="00FD7B84">
              <w:rPr>
                <w:sz w:val="22"/>
                <w:szCs w:val="22"/>
                <w:lang w:val="uk-UA"/>
              </w:rPr>
              <w:t>р.</w:t>
            </w:r>
          </w:p>
          <w:p w:rsidR="002D6E37" w:rsidRPr="00FD7B84" w:rsidRDefault="002D6E37" w:rsidP="002D6E37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D6E37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D6E37" w:rsidRPr="00FD7B84" w:rsidRDefault="002D6E37" w:rsidP="002D6E3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D6E37" w:rsidRPr="00FD7B84" w:rsidRDefault="0070372A" w:rsidP="002D6E37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Явір Володимир Михайлович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D6E37" w:rsidRPr="00FD7B84" w:rsidRDefault="0070372A" w:rsidP="002D6E37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14.03.1995р.н.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D6E37" w:rsidRPr="00FD7B84" w:rsidRDefault="0070372A" w:rsidP="002D6E37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6E37" w:rsidRPr="00FD7B84" w:rsidRDefault="002D6E37" w:rsidP="002D6E37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 xml:space="preserve">з </w:t>
            </w:r>
            <w:r w:rsidR="0070372A" w:rsidRPr="00FD7B84">
              <w:rPr>
                <w:sz w:val="22"/>
                <w:szCs w:val="22"/>
                <w:lang w:val="uk-UA"/>
              </w:rPr>
              <w:t>13</w:t>
            </w:r>
            <w:r w:rsidRPr="00FD7B84">
              <w:rPr>
                <w:sz w:val="22"/>
                <w:szCs w:val="22"/>
                <w:lang w:val="uk-UA"/>
              </w:rPr>
              <w:t>.0</w:t>
            </w:r>
            <w:r w:rsidR="0070372A" w:rsidRPr="00FD7B84">
              <w:rPr>
                <w:sz w:val="22"/>
                <w:szCs w:val="22"/>
                <w:lang w:val="uk-UA"/>
              </w:rPr>
              <w:t>4</w:t>
            </w:r>
            <w:r w:rsidRPr="00FD7B84">
              <w:rPr>
                <w:sz w:val="22"/>
                <w:szCs w:val="22"/>
                <w:lang w:val="uk-UA"/>
              </w:rPr>
              <w:t>.2025р.</w:t>
            </w:r>
          </w:p>
          <w:p w:rsidR="002D6E37" w:rsidRPr="00FD7B84" w:rsidRDefault="0070372A" w:rsidP="0070372A">
            <w:pPr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 xml:space="preserve">      по 14.07.2026р.</w:t>
            </w:r>
          </w:p>
        </w:tc>
      </w:tr>
      <w:tr w:rsidR="002D6E37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D6E37" w:rsidRPr="00FD7B84" w:rsidRDefault="002D6E37" w:rsidP="002D6E3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D6E37" w:rsidRPr="00FD7B84" w:rsidRDefault="0070372A" w:rsidP="002D6E37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Плохих Василь Васильович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D6E37" w:rsidRPr="00FD7B84" w:rsidRDefault="0070372A" w:rsidP="002D6E37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25.01.1996р.н.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D6E37" w:rsidRPr="00FD7B84" w:rsidRDefault="00FD7B84" w:rsidP="002D6E3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70372A" w:rsidRPr="00FD7B84">
              <w:rPr>
                <w:sz w:val="22"/>
                <w:szCs w:val="22"/>
                <w:lang w:val="uk-UA"/>
              </w:rPr>
              <w:t>ул. Вишнева, 73, с. Берегове,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6E37" w:rsidRPr="00FD7B84" w:rsidRDefault="002D6E37" w:rsidP="002D6E37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01.01.202</w:t>
            </w:r>
            <w:r w:rsidR="0070372A" w:rsidRPr="00FD7B84">
              <w:rPr>
                <w:sz w:val="22"/>
                <w:szCs w:val="22"/>
                <w:lang w:val="uk-UA"/>
              </w:rPr>
              <w:t>6</w:t>
            </w:r>
            <w:r w:rsidRPr="00FD7B84">
              <w:rPr>
                <w:sz w:val="22"/>
                <w:szCs w:val="22"/>
                <w:lang w:val="uk-UA"/>
              </w:rPr>
              <w:t>р.</w:t>
            </w:r>
          </w:p>
          <w:p w:rsidR="002D6E37" w:rsidRPr="00FD7B84" w:rsidRDefault="002D6E37" w:rsidP="002D6E37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D6E37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D6E37" w:rsidRPr="00FD7B84" w:rsidRDefault="002D6E37" w:rsidP="002D6E3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D6E37" w:rsidRPr="00FD7B84" w:rsidRDefault="00312CF2" w:rsidP="002D6E37">
            <w:pPr>
              <w:rPr>
                <w:sz w:val="22"/>
                <w:szCs w:val="22"/>
                <w:lang w:val="uk-UA"/>
              </w:rPr>
            </w:pPr>
            <w:proofErr w:type="spellStart"/>
            <w:r w:rsidRPr="00FD7B84">
              <w:rPr>
                <w:sz w:val="22"/>
                <w:szCs w:val="22"/>
                <w:lang w:val="uk-UA"/>
              </w:rPr>
              <w:t>Маланчак</w:t>
            </w:r>
            <w:proofErr w:type="spellEnd"/>
            <w:r w:rsidRPr="00FD7B84">
              <w:rPr>
                <w:sz w:val="22"/>
                <w:szCs w:val="22"/>
                <w:lang w:val="uk-UA"/>
              </w:rPr>
              <w:t xml:space="preserve"> Юрій </w:t>
            </w:r>
            <w:proofErr w:type="spellStart"/>
            <w:r w:rsidRPr="00FD7B84">
              <w:rPr>
                <w:sz w:val="22"/>
                <w:szCs w:val="22"/>
                <w:lang w:val="uk-UA"/>
              </w:rPr>
              <w:t>Стефанович</w:t>
            </w:r>
            <w:proofErr w:type="spellEnd"/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D6E37" w:rsidRPr="00FD7B84" w:rsidRDefault="00312CF2" w:rsidP="002D6E37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02.07.1980р.н.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D6E37" w:rsidRPr="00FD7B84" w:rsidRDefault="00FD7B84" w:rsidP="002D6E3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Садова, 87,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312CF2" w:rsidRPr="00FD7B84">
              <w:rPr>
                <w:sz w:val="22"/>
                <w:szCs w:val="22"/>
                <w:lang w:val="uk-UA"/>
              </w:rPr>
              <w:t>Довгомостиська</w:t>
            </w:r>
            <w:proofErr w:type="spellEnd"/>
            <w:r w:rsidR="00312CF2" w:rsidRPr="00FD7B84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6E37" w:rsidRPr="00FD7B84" w:rsidRDefault="002D6E37" w:rsidP="002D6E37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01.01.202</w:t>
            </w:r>
            <w:r w:rsidR="00312CF2" w:rsidRPr="00FD7B84">
              <w:rPr>
                <w:sz w:val="22"/>
                <w:szCs w:val="22"/>
                <w:lang w:val="uk-UA"/>
              </w:rPr>
              <w:t>6</w:t>
            </w:r>
            <w:r w:rsidRPr="00FD7B84">
              <w:rPr>
                <w:sz w:val="22"/>
                <w:szCs w:val="22"/>
                <w:lang w:val="uk-UA"/>
              </w:rPr>
              <w:t>р.</w:t>
            </w:r>
          </w:p>
          <w:p w:rsidR="002D6E37" w:rsidRPr="00FD7B84" w:rsidRDefault="002D6E37" w:rsidP="002D6E37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12CF2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2CF2" w:rsidRPr="00FD7B84" w:rsidRDefault="00312CF2" w:rsidP="00312CF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2CF2" w:rsidRPr="00FD7B84" w:rsidRDefault="00312CF2" w:rsidP="00312CF2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Чорний Юрій Вікторович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2CF2" w:rsidRPr="00FD7B84" w:rsidRDefault="00312CF2" w:rsidP="00312CF2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15.05.1991р.н.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2CF2" w:rsidRPr="00FD7B84" w:rsidRDefault="00FD7B84" w:rsidP="00312CF2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Садова, 5,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312CF2" w:rsidRPr="00FD7B84">
              <w:rPr>
                <w:sz w:val="22"/>
                <w:szCs w:val="22"/>
                <w:lang w:val="uk-UA"/>
              </w:rPr>
              <w:t>Довгомостиська</w:t>
            </w:r>
            <w:proofErr w:type="spellEnd"/>
            <w:r w:rsidR="00312CF2" w:rsidRPr="00FD7B84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12CF2" w:rsidRPr="00FD7B84" w:rsidRDefault="00312CF2" w:rsidP="00312CF2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01.01.2026р.</w:t>
            </w:r>
          </w:p>
          <w:p w:rsidR="00312CF2" w:rsidRPr="00FD7B84" w:rsidRDefault="00312CF2" w:rsidP="00312CF2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12CF2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2CF2" w:rsidRPr="00FD7B84" w:rsidRDefault="00312CF2" w:rsidP="00312CF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2CF2" w:rsidRPr="00FD7B84" w:rsidRDefault="00312CF2" w:rsidP="00312CF2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Івченко Олександр Анатолійович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2CF2" w:rsidRPr="00FD7B84" w:rsidRDefault="00312CF2" w:rsidP="00312CF2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01.12.1987р.н.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2CF2" w:rsidRPr="00FD7B84" w:rsidRDefault="00312CF2" w:rsidP="00312CF2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12CF2" w:rsidRPr="00FD7B84" w:rsidRDefault="00312CF2" w:rsidP="00312CF2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09.07.2026р.</w:t>
            </w:r>
          </w:p>
          <w:p w:rsidR="00312CF2" w:rsidRPr="00FD7B84" w:rsidRDefault="00312CF2" w:rsidP="00312CF2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12CF2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2CF2" w:rsidRPr="00FD7B84" w:rsidRDefault="00312CF2" w:rsidP="00312CF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2CF2" w:rsidRPr="00FD7B84" w:rsidRDefault="00312CF2" w:rsidP="00312CF2">
            <w:pPr>
              <w:rPr>
                <w:sz w:val="22"/>
                <w:szCs w:val="22"/>
                <w:lang w:val="uk-UA"/>
              </w:rPr>
            </w:pPr>
            <w:proofErr w:type="spellStart"/>
            <w:r w:rsidRPr="00FD7B84">
              <w:rPr>
                <w:sz w:val="22"/>
                <w:szCs w:val="22"/>
                <w:lang w:val="uk-UA"/>
              </w:rPr>
              <w:t>Гмирянський</w:t>
            </w:r>
            <w:proofErr w:type="spellEnd"/>
            <w:r w:rsidRPr="00FD7B84">
              <w:rPr>
                <w:sz w:val="22"/>
                <w:szCs w:val="22"/>
                <w:lang w:val="uk-UA"/>
              </w:rPr>
              <w:t xml:space="preserve"> Дмитро Сергійович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2CF2" w:rsidRPr="00FD7B84" w:rsidRDefault="00312CF2" w:rsidP="00312CF2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07.11.1993р.н.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2CF2" w:rsidRPr="00FD7B84" w:rsidRDefault="00312CF2" w:rsidP="00312CF2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12CF2" w:rsidRPr="00FD7B84" w:rsidRDefault="00312CF2" w:rsidP="00312CF2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05.07.2026р.</w:t>
            </w:r>
          </w:p>
          <w:p w:rsidR="00312CF2" w:rsidRPr="00FD7B84" w:rsidRDefault="00312CF2" w:rsidP="00312CF2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A3FBA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0A3FBA" w:rsidP="000A3FB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0A3FBA" w:rsidP="000A3FBA">
            <w:pPr>
              <w:rPr>
                <w:sz w:val="22"/>
                <w:szCs w:val="22"/>
                <w:lang w:val="uk-UA"/>
              </w:rPr>
            </w:pPr>
            <w:proofErr w:type="spellStart"/>
            <w:r w:rsidRPr="00FD7B84">
              <w:rPr>
                <w:sz w:val="22"/>
                <w:szCs w:val="22"/>
                <w:lang w:val="uk-UA"/>
              </w:rPr>
              <w:t>Сигляник</w:t>
            </w:r>
            <w:proofErr w:type="spellEnd"/>
            <w:r w:rsidRPr="00FD7B84">
              <w:rPr>
                <w:sz w:val="22"/>
                <w:szCs w:val="22"/>
                <w:lang w:val="uk-UA"/>
              </w:rPr>
              <w:t xml:space="preserve"> Василь </w:t>
            </w:r>
            <w:proofErr w:type="spellStart"/>
            <w:r w:rsidRPr="00FD7B84">
              <w:rPr>
                <w:sz w:val="22"/>
                <w:szCs w:val="22"/>
                <w:lang w:val="uk-UA"/>
              </w:rPr>
              <w:t>петрович</w:t>
            </w:r>
            <w:proofErr w:type="spellEnd"/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0A3FBA" w:rsidP="000A3FBA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13.10.1976р.н.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0A3FBA" w:rsidP="000A3FBA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3FBA" w:rsidRPr="00FD7B84" w:rsidRDefault="000A3FBA" w:rsidP="000A3FBA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07.07.2026р.</w:t>
            </w:r>
          </w:p>
          <w:p w:rsidR="000A3FBA" w:rsidRPr="00FD7B84" w:rsidRDefault="000A3FBA" w:rsidP="000A3FBA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A3FBA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0A3FBA" w:rsidP="000A3FB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0A3FBA" w:rsidP="000A3FBA">
            <w:pPr>
              <w:rPr>
                <w:sz w:val="22"/>
                <w:szCs w:val="22"/>
                <w:lang w:val="uk-UA"/>
              </w:rPr>
            </w:pPr>
            <w:proofErr w:type="spellStart"/>
            <w:r w:rsidRPr="00FD7B84">
              <w:rPr>
                <w:sz w:val="22"/>
                <w:szCs w:val="22"/>
                <w:lang w:val="uk-UA"/>
              </w:rPr>
              <w:t>Чипак</w:t>
            </w:r>
            <w:proofErr w:type="spellEnd"/>
            <w:r w:rsidRPr="00FD7B84">
              <w:rPr>
                <w:sz w:val="22"/>
                <w:szCs w:val="22"/>
                <w:lang w:val="uk-UA"/>
              </w:rPr>
              <w:t xml:space="preserve"> Степан Андрійович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0A3FBA" w:rsidP="000A3FBA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01.09.1989р.н.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A641CA" w:rsidP="000A3FBA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Марка Вовчка, 36,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0A3FBA" w:rsidRPr="00FD7B84">
              <w:rPr>
                <w:sz w:val="22"/>
                <w:szCs w:val="22"/>
                <w:lang w:val="uk-UA"/>
              </w:rPr>
              <w:t>Великосілки</w:t>
            </w:r>
            <w:proofErr w:type="spellEnd"/>
            <w:r w:rsidR="000A3FBA" w:rsidRPr="00FD7B84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3FBA" w:rsidRPr="00FD7B84" w:rsidRDefault="000A3FBA" w:rsidP="000A3FBA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30.05.2025р.</w:t>
            </w:r>
          </w:p>
          <w:p w:rsidR="000A3FBA" w:rsidRPr="00FD7B84" w:rsidRDefault="000A3FBA" w:rsidP="000A3FBA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A3FBA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0A3FBA" w:rsidP="000A3FB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0A3FBA" w:rsidP="000A3FBA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Левадний Андрій Іванович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0A3FBA" w:rsidP="000A3FBA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10.03.1960р.н.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0A3FBA" w:rsidP="000A3FBA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3FBA" w:rsidRPr="00FD7B84" w:rsidRDefault="000A3FBA" w:rsidP="000A3FBA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01.01.2022р.</w:t>
            </w:r>
          </w:p>
          <w:p w:rsidR="000A3FBA" w:rsidRPr="00FD7B84" w:rsidRDefault="000A3FBA" w:rsidP="000A3FBA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 xml:space="preserve">до моменту </w:t>
            </w:r>
            <w:r w:rsidRPr="00FD7B84">
              <w:rPr>
                <w:sz w:val="22"/>
                <w:szCs w:val="22"/>
                <w:lang w:val="uk-UA"/>
              </w:rPr>
              <w:lastRenderedPageBreak/>
              <w:t>надходження запиту</w:t>
            </w:r>
          </w:p>
        </w:tc>
      </w:tr>
      <w:tr w:rsidR="000A3FBA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0A3FBA" w:rsidP="000A3FB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0A3FBA" w:rsidP="000A3FBA">
            <w:pPr>
              <w:rPr>
                <w:sz w:val="22"/>
                <w:szCs w:val="22"/>
                <w:lang w:val="uk-UA"/>
              </w:rPr>
            </w:pPr>
            <w:proofErr w:type="spellStart"/>
            <w:r w:rsidRPr="00FD7B84">
              <w:rPr>
                <w:sz w:val="22"/>
                <w:szCs w:val="22"/>
                <w:lang w:val="uk-UA"/>
              </w:rPr>
              <w:t>Дордоль</w:t>
            </w:r>
            <w:proofErr w:type="spellEnd"/>
            <w:r w:rsidRPr="00FD7B84">
              <w:rPr>
                <w:sz w:val="22"/>
                <w:szCs w:val="22"/>
                <w:lang w:val="uk-UA"/>
              </w:rPr>
              <w:t xml:space="preserve"> Сергій Карлович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0A3FBA" w:rsidP="000A3FBA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30.10.1965р.н.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0A3FBA" w:rsidP="000A3FBA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3FBA" w:rsidRPr="00FD7B84" w:rsidRDefault="000A3FBA" w:rsidP="000A3FBA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01.01.2022р.</w:t>
            </w:r>
          </w:p>
          <w:p w:rsidR="000A3FBA" w:rsidRPr="00FD7B84" w:rsidRDefault="000A3FBA" w:rsidP="000A3FBA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A3FBA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0A3FBA" w:rsidP="000A3FB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4572E0" w:rsidP="000A3FBA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Васильєв Денис Анатолійович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4572E0" w:rsidP="000A3FBA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04.08.1985р.н.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0A3FBA" w:rsidP="000A3FBA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3FBA" w:rsidRPr="00FD7B84" w:rsidRDefault="000A3FBA" w:rsidP="000A3FBA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01.01.2022р.</w:t>
            </w:r>
          </w:p>
          <w:p w:rsidR="000A3FBA" w:rsidRPr="00FD7B84" w:rsidRDefault="000A3FBA" w:rsidP="000A3FBA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A3FBA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0A3FBA" w:rsidP="000A3FB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4572E0" w:rsidP="000A3FBA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Яриз Станіслав Вікторович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4572E0" w:rsidP="000A3FBA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18.01.1989р.н.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0A3FBA" w:rsidP="000A3FBA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3FBA" w:rsidRPr="00FD7B84" w:rsidRDefault="000A3FBA" w:rsidP="000A3FBA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01.01.2022р.</w:t>
            </w:r>
          </w:p>
          <w:p w:rsidR="000A3FBA" w:rsidRPr="00FD7B84" w:rsidRDefault="000A3FBA" w:rsidP="000A3FBA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A3FBA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0A3FBA" w:rsidP="000A3FB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4572E0" w:rsidP="000A3FBA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Мороз Артем Анатолійович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4572E0" w:rsidP="000A3FBA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11.07.1994р.н.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0A3FBA" w:rsidP="000A3FBA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3FBA" w:rsidRPr="00FD7B84" w:rsidRDefault="000A3FBA" w:rsidP="000A3FBA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01.01.2022р.</w:t>
            </w:r>
          </w:p>
          <w:p w:rsidR="000A3FBA" w:rsidRPr="00FD7B84" w:rsidRDefault="000A3FBA" w:rsidP="000A3FBA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A3FBA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0A3FBA" w:rsidP="000A3FB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4572E0" w:rsidP="000A3FBA">
            <w:pPr>
              <w:rPr>
                <w:sz w:val="22"/>
                <w:szCs w:val="22"/>
                <w:lang w:val="uk-UA"/>
              </w:rPr>
            </w:pPr>
            <w:proofErr w:type="spellStart"/>
            <w:r w:rsidRPr="00FD7B84">
              <w:rPr>
                <w:sz w:val="22"/>
                <w:szCs w:val="22"/>
                <w:lang w:val="uk-UA"/>
              </w:rPr>
              <w:t>Вірченко</w:t>
            </w:r>
            <w:proofErr w:type="spellEnd"/>
            <w:r w:rsidRPr="00FD7B84">
              <w:rPr>
                <w:sz w:val="22"/>
                <w:szCs w:val="22"/>
                <w:lang w:val="uk-UA"/>
              </w:rPr>
              <w:t xml:space="preserve"> Сергій Васильович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4572E0" w:rsidP="000A3FBA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10.10.1984р.н.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A3FBA" w:rsidRPr="00FD7B84" w:rsidRDefault="000A3FBA" w:rsidP="000A3FBA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3FBA" w:rsidRPr="00FD7B84" w:rsidRDefault="000A3FBA" w:rsidP="000A3FBA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01.01.2022р.</w:t>
            </w:r>
          </w:p>
          <w:p w:rsidR="000A3FBA" w:rsidRPr="00FD7B84" w:rsidRDefault="000A3FBA" w:rsidP="000A3FBA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572E0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Лебедєв Дмитро Володимирович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02.08.1979р.н.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01.01.2022р.</w:t>
            </w:r>
          </w:p>
          <w:p w:rsidR="004572E0" w:rsidRPr="00FD7B84" w:rsidRDefault="004572E0" w:rsidP="004572E0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572E0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Іванюк Віктор Миколайович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14.05.1983р.н.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01.01.2022р.</w:t>
            </w:r>
          </w:p>
          <w:p w:rsidR="004572E0" w:rsidRPr="00FD7B84" w:rsidRDefault="004572E0" w:rsidP="004572E0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572E0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Бандура Юрій Борисович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27.10.1994р.н.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01.01.2022р.</w:t>
            </w:r>
          </w:p>
          <w:p w:rsidR="004572E0" w:rsidRPr="00FD7B84" w:rsidRDefault="004572E0" w:rsidP="004572E0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572E0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rPr>
                <w:sz w:val="22"/>
                <w:szCs w:val="22"/>
                <w:lang w:val="uk-UA"/>
              </w:rPr>
            </w:pPr>
            <w:proofErr w:type="spellStart"/>
            <w:r w:rsidRPr="00FD7B84">
              <w:rPr>
                <w:sz w:val="22"/>
                <w:szCs w:val="22"/>
                <w:lang w:val="uk-UA"/>
              </w:rPr>
              <w:t>Мазурак</w:t>
            </w:r>
            <w:proofErr w:type="spellEnd"/>
            <w:r w:rsidRPr="00FD7B84">
              <w:rPr>
                <w:sz w:val="22"/>
                <w:szCs w:val="22"/>
                <w:lang w:val="uk-UA"/>
              </w:rPr>
              <w:t xml:space="preserve"> Микола Миколайович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07.10.1995р.н.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01.01.2022р.</w:t>
            </w:r>
          </w:p>
          <w:p w:rsidR="004572E0" w:rsidRPr="00FD7B84" w:rsidRDefault="004572E0" w:rsidP="004572E0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572E0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rPr>
                <w:sz w:val="22"/>
                <w:szCs w:val="22"/>
                <w:lang w:val="uk-UA"/>
              </w:rPr>
            </w:pPr>
            <w:proofErr w:type="spellStart"/>
            <w:r w:rsidRPr="00FD7B84">
              <w:rPr>
                <w:sz w:val="22"/>
                <w:szCs w:val="22"/>
                <w:lang w:val="uk-UA"/>
              </w:rPr>
              <w:t>Плашенко</w:t>
            </w:r>
            <w:proofErr w:type="spellEnd"/>
            <w:r w:rsidRPr="00FD7B84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FD7B84">
              <w:rPr>
                <w:sz w:val="22"/>
                <w:szCs w:val="22"/>
                <w:lang w:val="uk-UA"/>
              </w:rPr>
              <w:t>Яремир</w:t>
            </w:r>
            <w:proofErr w:type="spellEnd"/>
            <w:r w:rsidRPr="00FD7B84">
              <w:rPr>
                <w:sz w:val="22"/>
                <w:szCs w:val="22"/>
                <w:lang w:val="uk-UA"/>
              </w:rPr>
              <w:t xml:space="preserve"> Борисович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09.01.1993р.н.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01.01.2022р.</w:t>
            </w:r>
          </w:p>
          <w:p w:rsidR="004572E0" w:rsidRPr="00FD7B84" w:rsidRDefault="004572E0" w:rsidP="004572E0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572E0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Гудь Віктор Володимирович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02.02.1987р.н.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01.01.2022р.</w:t>
            </w:r>
          </w:p>
          <w:p w:rsidR="004572E0" w:rsidRPr="00FD7B84" w:rsidRDefault="004572E0" w:rsidP="004572E0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572E0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Гарасим Тарас Миколайович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17.04.1996р.н.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01.01.2022р.</w:t>
            </w:r>
          </w:p>
          <w:p w:rsidR="004572E0" w:rsidRPr="00FD7B84" w:rsidRDefault="004572E0" w:rsidP="004572E0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572E0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Бойко Станіслав Олегович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25.07.1982р.н.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01.01.2022р.</w:t>
            </w:r>
          </w:p>
          <w:p w:rsidR="004572E0" w:rsidRPr="00FD7B84" w:rsidRDefault="004572E0" w:rsidP="004572E0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572E0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rPr>
                <w:sz w:val="22"/>
                <w:szCs w:val="22"/>
                <w:lang w:val="uk-UA"/>
              </w:rPr>
            </w:pPr>
            <w:proofErr w:type="spellStart"/>
            <w:r w:rsidRPr="00FD7B84">
              <w:rPr>
                <w:sz w:val="22"/>
                <w:szCs w:val="22"/>
                <w:lang w:val="uk-UA"/>
              </w:rPr>
              <w:t>Тарасовський</w:t>
            </w:r>
            <w:proofErr w:type="spellEnd"/>
            <w:r w:rsidRPr="00FD7B84">
              <w:rPr>
                <w:sz w:val="22"/>
                <w:szCs w:val="22"/>
                <w:lang w:val="uk-UA"/>
              </w:rPr>
              <w:t xml:space="preserve"> Андрій Богданович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827824" w:rsidP="004572E0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01.04.1988р.н.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01.01.2022р.</w:t>
            </w:r>
          </w:p>
          <w:p w:rsidR="004572E0" w:rsidRPr="00FD7B84" w:rsidRDefault="004572E0" w:rsidP="004572E0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572E0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827824" w:rsidP="004572E0">
            <w:pPr>
              <w:rPr>
                <w:sz w:val="22"/>
                <w:szCs w:val="22"/>
                <w:lang w:val="uk-UA"/>
              </w:rPr>
            </w:pPr>
            <w:proofErr w:type="spellStart"/>
            <w:r w:rsidRPr="00FD7B84">
              <w:rPr>
                <w:sz w:val="22"/>
                <w:szCs w:val="22"/>
                <w:lang w:val="uk-UA"/>
              </w:rPr>
              <w:t>Бунаков</w:t>
            </w:r>
            <w:proofErr w:type="spellEnd"/>
            <w:r w:rsidRPr="00FD7B84">
              <w:rPr>
                <w:sz w:val="22"/>
                <w:szCs w:val="22"/>
                <w:lang w:val="uk-UA"/>
              </w:rPr>
              <w:t xml:space="preserve"> Олександр Костянтинович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827824" w:rsidP="004572E0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28.02.1985р.н.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72E0" w:rsidRPr="00FD7B84" w:rsidRDefault="004572E0" w:rsidP="004572E0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01.01.2022р.</w:t>
            </w:r>
          </w:p>
          <w:p w:rsidR="004572E0" w:rsidRPr="00FD7B84" w:rsidRDefault="004572E0" w:rsidP="004572E0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27824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27824" w:rsidRPr="00FD7B84" w:rsidRDefault="00827824" w:rsidP="0082782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27824" w:rsidRPr="00FD7B84" w:rsidRDefault="00827824" w:rsidP="00827824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Ковтун Денис Володимирович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27824" w:rsidRPr="00FD7B84" w:rsidRDefault="00827824" w:rsidP="00827824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23.08.1979р.н.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27824" w:rsidRPr="00FD7B84" w:rsidRDefault="00827824" w:rsidP="00827824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27824" w:rsidRPr="00FD7B84" w:rsidRDefault="00827824" w:rsidP="00827824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01.01.2022р.</w:t>
            </w:r>
          </w:p>
          <w:p w:rsidR="00827824" w:rsidRPr="00FD7B84" w:rsidRDefault="00827824" w:rsidP="00827824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27824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27824" w:rsidRPr="00FD7B84" w:rsidRDefault="00827824" w:rsidP="0082782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27824" w:rsidRPr="00FD7B84" w:rsidRDefault="00827824" w:rsidP="00827824">
            <w:pPr>
              <w:rPr>
                <w:sz w:val="22"/>
                <w:szCs w:val="22"/>
                <w:lang w:val="uk-UA"/>
              </w:rPr>
            </w:pPr>
            <w:proofErr w:type="spellStart"/>
            <w:r w:rsidRPr="00FD7B84">
              <w:rPr>
                <w:sz w:val="22"/>
                <w:szCs w:val="22"/>
                <w:lang w:val="uk-UA"/>
              </w:rPr>
              <w:t>Магаль</w:t>
            </w:r>
            <w:proofErr w:type="spellEnd"/>
            <w:r w:rsidRPr="00FD7B84">
              <w:rPr>
                <w:sz w:val="22"/>
                <w:szCs w:val="22"/>
                <w:lang w:val="uk-UA"/>
              </w:rPr>
              <w:t xml:space="preserve"> Максим Васильович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27824" w:rsidRPr="00FD7B84" w:rsidRDefault="00827824" w:rsidP="00827824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29.12.1988р.н.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27824" w:rsidRPr="00FD7B84" w:rsidRDefault="00827824" w:rsidP="00827824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27824" w:rsidRPr="00FD7B84" w:rsidRDefault="00827824" w:rsidP="00827824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01.01.2022р.</w:t>
            </w:r>
          </w:p>
          <w:p w:rsidR="00827824" w:rsidRPr="00FD7B84" w:rsidRDefault="00827824" w:rsidP="00827824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27824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27824" w:rsidRPr="00FD7B84" w:rsidRDefault="00827824" w:rsidP="0082782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27824" w:rsidRPr="00FD7B84" w:rsidRDefault="00827824" w:rsidP="00827824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Борецький Маркіян Мирославович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27824" w:rsidRPr="00FD7B84" w:rsidRDefault="00827824" w:rsidP="00827824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17.02.1996р.н.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27824" w:rsidRPr="00FD7B84" w:rsidRDefault="00827824" w:rsidP="00827824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27824" w:rsidRPr="00FD7B84" w:rsidRDefault="00827824" w:rsidP="00827824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01.01.2022р.</w:t>
            </w:r>
          </w:p>
          <w:p w:rsidR="00827824" w:rsidRPr="00FD7B84" w:rsidRDefault="00827824" w:rsidP="00827824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27824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27824" w:rsidRPr="00FD7B84" w:rsidRDefault="00827824" w:rsidP="0082782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27824" w:rsidRPr="00FD7B84" w:rsidRDefault="00827824" w:rsidP="00827824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Дмитрик Мстислав Ярославович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27824" w:rsidRPr="00FD7B84" w:rsidRDefault="00827824" w:rsidP="00827824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02.03.1991р.н.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27824" w:rsidRPr="00FD7B84" w:rsidRDefault="00827824" w:rsidP="00827824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27824" w:rsidRPr="00FD7B84" w:rsidRDefault="00827824" w:rsidP="00827824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01.01.2022р.</w:t>
            </w:r>
          </w:p>
          <w:p w:rsidR="00827824" w:rsidRPr="00FD7B84" w:rsidRDefault="00827824" w:rsidP="00827824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27824" w:rsidRPr="00FD7B84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27824" w:rsidRPr="00FD7B84" w:rsidRDefault="00827824" w:rsidP="0082782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27824" w:rsidRPr="00FD7B84" w:rsidRDefault="00827824" w:rsidP="00827824">
            <w:pPr>
              <w:rPr>
                <w:sz w:val="22"/>
                <w:szCs w:val="22"/>
                <w:lang w:val="uk-UA"/>
              </w:rPr>
            </w:pPr>
            <w:proofErr w:type="spellStart"/>
            <w:r w:rsidRPr="00FD7B84">
              <w:rPr>
                <w:sz w:val="22"/>
                <w:szCs w:val="22"/>
                <w:lang w:val="uk-UA"/>
              </w:rPr>
              <w:t>Самолейко</w:t>
            </w:r>
            <w:proofErr w:type="spellEnd"/>
            <w:r w:rsidRPr="00FD7B84">
              <w:rPr>
                <w:sz w:val="22"/>
                <w:szCs w:val="22"/>
                <w:lang w:val="uk-UA"/>
              </w:rPr>
              <w:t xml:space="preserve"> Михайло Сергійович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27824" w:rsidRPr="00FD7B84" w:rsidRDefault="00827824" w:rsidP="00827824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12.12.1993р.н.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27824" w:rsidRPr="00FD7B84" w:rsidRDefault="00827824" w:rsidP="00827824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27824" w:rsidRPr="00FD7B84" w:rsidRDefault="00827824" w:rsidP="00827824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01.01.2022р.</w:t>
            </w:r>
          </w:p>
          <w:p w:rsidR="00827824" w:rsidRPr="00FD7B84" w:rsidRDefault="00827824" w:rsidP="00827824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27824" w:rsidRPr="00C21C6E" w:rsidTr="0028323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27824" w:rsidRPr="00FD7B84" w:rsidRDefault="00827824" w:rsidP="0082782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27824" w:rsidRPr="00FD7B84" w:rsidRDefault="00827824" w:rsidP="00827824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Гладун Ростислав Андрійович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27824" w:rsidRPr="00FD7B84" w:rsidRDefault="00827824" w:rsidP="00827824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13.02.1992р.н.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27824" w:rsidRPr="00FD7B84" w:rsidRDefault="00827824" w:rsidP="00827824">
            <w:pPr>
              <w:rPr>
                <w:sz w:val="22"/>
                <w:szCs w:val="22"/>
                <w:lang w:val="uk-UA"/>
              </w:rPr>
            </w:pPr>
            <w:r w:rsidRPr="00FD7B84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27824" w:rsidRPr="00FD7B84" w:rsidRDefault="00827824" w:rsidP="00827824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з 01.01.2022р.</w:t>
            </w:r>
          </w:p>
          <w:p w:rsidR="00827824" w:rsidRPr="00C21C6E" w:rsidRDefault="00827824" w:rsidP="00827824">
            <w:pPr>
              <w:jc w:val="center"/>
              <w:rPr>
                <w:sz w:val="22"/>
                <w:szCs w:val="22"/>
              </w:rPr>
            </w:pPr>
            <w:r w:rsidRPr="00FD7B8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827824" w:rsidRDefault="00827824" w:rsidP="003E0C08">
      <w:pPr>
        <w:rPr>
          <w:b/>
          <w:bCs/>
          <w:sz w:val="26"/>
          <w:szCs w:val="26"/>
          <w:lang w:val="uk-UA"/>
        </w:rPr>
      </w:pPr>
    </w:p>
    <w:p w:rsidR="00827824" w:rsidRDefault="00827824" w:rsidP="003E0C08">
      <w:pPr>
        <w:rPr>
          <w:b/>
          <w:bCs/>
          <w:sz w:val="26"/>
          <w:szCs w:val="26"/>
          <w:lang w:val="uk-UA"/>
        </w:rPr>
      </w:pPr>
    </w:p>
    <w:p w:rsidR="00EC6E7B" w:rsidRDefault="00987BFF" w:rsidP="003E0C08">
      <w:pPr>
        <w:rPr>
          <w:b/>
          <w:bCs/>
          <w:sz w:val="26"/>
          <w:szCs w:val="26"/>
          <w:lang w:val="uk-UA"/>
        </w:rPr>
      </w:pPr>
      <w:proofErr w:type="spellStart"/>
      <w:r>
        <w:rPr>
          <w:b/>
          <w:bCs/>
          <w:sz w:val="26"/>
          <w:szCs w:val="26"/>
          <w:lang w:val="uk-UA"/>
        </w:rPr>
        <w:t>Т.в.о</w:t>
      </w:r>
      <w:proofErr w:type="spellEnd"/>
      <w:r>
        <w:rPr>
          <w:b/>
          <w:bCs/>
          <w:sz w:val="26"/>
          <w:szCs w:val="26"/>
          <w:lang w:val="uk-UA"/>
        </w:rPr>
        <w:t xml:space="preserve"> директора</w:t>
      </w:r>
      <w:r w:rsidR="006E1B51" w:rsidRPr="006E1B51">
        <w:rPr>
          <w:b/>
          <w:bCs/>
          <w:sz w:val="26"/>
          <w:szCs w:val="26"/>
          <w:lang w:val="uk-UA"/>
        </w:rPr>
        <w:t xml:space="preserve"> депа</w:t>
      </w:r>
      <w:r>
        <w:rPr>
          <w:b/>
          <w:bCs/>
          <w:sz w:val="26"/>
          <w:szCs w:val="26"/>
          <w:lang w:val="uk-UA"/>
        </w:rPr>
        <w:t xml:space="preserve">ртаменту                   </w:t>
      </w:r>
      <w:r w:rsidR="009E3615">
        <w:rPr>
          <w:b/>
          <w:bCs/>
          <w:sz w:val="26"/>
          <w:szCs w:val="26"/>
          <w:lang w:val="uk-UA"/>
        </w:rPr>
        <w:tab/>
      </w:r>
      <w:r w:rsidR="009E3615"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 xml:space="preserve">                     Вікторія </w:t>
      </w:r>
      <w:r w:rsidR="009E3615">
        <w:rPr>
          <w:b/>
          <w:bCs/>
          <w:sz w:val="26"/>
          <w:szCs w:val="26"/>
          <w:lang w:val="uk-UA"/>
        </w:rPr>
        <w:t>МОЙСЕЙ</w:t>
      </w:r>
    </w:p>
    <w:p w:rsidR="00827824" w:rsidRDefault="00827824" w:rsidP="003E0C08">
      <w:pPr>
        <w:rPr>
          <w:sz w:val="26"/>
          <w:szCs w:val="26"/>
          <w:lang w:val="uk-UA"/>
        </w:rPr>
      </w:pPr>
    </w:p>
    <w:p w:rsidR="00A641CA" w:rsidRDefault="00A641CA" w:rsidP="003E0C08">
      <w:pPr>
        <w:rPr>
          <w:sz w:val="26"/>
          <w:szCs w:val="26"/>
          <w:lang w:val="uk-UA"/>
        </w:rPr>
      </w:pPr>
    </w:p>
    <w:p w:rsidR="00A641CA" w:rsidRDefault="00A641CA" w:rsidP="003E0C08">
      <w:pPr>
        <w:rPr>
          <w:sz w:val="26"/>
          <w:szCs w:val="26"/>
          <w:lang w:val="uk-UA"/>
        </w:rPr>
      </w:pPr>
    </w:p>
    <w:p w:rsidR="00A641CA" w:rsidRDefault="00A641CA" w:rsidP="003E0C08">
      <w:pPr>
        <w:rPr>
          <w:sz w:val="26"/>
          <w:szCs w:val="26"/>
          <w:lang w:val="uk-UA"/>
        </w:rPr>
      </w:pPr>
    </w:p>
    <w:p w:rsidR="00A641CA" w:rsidRDefault="00A641CA" w:rsidP="003E0C08">
      <w:pPr>
        <w:rPr>
          <w:sz w:val="26"/>
          <w:szCs w:val="26"/>
          <w:lang w:val="uk-UA"/>
        </w:rPr>
      </w:pPr>
    </w:p>
    <w:p w:rsidR="00A641CA" w:rsidRDefault="00A641CA" w:rsidP="003E0C08">
      <w:pPr>
        <w:rPr>
          <w:sz w:val="26"/>
          <w:szCs w:val="26"/>
          <w:lang w:val="uk-UA"/>
        </w:rPr>
      </w:pPr>
    </w:p>
    <w:p w:rsidR="00A641CA" w:rsidRPr="003E0C08" w:rsidRDefault="00A641CA" w:rsidP="003E0C08">
      <w:pPr>
        <w:rPr>
          <w:sz w:val="26"/>
          <w:szCs w:val="26"/>
          <w:lang w:val="uk-UA"/>
        </w:rPr>
      </w:pPr>
    </w:p>
    <w:p w:rsidR="00C45E38" w:rsidRDefault="00C45E38" w:rsidP="006E1B51">
      <w:pPr>
        <w:jc w:val="both"/>
        <w:rPr>
          <w:lang w:val="uk-UA"/>
        </w:rPr>
      </w:pPr>
      <w:proofErr w:type="spellStart"/>
      <w:r>
        <w:rPr>
          <w:lang w:val="uk-UA"/>
        </w:rPr>
        <w:t>Тарай</w:t>
      </w:r>
      <w:proofErr w:type="spellEnd"/>
    </w:p>
    <w:p w:rsidR="006B1A4E" w:rsidRDefault="00C45E38" w:rsidP="006E1B51">
      <w:pPr>
        <w:jc w:val="both"/>
      </w:pPr>
      <w:proofErr w:type="spellStart"/>
      <w:r>
        <w:rPr>
          <w:lang w:val="uk-UA"/>
        </w:rPr>
        <w:t>Хобзей</w:t>
      </w:r>
      <w:proofErr w:type="spellEnd"/>
      <w:r>
        <w:rPr>
          <w:lang w:val="uk-UA"/>
        </w:rPr>
        <w:t xml:space="preserve"> </w:t>
      </w:r>
      <w:r w:rsidR="006E1B51">
        <w:rPr>
          <w:lang w:val="uk-UA"/>
        </w:rPr>
        <w:t xml:space="preserve"> 2750989</w:t>
      </w:r>
    </w:p>
    <w:sectPr w:rsidR="006B1A4E" w:rsidSect="00A641CA">
      <w:pgSz w:w="11906" w:h="16838"/>
      <w:pgMar w:top="687" w:right="751" w:bottom="1843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EF"/>
    <w:rsid w:val="0001302B"/>
    <w:rsid w:val="0001373A"/>
    <w:rsid w:val="00017411"/>
    <w:rsid w:val="00020C57"/>
    <w:rsid w:val="0002168B"/>
    <w:rsid w:val="00032B4D"/>
    <w:rsid w:val="000405E3"/>
    <w:rsid w:val="00041BF1"/>
    <w:rsid w:val="000435D5"/>
    <w:rsid w:val="000575FA"/>
    <w:rsid w:val="00057A23"/>
    <w:rsid w:val="0006108D"/>
    <w:rsid w:val="000657D9"/>
    <w:rsid w:val="00067E47"/>
    <w:rsid w:val="00075BA2"/>
    <w:rsid w:val="00081832"/>
    <w:rsid w:val="0009660A"/>
    <w:rsid w:val="000A3FBA"/>
    <w:rsid w:val="000B0310"/>
    <w:rsid w:val="000B5863"/>
    <w:rsid w:val="000C5B07"/>
    <w:rsid w:val="000E6071"/>
    <w:rsid w:val="000F4C70"/>
    <w:rsid w:val="000F6648"/>
    <w:rsid w:val="00103E99"/>
    <w:rsid w:val="00104392"/>
    <w:rsid w:val="00104B34"/>
    <w:rsid w:val="001054C3"/>
    <w:rsid w:val="00107398"/>
    <w:rsid w:val="00112072"/>
    <w:rsid w:val="001156A7"/>
    <w:rsid w:val="00122E7B"/>
    <w:rsid w:val="001376E0"/>
    <w:rsid w:val="001434E2"/>
    <w:rsid w:val="001608D2"/>
    <w:rsid w:val="0016326F"/>
    <w:rsid w:val="0019131A"/>
    <w:rsid w:val="001A714B"/>
    <w:rsid w:val="001B2A6D"/>
    <w:rsid w:val="001C238F"/>
    <w:rsid w:val="001D57ED"/>
    <w:rsid w:val="001D5890"/>
    <w:rsid w:val="001E08BE"/>
    <w:rsid w:val="001E1857"/>
    <w:rsid w:val="001F52A1"/>
    <w:rsid w:val="001F5DEA"/>
    <w:rsid w:val="00200A06"/>
    <w:rsid w:val="00206E30"/>
    <w:rsid w:val="00234C78"/>
    <w:rsid w:val="00250CD0"/>
    <w:rsid w:val="00254C2A"/>
    <w:rsid w:val="00270EE9"/>
    <w:rsid w:val="00283231"/>
    <w:rsid w:val="00285018"/>
    <w:rsid w:val="00295D4B"/>
    <w:rsid w:val="00297310"/>
    <w:rsid w:val="002A49F9"/>
    <w:rsid w:val="002B50D6"/>
    <w:rsid w:val="002D3744"/>
    <w:rsid w:val="002D6E37"/>
    <w:rsid w:val="002E109F"/>
    <w:rsid w:val="002E2CB7"/>
    <w:rsid w:val="002F61C7"/>
    <w:rsid w:val="003018C1"/>
    <w:rsid w:val="00304D1D"/>
    <w:rsid w:val="00312CF2"/>
    <w:rsid w:val="003205C3"/>
    <w:rsid w:val="0032353A"/>
    <w:rsid w:val="00323E4B"/>
    <w:rsid w:val="00347B66"/>
    <w:rsid w:val="00353246"/>
    <w:rsid w:val="00354808"/>
    <w:rsid w:val="00355A8C"/>
    <w:rsid w:val="0036135B"/>
    <w:rsid w:val="0036150A"/>
    <w:rsid w:val="00363831"/>
    <w:rsid w:val="003701A5"/>
    <w:rsid w:val="00370B04"/>
    <w:rsid w:val="0037464B"/>
    <w:rsid w:val="00376502"/>
    <w:rsid w:val="003820DA"/>
    <w:rsid w:val="003852D4"/>
    <w:rsid w:val="00396C9F"/>
    <w:rsid w:val="00397136"/>
    <w:rsid w:val="003A32A6"/>
    <w:rsid w:val="003A738B"/>
    <w:rsid w:val="003C5662"/>
    <w:rsid w:val="003D0559"/>
    <w:rsid w:val="003E0C08"/>
    <w:rsid w:val="003E526E"/>
    <w:rsid w:val="00400FEF"/>
    <w:rsid w:val="004019DF"/>
    <w:rsid w:val="00406111"/>
    <w:rsid w:val="00415283"/>
    <w:rsid w:val="00420080"/>
    <w:rsid w:val="004221F8"/>
    <w:rsid w:val="00424D9E"/>
    <w:rsid w:val="00430392"/>
    <w:rsid w:val="00452F72"/>
    <w:rsid w:val="004553FD"/>
    <w:rsid w:val="00455C71"/>
    <w:rsid w:val="004572E0"/>
    <w:rsid w:val="00457D72"/>
    <w:rsid w:val="00460F14"/>
    <w:rsid w:val="00471FBB"/>
    <w:rsid w:val="00472FA4"/>
    <w:rsid w:val="0048182B"/>
    <w:rsid w:val="004A123D"/>
    <w:rsid w:val="004A5293"/>
    <w:rsid w:val="004B4702"/>
    <w:rsid w:val="004B7607"/>
    <w:rsid w:val="004B7E44"/>
    <w:rsid w:val="004C1A3C"/>
    <w:rsid w:val="00502621"/>
    <w:rsid w:val="00507F08"/>
    <w:rsid w:val="00512EEE"/>
    <w:rsid w:val="0052709D"/>
    <w:rsid w:val="0052731C"/>
    <w:rsid w:val="00530C5A"/>
    <w:rsid w:val="00535397"/>
    <w:rsid w:val="00550160"/>
    <w:rsid w:val="0056188B"/>
    <w:rsid w:val="00566208"/>
    <w:rsid w:val="00567591"/>
    <w:rsid w:val="00590EA7"/>
    <w:rsid w:val="00597EDE"/>
    <w:rsid w:val="005A3232"/>
    <w:rsid w:val="005A6028"/>
    <w:rsid w:val="005C39E3"/>
    <w:rsid w:val="005D69F4"/>
    <w:rsid w:val="005F3224"/>
    <w:rsid w:val="00605F4F"/>
    <w:rsid w:val="00606657"/>
    <w:rsid w:val="00614AF9"/>
    <w:rsid w:val="00625252"/>
    <w:rsid w:val="00630374"/>
    <w:rsid w:val="00633F9F"/>
    <w:rsid w:val="00655418"/>
    <w:rsid w:val="00664A4D"/>
    <w:rsid w:val="00672E92"/>
    <w:rsid w:val="006816B6"/>
    <w:rsid w:val="006820A8"/>
    <w:rsid w:val="00693B1B"/>
    <w:rsid w:val="0069459B"/>
    <w:rsid w:val="0069696A"/>
    <w:rsid w:val="00696E00"/>
    <w:rsid w:val="0069706E"/>
    <w:rsid w:val="006B1A4E"/>
    <w:rsid w:val="006B4942"/>
    <w:rsid w:val="006B6B76"/>
    <w:rsid w:val="006C40D8"/>
    <w:rsid w:val="006D029A"/>
    <w:rsid w:val="006D78E2"/>
    <w:rsid w:val="006E1B51"/>
    <w:rsid w:val="006F001D"/>
    <w:rsid w:val="0070372A"/>
    <w:rsid w:val="0070440D"/>
    <w:rsid w:val="00720266"/>
    <w:rsid w:val="007222CC"/>
    <w:rsid w:val="00722B00"/>
    <w:rsid w:val="007266FF"/>
    <w:rsid w:val="007325A5"/>
    <w:rsid w:val="007353D6"/>
    <w:rsid w:val="00742ACE"/>
    <w:rsid w:val="00762D0D"/>
    <w:rsid w:val="00765FAB"/>
    <w:rsid w:val="0078044D"/>
    <w:rsid w:val="007908A4"/>
    <w:rsid w:val="00792276"/>
    <w:rsid w:val="007929D3"/>
    <w:rsid w:val="0079350C"/>
    <w:rsid w:val="007A725D"/>
    <w:rsid w:val="007B6F30"/>
    <w:rsid w:val="007C411D"/>
    <w:rsid w:val="007C4352"/>
    <w:rsid w:val="007D1435"/>
    <w:rsid w:val="007D1D69"/>
    <w:rsid w:val="007E2B76"/>
    <w:rsid w:val="007E3707"/>
    <w:rsid w:val="00800656"/>
    <w:rsid w:val="00801100"/>
    <w:rsid w:val="00821C22"/>
    <w:rsid w:val="0082219B"/>
    <w:rsid w:val="00826B49"/>
    <w:rsid w:val="00827824"/>
    <w:rsid w:val="00841935"/>
    <w:rsid w:val="0087442E"/>
    <w:rsid w:val="00891C22"/>
    <w:rsid w:val="008C133A"/>
    <w:rsid w:val="008C32DC"/>
    <w:rsid w:val="008E042B"/>
    <w:rsid w:val="008E1967"/>
    <w:rsid w:val="008E7841"/>
    <w:rsid w:val="008F0767"/>
    <w:rsid w:val="00902209"/>
    <w:rsid w:val="00905541"/>
    <w:rsid w:val="00920DB9"/>
    <w:rsid w:val="00922011"/>
    <w:rsid w:val="009303EF"/>
    <w:rsid w:val="00930EAD"/>
    <w:rsid w:val="009348EA"/>
    <w:rsid w:val="00944AB5"/>
    <w:rsid w:val="009543B1"/>
    <w:rsid w:val="009704F3"/>
    <w:rsid w:val="00977AB6"/>
    <w:rsid w:val="00987BFF"/>
    <w:rsid w:val="00996D00"/>
    <w:rsid w:val="00997F30"/>
    <w:rsid w:val="009B1B73"/>
    <w:rsid w:val="009C2A99"/>
    <w:rsid w:val="009C2E0A"/>
    <w:rsid w:val="009D39EF"/>
    <w:rsid w:val="009E3615"/>
    <w:rsid w:val="009F2C49"/>
    <w:rsid w:val="00A00C07"/>
    <w:rsid w:val="00A03C99"/>
    <w:rsid w:val="00A215BD"/>
    <w:rsid w:val="00A30132"/>
    <w:rsid w:val="00A31598"/>
    <w:rsid w:val="00A33730"/>
    <w:rsid w:val="00A35D0C"/>
    <w:rsid w:val="00A52C58"/>
    <w:rsid w:val="00A54652"/>
    <w:rsid w:val="00A552FC"/>
    <w:rsid w:val="00A55A91"/>
    <w:rsid w:val="00A641CA"/>
    <w:rsid w:val="00A747CA"/>
    <w:rsid w:val="00A81953"/>
    <w:rsid w:val="00A933ED"/>
    <w:rsid w:val="00AB35B0"/>
    <w:rsid w:val="00AC45C7"/>
    <w:rsid w:val="00AD5F11"/>
    <w:rsid w:val="00AD60F9"/>
    <w:rsid w:val="00AE076A"/>
    <w:rsid w:val="00AE1CEC"/>
    <w:rsid w:val="00AE595C"/>
    <w:rsid w:val="00AF0815"/>
    <w:rsid w:val="00AF4ACD"/>
    <w:rsid w:val="00B00B32"/>
    <w:rsid w:val="00B132A9"/>
    <w:rsid w:val="00B2111C"/>
    <w:rsid w:val="00B26605"/>
    <w:rsid w:val="00B35079"/>
    <w:rsid w:val="00B4072E"/>
    <w:rsid w:val="00B654D5"/>
    <w:rsid w:val="00B74654"/>
    <w:rsid w:val="00B77731"/>
    <w:rsid w:val="00B82A23"/>
    <w:rsid w:val="00BA0638"/>
    <w:rsid w:val="00BA2793"/>
    <w:rsid w:val="00BB3717"/>
    <w:rsid w:val="00BB7484"/>
    <w:rsid w:val="00BC2C88"/>
    <w:rsid w:val="00BC3110"/>
    <w:rsid w:val="00BC4A51"/>
    <w:rsid w:val="00BC4A89"/>
    <w:rsid w:val="00BC5FB4"/>
    <w:rsid w:val="00BC6647"/>
    <w:rsid w:val="00BD4F08"/>
    <w:rsid w:val="00BE783A"/>
    <w:rsid w:val="00C10AE7"/>
    <w:rsid w:val="00C12239"/>
    <w:rsid w:val="00C167B1"/>
    <w:rsid w:val="00C21C6E"/>
    <w:rsid w:val="00C220E5"/>
    <w:rsid w:val="00C25F3C"/>
    <w:rsid w:val="00C33FE8"/>
    <w:rsid w:val="00C34FB8"/>
    <w:rsid w:val="00C369F1"/>
    <w:rsid w:val="00C41E6A"/>
    <w:rsid w:val="00C45E38"/>
    <w:rsid w:val="00C504D3"/>
    <w:rsid w:val="00C52EB0"/>
    <w:rsid w:val="00C6583C"/>
    <w:rsid w:val="00C7439C"/>
    <w:rsid w:val="00C84E4A"/>
    <w:rsid w:val="00C96311"/>
    <w:rsid w:val="00CA4F70"/>
    <w:rsid w:val="00CC2197"/>
    <w:rsid w:val="00CD0C01"/>
    <w:rsid w:val="00CD631A"/>
    <w:rsid w:val="00CF375B"/>
    <w:rsid w:val="00CF5A18"/>
    <w:rsid w:val="00D02666"/>
    <w:rsid w:val="00D147C6"/>
    <w:rsid w:val="00D361A7"/>
    <w:rsid w:val="00D378BE"/>
    <w:rsid w:val="00D43E9F"/>
    <w:rsid w:val="00D46414"/>
    <w:rsid w:val="00D50B3D"/>
    <w:rsid w:val="00D52BBB"/>
    <w:rsid w:val="00D623FD"/>
    <w:rsid w:val="00D706B6"/>
    <w:rsid w:val="00D72467"/>
    <w:rsid w:val="00D72DD6"/>
    <w:rsid w:val="00D74CDD"/>
    <w:rsid w:val="00D761E0"/>
    <w:rsid w:val="00D777A0"/>
    <w:rsid w:val="00D86E40"/>
    <w:rsid w:val="00D87BED"/>
    <w:rsid w:val="00D93B01"/>
    <w:rsid w:val="00D96B7B"/>
    <w:rsid w:val="00DA2BB5"/>
    <w:rsid w:val="00DA438D"/>
    <w:rsid w:val="00DA75D1"/>
    <w:rsid w:val="00DC2206"/>
    <w:rsid w:val="00DC4C2D"/>
    <w:rsid w:val="00DD0286"/>
    <w:rsid w:val="00DD70A6"/>
    <w:rsid w:val="00DE0FA0"/>
    <w:rsid w:val="00DE1DB8"/>
    <w:rsid w:val="00DE6F52"/>
    <w:rsid w:val="00DF6B1F"/>
    <w:rsid w:val="00E10F8B"/>
    <w:rsid w:val="00E11B29"/>
    <w:rsid w:val="00E120BF"/>
    <w:rsid w:val="00E13C5C"/>
    <w:rsid w:val="00E14C66"/>
    <w:rsid w:val="00E21D2A"/>
    <w:rsid w:val="00E3235D"/>
    <w:rsid w:val="00E410FA"/>
    <w:rsid w:val="00E41552"/>
    <w:rsid w:val="00E42904"/>
    <w:rsid w:val="00E449BE"/>
    <w:rsid w:val="00E6081C"/>
    <w:rsid w:val="00E64440"/>
    <w:rsid w:val="00E6699B"/>
    <w:rsid w:val="00E71E12"/>
    <w:rsid w:val="00E8125E"/>
    <w:rsid w:val="00E8532B"/>
    <w:rsid w:val="00E86684"/>
    <w:rsid w:val="00E86ADF"/>
    <w:rsid w:val="00E930D6"/>
    <w:rsid w:val="00EB4FA7"/>
    <w:rsid w:val="00EC6E7B"/>
    <w:rsid w:val="00ED0B6A"/>
    <w:rsid w:val="00ED5018"/>
    <w:rsid w:val="00ED596B"/>
    <w:rsid w:val="00ED623D"/>
    <w:rsid w:val="00ED6345"/>
    <w:rsid w:val="00F01F1D"/>
    <w:rsid w:val="00F054BF"/>
    <w:rsid w:val="00F21909"/>
    <w:rsid w:val="00F374A7"/>
    <w:rsid w:val="00F5108D"/>
    <w:rsid w:val="00F51171"/>
    <w:rsid w:val="00F57862"/>
    <w:rsid w:val="00F619BB"/>
    <w:rsid w:val="00F7230D"/>
    <w:rsid w:val="00F86F7A"/>
    <w:rsid w:val="00F92113"/>
    <w:rsid w:val="00F9449F"/>
    <w:rsid w:val="00F95162"/>
    <w:rsid w:val="00F96831"/>
    <w:rsid w:val="00FA4E71"/>
    <w:rsid w:val="00FB111B"/>
    <w:rsid w:val="00FB18C4"/>
    <w:rsid w:val="00FB314C"/>
    <w:rsid w:val="00FC0CFB"/>
    <w:rsid w:val="00FC5A1F"/>
    <w:rsid w:val="00FD2734"/>
    <w:rsid w:val="00FD7B84"/>
    <w:rsid w:val="00FE2B21"/>
    <w:rsid w:val="00FF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F63022DB-AE39-4CFD-8EA5-55BD4E8B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pPr>
      <w:keepNext/>
      <w:widowControl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Шрифт абзацу за замовчуванням1"/>
    <w:uiPriority w:val="1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Times New Roman"/>
      <w:b w:val="0"/>
    </w:rPr>
  </w:style>
  <w:style w:type="character" w:customStyle="1" w:styleId="WW8Num2z1">
    <w:name w:val="WW8Num2z1"/>
    <w:rPr>
      <w:rFonts w:cs="Times New Roman"/>
    </w:rPr>
  </w:style>
  <w:style w:type="character" w:customStyle="1" w:styleId="WW8Num3z0">
    <w:name w:val="WW8Num3z0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2">
    <w:name w:val="Шрифт абзацу за замовчуванням2"/>
  </w:style>
  <w:style w:type="character" w:customStyle="1" w:styleId="10">
    <w:name w:val="Шрифт абзацу за промовчанням1"/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cs="Times New Roman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11">
    <w:name w:val="Шрифт абзацу за замовчуванням1"/>
  </w:style>
  <w:style w:type="character" w:styleId="a3">
    <w:name w:val="Hyperlink"/>
    <w:rPr>
      <w:rFonts w:cs="Times New Roman"/>
      <w:color w:val="0000FF"/>
      <w:u w:val="single"/>
    </w:rPr>
  </w:style>
  <w:style w:type="character" w:customStyle="1" w:styleId="30">
    <w:name w:val="Заголовок 3 Знак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Pr>
      <w:sz w:val="21"/>
      <w:szCs w:val="21"/>
      <w:lang w:bidi="ar-SA"/>
    </w:rPr>
  </w:style>
  <w:style w:type="character" w:customStyle="1" w:styleId="12">
    <w:name w:val="Основний текст1"/>
    <w:rPr>
      <w:lang w:bidi="ar-SA"/>
    </w:rPr>
  </w:style>
  <w:style w:type="character" w:customStyle="1" w:styleId="a4">
    <w:name w:val="Текст у виносці Знак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paragraph" w:customStyle="1" w:styleId="13">
    <w:name w:val="Заголовок1"/>
    <w:basedOn w:val="a"/>
    <w:next w:val="a5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widowControl/>
      <w:spacing w:after="120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pPr>
      <w:suppressLineNumbers/>
    </w:pPr>
    <w:rPr>
      <w:rFonts w:cs="Arial"/>
    </w:rPr>
  </w:style>
  <w:style w:type="paragraph" w:customStyle="1" w:styleId="14">
    <w:name w:val="Назва об'єкта1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20">
    <w:name w:val="Назва об'єкта2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</w:style>
  <w:style w:type="paragraph" w:customStyle="1" w:styleId="a9">
    <w:name w:val="Вміст таблиці"/>
    <w:basedOn w:val="a"/>
    <w:pPr>
      <w:suppressLineNumbers/>
    </w:pPr>
  </w:style>
  <w:style w:type="paragraph" w:customStyle="1" w:styleId="aa">
    <w:name w:val="Заголовок таблиці"/>
    <w:basedOn w:val="a9"/>
    <w:pPr>
      <w:jc w:val="center"/>
    </w:pPr>
    <w:rPr>
      <w:b/>
      <w:bCs/>
    </w:rPr>
  </w:style>
  <w:style w:type="paragraph" w:customStyle="1" w:styleId="ab">
    <w:name w:val="Вміст рамки"/>
    <w:basedOn w:val="a"/>
  </w:style>
  <w:style w:type="paragraph" w:customStyle="1" w:styleId="16">
    <w:name w:val="Текст у виносці1"/>
    <w:basedOn w:val="a"/>
    <w:rPr>
      <w:rFonts w:ascii="Segoe UI" w:hAnsi="Segoe UI" w:cs="Segoe UI"/>
      <w:sz w:val="18"/>
      <w:szCs w:val="18"/>
    </w:rPr>
  </w:style>
  <w:style w:type="character" w:styleId="ac">
    <w:name w:val="annotation reference"/>
    <w:uiPriority w:val="99"/>
    <w:semiHidden/>
    <w:unhideWhenUsed/>
    <w:rsid w:val="0001302B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01302B"/>
  </w:style>
  <w:style w:type="character" w:customStyle="1" w:styleId="ae">
    <w:name w:val="Текст примітки Знак"/>
    <w:link w:val="ad"/>
    <w:uiPriority w:val="99"/>
    <w:semiHidden/>
    <w:rsid w:val="0001302B"/>
    <w:rPr>
      <w:lang w:val="ru-RU" w:eastAsia="zh-C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1302B"/>
    <w:rPr>
      <w:b/>
      <w:bCs/>
    </w:rPr>
  </w:style>
  <w:style w:type="character" w:customStyle="1" w:styleId="af0">
    <w:name w:val="Тема примітки Знак"/>
    <w:link w:val="af"/>
    <w:uiPriority w:val="99"/>
    <w:semiHidden/>
    <w:rsid w:val="0001302B"/>
    <w:rPr>
      <w:b/>
      <w:bCs/>
      <w:lang w:val="ru-RU" w:eastAsia="zh-CN"/>
    </w:rPr>
  </w:style>
  <w:style w:type="paragraph" w:styleId="af1">
    <w:name w:val="Balloon Text"/>
    <w:basedOn w:val="a"/>
    <w:link w:val="17"/>
    <w:uiPriority w:val="99"/>
    <w:semiHidden/>
    <w:unhideWhenUsed/>
    <w:rsid w:val="0001302B"/>
    <w:rPr>
      <w:rFonts w:ascii="Segoe UI" w:hAnsi="Segoe UI" w:cs="Segoe UI"/>
      <w:sz w:val="18"/>
      <w:szCs w:val="18"/>
    </w:rPr>
  </w:style>
  <w:style w:type="character" w:customStyle="1" w:styleId="17">
    <w:name w:val="Текст у виносці Знак1"/>
    <w:link w:val="af1"/>
    <w:uiPriority w:val="99"/>
    <w:semiHidden/>
    <w:rsid w:val="0001302B"/>
    <w:rPr>
      <w:rFonts w:ascii="Segoe UI" w:hAnsi="Segoe UI" w:cs="Segoe UI"/>
      <w:sz w:val="18"/>
      <w:szCs w:val="18"/>
      <w:lang w:val="ru-RU" w:eastAsia="zh-CN"/>
    </w:rPr>
  </w:style>
  <w:style w:type="paragraph" w:customStyle="1" w:styleId="18">
    <w:name w:val="Текст выноски1"/>
    <w:basedOn w:val="a"/>
    <w:rsid w:val="00020C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97A31-3DF7-4CBA-ABAE-A8ACD488B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4057</Words>
  <Characters>2314</Characters>
  <Application>Microsoft Office Word</Application>
  <DocSecurity>0</DocSecurity>
  <Lines>19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6359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Юрій Голубов</dc:creator>
  <cp:keywords/>
  <cp:lastModifiedBy>User</cp:lastModifiedBy>
  <cp:revision>4</cp:revision>
  <cp:lastPrinted>2022-04-26T12:33:00Z</cp:lastPrinted>
  <dcterms:created xsi:type="dcterms:W3CDTF">2026-07-21T14:01:00Z</dcterms:created>
  <dcterms:modified xsi:type="dcterms:W3CDTF">2026-07-21T14:08:00Z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