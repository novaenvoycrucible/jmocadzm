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7B005A01" w14:textId="77777777" w:rsidR="00CF2696" w:rsidRDefault="00CF2696" w:rsidP="00CF2696">
      <w:pPr>
        <w:jc w:val="center"/>
        <w:rPr>
          <w:sz w:val="28"/>
        </w:rPr>
      </w:pPr>
      <w:r>
        <w:rPr>
          <w:noProof/>
          <w:lang w:val="uk-UA" w:eastAsia="uk-UA"/>
        </w:rPr>
        <w:drawing>
          <wp:inline distT="0" distB="0" distL="0" distR="0" wp14:anchorId="200A7910" wp14:editId="4CD317C4">
            <wp:extent cx="429260" cy="652145"/>
            <wp:effectExtent l="19050" t="0" r="889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60" cy="65214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89D185" w14:textId="77777777" w:rsidR="00CF2696" w:rsidRDefault="00CF2696" w:rsidP="00CF2696">
      <w:pPr>
        <w:jc w:val="center"/>
        <w:rPr>
          <w:b/>
          <w:sz w:val="32"/>
          <w:szCs w:val="32"/>
        </w:rPr>
      </w:pPr>
      <w:r>
        <w:rPr>
          <w:sz w:val="28"/>
        </w:rPr>
        <w:t>ЛЬВІВСЬКА ОБЛАСНА ДЕРЖАВНА АДМІНІСТРАЦІЯ</w:t>
      </w:r>
    </w:p>
    <w:p w14:paraId="5D37D094" w14:textId="77777777" w:rsidR="00CF2696" w:rsidRDefault="00CF2696" w:rsidP="00CF269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ДЕПАРТАМЕНТ ОХОРОНИ ЗДОРОВ</w:t>
      </w:r>
      <w:r>
        <w:rPr>
          <w:rFonts w:ascii="Symbol" w:hAnsi="Symbol"/>
          <w:b/>
          <w:sz w:val="32"/>
          <w:szCs w:val="32"/>
        </w:rPr>
        <w:t></w:t>
      </w:r>
      <w:r>
        <w:rPr>
          <w:b/>
          <w:sz w:val="32"/>
          <w:szCs w:val="32"/>
        </w:rPr>
        <w:t>Я</w:t>
      </w:r>
    </w:p>
    <w:p w14:paraId="4149A1DF" w14:textId="77777777" w:rsidR="00CF2696" w:rsidRDefault="00CF2696" w:rsidP="00CF2696">
      <w:pPr>
        <w:jc w:val="center"/>
        <w:rPr>
          <w:sz w:val="22"/>
        </w:rPr>
      </w:pPr>
    </w:p>
    <w:p w14:paraId="40D3B543" w14:textId="77777777" w:rsidR="00CF2696" w:rsidRDefault="00CF2696" w:rsidP="00CF2696">
      <w:pPr>
        <w:jc w:val="center"/>
        <w:rPr>
          <w:sz w:val="22"/>
        </w:rPr>
      </w:pPr>
      <w:proofErr w:type="spellStart"/>
      <w:r>
        <w:rPr>
          <w:sz w:val="22"/>
        </w:rPr>
        <w:t>вул</w:t>
      </w:r>
      <w:proofErr w:type="spellEnd"/>
      <w:r>
        <w:rPr>
          <w:sz w:val="22"/>
        </w:rPr>
        <w:t xml:space="preserve">. </w:t>
      </w:r>
      <w:proofErr w:type="spellStart"/>
      <w:r>
        <w:rPr>
          <w:sz w:val="22"/>
        </w:rPr>
        <w:t>Конопницької</w:t>
      </w:r>
      <w:proofErr w:type="spellEnd"/>
      <w:r>
        <w:rPr>
          <w:sz w:val="22"/>
        </w:rPr>
        <w:t xml:space="preserve">, 3, м. </w:t>
      </w:r>
      <w:proofErr w:type="spellStart"/>
      <w:r>
        <w:rPr>
          <w:sz w:val="22"/>
        </w:rPr>
        <w:t>Львів</w:t>
      </w:r>
      <w:proofErr w:type="spellEnd"/>
      <w:r>
        <w:rPr>
          <w:sz w:val="22"/>
        </w:rPr>
        <w:t>, 79005 тел.(032) 276 45 92, тел./факс (032) 275 60 37,</w:t>
      </w:r>
    </w:p>
    <w:p w14:paraId="14DDAF99" w14:textId="77777777" w:rsidR="00CF2696" w:rsidRPr="00CF2696" w:rsidRDefault="00CF2696" w:rsidP="00CF2696">
      <w:pPr>
        <w:jc w:val="center"/>
        <w:rPr>
          <w:sz w:val="22"/>
          <w:lang w:val="en-US"/>
        </w:rPr>
      </w:pPr>
      <w:r>
        <w:rPr>
          <w:sz w:val="22"/>
          <w:lang w:val="en-US"/>
        </w:rPr>
        <w:t>e-mail</w:t>
      </w:r>
      <w:r w:rsidRPr="00CF2696">
        <w:rPr>
          <w:sz w:val="22"/>
          <w:lang w:val="en-US"/>
        </w:rPr>
        <w:t xml:space="preserve">: </w:t>
      </w:r>
      <w:hyperlink r:id="rId9" w:history="1">
        <w:r w:rsidRPr="00FC4258">
          <w:rPr>
            <w:rStyle w:val="a3"/>
            <w:sz w:val="22"/>
            <w:lang w:val="en-US"/>
          </w:rPr>
          <w:t>doz</w:t>
        </w:r>
        <w:r w:rsidRPr="00CC7D8F">
          <w:rPr>
            <w:rStyle w:val="a3"/>
            <w:sz w:val="22"/>
            <w:lang w:val="en-US"/>
          </w:rPr>
          <w:t>@</w:t>
        </w:r>
        <w:r w:rsidRPr="00FC4258">
          <w:rPr>
            <w:rStyle w:val="a3"/>
            <w:sz w:val="22"/>
            <w:lang w:val="en-US"/>
          </w:rPr>
          <w:t>loda</w:t>
        </w:r>
        <w:r w:rsidRPr="00CC7D8F">
          <w:rPr>
            <w:rStyle w:val="a3"/>
            <w:sz w:val="22"/>
            <w:lang w:val="en-US"/>
          </w:rPr>
          <w:t>.</w:t>
        </w:r>
        <w:r w:rsidRPr="00FC4258">
          <w:rPr>
            <w:rStyle w:val="a3"/>
            <w:sz w:val="22"/>
            <w:lang w:val="en-US"/>
          </w:rPr>
          <w:t>gov</w:t>
        </w:r>
        <w:r w:rsidRPr="00CC7D8F">
          <w:rPr>
            <w:rStyle w:val="a3"/>
            <w:sz w:val="22"/>
            <w:lang w:val="en-US"/>
          </w:rPr>
          <w:t>.</w:t>
        </w:r>
        <w:r w:rsidRPr="00FC4258">
          <w:rPr>
            <w:rStyle w:val="a3"/>
            <w:sz w:val="22"/>
            <w:lang w:val="en-US"/>
          </w:rPr>
          <w:t>ua</w:t>
        </w:r>
      </w:hyperlink>
      <w:r w:rsidRPr="00CF2696">
        <w:rPr>
          <w:sz w:val="22"/>
          <w:lang w:val="en-US"/>
        </w:rPr>
        <w:t>,</w:t>
      </w:r>
      <w:r>
        <w:rPr>
          <w:sz w:val="22"/>
          <w:lang w:val="en-US"/>
        </w:rPr>
        <w:t>web</w:t>
      </w:r>
      <w:r w:rsidRPr="00CF2696">
        <w:rPr>
          <w:sz w:val="22"/>
          <w:lang w:val="en-US"/>
        </w:rPr>
        <w:t>:</w:t>
      </w:r>
      <w:hyperlink r:id="rId10" w:history="1">
        <w:r w:rsidRPr="00CC7D8F">
          <w:rPr>
            <w:rStyle w:val="a3"/>
            <w:sz w:val="22"/>
            <w:szCs w:val="22"/>
            <w:lang w:val="en-US"/>
          </w:rPr>
          <w:t>http</w:t>
        </w:r>
        <w:r w:rsidRPr="00FC4258">
          <w:rPr>
            <w:rStyle w:val="a3"/>
            <w:sz w:val="22"/>
            <w:szCs w:val="22"/>
            <w:lang w:val="en-US"/>
          </w:rPr>
          <w:t>s</w:t>
        </w:r>
        <w:r w:rsidRPr="00CC7D8F">
          <w:rPr>
            <w:rStyle w:val="a3"/>
            <w:sz w:val="22"/>
            <w:szCs w:val="22"/>
            <w:lang w:val="en-US"/>
          </w:rPr>
          <w:t>://loda.gov.ua</w:t>
        </w:r>
      </w:hyperlink>
    </w:p>
    <w:p w14:paraId="17A63569" w14:textId="77777777" w:rsidR="00CF2696" w:rsidRPr="00CC7D8F" w:rsidRDefault="00CF2696" w:rsidP="00CF2696">
      <w:pPr>
        <w:jc w:val="center"/>
      </w:pPr>
      <w:r>
        <w:t>Код ЄДРПОУ 02013047</w:t>
      </w:r>
    </w:p>
    <w:p w14:paraId="5E5BB2CB" w14:textId="77777777" w:rsidR="00CF2696" w:rsidRDefault="00CF2696" w:rsidP="00CF2696">
      <w:pPr>
        <w:tabs>
          <w:tab w:val="left" w:pos="8955"/>
        </w:tabs>
        <w:jc w:val="center"/>
        <w:rPr>
          <w:sz w:val="22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928"/>
        <w:gridCol w:w="4819"/>
      </w:tblGrid>
      <w:tr w:rsidR="00CF2696" w:rsidRPr="00F47356" w14:paraId="36A5FCBD" w14:textId="77777777" w:rsidTr="00B3302F">
        <w:tc>
          <w:tcPr>
            <w:tcW w:w="4928" w:type="dxa"/>
            <w:shd w:val="clear" w:color="auto" w:fill="auto"/>
          </w:tcPr>
          <w:p w14:paraId="7EE6F1AE" w14:textId="77777777" w:rsidR="00CF2696" w:rsidRPr="00F47356" w:rsidRDefault="00CF2696" w:rsidP="00B3302F">
            <w:pPr>
              <w:rPr>
                <w:color w:val="000000"/>
                <w:sz w:val="26"/>
                <w:szCs w:val="26"/>
              </w:rPr>
            </w:pPr>
            <w:r w:rsidRPr="00F47356">
              <w:rPr>
                <w:color w:val="000000"/>
                <w:sz w:val="26"/>
                <w:szCs w:val="26"/>
              </w:rPr>
              <w:t>__________ № __________</w:t>
            </w:r>
          </w:p>
        </w:tc>
        <w:tc>
          <w:tcPr>
            <w:tcW w:w="4819" w:type="dxa"/>
            <w:shd w:val="clear" w:color="auto" w:fill="auto"/>
          </w:tcPr>
          <w:p w14:paraId="7CD29B8A" w14:textId="77777777" w:rsidR="00CF2696" w:rsidRPr="00F47356" w:rsidRDefault="00CF2696" w:rsidP="00B3302F">
            <w:pPr>
              <w:jc w:val="right"/>
              <w:rPr>
                <w:color w:val="000000"/>
                <w:sz w:val="26"/>
                <w:szCs w:val="26"/>
              </w:rPr>
            </w:pPr>
            <w:r w:rsidRPr="00F47356">
              <w:rPr>
                <w:color w:val="000000"/>
                <w:sz w:val="26"/>
                <w:szCs w:val="26"/>
              </w:rPr>
              <w:t xml:space="preserve">на № __________ </w:t>
            </w:r>
            <w:proofErr w:type="spellStart"/>
            <w:r w:rsidRPr="00F47356">
              <w:rPr>
                <w:color w:val="000000"/>
                <w:sz w:val="26"/>
                <w:szCs w:val="26"/>
              </w:rPr>
              <w:t>від</w:t>
            </w:r>
            <w:proofErr w:type="spellEnd"/>
            <w:r w:rsidRPr="00F47356">
              <w:rPr>
                <w:color w:val="000000"/>
                <w:sz w:val="26"/>
                <w:szCs w:val="26"/>
              </w:rPr>
              <w:t xml:space="preserve"> __________</w:t>
            </w:r>
          </w:p>
        </w:tc>
      </w:tr>
    </w:tbl>
    <w:p w14:paraId="18DD9F07" w14:textId="77777777" w:rsidR="00CF2696" w:rsidRDefault="00CF2696" w:rsidP="00CF2696"/>
    <w:p w14:paraId="092A8425" w14:textId="77777777" w:rsidR="004019DF" w:rsidRPr="004E6E55" w:rsidRDefault="009359D0" w:rsidP="004019DF">
      <w:pPr>
        <w:spacing w:line="276" w:lineRule="auto"/>
        <w:ind w:left="4820"/>
        <w:jc w:val="both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72390" distB="72390" distL="122555" distR="0" simplePos="0" relativeHeight="251658240" behindDoc="0" locked="0" layoutInCell="1" allowOverlap="1" wp14:anchorId="59439E32" wp14:editId="1218BA2F">
                <wp:simplePos x="0" y="0"/>
                <wp:positionH relativeFrom="column">
                  <wp:align>right</wp:align>
                </wp:positionH>
                <wp:positionV relativeFrom="paragraph">
                  <wp:posOffset>129540</wp:posOffset>
                </wp:positionV>
                <wp:extent cx="2674620" cy="850900"/>
                <wp:effectExtent l="5080" t="1270" r="6350" b="508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4620" cy="8509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05A4CF" w14:textId="77777777" w:rsidR="004742C2" w:rsidRPr="004742C2" w:rsidRDefault="006E1B51">
                            <w:pPr>
                              <w:pStyle w:val="ab"/>
                              <w:rPr>
                                <w:b/>
                                <w:color w:val="000000"/>
                                <w:sz w:val="26"/>
                                <w:szCs w:val="26"/>
                                <w:lang w:val="uk-UA"/>
                              </w:rPr>
                            </w:pPr>
                            <w:r w:rsidRPr="004742C2">
                              <w:rPr>
                                <w:b/>
                                <w:color w:val="000000"/>
                                <w:sz w:val="26"/>
                                <w:szCs w:val="26"/>
                                <w:lang w:val="uk-UA"/>
                              </w:rPr>
                              <w:t xml:space="preserve">Керівникам закладів </w:t>
                            </w:r>
                          </w:p>
                          <w:p w14:paraId="6F55BF69" w14:textId="77777777" w:rsidR="004742C2" w:rsidRPr="004742C2" w:rsidRDefault="006E1B51">
                            <w:pPr>
                              <w:pStyle w:val="ab"/>
                              <w:rPr>
                                <w:b/>
                                <w:color w:val="000000"/>
                                <w:sz w:val="26"/>
                                <w:szCs w:val="26"/>
                                <w:lang w:val="uk-UA"/>
                              </w:rPr>
                            </w:pPr>
                            <w:r w:rsidRPr="004742C2">
                              <w:rPr>
                                <w:b/>
                                <w:color w:val="000000"/>
                                <w:sz w:val="26"/>
                                <w:szCs w:val="26"/>
                                <w:lang w:val="uk-UA"/>
                              </w:rPr>
                              <w:t>охорони</w:t>
                            </w:r>
                            <w:r w:rsidR="00E86684" w:rsidRPr="004742C2">
                              <w:rPr>
                                <w:b/>
                                <w:color w:val="000000"/>
                                <w:sz w:val="26"/>
                                <w:szCs w:val="26"/>
                                <w:lang w:val="uk-UA"/>
                              </w:rPr>
                              <w:t xml:space="preserve"> </w:t>
                            </w:r>
                            <w:r w:rsidRPr="004742C2">
                              <w:rPr>
                                <w:b/>
                                <w:color w:val="000000"/>
                                <w:sz w:val="26"/>
                                <w:szCs w:val="26"/>
                                <w:lang w:val="uk-UA"/>
                              </w:rPr>
                              <w:t xml:space="preserve">здоров’я </w:t>
                            </w:r>
                          </w:p>
                          <w:p w14:paraId="62A29800" w14:textId="7F049F07" w:rsidR="006B1A4E" w:rsidRPr="004742C2" w:rsidRDefault="004742C2">
                            <w:pPr>
                              <w:pStyle w:val="ab"/>
                              <w:rPr>
                                <w:b/>
                                <w:sz w:val="26"/>
                                <w:szCs w:val="26"/>
                                <w:lang w:val="uk-UA"/>
                              </w:rPr>
                            </w:pPr>
                            <w:r w:rsidRPr="004742C2">
                              <w:rPr>
                                <w:b/>
                                <w:color w:val="000000"/>
                                <w:sz w:val="26"/>
                                <w:szCs w:val="26"/>
                                <w:lang w:val="uk-UA"/>
                              </w:rPr>
                              <w:t>Львівської області</w:t>
                            </w:r>
                          </w:p>
                        </w:txbxContent>
                      </wps:txbx>
                      <wps:bodyPr rot="0" vert="horz" wrap="square" lIns="1905" tIns="1905" rIns="1905" bIns="190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type w14:anchorId="59439E32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59.4pt;margin-top:10.2pt;width:210.6pt;height:67pt;z-index:251658240;visibility:visible;mso-wrap-style:square;mso-width-percent:0;mso-height-percent:0;mso-wrap-distance-left:9.65pt;mso-wrap-distance-top:5.7pt;mso-wrap-distance-right:0;mso-wrap-distance-bottom:5.7pt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" stroked="f">
                <v:fill opacity="0"/>
                <v:textbox inset=".15pt,.15pt,.15pt,.15pt">
                  <w:txbxContent>
                    <w:p w14:paraId="3805A4CF" w14:textId="77777777" w:rsidR="004742C2" w:rsidRPr="004742C2" w:rsidRDefault="006E1B51">
                      <w:pPr>
                        <w:pStyle w:val="ab"/>
                        <w:rPr>
                          <w:b/>
                          <w:color w:val="000000"/>
                          <w:sz w:val="26"/>
                          <w:szCs w:val="26"/>
                          <w:lang w:val="uk-UA"/>
                        </w:rPr>
                      </w:pPr>
                      <w:r w:rsidRPr="004742C2">
                        <w:rPr>
                          <w:b/>
                          <w:color w:val="000000"/>
                          <w:sz w:val="26"/>
                          <w:szCs w:val="26"/>
                          <w:lang w:val="uk-UA"/>
                        </w:rPr>
                        <w:t xml:space="preserve">Керівникам закладів </w:t>
                      </w:r>
                    </w:p>
                    <w:p w14:paraId="6F55BF69" w14:textId="77777777" w:rsidR="004742C2" w:rsidRPr="004742C2" w:rsidRDefault="006E1B51">
                      <w:pPr>
                        <w:pStyle w:val="ab"/>
                        <w:rPr>
                          <w:b/>
                          <w:color w:val="000000"/>
                          <w:sz w:val="26"/>
                          <w:szCs w:val="26"/>
                          <w:lang w:val="uk-UA"/>
                        </w:rPr>
                      </w:pPr>
                      <w:r w:rsidRPr="004742C2">
                        <w:rPr>
                          <w:b/>
                          <w:color w:val="000000"/>
                          <w:sz w:val="26"/>
                          <w:szCs w:val="26"/>
                          <w:lang w:val="uk-UA"/>
                        </w:rPr>
                        <w:t>охорони</w:t>
                      </w:r>
                      <w:r w:rsidR="00E86684" w:rsidRPr="004742C2">
                        <w:rPr>
                          <w:b/>
                          <w:color w:val="000000"/>
                          <w:sz w:val="26"/>
                          <w:szCs w:val="26"/>
                          <w:lang w:val="uk-UA"/>
                        </w:rPr>
                        <w:t xml:space="preserve"> </w:t>
                      </w:r>
                      <w:r w:rsidRPr="004742C2">
                        <w:rPr>
                          <w:b/>
                          <w:color w:val="000000"/>
                          <w:sz w:val="26"/>
                          <w:szCs w:val="26"/>
                          <w:lang w:val="uk-UA"/>
                        </w:rPr>
                        <w:t xml:space="preserve">здоров’я </w:t>
                      </w:r>
                    </w:p>
                    <w:p w14:paraId="62A29800" w14:textId="7F049F07" w:rsidR="006B1A4E" w:rsidRPr="004742C2" w:rsidRDefault="004742C2">
                      <w:pPr>
                        <w:pStyle w:val="ab"/>
                        <w:rPr>
                          <w:b/>
                          <w:sz w:val="26"/>
                          <w:szCs w:val="26"/>
                          <w:lang w:val="uk-UA"/>
                        </w:rPr>
                      </w:pPr>
                      <w:r w:rsidRPr="004742C2">
                        <w:rPr>
                          <w:b/>
                          <w:color w:val="000000"/>
                          <w:sz w:val="26"/>
                          <w:szCs w:val="26"/>
                          <w:lang w:val="uk-UA"/>
                        </w:rPr>
                        <w:t>Львівської області</w:t>
                      </w:r>
                    </w:p>
                  </w:txbxContent>
                </v:textbox>
              </v:shape>
            </w:pict>
          </mc:Fallback>
        </mc:AlternateContent>
      </w:r>
    </w:p>
    <w:p w14:paraId="3F1C468C" w14:textId="77777777" w:rsidR="006B1A4E" w:rsidRPr="005C440B" w:rsidRDefault="009359D0" w:rsidP="005C440B">
      <w:pPr>
        <w:rPr>
          <w:lang w:val="uk-U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9AB64A1" wp14:editId="1F40603D">
                <wp:simplePos x="0" y="0"/>
                <wp:positionH relativeFrom="column">
                  <wp:align>right</wp:align>
                </wp:positionH>
                <wp:positionV relativeFrom="paragraph">
                  <wp:posOffset>146685</wp:posOffset>
                </wp:positionV>
                <wp:extent cx="3142615" cy="598170"/>
                <wp:effectExtent l="0" t="3810" r="4445" b="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2615" cy="598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 w14:anchorId="016802E9" id="Text Box 2" o:spid="_x0000_s1026" type="#_x0000_t202" style="position:absolute;margin-left:196.25pt;margin-top:11.55pt;width:247.45pt;height:47.1pt;z-index:251657216;visibility:visible;mso-wrap-style:non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" filled="f" stroked="f" strokecolor="#3465a4">
                <v:stroke joinstyle="round"/>
                <w10:wrap type="square"/>
              </v:shape>
            </w:pict>
          </mc:Fallback>
        </mc:AlternateContent>
      </w:r>
    </w:p>
    <w:p w14:paraId="3ACB5129" w14:textId="77777777" w:rsidR="006B1A4E" w:rsidRDefault="006B1A4E">
      <w:pPr>
        <w:jc w:val="both"/>
        <w:rPr>
          <w:b/>
          <w:bCs/>
          <w:i/>
          <w:iCs/>
          <w:sz w:val="26"/>
          <w:szCs w:val="26"/>
          <w:lang w:val="uk-UA"/>
        </w:rPr>
      </w:pPr>
    </w:p>
    <w:p w14:paraId="20D2DCD9" w14:textId="77777777" w:rsidR="004742C2" w:rsidRDefault="004742C2" w:rsidP="005C440B">
      <w:pPr>
        <w:jc w:val="both"/>
        <w:rPr>
          <w:b/>
          <w:bCs/>
          <w:i/>
          <w:iCs/>
          <w:sz w:val="26"/>
          <w:szCs w:val="26"/>
          <w:lang w:val="uk-UA"/>
        </w:rPr>
      </w:pPr>
    </w:p>
    <w:p w14:paraId="46D67C1D" w14:textId="77777777" w:rsidR="004742C2" w:rsidRDefault="004742C2" w:rsidP="005C440B">
      <w:pPr>
        <w:jc w:val="both"/>
        <w:rPr>
          <w:b/>
          <w:bCs/>
          <w:i/>
          <w:iCs/>
          <w:sz w:val="26"/>
          <w:szCs w:val="26"/>
          <w:lang w:val="uk-UA"/>
        </w:rPr>
      </w:pPr>
    </w:p>
    <w:p w14:paraId="24F565BE" w14:textId="546F2475" w:rsidR="005C440B" w:rsidRDefault="006B1A4E" w:rsidP="005C440B">
      <w:pPr>
        <w:jc w:val="both"/>
      </w:pPr>
      <w:r>
        <w:rPr>
          <w:b/>
          <w:bCs/>
          <w:i/>
          <w:iCs/>
          <w:sz w:val="26"/>
          <w:szCs w:val="26"/>
          <w:lang w:val="uk-UA"/>
        </w:rPr>
        <w:t>Про розшук громадя</w:t>
      </w:r>
      <w:r w:rsidR="005C440B">
        <w:rPr>
          <w:b/>
          <w:bCs/>
          <w:i/>
          <w:iCs/>
          <w:sz w:val="26"/>
          <w:szCs w:val="26"/>
          <w:lang w:val="uk-UA"/>
        </w:rPr>
        <w:t>н</w:t>
      </w:r>
    </w:p>
    <w:p w14:paraId="754CE750" w14:textId="77777777" w:rsidR="005C440B" w:rsidRPr="005C440B" w:rsidRDefault="005C440B" w:rsidP="005C440B">
      <w:pPr>
        <w:jc w:val="both"/>
      </w:pPr>
    </w:p>
    <w:p w14:paraId="2252D83B" w14:textId="77777777" w:rsidR="005C440B" w:rsidRPr="005C440B" w:rsidRDefault="00CF2696" w:rsidP="005C440B">
      <w:pPr>
        <w:ind w:firstLine="709"/>
        <w:jc w:val="both"/>
        <w:rPr>
          <w:sz w:val="26"/>
          <w:szCs w:val="26"/>
          <w:lang w:val="uk-UA"/>
        </w:rPr>
      </w:pPr>
      <w:r>
        <w:rPr>
          <w:sz w:val="26"/>
          <w:szCs w:val="26"/>
          <w:lang w:val="uk-UA"/>
        </w:rPr>
        <w:t xml:space="preserve">Департамент охорони здоров’я </w:t>
      </w:r>
      <w:r w:rsidR="004019DF">
        <w:rPr>
          <w:sz w:val="26"/>
          <w:szCs w:val="26"/>
          <w:lang w:val="uk-UA"/>
        </w:rPr>
        <w:t xml:space="preserve">Львівської обласної державної адміністрації на вимогу </w:t>
      </w:r>
      <w:r w:rsidR="005D69F4">
        <w:rPr>
          <w:sz w:val="26"/>
          <w:szCs w:val="26"/>
          <w:lang w:val="uk-UA"/>
        </w:rPr>
        <w:t>Н</w:t>
      </w:r>
      <w:r w:rsidR="004019DF">
        <w:rPr>
          <w:sz w:val="26"/>
          <w:szCs w:val="26"/>
          <w:lang w:val="uk-UA"/>
        </w:rPr>
        <w:t xml:space="preserve">аціональної поліції України стосовно громадян, які перебувають у розшуку, </w:t>
      </w:r>
      <w:r w:rsidR="004019DF">
        <w:rPr>
          <w:b/>
          <w:bCs/>
          <w:sz w:val="26"/>
          <w:szCs w:val="26"/>
          <w:u w:val="single"/>
          <w:lang w:val="uk-UA"/>
        </w:rPr>
        <w:t xml:space="preserve">зобов’язує вас </w:t>
      </w:r>
      <w:r w:rsidR="00206E30">
        <w:rPr>
          <w:b/>
          <w:bCs/>
          <w:sz w:val="26"/>
          <w:szCs w:val="26"/>
          <w:u w:val="single"/>
          <w:lang w:val="uk-UA"/>
        </w:rPr>
        <w:t>до</w:t>
      </w:r>
      <w:r w:rsidR="007062ED">
        <w:rPr>
          <w:b/>
          <w:bCs/>
          <w:sz w:val="26"/>
          <w:szCs w:val="26"/>
          <w:u w:val="single"/>
          <w:lang w:val="uk-UA"/>
        </w:rPr>
        <w:t xml:space="preserve"> 2</w:t>
      </w:r>
      <w:r w:rsidR="008C2CC3">
        <w:rPr>
          <w:b/>
          <w:bCs/>
          <w:sz w:val="26"/>
          <w:szCs w:val="26"/>
          <w:u w:val="single"/>
          <w:lang w:val="uk-UA"/>
        </w:rPr>
        <w:t>2</w:t>
      </w:r>
      <w:r w:rsidR="00FF74ED">
        <w:rPr>
          <w:b/>
          <w:bCs/>
          <w:sz w:val="26"/>
          <w:szCs w:val="26"/>
          <w:u w:val="single"/>
          <w:lang w:val="uk-UA"/>
        </w:rPr>
        <w:t xml:space="preserve"> </w:t>
      </w:r>
      <w:r w:rsidR="008C2CC3">
        <w:rPr>
          <w:b/>
          <w:bCs/>
          <w:sz w:val="26"/>
          <w:szCs w:val="26"/>
          <w:u w:val="single"/>
          <w:lang w:val="uk-UA"/>
        </w:rPr>
        <w:t>січня</w:t>
      </w:r>
      <w:r w:rsidR="007062ED">
        <w:rPr>
          <w:b/>
          <w:bCs/>
          <w:sz w:val="26"/>
          <w:szCs w:val="26"/>
          <w:u w:val="single"/>
          <w:lang w:val="uk-UA"/>
        </w:rPr>
        <w:t xml:space="preserve"> </w:t>
      </w:r>
      <w:r w:rsidR="004019DF">
        <w:rPr>
          <w:b/>
          <w:bCs/>
          <w:sz w:val="26"/>
          <w:szCs w:val="26"/>
          <w:u w:val="single"/>
          <w:lang w:val="uk-UA"/>
        </w:rPr>
        <w:t>202</w:t>
      </w:r>
      <w:r w:rsidR="008C2CC3">
        <w:rPr>
          <w:b/>
          <w:bCs/>
          <w:sz w:val="26"/>
          <w:szCs w:val="26"/>
          <w:u w:val="single"/>
          <w:lang w:val="uk-UA"/>
        </w:rPr>
        <w:t>4</w:t>
      </w:r>
      <w:r w:rsidR="004019DF">
        <w:rPr>
          <w:b/>
          <w:bCs/>
          <w:sz w:val="26"/>
          <w:szCs w:val="26"/>
          <w:u w:val="single"/>
          <w:lang w:val="uk-UA"/>
        </w:rPr>
        <w:t xml:space="preserve"> року</w:t>
      </w:r>
      <w:r w:rsidR="004019DF">
        <w:rPr>
          <w:sz w:val="26"/>
          <w:szCs w:val="26"/>
          <w:lang w:val="uk-UA"/>
        </w:rPr>
        <w:t xml:space="preserve"> повідомити </w:t>
      </w:r>
      <w:bookmarkStart w:id="0" w:name="_Hlk101875120"/>
      <w:r w:rsidR="0064410E" w:rsidRPr="00FD7273">
        <w:rPr>
          <w:sz w:val="26"/>
          <w:szCs w:val="26"/>
          <w:lang w:val="uk-UA"/>
        </w:rPr>
        <w:t xml:space="preserve">КНП ЛОР "Львівський обласний інформаційно-аналітичний центр медичної статистики" на </w:t>
      </w:r>
      <w:proofErr w:type="spellStart"/>
      <w:r w:rsidR="0064410E" w:rsidRPr="00FD7273">
        <w:rPr>
          <w:sz w:val="26"/>
          <w:szCs w:val="26"/>
          <w:lang w:val="uk-UA"/>
        </w:rPr>
        <w:t>тел</w:t>
      </w:r>
      <w:proofErr w:type="spellEnd"/>
      <w:r w:rsidR="0064410E" w:rsidRPr="00FD7273">
        <w:rPr>
          <w:sz w:val="26"/>
          <w:szCs w:val="26"/>
          <w:lang w:val="uk-UA"/>
        </w:rPr>
        <w:t xml:space="preserve">./факс (032) 276-93-28 або на електронну пошту </w:t>
      </w:r>
      <w:proofErr w:type="spellStart"/>
      <w:r w:rsidR="0064410E" w:rsidRPr="0064410E">
        <w:rPr>
          <w:sz w:val="26"/>
          <w:szCs w:val="26"/>
        </w:rPr>
        <w:t>lvivphc</w:t>
      </w:r>
      <w:proofErr w:type="spellEnd"/>
      <w:r w:rsidR="0064410E" w:rsidRPr="00FD7273">
        <w:rPr>
          <w:sz w:val="26"/>
          <w:szCs w:val="26"/>
          <w:lang w:val="uk-UA"/>
        </w:rPr>
        <w:t>.</w:t>
      </w:r>
      <w:proofErr w:type="spellStart"/>
      <w:r w:rsidR="0064410E" w:rsidRPr="0064410E">
        <w:rPr>
          <w:sz w:val="26"/>
          <w:szCs w:val="26"/>
        </w:rPr>
        <w:t>miac</w:t>
      </w:r>
      <w:proofErr w:type="spellEnd"/>
      <w:r w:rsidR="0064410E" w:rsidRPr="00FD7273">
        <w:rPr>
          <w:sz w:val="26"/>
          <w:szCs w:val="26"/>
          <w:lang w:val="uk-UA"/>
        </w:rPr>
        <w:t>@</w:t>
      </w:r>
      <w:proofErr w:type="spellStart"/>
      <w:r w:rsidR="0064410E" w:rsidRPr="0064410E">
        <w:rPr>
          <w:sz w:val="26"/>
          <w:szCs w:val="26"/>
        </w:rPr>
        <w:t>gmail</w:t>
      </w:r>
      <w:proofErr w:type="spellEnd"/>
      <w:r w:rsidR="0064410E" w:rsidRPr="00FD7273">
        <w:rPr>
          <w:sz w:val="26"/>
          <w:szCs w:val="26"/>
          <w:lang w:val="uk-UA"/>
        </w:rPr>
        <w:t>.</w:t>
      </w:r>
      <w:proofErr w:type="spellStart"/>
      <w:r w:rsidR="0064410E" w:rsidRPr="0064410E">
        <w:rPr>
          <w:sz w:val="26"/>
          <w:szCs w:val="26"/>
        </w:rPr>
        <w:t>com</w:t>
      </w:r>
      <w:proofErr w:type="spellEnd"/>
      <w:r w:rsidR="0064410E" w:rsidRPr="00FD7273">
        <w:rPr>
          <w:sz w:val="26"/>
          <w:szCs w:val="26"/>
          <w:lang w:val="uk-UA"/>
        </w:rPr>
        <w:t xml:space="preserve"> чи проходили профілактичний огляд, перебували (перебувають) на амбулаторному, стаціонарному лікуванні та знаходяться (знаходились) на диспансерному обліку</w:t>
      </w:r>
      <w:r w:rsidR="0064410E">
        <w:rPr>
          <w:sz w:val="26"/>
          <w:szCs w:val="26"/>
          <w:lang w:val="uk-UA"/>
        </w:rPr>
        <w:t xml:space="preserve"> </w:t>
      </w:r>
      <w:r w:rsidR="004019DF">
        <w:rPr>
          <w:sz w:val="26"/>
          <w:szCs w:val="26"/>
          <w:lang w:val="uk-UA"/>
        </w:rPr>
        <w:t>громадяни</w:t>
      </w:r>
      <w:bookmarkEnd w:id="0"/>
      <w:r w:rsidR="004019DF">
        <w:rPr>
          <w:sz w:val="26"/>
          <w:szCs w:val="26"/>
          <w:lang w:val="uk-UA"/>
        </w:rPr>
        <w:t>:</w:t>
      </w:r>
    </w:p>
    <w:p w14:paraId="5F3E2620" w14:textId="77777777" w:rsidR="005C440B" w:rsidRPr="002F607E" w:rsidRDefault="005C440B" w:rsidP="005C440B">
      <w:pPr>
        <w:tabs>
          <w:tab w:val="left" w:pos="2220"/>
        </w:tabs>
        <w:ind w:firstLine="709"/>
        <w:jc w:val="both"/>
        <w:rPr>
          <w:sz w:val="22"/>
          <w:szCs w:val="22"/>
          <w:lang w:val="uk-UA"/>
        </w:rPr>
      </w:pPr>
    </w:p>
    <w:tbl>
      <w:tblPr>
        <w:tblW w:w="9699" w:type="dxa"/>
        <w:jc w:val="center"/>
        <w:tblLayout w:type="fixed"/>
        <w:tblLook w:val="0000" w:firstRow="0" w:lastRow="0" w:firstColumn="0" w:lastColumn="0" w:noHBand="0" w:noVBand="0"/>
      </w:tblPr>
      <w:tblGrid>
        <w:gridCol w:w="562"/>
        <w:gridCol w:w="2127"/>
        <w:gridCol w:w="1789"/>
        <w:gridCol w:w="2977"/>
        <w:gridCol w:w="2244"/>
      </w:tblGrid>
      <w:tr w:rsidR="006B1A4E" w:rsidRPr="00700642" w14:paraId="05B0B9CD" w14:textId="77777777" w:rsidTr="00C27994">
        <w:trPr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E497988" w14:textId="77777777" w:rsidR="006B1A4E" w:rsidRPr="00700642" w:rsidRDefault="006B1A4E">
            <w:pPr>
              <w:jc w:val="center"/>
              <w:rPr>
                <w:sz w:val="22"/>
                <w:szCs w:val="22"/>
                <w:lang w:val="uk-UA"/>
              </w:rPr>
            </w:pPr>
            <w:r w:rsidRPr="00700642">
              <w:rPr>
                <w:b/>
                <w:bCs/>
                <w:sz w:val="22"/>
                <w:szCs w:val="22"/>
                <w:lang w:val="uk-UA"/>
              </w:rPr>
              <w:t>№ з/п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3C8436E" w14:textId="77777777" w:rsidR="006B1A4E" w:rsidRPr="00700642" w:rsidRDefault="006B1A4E">
            <w:pPr>
              <w:jc w:val="center"/>
              <w:rPr>
                <w:sz w:val="22"/>
                <w:szCs w:val="22"/>
                <w:lang w:val="uk-UA"/>
              </w:rPr>
            </w:pPr>
            <w:r w:rsidRPr="00700642">
              <w:rPr>
                <w:b/>
                <w:bCs/>
                <w:sz w:val="22"/>
                <w:szCs w:val="22"/>
                <w:lang w:val="uk-UA"/>
              </w:rPr>
              <w:t>П.І.П.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4CF9188" w14:textId="77777777" w:rsidR="006B1A4E" w:rsidRPr="00700642" w:rsidRDefault="006B1A4E">
            <w:pPr>
              <w:jc w:val="center"/>
              <w:rPr>
                <w:sz w:val="22"/>
                <w:szCs w:val="22"/>
                <w:lang w:val="uk-UA"/>
              </w:rPr>
            </w:pPr>
            <w:r w:rsidRPr="00700642">
              <w:rPr>
                <w:b/>
                <w:bCs/>
                <w:sz w:val="22"/>
                <w:szCs w:val="22"/>
                <w:lang w:val="uk-UA"/>
              </w:rPr>
              <w:t>Рік народження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A0EB539" w14:textId="6D22609E" w:rsidR="006B1A4E" w:rsidRPr="00700642" w:rsidRDefault="004742C2">
            <w:pPr>
              <w:jc w:val="center"/>
              <w:rPr>
                <w:sz w:val="22"/>
                <w:szCs w:val="22"/>
                <w:lang w:val="uk-UA"/>
              </w:rPr>
            </w:pPr>
            <w:r w:rsidRPr="00700642">
              <w:rPr>
                <w:b/>
                <w:bCs/>
                <w:sz w:val="22"/>
                <w:szCs w:val="22"/>
                <w:lang w:val="uk-UA"/>
              </w:rPr>
              <w:t>М</w:t>
            </w:r>
            <w:r w:rsidR="006B1A4E" w:rsidRPr="00700642">
              <w:rPr>
                <w:b/>
                <w:bCs/>
                <w:sz w:val="22"/>
                <w:szCs w:val="22"/>
                <w:lang w:val="uk-UA"/>
              </w:rPr>
              <w:t>ісце проживання (реєстрації)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4B02A2" w14:textId="77777777" w:rsidR="006B1A4E" w:rsidRPr="00700642" w:rsidRDefault="006B1A4E">
            <w:pPr>
              <w:jc w:val="center"/>
              <w:rPr>
                <w:sz w:val="22"/>
                <w:szCs w:val="22"/>
                <w:lang w:val="uk-UA"/>
              </w:rPr>
            </w:pPr>
            <w:r w:rsidRPr="00700642">
              <w:rPr>
                <w:b/>
                <w:bCs/>
                <w:sz w:val="22"/>
                <w:szCs w:val="22"/>
                <w:lang w:val="uk-UA"/>
              </w:rPr>
              <w:t>Перевірку здійснити за період</w:t>
            </w:r>
          </w:p>
        </w:tc>
      </w:tr>
      <w:tr w:rsidR="00FD7273" w:rsidRPr="00700642" w14:paraId="6044FFF8" w14:textId="77777777" w:rsidTr="00C27994">
        <w:trPr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7D4A2BF" w14:textId="77777777" w:rsidR="00FD7273" w:rsidRPr="00700642" w:rsidRDefault="00FD7273" w:rsidP="0037504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b/>
                <w:bCs/>
                <w:sz w:val="22"/>
                <w:szCs w:val="22"/>
                <w:lang w:val="uk-U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37458D8" w14:textId="77777777" w:rsidR="00FD7273" w:rsidRPr="00700642" w:rsidRDefault="008C2CC3" w:rsidP="00375040">
            <w:pPr>
              <w:rPr>
                <w:sz w:val="22"/>
                <w:szCs w:val="22"/>
                <w:lang w:val="uk-UA"/>
              </w:rPr>
            </w:pPr>
            <w:r w:rsidRPr="00700642">
              <w:rPr>
                <w:sz w:val="22"/>
                <w:szCs w:val="22"/>
                <w:lang w:val="uk-UA"/>
              </w:rPr>
              <w:t>Гусак Андрій Миколайович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181400C" w14:textId="77777777" w:rsidR="00FD7273" w:rsidRPr="00700642" w:rsidRDefault="008C2CC3" w:rsidP="00375040">
            <w:pPr>
              <w:rPr>
                <w:sz w:val="22"/>
                <w:szCs w:val="22"/>
                <w:lang w:val="uk-UA"/>
              </w:rPr>
            </w:pPr>
            <w:r w:rsidRPr="00700642">
              <w:rPr>
                <w:sz w:val="22"/>
                <w:szCs w:val="22"/>
                <w:lang w:val="uk-UA"/>
              </w:rPr>
              <w:t>06.06.1984р.н.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682BD36" w14:textId="50DBB54C" w:rsidR="00FD7273" w:rsidRPr="00700642" w:rsidRDefault="00573116" w:rsidP="00375040">
            <w:pPr>
              <w:rPr>
                <w:sz w:val="22"/>
                <w:szCs w:val="22"/>
                <w:lang w:val="uk-UA"/>
              </w:rPr>
            </w:pPr>
            <w:r w:rsidRPr="00700642">
              <w:rPr>
                <w:sz w:val="22"/>
                <w:szCs w:val="22"/>
                <w:lang w:val="uk-UA"/>
              </w:rPr>
              <w:t>в</w:t>
            </w:r>
            <w:r w:rsidR="008C2CC3" w:rsidRPr="00700642">
              <w:rPr>
                <w:sz w:val="22"/>
                <w:szCs w:val="22"/>
                <w:lang w:val="uk-UA"/>
              </w:rPr>
              <w:t xml:space="preserve">ул. </w:t>
            </w:r>
            <w:proofErr w:type="spellStart"/>
            <w:r w:rsidR="008C2CC3" w:rsidRPr="00700642">
              <w:rPr>
                <w:sz w:val="22"/>
                <w:szCs w:val="22"/>
                <w:lang w:val="uk-UA"/>
              </w:rPr>
              <w:t>Красівського</w:t>
            </w:r>
            <w:proofErr w:type="spellEnd"/>
            <w:r w:rsidR="008C2CC3" w:rsidRPr="00700642">
              <w:rPr>
                <w:sz w:val="22"/>
                <w:szCs w:val="22"/>
                <w:lang w:val="uk-UA"/>
              </w:rPr>
              <w:t xml:space="preserve">, 30/37, </w:t>
            </w:r>
            <w:proofErr w:type="spellStart"/>
            <w:r w:rsidR="008C2CC3" w:rsidRPr="00700642">
              <w:rPr>
                <w:sz w:val="22"/>
                <w:szCs w:val="22"/>
                <w:lang w:val="uk-UA"/>
              </w:rPr>
              <w:t>м.Стрий</w:t>
            </w:r>
            <w:proofErr w:type="spellEnd"/>
            <w:r w:rsidR="008C2CC3" w:rsidRPr="00700642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A1AAF0" w14:textId="77777777" w:rsidR="00FD7273" w:rsidRPr="00700642" w:rsidRDefault="00FD7273" w:rsidP="00375040">
            <w:pPr>
              <w:jc w:val="center"/>
              <w:rPr>
                <w:sz w:val="22"/>
                <w:szCs w:val="22"/>
                <w:lang w:val="uk-UA"/>
              </w:rPr>
            </w:pPr>
            <w:r w:rsidRPr="00700642">
              <w:rPr>
                <w:sz w:val="22"/>
                <w:szCs w:val="22"/>
                <w:lang w:val="uk-UA"/>
              </w:rPr>
              <w:t>з 01.0</w:t>
            </w:r>
            <w:r w:rsidR="008C2CC3" w:rsidRPr="00700642">
              <w:rPr>
                <w:sz w:val="22"/>
                <w:szCs w:val="22"/>
                <w:lang w:val="uk-UA"/>
              </w:rPr>
              <w:t>3</w:t>
            </w:r>
            <w:r w:rsidRPr="00700642">
              <w:rPr>
                <w:sz w:val="22"/>
                <w:szCs w:val="22"/>
                <w:lang w:val="uk-UA"/>
              </w:rPr>
              <w:t>.2023р.</w:t>
            </w:r>
          </w:p>
          <w:p w14:paraId="0527BB31" w14:textId="77777777" w:rsidR="00FD7273" w:rsidRPr="00700642" w:rsidRDefault="00FD7273" w:rsidP="00375040">
            <w:pPr>
              <w:jc w:val="center"/>
              <w:rPr>
                <w:sz w:val="22"/>
                <w:szCs w:val="22"/>
              </w:rPr>
            </w:pPr>
            <w:r w:rsidRPr="00700642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4019DF" w:rsidRPr="00700642" w14:paraId="53FBF463" w14:textId="77777777" w:rsidTr="00C27994">
        <w:trPr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21CBDA3" w14:textId="77777777" w:rsidR="004019DF" w:rsidRPr="00700642" w:rsidRDefault="004019DF" w:rsidP="004019DF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b/>
                <w:bCs/>
                <w:sz w:val="22"/>
                <w:szCs w:val="22"/>
                <w:lang w:val="uk-U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3A3E950" w14:textId="77777777" w:rsidR="008C2CC3" w:rsidRPr="00700642" w:rsidRDefault="008C2CC3" w:rsidP="00D83D70">
            <w:pPr>
              <w:rPr>
                <w:sz w:val="22"/>
                <w:szCs w:val="22"/>
                <w:lang w:val="uk-UA"/>
              </w:rPr>
            </w:pPr>
            <w:r w:rsidRPr="00700642">
              <w:rPr>
                <w:sz w:val="22"/>
                <w:szCs w:val="22"/>
                <w:lang w:val="uk-UA"/>
              </w:rPr>
              <w:t>Мостовий Роман Любомирович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23A6666" w14:textId="77777777" w:rsidR="004019DF" w:rsidRPr="00700642" w:rsidRDefault="008C2CC3" w:rsidP="004019DF">
            <w:pPr>
              <w:rPr>
                <w:sz w:val="22"/>
                <w:szCs w:val="22"/>
                <w:lang w:val="uk-UA"/>
              </w:rPr>
            </w:pPr>
            <w:r w:rsidRPr="00700642">
              <w:rPr>
                <w:sz w:val="22"/>
                <w:szCs w:val="22"/>
                <w:lang w:val="uk-UA"/>
              </w:rPr>
              <w:t>07.10.1970р.н.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57723B6" w14:textId="77777777" w:rsidR="004019DF" w:rsidRPr="00700642" w:rsidRDefault="00573116" w:rsidP="00FD7273">
            <w:pPr>
              <w:rPr>
                <w:sz w:val="22"/>
                <w:szCs w:val="22"/>
                <w:lang w:val="uk-UA"/>
              </w:rPr>
            </w:pPr>
            <w:r w:rsidRPr="00700642">
              <w:rPr>
                <w:sz w:val="22"/>
                <w:szCs w:val="22"/>
                <w:lang w:val="uk-UA"/>
              </w:rPr>
              <w:t>в</w:t>
            </w:r>
            <w:r w:rsidR="008C2CC3" w:rsidRPr="00700642">
              <w:rPr>
                <w:sz w:val="22"/>
                <w:szCs w:val="22"/>
                <w:lang w:val="uk-UA"/>
              </w:rPr>
              <w:t>ул. Зелена, 22, м. Жидачів, Львівська область</w:t>
            </w:r>
            <w:r w:rsidR="000A6075" w:rsidRPr="00700642">
              <w:rPr>
                <w:sz w:val="22"/>
                <w:szCs w:val="22"/>
                <w:lang w:val="uk-UA"/>
              </w:rPr>
              <w:t>, Стрийський район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A1A9A0" w14:textId="77777777" w:rsidR="004019DF" w:rsidRPr="00700642" w:rsidRDefault="004019DF" w:rsidP="004019DF">
            <w:pPr>
              <w:jc w:val="center"/>
              <w:rPr>
                <w:sz w:val="22"/>
                <w:szCs w:val="22"/>
                <w:lang w:val="uk-UA"/>
              </w:rPr>
            </w:pPr>
            <w:r w:rsidRPr="00700642">
              <w:rPr>
                <w:sz w:val="22"/>
                <w:szCs w:val="22"/>
                <w:lang w:val="uk-UA"/>
              </w:rPr>
              <w:t xml:space="preserve">з </w:t>
            </w:r>
            <w:r w:rsidR="008C2CC3" w:rsidRPr="00700642">
              <w:rPr>
                <w:sz w:val="22"/>
                <w:szCs w:val="22"/>
                <w:lang w:val="uk-UA"/>
              </w:rPr>
              <w:t>25</w:t>
            </w:r>
            <w:r w:rsidR="00D83D70" w:rsidRPr="00700642">
              <w:rPr>
                <w:sz w:val="22"/>
                <w:szCs w:val="22"/>
                <w:lang w:val="uk-UA"/>
              </w:rPr>
              <w:t>.</w:t>
            </w:r>
            <w:r w:rsidR="008C2CC3" w:rsidRPr="00700642">
              <w:rPr>
                <w:sz w:val="22"/>
                <w:szCs w:val="22"/>
                <w:lang w:val="uk-UA"/>
              </w:rPr>
              <w:t>1</w:t>
            </w:r>
            <w:r w:rsidR="007062ED" w:rsidRPr="00700642">
              <w:rPr>
                <w:sz w:val="22"/>
                <w:szCs w:val="22"/>
                <w:lang w:val="uk-UA"/>
              </w:rPr>
              <w:t>1</w:t>
            </w:r>
            <w:r w:rsidR="005D69F4" w:rsidRPr="00700642">
              <w:rPr>
                <w:sz w:val="22"/>
                <w:szCs w:val="22"/>
                <w:lang w:val="uk-UA"/>
              </w:rPr>
              <w:t>.20</w:t>
            </w:r>
            <w:r w:rsidR="00F276C2" w:rsidRPr="00700642">
              <w:rPr>
                <w:sz w:val="22"/>
                <w:szCs w:val="22"/>
                <w:lang w:val="uk-UA"/>
              </w:rPr>
              <w:t>2</w:t>
            </w:r>
            <w:r w:rsidR="008C2CC3" w:rsidRPr="00700642">
              <w:rPr>
                <w:sz w:val="22"/>
                <w:szCs w:val="22"/>
                <w:lang w:val="uk-UA"/>
              </w:rPr>
              <w:t>3</w:t>
            </w:r>
            <w:r w:rsidRPr="00700642">
              <w:rPr>
                <w:sz w:val="22"/>
                <w:szCs w:val="22"/>
                <w:lang w:val="uk-UA"/>
              </w:rPr>
              <w:t>р.</w:t>
            </w:r>
          </w:p>
          <w:p w14:paraId="42F534EB" w14:textId="77777777" w:rsidR="004019DF" w:rsidRPr="00700642" w:rsidRDefault="004019DF" w:rsidP="004019DF">
            <w:pPr>
              <w:jc w:val="center"/>
              <w:rPr>
                <w:sz w:val="22"/>
                <w:szCs w:val="22"/>
              </w:rPr>
            </w:pPr>
            <w:r w:rsidRPr="00700642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7062ED" w:rsidRPr="00700642" w14:paraId="059A86AF" w14:textId="77777777" w:rsidTr="00C27994">
        <w:trPr>
          <w:trHeight w:val="732"/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3DB4BB7" w14:textId="77777777" w:rsidR="007062ED" w:rsidRPr="00700642" w:rsidRDefault="007062ED" w:rsidP="007062E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EF4657A" w14:textId="77777777" w:rsidR="007062ED" w:rsidRPr="00700642" w:rsidRDefault="008C2CC3" w:rsidP="007062ED">
            <w:pPr>
              <w:rPr>
                <w:sz w:val="22"/>
                <w:szCs w:val="22"/>
                <w:lang w:val="uk-UA"/>
              </w:rPr>
            </w:pPr>
            <w:proofErr w:type="spellStart"/>
            <w:r w:rsidRPr="00700642">
              <w:rPr>
                <w:sz w:val="22"/>
                <w:szCs w:val="22"/>
                <w:lang w:val="uk-UA"/>
              </w:rPr>
              <w:t>Гнидин</w:t>
            </w:r>
            <w:proofErr w:type="spellEnd"/>
            <w:r w:rsidRPr="00700642">
              <w:rPr>
                <w:sz w:val="22"/>
                <w:szCs w:val="22"/>
                <w:lang w:val="uk-UA"/>
              </w:rPr>
              <w:t xml:space="preserve"> Володимир Іванович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0E5C36C" w14:textId="77777777" w:rsidR="007062ED" w:rsidRPr="00700642" w:rsidRDefault="008C2CC3" w:rsidP="007062ED">
            <w:pPr>
              <w:rPr>
                <w:sz w:val="22"/>
                <w:szCs w:val="22"/>
                <w:lang w:val="uk-UA"/>
              </w:rPr>
            </w:pPr>
            <w:r w:rsidRPr="00700642">
              <w:rPr>
                <w:sz w:val="22"/>
                <w:szCs w:val="22"/>
                <w:lang w:val="uk-UA"/>
              </w:rPr>
              <w:t>09.02.1993р.н.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986F8BA" w14:textId="77777777" w:rsidR="007062ED" w:rsidRPr="00700642" w:rsidRDefault="00573116" w:rsidP="007062ED">
            <w:pPr>
              <w:rPr>
                <w:sz w:val="22"/>
                <w:szCs w:val="22"/>
                <w:lang w:val="uk-UA"/>
              </w:rPr>
            </w:pPr>
            <w:r w:rsidRPr="00700642">
              <w:rPr>
                <w:sz w:val="22"/>
                <w:szCs w:val="22"/>
                <w:lang w:val="uk-UA"/>
              </w:rPr>
              <w:t>в</w:t>
            </w:r>
            <w:r w:rsidR="008C2CC3" w:rsidRPr="00700642">
              <w:rPr>
                <w:sz w:val="22"/>
                <w:szCs w:val="22"/>
                <w:lang w:val="uk-UA"/>
              </w:rPr>
              <w:t xml:space="preserve">ул. Шевченка, 11, с. </w:t>
            </w:r>
            <w:proofErr w:type="spellStart"/>
            <w:r w:rsidR="008C2CC3" w:rsidRPr="00700642">
              <w:rPr>
                <w:sz w:val="22"/>
                <w:szCs w:val="22"/>
                <w:lang w:val="uk-UA"/>
              </w:rPr>
              <w:t>Сулятичі</w:t>
            </w:r>
            <w:proofErr w:type="spellEnd"/>
            <w:r w:rsidR="008C2CC3" w:rsidRPr="00700642">
              <w:rPr>
                <w:sz w:val="22"/>
                <w:szCs w:val="22"/>
                <w:lang w:val="uk-UA"/>
              </w:rPr>
              <w:t>, Стрийський район, Львівська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00C006" w14:textId="46F50E67" w:rsidR="007062ED" w:rsidRPr="00700642" w:rsidRDefault="007062ED" w:rsidP="007062ED">
            <w:pPr>
              <w:jc w:val="center"/>
              <w:rPr>
                <w:sz w:val="22"/>
                <w:szCs w:val="22"/>
              </w:rPr>
            </w:pPr>
            <w:r w:rsidRPr="00700642">
              <w:rPr>
                <w:sz w:val="22"/>
                <w:szCs w:val="22"/>
                <w:lang w:val="uk-UA"/>
              </w:rPr>
              <w:t xml:space="preserve">з </w:t>
            </w:r>
            <w:r w:rsidR="000A6075" w:rsidRPr="00700642">
              <w:rPr>
                <w:sz w:val="22"/>
                <w:szCs w:val="22"/>
                <w:lang w:val="uk-UA"/>
              </w:rPr>
              <w:t>15</w:t>
            </w:r>
            <w:r w:rsidRPr="00700642">
              <w:rPr>
                <w:sz w:val="22"/>
                <w:szCs w:val="22"/>
                <w:lang w:val="uk-UA"/>
              </w:rPr>
              <w:t>.</w:t>
            </w:r>
            <w:r w:rsidR="000A6075" w:rsidRPr="00700642">
              <w:rPr>
                <w:sz w:val="22"/>
                <w:szCs w:val="22"/>
                <w:lang w:val="uk-UA"/>
              </w:rPr>
              <w:t>11</w:t>
            </w:r>
            <w:r w:rsidRPr="00700642">
              <w:rPr>
                <w:sz w:val="22"/>
                <w:szCs w:val="22"/>
                <w:lang w:val="uk-UA"/>
              </w:rPr>
              <w:t>.20</w:t>
            </w:r>
            <w:r w:rsidR="00D71105" w:rsidRPr="00700642">
              <w:rPr>
                <w:sz w:val="22"/>
                <w:szCs w:val="22"/>
                <w:lang w:val="en-US"/>
              </w:rPr>
              <w:t>2</w:t>
            </w:r>
            <w:r w:rsidRPr="00700642">
              <w:rPr>
                <w:sz w:val="22"/>
                <w:szCs w:val="22"/>
                <w:lang w:val="uk-UA"/>
              </w:rPr>
              <w:t xml:space="preserve">3р. </w:t>
            </w:r>
          </w:p>
          <w:p w14:paraId="39D398D2" w14:textId="77777777" w:rsidR="007062ED" w:rsidRPr="00700642" w:rsidRDefault="007062ED" w:rsidP="007062ED">
            <w:pPr>
              <w:jc w:val="center"/>
              <w:rPr>
                <w:sz w:val="22"/>
                <w:szCs w:val="22"/>
              </w:rPr>
            </w:pPr>
            <w:r w:rsidRPr="00700642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7062ED" w:rsidRPr="00700642" w14:paraId="4B33088A" w14:textId="77777777" w:rsidTr="00C27994">
        <w:trPr>
          <w:trHeight w:val="732"/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42DAB9D" w14:textId="77777777" w:rsidR="007062ED" w:rsidRPr="00700642" w:rsidRDefault="007062ED" w:rsidP="007062E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71D56D0" w14:textId="77777777" w:rsidR="007062ED" w:rsidRPr="00700642" w:rsidRDefault="000A6075" w:rsidP="007062ED">
            <w:pPr>
              <w:rPr>
                <w:sz w:val="22"/>
                <w:szCs w:val="22"/>
                <w:lang w:val="uk-UA"/>
              </w:rPr>
            </w:pPr>
            <w:proofErr w:type="spellStart"/>
            <w:r w:rsidRPr="00700642">
              <w:rPr>
                <w:sz w:val="22"/>
                <w:szCs w:val="22"/>
                <w:lang w:val="uk-UA"/>
              </w:rPr>
              <w:t>Климкович</w:t>
            </w:r>
            <w:proofErr w:type="spellEnd"/>
            <w:r w:rsidRPr="00700642">
              <w:rPr>
                <w:sz w:val="22"/>
                <w:szCs w:val="22"/>
                <w:lang w:val="uk-UA"/>
              </w:rPr>
              <w:t xml:space="preserve"> Орест Богданович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B984CEA" w14:textId="77777777" w:rsidR="007062ED" w:rsidRPr="00700642" w:rsidRDefault="000A6075" w:rsidP="007062ED">
            <w:pPr>
              <w:rPr>
                <w:sz w:val="22"/>
                <w:szCs w:val="22"/>
                <w:lang w:val="uk-UA"/>
              </w:rPr>
            </w:pPr>
            <w:r w:rsidRPr="00700642">
              <w:rPr>
                <w:sz w:val="22"/>
                <w:szCs w:val="22"/>
                <w:lang w:val="uk-UA"/>
              </w:rPr>
              <w:t>05.09.1977р.н.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CCBA7AB" w14:textId="77777777" w:rsidR="007062ED" w:rsidRPr="00700642" w:rsidRDefault="00573116" w:rsidP="007062ED">
            <w:pPr>
              <w:rPr>
                <w:sz w:val="22"/>
                <w:szCs w:val="22"/>
                <w:lang w:val="uk-UA"/>
              </w:rPr>
            </w:pPr>
            <w:r w:rsidRPr="00700642">
              <w:rPr>
                <w:sz w:val="22"/>
                <w:szCs w:val="22"/>
                <w:lang w:val="uk-UA"/>
              </w:rPr>
              <w:t>в</w:t>
            </w:r>
            <w:r w:rsidR="000A6075" w:rsidRPr="00700642">
              <w:rPr>
                <w:sz w:val="22"/>
                <w:szCs w:val="22"/>
                <w:lang w:val="uk-UA"/>
              </w:rPr>
              <w:t>ул. Шкільна, 20, с. Іванівці,  Стрийський район, Львівська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EC0BEF" w14:textId="77777777" w:rsidR="007062ED" w:rsidRPr="00700642" w:rsidRDefault="007062ED" w:rsidP="007062ED">
            <w:pPr>
              <w:jc w:val="center"/>
              <w:rPr>
                <w:sz w:val="22"/>
                <w:szCs w:val="22"/>
              </w:rPr>
            </w:pPr>
            <w:r w:rsidRPr="00700642">
              <w:rPr>
                <w:sz w:val="22"/>
                <w:szCs w:val="22"/>
                <w:lang w:val="uk-UA"/>
              </w:rPr>
              <w:t>з 0</w:t>
            </w:r>
            <w:r w:rsidR="000A6075" w:rsidRPr="00700642">
              <w:rPr>
                <w:sz w:val="22"/>
                <w:szCs w:val="22"/>
                <w:lang w:val="uk-UA"/>
              </w:rPr>
              <w:t>6</w:t>
            </w:r>
            <w:r w:rsidRPr="00700642">
              <w:rPr>
                <w:sz w:val="22"/>
                <w:szCs w:val="22"/>
                <w:lang w:val="uk-UA"/>
              </w:rPr>
              <w:t>.</w:t>
            </w:r>
            <w:r w:rsidR="000A6075" w:rsidRPr="00700642">
              <w:rPr>
                <w:sz w:val="22"/>
                <w:szCs w:val="22"/>
                <w:lang w:val="uk-UA"/>
              </w:rPr>
              <w:t>12</w:t>
            </w:r>
            <w:r w:rsidRPr="00700642">
              <w:rPr>
                <w:sz w:val="22"/>
                <w:szCs w:val="22"/>
                <w:lang w:val="uk-UA"/>
              </w:rPr>
              <w:t>.202</w:t>
            </w:r>
            <w:r w:rsidR="000A6075" w:rsidRPr="00700642">
              <w:rPr>
                <w:sz w:val="22"/>
                <w:szCs w:val="22"/>
                <w:lang w:val="uk-UA"/>
              </w:rPr>
              <w:t>3</w:t>
            </w:r>
            <w:r w:rsidRPr="00700642">
              <w:rPr>
                <w:sz w:val="22"/>
                <w:szCs w:val="22"/>
                <w:lang w:val="uk-UA"/>
              </w:rPr>
              <w:t xml:space="preserve">р. </w:t>
            </w:r>
          </w:p>
          <w:p w14:paraId="3992AE3C" w14:textId="77777777" w:rsidR="007062ED" w:rsidRPr="00700642" w:rsidRDefault="007062ED" w:rsidP="007062ED">
            <w:pPr>
              <w:jc w:val="center"/>
              <w:rPr>
                <w:sz w:val="22"/>
                <w:szCs w:val="22"/>
              </w:rPr>
            </w:pPr>
            <w:r w:rsidRPr="00700642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0A6075" w:rsidRPr="00700642" w14:paraId="494C8160" w14:textId="77777777" w:rsidTr="00C27994">
        <w:trPr>
          <w:trHeight w:val="732"/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FDB80AD" w14:textId="77777777" w:rsidR="000A6075" w:rsidRPr="00700642" w:rsidRDefault="000A6075" w:rsidP="000A607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2E4784B" w14:textId="77777777" w:rsidR="000A6075" w:rsidRPr="00700642" w:rsidRDefault="000A6075" w:rsidP="000A6075">
            <w:pPr>
              <w:rPr>
                <w:sz w:val="22"/>
                <w:szCs w:val="22"/>
                <w:lang w:val="uk-UA"/>
              </w:rPr>
            </w:pPr>
            <w:proofErr w:type="spellStart"/>
            <w:r w:rsidRPr="00700642">
              <w:rPr>
                <w:sz w:val="22"/>
                <w:szCs w:val="22"/>
                <w:lang w:val="uk-UA"/>
              </w:rPr>
              <w:t>Ватилик</w:t>
            </w:r>
            <w:proofErr w:type="spellEnd"/>
            <w:r w:rsidRPr="00700642">
              <w:rPr>
                <w:sz w:val="22"/>
                <w:szCs w:val="22"/>
                <w:lang w:val="uk-UA"/>
              </w:rPr>
              <w:t xml:space="preserve"> Роман Васильович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1E78A12" w14:textId="77777777" w:rsidR="000A6075" w:rsidRPr="00700642" w:rsidRDefault="000A6075" w:rsidP="000A6075">
            <w:pPr>
              <w:rPr>
                <w:sz w:val="22"/>
                <w:szCs w:val="22"/>
                <w:lang w:val="uk-UA"/>
              </w:rPr>
            </w:pPr>
            <w:r w:rsidRPr="00700642">
              <w:rPr>
                <w:sz w:val="22"/>
                <w:szCs w:val="22"/>
                <w:lang w:val="uk-UA"/>
              </w:rPr>
              <w:t>21.01.1980р.н.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AA8B08E" w14:textId="3AC61A97" w:rsidR="000A6075" w:rsidRPr="00700642" w:rsidRDefault="00573116" w:rsidP="000A6075">
            <w:pPr>
              <w:rPr>
                <w:sz w:val="22"/>
                <w:szCs w:val="22"/>
                <w:lang w:val="uk-UA"/>
              </w:rPr>
            </w:pPr>
            <w:r w:rsidRPr="00700642">
              <w:rPr>
                <w:sz w:val="22"/>
                <w:szCs w:val="22"/>
                <w:lang w:val="uk-UA"/>
              </w:rPr>
              <w:t>в</w:t>
            </w:r>
            <w:r w:rsidR="000A6075" w:rsidRPr="00700642">
              <w:rPr>
                <w:sz w:val="22"/>
                <w:szCs w:val="22"/>
                <w:lang w:val="uk-UA"/>
              </w:rPr>
              <w:t>ул. Галицька, 27/28, м. Жидачів, Львівська область, Стрийський район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89ED29" w14:textId="77777777" w:rsidR="000A6075" w:rsidRPr="00700642" w:rsidRDefault="000A6075" w:rsidP="000A6075">
            <w:pPr>
              <w:jc w:val="center"/>
              <w:rPr>
                <w:sz w:val="22"/>
                <w:szCs w:val="22"/>
              </w:rPr>
            </w:pPr>
            <w:r w:rsidRPr="00700642">
              <w:rPr>
                <w:sz w:val="22"/>
                <w:szCs w:val="22"/>
                <w:lang w:val="uk-UA"/>
              </w:rPr>
              <w:t xml:space="preserve">з 15.10.2023р. </w:t>
            </w:r>
          </w:p>
          <w:p w14:paraId="4A5C12DD" w14:textId="77777777" w:rsidR="000A6075" w:rsidRPr="00700642" w:rsidRDefault="000A6075" w:rsidP="000A6075">
            <w:pPr>
              <w:jc w:val="center"/>
              <w:rPr>
                <w:sz w:val="22"/>
                <w:szCs w:val="22"/>
              </w:rPr>
            </w:pPr>
            <w:r w:rsidRPr="00700642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73116" w:rsidRPr="00700642" w14:paraId="3AC1F8CD" w14:textId="77777777" w:rsidTr="00C27994">
        <w:trPr>
          <w:trHeight w:val="732"/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70C1898" w14:textId="77777777" w:rsidR="00573116" w:rsidRPr="00700642" w:rsidRDefault="00573116" w:rsidP="00573116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6183518" w14:textId="6511F62E" w:rsidR="00573116" w:rsidRPr="00700642" w:rsidRDefault="00573116" w:rsidP="00573116">
            <w:pPr>
              <w:rPr>
                <w:sz w:val="22"/>
                <w:szCs w:val="22"/>
                <w:lang w:val="uk-UA"/>
              </w:rPr>
            </w:pPr>
            <w:proofErr w:type="spellStart"/>
            <w:r w:rsidRPr="00700642">
              <w:rPr>
                <w:sz w:val="22"/>
                <w:szCs w:val="22"/>
                <w:lang w:val="uk-UA"/>
              </w:rPr>
              <w:t>Сітніков</w:t>
            </w:r>
            <w:proofErr w:type="spellEnd"/>
            <w:r w:rsidRPr="00700642">
              <w:rPr>
                <w:sz w:val="22"/>
                <w:szCs w:val="22"/>
                <w:lang w:val="uk-UA"/>
              </w:rPr>
              <w:t xml:space="preserve"> </w:t>
            </w:r>
            <w:r w:rsidR="00D71105" w:rsidRPr="00700642">
              <w:rPr>
                <w:sz w:val="22"/>
                <w:szCs w:val="22"/>
                <w:lang w:val="en-US"/>
              </w:rPr>
              <w:t>(</w:t>
            </w:r>
            <w:proofErr w:type="spellStart"/>
            <w:r w:rsidR="00D71105" w:rsidRPr="00700642">
              <w:rPr>
                <w:sz w:val="22"/>
                <w:szCs w:val="22"/>
                <w:lang w:val="uk-UA"/>
              </w:rPr>
              <w:t>Ситніков</w:t>
            </w:r>
            <w:proofErr w:type="spellEnd"/>
            <w:r w:rsidR="00D71105" w:rsidRPr="00700642">
              <w:rPr>
                <w:sz w:val="22"/>
                <w:szCs w:val="22"/>
                <w:lang w:val="en-US"/>
              </w:rPr>
              <w:t xml:space="preserve">) </w:t>
            </w:r>
            <w:r w:rsidRPr="00700642">
              <w:rPr>
                <w:sz w:val="22"/>
                <w:szCs w:val="22"/>
                <w:lang w:val="uk-UA"/>
              </w:rPr>
              <w:t>Дмитро Олегович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9B9A433" w14:textId="77777777" w:rsidR="00573116" w:rsidRPr="00700642" w:rsidRDefault="00573116" w:rsidP="00573116">
            <w:pPr>
              <w:rPr>
                <w:sz w:val="22"/>
                <w:szCs w:val="22"/>
                <w:lang w:val="uk-UA"/>
              </w:rPr>
            </w:pPr>
            <w:r w:rsidRPr="00700642">
              <w:rPr>
                <w:sz w:val="22"/>
                <w:szCs w:val="22"/>
                <w:lang w:val="uk-UA"/>
              </w:rPr>
              <w:t>23.11.1974р.н.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1DD0122" w14:textId="77777777" w:rsidR="00573116" w:rsidRPr="00700642" w:rsidRDefault="00573116" w:rsidP="00573116">
            <w:pPr>
              <w:rPr>
                <w:sz w:val="22"/>
                <w:szCs w:val="22"/>
                <w:lang w:val="uk-UA"/>
              </w:rPr>
            </w:pPr>
            <w:r w:rsidRPr="00700642">
              <w:rPr>
                <w:sz w:val="22"/>
                <w:szCs w:val="22"/>
                <w:lang w:val="uk-UA"/>
              </w:rPr>
              <w:t>вул. Грабовецька, 117/30, м. Стрий, Львівська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814F91" w14:textId="77777777" w:rsidR="00573116" w:rsidRPr="00700642" w:rsidRDefault="00573116" w:rsidP="00573116">
            <w:pPr>
              <w:jc w:val="center"/>
              <w:rPr>
                <w:sz w:val="22"/>
                <w:szCs w:val="22"/>
              </w:rPr>
            </w:pPr>
            <w:r w:rsidRPr="00700642">
              <w:rPr>
                <w:sz w:val="22"/>
                <w:szCs w:val="22"/>
                <w:lang w:val="uk-UA"/>
              </w:rPr>
              <w:t xml:space="preserve">з 01.09.2023р. </w:t>
            </w:r>
          </w:p>
          <w:p w14:paraId="49D63BD3" w14:textId="77777777" w:rsidR="00573116" w:rsidRPr="00700642" w:rsidRDefault="00573116" w:rsidP="00573116">
            <w:pPr>
              <w:jc w:val="center"/>
              <w:rPr>
                <w:sz w:val="22"/>
                <w:szCs w:val="22"/>
              </w:rPr>
            </w:pPr>
            <w:r w:rsidRPr="00700642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73116" w:rsidRPr="00700642" w14:paraId="2A6D15FB" w14:textId="77777777" w:rsidTr="00C27994">
        <w:trPr>
          <w:trHeight w:val="732"/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E72A092" w14:textId="77777777" w:rsidR="00573116" w:rsidRPr="00700642" w:rsidRDefault="00573116" w:rsidP="00573116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E86E18C" w14:textId="77777777" w:rsidR="00573116" w:rsidRPr="00700642" w:rsidRDefault="00573116" w:rsidP="00573116">
            <w:pPr>
              <w:rPr>
                <w:sz w:val="22"/>
                <w:szCs w:val="22"/>
                <w:lang w:val="uk-UA"/>
              </w:rPr>
            </w:pPr>
            <w:r w:rsidRPr="00700642">
              <w:rPr>
                <w:sz w:val="22"/>
                <w:szCs w:val="22"/>
                <w:lang w:val="uk-UA"/>
              </w:rPr>
              <w:t xml:space="preserve">Чмир Степан </w:t>
            </w:r>
            <w:proofErr w:type="spellStart"/>
            <w:r w:rsidRPr="00700642">
              <w:rPr>
                <w:sz w:val="22"/>
                <w:szCs w:val="22"/>
                <w:lang w:val="uk-UA"/>
              </w:rPr>
              <w:t>Зеновійович</w:t>
            </w:r>
            <w:proofErr w:type="spellEnd"/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7878FE7" w14:textId="77777777" w:rsidR="00573116" w:rsidRPr="00700642" w:rsidRDefault="00573116" w:rsidP="00573116">
            <w:pPr>
              <w:rPr>
                <w:sz w:val="22"/>
                <w:szCs w:val="22"/>
                <w:lang w:val="uk-UA"/>
              </w:rPr>
            </w:pPr>
            <w:r w:rsidRPr="00700642">
              <w:rPr>
                <w:sz w:val="22"/>
                <w:szCs w:val="22"/>
                <w:lang w:val="uk-UA"/>
              </w:rPr>
              <w:t>20.05.1995р.н.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6A854CE" w14:textId="59F28E31" w:rsidR="00573116" w:rsidRPr="00700642" w:rsidRDefault="00573116" w:rsidP="00573116">
            <w:pPr>
              <w:rPr>
                <w:sz w:val="22"/>
                <w:szCs w:val="22"/>
                <w:lang w:val="uk-UA"/>
              </w:rPr>
            </w:pPr>
            <w:r w:rsidRPr="00700642">
              <w:rPr>
                <w:sz w:val="22"/>
                <w:szCs w:val="22"/>
                <w:lang w:val="uk-UA"/>
              </w:rPr>
              <w:t>вул. Л</w:t>
            </w:r>
            <w:r w:rsidR="00846BAA" w:rsidRPr="00700642">
              <w:rPr>
                <w:sz w:val="22"/>
                <w:szCs w:val="22"/>
                <w:lang w:val="uk-UA"/>
              </w:rPr>
              <w:t>есі</w:t>
            </w:r>
            <w:r w:rsidRPr="00700642">
              <w:rPr>
                <w:sz w:val="22"/>
                <w:szCs w:val="22"/>
                <w:lang w:val="uk-UA"/>
              </w:rPr>
              <w:t xml:space="preserve"> Українки, 13, с. Ліщини, Стрийський район, Львівська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CA2C0A" w14:textId="77777777" w:rsidR="00573116" w:rsidRPr="00700642" w:rsidRDefault="00573116" w:rsidP="00573116">
            <w:pPr>
              <w:jc w:val="center"/>
              <w:rPr>
                <w:sz w:val="22"/>
                <w:szCs w:val="22"/>
              </w:rPr>
            </w:pPr>
            <w:r w:rsidRPr="00700642">
              <w:rPr>
                <w:sz w:val="22"/>
                <w:szCs w:val="22"/>
                <w:lang w:val="uk-UA"/>
              </w:rPr>
              <w:t xml:space="preserve">з 17.10.2023р. </w:t>
            </w:r>
          </w:p>
          <w:p w14:paraId="3108673B" w14:textId="77777777" w:rsidR="00573116" w:rsidRPr="00700642" w:rsidRDefault="00573116" w:rsidP="00573116">
            <w:pPr>
              <w:jc w:val="center"/>
              <w:rPr>
                <w:sz w:val="22"/>
                <w:szCs w:val="22"/>
              </w:rPr>
            </w:pPr>
            <w:r w:rsidRPr="00700642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73116" w:rsidRPr="00700642" w14:paraId="38785B9C" w14:textId="77777777" w:rsidTr="00C27994">
        <w:trPr>
          <w:trHeight w:val="732"/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5F105F7" w14:textId="77777777" w:rsidR="00573116" w:rsidRPr="00700642" w:rsidRDefault="00573116" w:rsidP="00573116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A7EAF04" w14:textId="77777777" w:rsidR="00573116" w:rsidRPr="00700642" w:rsidRDefault="00573116" w:rsidP="00573116">
            <w:pPr>
              <w:rPr>
                <w:sz w:val="22"/>
                <w:szCs w:val="22"/>
                <w:lang w:val="uk-UA"/>
              </w:rPr>
            </w:pPr>
            <w:r w:rsidRPr="00700642">
              <w:rPr>
                <w:sz w:val="22"/>
                <w:szCs w:val="22"/>
                <w:lang w:val="uk-UA"/>
              </w:rPr>
              <w:t>Савчук Надія Сергіївна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90D27EF" w14:textId="77777777" w:rsidR="00573116" w:rsidRPr="00700642" w:rsidRDefault="00573116" w:rsidP="00573116">
            <w:pPr>
              <w:rPr>
                <w:sz w:val="22"/>
                <w:szCs w:val="22"/>
                <w:lang w:val="uk-UA"/>
              </w:rPr>
            </w:pPr>
            <w:r w:rsidRPr="00700642">
              <w:rPr>
                <w:sz w:val="22"/>
                <w:szCs w:val="22"/>
                <w:lang w:val="uk-UA"/>
              </w:rPr>
              <w:t>22.02.1995р.н.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8C1E2DA" w14:textId="77777777" w:rsidR="00573116" w:rsidRPr="00700642" w:rsidRDefault="00573116" w:rsidP="00573116">
            <w:pPr>
              <w:rPr>
                <w:sz w:val="22"/>
                <w:szCs w:val="22"/>
                <w:lang w:val="uk-UA"/>
              </w:rPr>
            </w:pPr>
            <w:r w:rsidRPr="00700642">
              <w:rPr>
                <w:sz w:val="22"/>
                <w:szCs w:val="22"/>
                <w:lang w:val="uk-UA"/>
              </w:rPr>
              <w:t>вул. Галицька, 11А/ 29, м. Стрий, Львівська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2895AC" w14:textId="77777777" w:rsidR="00573116" w:rsidRPr="00700642" w:rsidRDefault="00573116" w:rsidP="00573116">
            <w:pPr>
              <w:jc w:val="center"/>
              <w:rPr>
                <w:sz w:val="22"/>
                <w:szCs w:val="22"/>
              </w:rPr>
            </w:pPr>
            <w:r w:rsidRPr="00700642">
              <w:rPr>
                <w:sz w:val="22"/>
                <w:szCs w:val="22"/>
                <w:lang w:val="uk-UA"/>
              </w:rPr>
              <w:t xml:space="preserve">з 01.01.2023р. </w:t>
            </w:r>
          </w:p>
          <w:p w14:paraId="0D029E1C" w14:textId="77777777" w:rsidR="00573116" w:rsidRPr="00700642" w:rsidRDefault="00573116" w:rsidP="00573116">
            <w:pPr>
              <w:jc w:val="center"/>
              <w:rPr>
                <w:sz w:val="22"/>
                <w:szCs w:val="22"/>
              </w:rPr>
            </w:pPr>
            <w:r w:rsidRPr="00700642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73116" w:rsidRPr="00700642" w14:paraId="682D1E82" w14:textId="77777777" w:rsidTr="00C27994">
        <w:trPr>
          <w:trHeight w:val="732"/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C5F40EE" w14:textId="77777777" w:rsidR="00573116" w:rsidRPr="00700642" w:rsidRDefault="00573116" w:rsidP="00573116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D4AD71B" w14:textId="77777777" w:rsidR="00573116" w:rsidRPr="00700642" w:rsidRDefault="00573116" w:rsidP="00573116">
            <w:pPr>
              <w:rPr>
                <w:sz w:val="22"/>
                <w:szCs w:val="22"/>
                <w:lang w:val="uk-UA"/>
              </w:rPr>
            </w:pPr>
            <w:proofErr w:type="spellStart"/>
            <w:r w:rsidRPr="00700642">
              <w:rPr>
                <w:sz w:val="22"/>
                <w:szCs w:val="22"/>
                <w:lang w:val="uk-UA"/>
              </w:rPr>
              <w:t>Бацієв</w:t>
            </w:r>
            <w:proofErr w:type="spellEnd"/>
            <w:r w:rsidRPr="00700642">
              <w:rPr>
                <w:sz w:val="22"/>
                <w:szCs w:val="22"/>
                <w:lang w:val="uk-UA"/>
              </w:rPr>
              <w:t xml:space="preserve"> Руслан </w:t>
            </w:r>
            <w:proofErr w:type="spellStart"/>
            <w:r w:rsidRPr="00700642">
              <w:rPr>
                <w:sz w:val="22"/>
                <w:szCs w:val="22"/>
                <w:lang w:val="uk-UA"/>
              </w:rPr>
              <w:t>Алгузарович</w:t>
            </w:r>
            <w:proofErr w:type="spellEnd"/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B2B0F55" w14:textId="77777777" w:rsidR="00573116" w:rsidRPr="00700642" w:rsidRDefault="00573116" w:rsidP="00573116">
            <w:pPr>
              <w:rPr>
                <w:sz w:val="22"/>
                <w:szCs w:val="22"/>
                <w:lang w:val="uk-UA"/>
              </w:rPr>
            </w:pPr>
            <w:r w:rsidRPr="00700642">
              <w:rPr>
                <w:sz w:val="22"/>
                <w:szCs w:val="22"/>
                <w:lang w:val="uk-UA"/>
              </w:rPr>
              <w:t>26.06.1963р.н.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DF818B3" w14:textId="77777777" w:rsidR="00573116" w:rsidRPr="00700642" w:rsidRDefault="00573116" w:rsidP="00573116">
            <w:pPr>
              <w:rPr>
                <w:sz w:val="22"/>
                <w:szCs w:val="22"/>
                <w:lang w:val="uk-UA"/>
              </w:rPr>
            </w:pPr>
            <w:r w:rsidRPr="00700642">
              <w:rPr>
                <w:sz w:val="22"/>
                <w:szCs w:val="22"/>
                <w:lang w:val="uk-UA"/>
              </w:rPr>
              <w:t>с. Капустин Яр, РФ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D88FB9" w14:textId="77777777" w:rsidR="00573116" w:rsidRPr="00700642" w:rsidRDefault="00573116" w:rsidP="00573116">
            <w:pPr>
              <w:jc w:val="center"/>
              <w:rPr>
                <w:sz w:val="22"/>
                <w:szCs w:val="22"/>
              </w:rPr>
            </w:pPr>
            <w:r w:rsidRPr="00700642">
              <w:rPr>
                <w:sz w:val="22"/>
                <w:szCs w:val="22"/>
                <w:lang w:val="uk-UA"/>
              </w:rPr>
              <w:t xml:space="preserve">з 01.01.2023р. </w:t>
            </w:r>
          </w:p>
          <w:p w14:paraId="4C0EA06C" w14:textId="77777777" w:rsidR="00573116" w:rsidRPr="00700642" w:rsidRDefault="00573116" w:rsidP="00573116">
            <w:pPr>
              <w:jc w:val="center"/>
              <w:rPr>
                <w:sz w:val="22"/>
                <w:szCs w:val="22"/>
              </w:rPr>
            </w:pPr>
            <w:r w:rsidRPr="00700642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73116" w:rsidRPr="00700642" w14:paraId="122F2ACF" w14:textId="77777777" w:rsidTr="00C27994">
        <w:trPr>
          <w:trHeight w:val="732"/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5F841D0" w14:textId="77777777" w:rsidR="00573116" w:rsidRPr="00700642" w:rsidRDefault="00573116" w:rsidP="00573116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0018135" w14:textId="77777777" w:rsidR="00573116" w:rsidRPr="00700642" w:rsidRDefault="00573116" w:rsidP="00573116">
            <w:pPr>
              <w:rPr>
                <w:sz w:val="22"/>
                <w:szCs w:val="22"/>
                <w:lang w:val="uk-UA"/>
              </w:rPr>
            </w:pPr>
            <w:r w:rsidRPr="00700642">
              <w:rPr>
                <w:sz w:val="22"/>
                <w:szCs w:val="22"/>
                <w:lang w:val="uk-UA"/>
              </w:rPr>
              <w:t>Танасійчук Іван Миколайович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4C6B462" w14:textId="77777777" w:rsidR="00573116" w:rsidRPr="00700642" w:rsidRDefault="00573116" w:rsidP="00573116">
            <w:pPr>
              <w:rPr>
                <w:sz w:val="22"/>
                <w:szCs w:val="22"/>
                <w:lang w:val="uk-UA"/>
              </w:rPr>
            </w:pPr>
            <w:r w:rsidRPr="00700642">
              <w:rPr>
                <w:sz w:val="22"/>
                <w:szCs w:val="22"/>
                <w:lang w:val="uk-UA"/>
              </w:rPr>
              <w:t>28.10.1993р.н.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602DD2F" w14:textId="77777777" w:rsidR="00573116" w:rsidRPr="00700642" w:rsidRDefault="00532F51" w:rsidP="00573116">
            <w:pPr>
              <w:rPr>
                <w:sz w:val="22"/>
                <w:szCs w:val="22"/>
                <w:lang w:val="uk-UA"/>
              </w:rPr>
            </w:pPr>
            <w:r w:rsidRPr="00700642">
              <w:rPr>
                <w:sz w:val="22"/>
                <w:szCs w:val="22"/>
                <w:lang w:val="uk-UA"/>
              </w:rPr>
              <w:t xml:space="preserve">вул. </w:t>
            </w:r>
            <w:proofErr w:type="spellStart"/>
            <w:r w:rsidRPr="00700642">
              <w:rPr>
                <w:sz w:val="22"/>
                <w:szCs w:val="22"/>
                <w:lang w:val="uk-UA"/>
              </w:rPr>
              <w:t>Чорновола</w:t>
            </w:r>
            <w:proofErr w:type="spellEnd"/>
            <w:r w:rsidRPr="00700642">
              <w:rPr>
                <w:sz w:val="22"/>
                <w:szCs w:val="22"/>
                <w:lang w:val="uk-UA"/>
              </w:rPr>
              <w:t>, 20, м. Ходорів, Стрийський район, Львівська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EC15C9" w14:textId="77777777" w:rsidR="00573116" w:rsidRPr="00700642" w:rsidRDefault="00573116" w:rsidP="00573116">
            <w:pPr>
              <w:jc w:val="center"/>
              <w:rPr>
                <w:sz w:val="22"/>
                <w:szCs w:val="22"/>
              </w:rPr>
            </w:pPr>
            <w:r w:rsidRPr="00700642">
              <w:rPr>
                <w:sz w:val="22"/>
                <w:szCs w:val="22"/>
                <w:lang w:val="uk-UA"/>
              </w:rPr>
              <w:t xml:space="preserve">з </w:t>
            </w:r>
            <w:r w:rsidR="00532F51" w:rsidRPr="00700642">
              <w:rPr>
                <w:sz w:val="22"/>
                <w:szCs w:val="22"/>
                <w:lang w:val="uk-UA"/>
              </w:rPr>
              <w:t>01</w:t>
            </w:r>
            <w:r w:rsidRPr="00700642">
              <w:rPr>
                <w:sz w:val="22"/>
                <w:szCs w:val="22"/>
                <w:lang w:val="uk-UA"/>
              </w:rPr>
              <w:t>.</w:t>
            </w:r>
            <w:r w:rsidR="00532F51" w:rsidRPr="00700642">
              <w:rPr>
                <w:sz w:val="22"/>
                <w:szCs w:val="22"/>
                <w:lang w:val="uk-UA"/>
              </w:rPr>
              <w:t>01</w:t>
            </w:r>
            <w:r w:rsidRPr="00700642">
              <w:rPr>
                <w:sz w:val="22"/>
                <w:szCs w:val="22"/>
                <w:lang w:val="uk-UA"/>
              </w:rPr>
              <w:t xml:space="preserve">.2023р. </w:t>
            </w:r>
          </w:p>
          <w:p w14:paraId="3A0CA553" w14:textId="77777777" w:rsidR="00573116" w:rsidRPr="00700642" w:rsidRDefault="00573116" w:rsidP="00573116">
            <w:pPr>
              <w:jc w:val="center"/>
              <w:rPr>
                <w:sz w:val="22"/>
                <w:szCs w:val="22"/>
              </w:rPr>
            </w:pPr>
            <w:r w:rsidRPr="00700642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32F51" w:rsidRPr="00700642" w14:paraId="42CA7EDA" w14:textId="77777777" w:rsidTr="00C27994">
        <w:trPr>
          <w:trHeight w:val="732"/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68A0FE1" w14:textId="77777777" w:rsidR="00532F51" w:rsidRPr="00700642" w:rsidRDefault="00532F51" w:rsidP="00532F51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9900BEB" w14:textId="77777777" w:rsidR="00532F51" w:rsidRPr="00700642" w:rsidRDefault="00532F51" w:rsidP="00532F51">
            <w:pPr>
              <w:rPr>
                <w:sz w:val="22"/>
                <w:szCs w:val="22"/>
                <w:lang w:val="uk-UA"/>
              </w:rPr>
            </w:pPr>
            <w:proofErr w:type="spellStart"/>
            <w:r w:rsidRPr="00700642">
              <w:rPr>
                <w:sz w:val="22"/>
                <w:szCs w:val="22"/>
                <w:lang w:val="uk-UA"/>
              </w:rPr>
              <w:t>Юмаєв</w:t>
            </w:r>
            <w:proofErr w:type="spellEnd"/>
            <w:r w:rsidRPr="00700642">
              <w:rPr>
                <w:sz w:val="22"/>
                <w:szCs w:val="22"/>
                <w:lang w:val="uk-UA"/>
              </w:rPr>
              <w:t xml:space="preserve"> Іса </w:t>
            </w:r>
            <w:proofErr w:type="spellStart"/>
            <w:r w:rsidRPr="00700642">
              <w:rPr>
                <w:sz w:val="22"/>
                <w:szCs w:val="22"/>
                <w:lang w:val="uk-UA"/>
              </w:rPr>
              <w:t>Ірекович</w:t>
            </w:r>
            <w:proofErr w:type="spellEnd"/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62626C3" w14:textId="77777777" w:rsidR="00532F51" w:rsidRPr="00700642" w:rsidRDefault="00532F51" w:rsidP="00532F51">
            <w:pPr>
              <w:rPr>
                <w:sz w:val="22"/>
                <w:szCs w:val="22"/>
                <w:lang w:val="uk-UA"/>
              </w:rPr>
            </w:pPr>
            <w:r w:rsidRPr="00700642">
              <w:rPr>
                <w:sz w:val="22"/>
                <w:szCs w:val="22"/>
                <w:lang w:val="uk-UA"/>
              </w:rPr>
              <w:t>23.01.2002р.н.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0A9F25D" w14:textId="77777777" w:rsidR="00532F51" w:rsidRPr="00700642" w:rsidRDefault="00532F51" w:rsidP="00532F51">
            <w:pPr>
              <w:rPr>
                <w:sz w:val="22"/>
                <w:szCs w:val="22"/>
                <w:lang w:val="uk-UA"/>
              </w:rPr>
            </w:pPr>
            <w:r w:rsidRPr="00700642">
              <w:rPr>
                <w:sz w:val="22"/>
                <w:szCs w:val="22"/>
                <w:lang w:val="uk-UA"/>
              </w:rPr>
              <w:t>вул. Гайдамацька, 9/14 , м. Стрий, Львівська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C3A65C" w14:textId="54D5E1DA" w:rsidR="00532F51" w:rsidRPr="00700642" w:rsidRDefault="00532F51" w:rsidP="00532F51">
            <w:pPr>
              <w:jc w:val="center"/>
              <w:rPr>
                <w:sz w:val="22"/>
                <w:szCs w:val="22"/>
              </w:rPr>
            </w:pPr>
            <w:r w:rsidRPr="00700642">
              <w:rPr>
                <w:sz w:val="22"/>
                <w:szCs w:val="22"/>
                <w:lang w:val="uk-UA"/>
              </w:rPr>
              <w:t xml:space="preserve">з </w:t>
            </w:r>
            <w:r w:rsidR="00846BAA" w:rsidRPr="00700642">
              <w:rPr>
                <w:sz w:val="22"/>
                <w:szCs w:val="22"/>
                <w:lang w:val="uk-UA"/>
              </w:rPr>
              <w:t>01.11</w:t>
            </w:r>
            <w:r w:rsidRPr="00700642">
              <w:rPr>
                <w:sz w:val="22"/>
                <w:szCs w:val="22"/>
                <w:lang w:val="uk-UA"/>
              </w:rPr>
              <w:t xml:space="preserve">.2023р. </w:t>
            </w:r>
          </w:p>
          <w:p w14:paraId="06D209B1" w14:textId="77777777" w:rsidR="00532F51" w:rsidRPr="00700642" w:rsidRDefault="00532F51" w:rsidP="00532F51">
            <w:pPr>
              <w:jc w:val="center"/>
              <w:rPr>
                <w:sz w:val="22"/>
                <w:szCs w:val="22"/>
              </w:rPr>
            </w:pPr>
            <w:r w:rsidRPr="00700642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32F51" w:rsidRPr="00700642" w14:paraId="6C7D5864" w14:textId="77777777" w:rsidTr="00C27994">
        <w:trPr>
          <w:trHeight w:val="732"/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D7149D5" w14:textId="77777777" w:rsidR="00532F51" w:rsidRPr="00700642" w:rsidRDefault="00532F51" w:rsidP="00532F51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E2A6C03" w14:textId="77777777" w:rsidR="00532F51" w:rsidRPr="00700642" w:rsidRDefault="00532F51" w:rsidP="00532F51">
            <w:pPr>
              <w:rPr>
                <w:sz w:val="22"/>
                <w:szCs w:val="22"/>
                <w:lang w:val="uk-UA"/>
              </w:rPr>
            </w:pPr>
            <w:r w:rsidRPr="00700642">
              <w:rPr>
                <w:sz w:val="22"/>
                <w:szCs w:val="22"/>
                <w:lang w:val="uk-UA"/>
              </w:rPr>
              <w:t>Карпо Михайло Євгенович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C7E7DD7" w14:textId="77777777" w:rsidR="00532F51" w:rsidRPr="00700642" w:rsidRDefault="00532F51" w:rsidP="00532F51">
            <w:pPr>
              <w:rPr>
                <w:sz w:val="22"/>
                <w:szCs w:val="22"/>
                <w:lang w:val="uk-UA"/>
              </w:rPr>
            </w:pPr>
            <w:r w:rsidRPr="00700642">
              <w:rPr>
                <w:sz w:val="22"/>
                <w:szCs w:val="22"/>
                <w:lang w:val="uk-UA"/>
              </w:rPr>
              <w:t>30.04.1969р.н.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BAE7747" w14:textId="77777777" w:rsidR="00532F51" w:rsidRPr="00700642" w:rsidRDefault="00532F51" w:rsidP="00532F51">
            <w:pPr>
              <w:rPr>
                <w:sz w:val="22"/>
                <w:szCs w:val="22"/>
                <w:lang w:val="uk-UA"/>
              </w:rPr>
            </w:pPr>
            <w:r w:rsidRPr="00700642">
              <w:rPr>
                <w:sz w:val="22"/>
                <w:szCs w:val="22"/>
                <w:lang w:val="uk-UA"/>
              </w:rPr>
              <w:t xml:space="preserve">с. </w:t>
            </w:r>
            <w:proofErr w:type="spellStart"/>
            <w:r w:rsidRPr="00700642">
              <w:rPr>
                <w:sz w:val="22"/>
                <w:szCs w:val="22"/>
                <w:lang w:val="uk-UA"/>
              </w:rPr>
              <w:t>Чаниж</w:t>
            </w:r>
            <w:proofErr w:type="spellEnd"/>
            <w:r w:rsidRPr="00700642">
              <w:rPr>
                <w:sz w:val="22"/>
                <w:szCs w:val="22"/>
                <w:lang w:val="uk-UA"/>
              </w:rPr>
              <w:t>, Золочівський район, Львівська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228DEC" w14:textId="77777777" w:rsidR="00532F51" w:rsidRPr="00700642" w:rsidRDefault="00532F51" w:rsidP="00532F51">
            <w:pPr>
              <w:jc w:val="center"/>
              <w:rPr>
                <w:sz w:val="22"/>
                <w:szCs w:val="22"/>
              </w:rPr>
            </w:pPr>
            <w:r w:rsidRPr="00700642">
              <w:rPr>
                <w:sz w:val="22"/>
                <w:szCs w:val="22"/>
                <w:lang w:val="uk-UA"/>
              </w:rPr>
              <w:t xml:space="preserve">з 01.01.2023р. </w:t>
            </w:r>
          </w:p>
          <w:p w14:paraId="2BAB7A3E" w14:textId="77777777" w:rsidR="00532F51" w:rsidRPr="00700642" w:rsidRDefault="00532F51" w:rsidP="00532F51">
            <w:pPr>
              <w:jc w:val="center"/>
              <w:rPr>
                <w:sz w:val="22"/>
                <w:szCs w:val="22"/>
              </w:rPr>
            </w:pPr>
            <w:r w:rsidRPr="00700642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32F51" w:rsidRPr="00700642" w14:paraId="5A288B03" w14:textId="77777777" w:rsidTr="00C27994">
        <w:trPr>
          <w:trHeight w:val="732"/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FB4D331" w14:textId="77777777" w:rsidR="00532F51" w:rsidRPr="00700642" w:rsidRDefault="00532F51" w:rsidP="00532F51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716B0C6" w14:textId="2C4219F9" w:rsidR="00532F51" w:rsidRPr="00700642" w:rsidRDefault="00532F51" w:rsidP="00532F51">
            <w:pPr>
              <w:rPr>
                <w:sz w:val="22"/>
                <w:szCs w:val="22"/>
                <w:lang w:val="uk-UA"/>
              </w:rPr>
            </w:pPr>
            <w:proofErr w:type="spellStart"/>
            <w:r w:rsidRPr="00700642">
              <w:rPr>
                <w:sz w:val="22"/>
                <w:szCs w:val="22"/>
                <w:lang w:val="uk-UA"/>
              </w:rPr>
              <w:t>Яцин</w:t>
            </w:r>
            <w:r w:rsidR="004B14AB" w:rsidRPr="00700642">
              <w:rPr>
                <w:sz w:val="22"/>
                <w:szCs w:val="22"/>
                <w:lang w:val="uk-UA"/>
              </w:rPr>
              <w:t>а</w:t>
            </w:r>
            <w:proofErr w:type="spellEnd"/>
            <w:r w:rsidRPr="00700642">
              <w:rPr>
                <w:sz w:val="22"/>
                <w:szCs w:val="22"/>
                <w:lang w:val="uk-UA"/>
              </w:rPr>
              <w:t xml:space="preserve"> Олег Юрійович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C88A20D" w14:textId="77777777" w:rsidR="00532F51" w:rsidRPr="00700642" w:rsidRDefault="00532F51" w:rsidP="00532F51">
            <w:pPr>
              <w:rPr>
                <w:sz w:val="22"/>
                <w:szCs w:val="22"/>
                <w:lang w:val="uk-UA"/>
              </w:rPr>
            </w:pPr>
            <w:r w:rsidRPr="00700642">
              <w:rPr>
                <w:sz w:val="22"/>
                <w:szCs w:val="22"/>
                <w:lang w:val="uk-UA"/>
              </w:rPr>
              <w:t>28.03.1963р.н.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0BDABF4" w14:textId="77777777" w:rsidR="00532F51" w:rsidRPr="00700642" w:rsidRDefault="005E0A21" w:rsidP="00532F51">
            <w:pPr>
              <w:rPr>
                <w:sz w:val="22"/>
                <w:szCs w:val="22"/>
                <w:lang w:val="uk-UA"/>
              </w:rPr>
            </w:pPr>
            <w:r w:rsidRPr="00700642">
              <w:rPr>
                <w:sz w:val="22"/>
                <w:szCs w:val="22"/>
                <w:lang w:val="uk-UA"/>
              </w:rPr>
              <w:t>с</w:t>
            </w:r>
            <w:r w:rsidR="00532F51" w:rsidRPr="00700642">
              <w:rPr>
                <w:sz w:val="22"/>
                <w:szCs w:val="22"/>
                <w:lang w:val="uk-UA"/>
              </w:rPr>
              <w:t xml:space="preserve">. Угнів, Сокальський район, Львівська область,  с. </w:t>
            </w:r>
            <w:proofErr w:type="spellStart"/>
            <w:r w:rsidR="00532F51" w:rsidRPr="00700642">
              <w:rPr>
                <w:sz w:val="22"/>
                <w:szCs w:val="22"/>
                <w:lang w:val="uk-UA"/>
              </w:rPr>
              <w:t>Побужани</w:t>
            </w:r>
            <w:proofErr w:type="spellEnd"/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7AAAAC" w14:textId="1F47768C" w:rsidR="00532F51" w:rsidRPr="00700642" w:rsidRDefault="004B14AB" w:rsidP="00532F51">
            <w:pPr>
              <w:jc w:val="center"/>
              <w:rPr>
                <w:sz w:val="22"/>
                <w:szCs w:val="22"/>
              </w:rPr>
            </w:pPr>
            <w:r w:rsidRPr="00700642">
              <w:rPr>
                <w:sz w:val="22"/>
                <w:szCs w:val="22"/>
                <w:lang w:val="uk-UA"/>
              </w:rPr>
              <w:t>з</w:t>
            </w:r>
            <w:r w:rsidR="00532F51" w:rsidRPr="00700642">
              <w:rPr>
                <w:sz w:val="22"/>
                <w:szCs w:val="22"/>
                <w:lang w:val="uk-UA"/>
              </w:rPr>
              <w:t xml:space="preserve"> 01.01.2023р. </w:t>
            </w:r>
          </w:p>
          <w:p w14:paraId="67F26C10" w14:textId="77777777" w:rsidR="00532F51" w:rsidRPr="00700642" w:rsidRDefault="00532F51" w:rsidP="00532F51">
            <w:pPr>
              <w:jc w:val="center"/>
              <w:rPr>
                <w:sz w:val="22"/>
                <w:szCs w:val="22"/>
              </w:rPr>
            </w:pPr>
            <w:r w:rsidRPr="00700642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32F51" w:rsidRPr="00700642" w14:paraId="6B78547D" w14:textId="77777777" w:rsidTr="00C27994">
        <w:trPr>
          <w:trHeight w:val="732"/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069CCD4" w14:textId="77777777" w:rsidR="00532F51" w:rsidRPr="00700642" w:rsidRDefault="00532F51" w:rsidP="00532F51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5E3B994" w14:textId="77777777" w:rsidR="00532F51" w:rsidRPr="00700642" w:rsidRDefault="00532F51" w:rsidP="00532F51">
            <w:pPr>
              <w:rPr>
                <w:sz w:val="22"/>
                <w:szCs w:val="22"/>
                <w:lang w:val="uk-UA"/>
              </w:rPr>
            </w:pPr>
            <w:r w:rsidRPr="00700642">
              <w:rPr>
                <w:sz w:val="22"/>
                <w:szCs w:val="22"/>
                <w:lang w:val="uk-UA"/>
              </w:rPr>
              <w:t>Шевців Ганна Миколаївна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C53576E" w14:textId="77777777" w:rsidR="00532F51" w:rsidRPr="00700642" w:rsidRDefault="00532F51" w:rsidP="00532F51">
            <w:pPr>
              <w:rPr>
                <w:sz w:val="22"/>
                <w:szCs w:val="22"/>
                <w:lang w:val="uk-UA"/>
              </w:rPr>
            </w:pPr>
            <w:r w:rsidRPr="00700642">
              <w:rPr>
                <w:sz w:val="22"/>
                <w:szCs w:val="22"/>
                <w:lang w:val="uk-UA"/>
              </w:rPr>
              <w:t>15.11.1960р.н.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44DE9AF" w14:textId="77777777" w:rsidR="00532F51" w:rsidRPr="00700642" w:rsidRDefault="005E0A21" w:rsidP="00532F51">
            <w:pPr>
              <w:rPr>
                <w:sz w:val="22"/>
                <w:szCs w:val="22"/>
                <w:lang w:val="uk-UA"/>
              </w:rPr>
            </w:pPr>
            <w:r w:rsidRPr="00700642">
              <w:rPr>
                <w:sz w:val="22"/>
                <w:szCs w:val="22"/>
                <w:lang w:val="uk-UA"/>
              </w:rPr>
              <w:t>с</w:t>
            </w:r>
            <w:r w:rsidR="00532F51" w:rsidRPr="00700642">
              <w:rPr>
                <w:sz w:val="22"/>
                <w:szCs w:val="22"/>
                <w:lang w:val="uk-UA"/>
              </w:rPr>
              <w:t>. Яблунівка,  Золочівський район, Львівська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0AA66D" w14:textId="77777777" w:rsidR="00532F51" w:rsidRPr="00700642" w:rsidRDefault="00532F51" w:rsidP="00532F51">
            <w:pPr>
              <w:jc w:val="center"/>
              <w:rPr>
                <w:sz w:val="22"/>
                <w:szCs w:val="22"/>
              </w:rPr>
            </w:pPr>
            <w:r w:rsidRPr="00700642">
              <w:rPr>
                <w:sz w:val="22"/>
                <w:szCs w:val="22"/>
                <w:lang w:val="uk-UA"/>
              </w:rPr>
              <w:t xml:space="preserve">з 01.01.2005р. </w:t>
            </w:r>
          </w:p>
          <w:p w14:paraId="3F9FAB38" w14:textId="77777777" w:rsidR="00532F51" w:rsidRPr="00700642" w:rsidRDefault="00532F51" w:rsidP="00532F51">
            <w:pPr>
              <w:jc w:val="center"/>
              <w:rPr>
                <w:sz w:val="22"/>
                <w:szCs w:val="22"/>
              </w:rPr>
            </w:pPr>
            <w:r w:rsidRPr="00700642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32F51" w:rsidRPr="00700642" w14:paraId="53108E4A" w14:textId="77777777" w:rsidTr="00C27994">
        <w:trPr>
          <w:trHeight w:val="415"/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24E34C1" w14:textId="77777777" w:rsidR="00532F51" w:rsidRPr="00700642" w:rsidRDefault="00532F51" w:rsidP="00532F51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D4A6E9D" w14:textId="77777777" w:rsidR="00532F51" w:rsidRPr="00700642" w:rsidRDefault="00532F51" w:rsidP="00532F51">
            <w:pPr>
              <w:rPr>
                <w:sz w:val="22"/>
                <w:szCs w:val="22"/>
                <w:lang w:val="uk-UA"/>
              </w:rPr>
            </w:pPr>
            <w:proofErr w:type="spellStart"/>
            <w:r w:rsidRPr="00700642">
              <w:rPr>
                <w:sz w:val="22"/>
                <w:szCs w:val="22"/>
                <w:lang w:val="uk-UA"/>
              </w:rPr>
              <w:t>Павлух</w:t>
            </w:r>
            <w:proofErr w:type="spellEnd"/>
            <w:r w:rsidRPr="00700642">
              <w:rPr>
                <w:sz w:val="22"/>
                <w:szCs w:val="22"/>
                <w:lang w:val="uk-UA"/>
              </w:rPr>
              <w:t xml:space="preserve"> Михайло Євгенович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B822DBD" w14:textId="77777777" w:rsidR="00532F51" w:rsidRPr="00700642" w:rsidRDefault="00532F51" w:rsidP="00532F51">
            <w:pPr>
              <w:rPr>
                <w:sz w:val="22"/>
                <w:szCs w:val="22"/>
                <w:lang w:val="uk-UA"/>
              </w:rPr>
            </w:pPr>
            <w:r w:rsidRPr="00700642">
              <w:rPr>
                <w:sz w:val="22"/>
                <w:szCs w:val="22"/>
                <w:lang w:val="uk-UA"/>
              </w:rPr>
              <w:t>06.06.1941р..н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C219F0A" w14:textId="77777777" w:rsidR="00532F51" w:rsidRPr="00700642" w:rsidRDefault="005E0A21" w:rsidP="00532F51">
            <w:pPr>
              <w:rPr>
                <w:sz w:val="22"/>
                <w:szCs w:val="22"/>
                <w:lang w:val="uk-UA"/>
              </w:rPr>
            </w:pPr>
            <w:r w:rsidRPr="00700642">
              <w:rPr>
                <w:sz w:val="22"/>
                <w:szCs w:val="22"/>
                <w:lang w:val="uk-UA"/>
              </w:rPr>
              <w:t>с</w:t>
            </w:r>
            <w:r w:rsidR="00532F51" w:rsidRPr="00700642">
              <w:rPr>
                <w:sz w:val="22"/>
                <w:szCs w:val="22"/>
                <w:lang w:val="uk-UA"/>
              </w:rPr>
              <w:t xml:space="preserve">. </w:t>
            </w:r>
            <w:proofErr w:type="spellStart"/>
            <w:r w:rsidR="00532F51" w:rsidRPr="00700642">
              <w:rPr>
                <w:sz w:val="22"/>
                <w:szCs w:val="22"/>
                <w:lang w:val="uk-UA"/>
              </w:rPr>
              <w:t>Кізлів</w:t>
            </w:r>
            <w:proofErr w:type="spellEnd"/>
            <w:r w:rsidR="00532F51" w:rsidRPr="00700642">
              <w:rPr>
                <w:sz w:val="22"/>
                <w:szCs w:val="22"/>
                <w:lang w:val="uk-UA"/>
              </w:rPr>
              <w:t>, Золочівський район, Львівська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DF2936" w14:textId="77777777" w:rsidR="00532F51" w:rsidRPr="00700642" w:rsidRDefault="00532F51" w:rsidP="00532F51">
            <w:pPr>
              <w:jc w:val="center"/>
              <w:rPr>
                <w:sz w:val="22"/>
                <w:szCs w:val="22"/>
              </w:rPr>
            </w:pPr>
            <w:r w:rsidRPr="00700642">
              <w:rPr>
                <w:sz w:val="22"/>
                <w:szCs w:val="22"/>
                <w:lang w:val="uk-UA"/>
              </w:rPr>
              <w:t>з 0</w:t>
            </w:r>
            <w:r w:rsidR="005E0A21" w:rsidRPr="00700642">
              <w:rPr>
                <w:sz w:val="22"/>
                <w:szCs w:val="22"/>
                <w:lang w:val="uk-UA"/>
              </w:rPr>
              <w:t>2</w:t>
            </w:r>
            <w:r w:rsidRPr="00700642">
              <w:rPr>
                <w:sz w:val="22"/>
                <w:szCs w:val="22"/>
                <w:lang w:val="uk-UA"/>
              </w:rPr>
              <w:t>.0</w:t>
            </w:r>
            <w:r w:rsidR="005E0A21" w:rsidRPr="00700642">
              <w:rPr>
                <w:sz w:val="22"/>
                <w:szCs w:val="22"/>
                <w:lang w:val="uk-UA"/>
              </w:rPr>
              <w:t>8</w:t>
            </w:r>
            <w:r w:rsidRPr="00700642">
              <w:rPr>
                <w:sz w:val="22"/>
                <w:szCs w:val="22"/>
                <w:lang w:val="uk-UA"/>
              </w:rPr>
              <w:t>.20</w:t>
            </w:r>
            <w:r w:rsidR="005E0A21" w:rsidRPr="00700642">
              <w:rPr>
                <w:sz w:val="22"/>
                <w:szCs w:val="22"/>
                <w:lang w:val="uk-UA"/>
              </w:rPr>
              <w:t>06</w:t>
            </w:r>
            <w:r w:rsidRPr="00700642">
              <w:rPr>
                <w:sz w:val="22"/>
                <w:szCs w:val="22"/>
                <w:lang w:val="uk-UA"/>
              </w:rPr>
              <w:t xml:space="preserve">р. </w:t>
            </w:r>
          </w:p>
          <w:p w14:paraId="4C3CC9A5" w14:textId="77777777" w:rsidR="00532F51" w:rsidRPr="00700642" w:rsidRDefault="00532F51" w:rsidP="00532F51">
            <w:pPr>
              <w:jc w:val="center"/>
              <w:rPr>
                <w:sz w:val="22"/>
                <w:szCs w:val="22"/>
              </w:rPr>
            </w:pPr>
            <w:r w:rsidRPr="00700642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32F51" w:rsidRPr="00700642" w14:paraId="1726469F" w14:textId="77777777" w:rsidTr="00C27994">
        <w:trPr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D2F946F" w14:textId="77777777" w:rsidR="00532F51" w:rsidRPr="00700642" w:rsidRDefault="00532F51" w:rsidP="00532F51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55E4136" w14:textId="77777777" w:rsidR="00532F51" w:rsidRPr="00700642" w:rsidRDefault="005E0A21" w:rsidP="00532F51">
            <w:pPr>
              <w:rPr>
                <w:sz w:val="22"/>
                <w:szCs w:val="22"/>
                <w:lang w:val="uk-UA"/>
              </w:rPr>
            </w:pPr>
            <w:proofErr w:type="spellStart"/>
            <w:r w:rsidRPr="00700642">
              <w:rPr>
                <w:sz w:val="22"/>
                <w:szCs w:val="22"/>
                <w:lang w:val="uk-UA"/>
              </w:rPr>
              <w:t>Стефура</w:t>
            </w:r>
            <w:proofErr w:type="spellEnd"/>
            <w:r w:rsidRPr="00700642">
              <w:rPr>
                <w:sz w:val="22"/>
                <w:szCs w:val="22"/>
                <w:lang w:val="uk-UA"/>
              </w:rPr>
              <w:t xml:space="preserve"> Петро Іванович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BF89B1E" w14:textId="77777777" w:rsidR="00532F51" w:rsidRPr="00700642" w:rsidRDefault="005E0A21" w:rsidP="00532F51">
            <w:pPr>
              <w:rPr>
                <w:sz w:val="22"/>
                <w:szCs w:val="22"/>
                <w:lang w:val="uk-UA"/>
              </w:rPr>
            </w:pPr>
            <w:r w:rsidRPr="00700642">
              <w:rPr>
                <w:sz w:val="22"/>
                <w:szCs w:val="22"/>
                <w:lang w:val="uk-UA"/>
              </w:rPr>
              <w:t>01.07.1964р.н.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B63BA52" w14:textId="77777777" w:rsidR="00532F51" w:rsidRPr="00700642" w:rsidRDefault="005E0A21" w:rsidP="00532F51">
            <w:pPr>
              <w:rPr>
                <w:sz w:val="22"/>
                <w:szCs w:val="22"/>
                <w:lang w:val="uk-UA"/>
              </w:rPr>
            </w:pPr>
            <w:r w:rsidRPr="00700642">
              <w:rPr>
                <w:sz w:val="22"/>
                <w:szCs w:val="22"/>
                <w:lang w:val="uk-UA"/>
              </w:rPr>
              <w:t xml:space="preserve">с. Богданівка, </w:t>
            </w:r>
            <w:proofErr w:type="spellStart"/>
            <w:r w:rsidRPr="00700642">
              <w:rPr>
                <w:sz w:val="22"/>
                <w:szCs w:val="22"/>
                <w:lang w:val="uk-UA"/>
              </w:rPr>
              <w:t>Буський</w:t>
            </w:r>
            <w:proofErr w:type="spellEnd"/>
            <w:r w:rsidRPr="00700642">
              <w:rPr>
                <w:sz w:val="22"/>
                <w:szCs w:val="22"/>
                <w:lang w:val="uk-UA"/>
              </w:rPr>
              <w:t xml:space="preserve"> район, Львівська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EFAF55" w14:textId="77777777" w:rsidR="00532F51" w:rsidRPr="00700642" w:rsidRDefault="00532F51" w:rsidP="00532F51">
            <w:pPr>
              <w:jc w:val="center"/>
              <w:rPr>
                <w:sz w:val="22"/>
                <w:szCs w:val="22"/>
              </w:rPr>
            </w:pPr>
            <w:r w:rsidRPr="00700642">
              <w:rPr>
                <w:sz w:val="22"/>
                <w:szCs w:val="22"/>
                <w:lang w:val="uk-UA"/>
              </w:rPr>
              <w:t>0</w:t>
            </w:r>
            <w:r w:rsidR="005E0A21" w:rsidRPr="00700642">
              <w:rPr>
                <w:sz w:val="22"/>
                <w:szCs w:val="22"/>
                <w:lang w:val="uk-UA"/>
              </w:rPr>
              <w:t>1.01</w:t>
            </w:r>
            <w:r w:rsidRPr="00700642">
              <w:rPr>
                <w:sz w:val="22"/>
                <w:szCs w:val="22"/>
                <w:lang w:val="uk-UA"/>
              </w:rPr>
              <w:t>.20</w:t>
            </w:r>
            <w:r w:rsidR="005E0A21" w:rsidRPr="00700642">
              <w:rPr>
                <w:sz w:val="22"/>
                <w:szCs w:val="22"/>
                <w:lang w:val="uk-UA"/>
              </w:rPr>
              <w:t>00</w:t>
            </w:r>
            <w:r w:rsidRPr="00700642">
              <w:rPr>
                <w:sz w:val="22"/>
                <w:szCs w:val="22"/>
                <w:lang w:val="uk-UA"/>
              </w:rPr>
              <w:t xml:space="preserve">р. </w:t>
            </w:r>
          </w:p>
          <w:p w14:paraId="35263E06" w14:textId="77777777" w:rsidR="00532F51" w:rsidRPr="00700642" w:rsidRDefault="00532F51" w:rsidP="00532F51">
            <w:pPr>
              <w:jc w:val="center"/>
              <w:rPr>
                <w:sz w:val="22"/>
                <w:szCs w:val="22"/>
              </w:rPr>
            </w:pPr>
            <w:r w:rsidRPr="00700642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32F51" w:rsidRPr="00700642" w14:paraId="37ACDE34" w14:textId="77777777" w:rsidTr="00C27994">
        <w:trPr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26FFE74" w14:textId="77777777" w:rsidR="00532F51" w:rsidRPr="00700642" w:rsidRDefault="00532F51" w:rsidP="00532F51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D8186EE" w14:textId="77777777" w:rsidR="00532F51" w:rsidRPr="00700642" w:rsidRDefault="005E0A21" w:rsidP="00532F51">
            <w:pPr>
              <w:rPr>
                <w:sz w:val="22"/>
                <w:szCs w:val="22"/>
                <w:lang w:val="uk-UA"/>
              </w:rPr>
            </w:pPr>
            <w:r w:rsidRPr="00700642">
              <w:rPr>
                <w:sz w:val="22"/>
                <w:szCs w:val="22"/>
                <w:lang w:val="uk-UA"/>
              </w:rPr>
              <w:t>Черняк Олег Назарович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D220352" w14:textId="77777777" w:rsidR="00532F51" w:rsidRPr="00700642" w:rsidRDefault="005E0A21" w:rsidP="00532F51">
            <w:pPr>
              <w:rPr>
                <w:sz w:val="22"/>
                <w:szCs w:val="22"/>
                <w:lang w:val="uk-UA"/>
              </w:rPr>
            </w:pPr>
            <w:r w:rsidRPr="00700642">
              <w:rPr>
                <w:sz w:val="22"/>
                <w:szCs w:val="22"/>
                <w:lang w:val="uk-UA"/>
              </w:rPr>
              <w:t>01.03.1970р.н.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CE636BB" w14:textId="77777777" w:rsidR="00532F51" w:rsidRPr="00700642" w:rsidRDefault="005E0A21" w:rsidP="00532F51">
            <w:pPr>
              <w:rPr>
                <w:sz w:val="22"/>
                <w:szCs w:val="22"/>
                <w:lang w:val="uk-UA"/>
              </w:rPr>
            </w:pPr>
            <w:r w:rsidRPr="00700642">
              <w:rPr>
                <w:sz w:val="22"/>
                <w:szCs w:val="22"/>
                <w:lang w:val="uk-UA"/>
              </w:rPr>
              <w:t>вул. Замкова, 23, смт. Олесько,  Золочівський район, Львівська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CE8AE4" w14:textId="77777777" w:rsidR="00532F51" w:rsidRPr="00700642" w:rsidRDefault="00532F51" w:rsidP="00532F51">
            <w:pPr>
              <w:jc w:val="center"/>
              <w:rPr>
                <w:sz w:val="22"/>
                <w:szCs w:val="22"/>
              </w:rPr>
            </w:pPr>
            <w:r w:rsidRPr="00700642">
              <w:rPr>
                <w:sz w:val="22"/>
                <w:szCs w:val="22"/>
                <w:lang w:val="uk-UA"/>
              </w:rPr>
              <w:t>01.01.20</w:t>
            </w:r>
            <w:r w:rsidR="005E0A21" w:rsidRPr="00700642">
              <w:rPr>
                <w:sz w:val="22"/>
                <w:szCs w:val="22"/>
                <w:lang w:val="uk-UA"/>
              </w:rPr>
              <w:t>10</w:t>
            </w:r>
            <w:r w:rsidRPr="00700642">
              <w:rPr>
                <w:sz w:val="22"/>
                <w:szCs w:val="22"/>
                <w:lang w:val="uk-UA"/>
              </w:rPr>
              <w:t xml:space="preserve">р. </w:t>
            </w:r>
          </w:p>
          <w:p w14:paraId="3CB2EFF8" w14:textId="77777777" w:rsidR="00532F51" w:rsidRPr="00700642" w:rsidRDefault="00532F51" w:rsidP="00532F51">
            <w:pPr>
              <w:jc w:val="center"/>
              <w:rPr>
                <w:sz w:val="22"/>
                <w:szCs w:val="22"/>
              </w:rPr>
            </w:pPr>
            <w:r w:rsidRPr="00700642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32F51" w:rsidRPr="00700642" w14:paraId="0170147F" w14:textId="77777777" w:rsidTr="00C27994">
        <w:trPr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DD533F3" w14:textId="77777777" w:rsidR="00532F51" w:rsidRPr="00700642" w:rsidRDefault="00532F51" w:rsidP="00532F51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736E0EB" w14:textId="77777777" w:rsidR="00532F51" w:rsidRPr="00700642" w:rsidRDefault="005E0A21" w:rsidP="00532F51">
            <w:pPr>
              <w:rPr>
                <w:sz w:val="22"/>
                <w:szCs w:val="22"/>
                <w:lang w:val="uk-UA"/>
              </w:rPr>
            </w:pPr>
            <w:proofErr w:type="spellStart"/>
            <w:r w:rsidRPr="00700642">
              <w:rPr>
                <w:sz w:val="22"/>
                <w:szCs w:val="22"/>
                <w:lang w:val="uk-UA"/>
              </w:rPr>
              <w:t>Блавацький</w:t>
            </w:r>
            <w:proofErr w:type="spellEnd"/>
            <w:r w:rsidRPr="00700642">
              <w:rPr>
                <w:sz w:val="22"/>
                <w:szCs w:val="22"/>
                <w:lang w:val="uk-UA"/>
              </w:rPr>
              <w:t xml:space="preserve"> Григорій Степанович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F5F8A17" w14:textId="77777777" w:rsidR="00532F51" w:rsidRPr="00700642" w:rsidRDefault="005E0A21" w:rsidP="00532F51">
            <w:pPr>
              <w:rPr>
                <w:sz w:val="22"/>
                <w:szCs w:val="22"/>
                <w:lang w:val="uk-UA"/>
              </w:rPr>
            </w:pPr>
            <w:r w:rsidRPr="00700642">
              <w:rPr>
                <w:sz w:val="22"/>
                <w:szCs w:val="22"/>
                <w:lang w:val="uk-UA"/>
              </w:rPr>
              <w:t>09.05.1959р.н.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F414B6D" w14:textId="77777777" w:rsidR="00532F51" w:rsidRPr="00700642" w:rsidRDefault="005E0A21" w:rsidP="00532F51">
            <w:pPr>
              <w:rPr>
                <w:sz w:val="22"/>
                <w:szCs w:val="22"/>
                <w:lang w:val="uk-UA"/>
              </w:rPr>
            </w:pPr>
            <w:r w:rsidRPr="00700642">
              <w:rPr>
                <w:sz w:val="22"/>
                <w:szCs w:val="22"/>
                <w:lang w:val="uk-UA"/>
              </w:rPr>
              <w:t>с. Новосілки, Золочівський район, Львівська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F781D7" w14:textId="77777777" w:rsidR="00532F51" w:rsidRPr="00700642" w:rsidRDefault="00532F51" w:rsidP="00532F51">
            <w:pPr>
              <w:jc w:val="center"/>
              <w:rPr>
                <w:sz w:val="22"/>
                <w:szCs w:val="22"/>
              </w:rPr>
            </w:pPr>
            <w:r w:rsidRPr="00700642">
              <w:rPr>
                <w:sz w:val="22"/>
                <w:szCs w:val="22"/>
                <w:lang w:val="uk-UA"/>
              </w:rPr>
              <w:t xml:space="preserve">з </w:t>
            </w:r>
            <w:r w:rsidR="00D84B1C" w:rsidRPr="00700642">
              <w:rPr>
                <w:sz w:val="22"/>
                <w:szCs w:val="22"/>
                <w:lang w:val="uk-UA"/>
              </w:rPr>
              <w:t>01</w:t>
            </w:r>
            <w:r w:rsidRPr="00700642">
              <w:rPr>
                <w:sz w:val="22"/>
                <w:szCs w:val="22"/>
                <w:lang w:val="uk-UA"/>
              </w:rPr>
              <w:t>.0</w:t>
            </w:r>
            <w:r w:rsidR="00D84B1C" w:rsidRPr="00700642">
              <w:rPr>
                <w:sz w:val="22"/>
                <w:szCs w:val="22"/>
                <w:lang w:val="uk-UA"/>
              </w:rPr>
              <w:t>1</w:t>
            </w:r>
            <w:r w:rsidRPr="00700642">
              <w:rPr>
                <w:sz w:val="22"/>
                <w:szCs w:val="22"/>
                <w:lang w:val="uk-UA"/>
              </w:rPr>
              <w:t>.202</w:t>
            </w:r>
            <w:r w:rsidR="00D84B1C" w:rsidRPr="00700642">
              <w:rPr>
                <w:sz w:val="22"/>
                <w:szCs w:val="22"/>
                <w:lang w:val="uk-UA"/>
              </w:rPr>
              <w:t>3</w:t>
            </w:r>
            <w:r w:rsidRPr="00700642">
              <w:rPr>
                <w:sz w:val="22"/>
                <w:szCs w:val="22"/>
                <w:lang w:val="uk-UA"/>
              </w:rPr>
              <w:t xml:space="preserve">р. </w:t>
            </w:r>
          </w:p>
          <w:p w14:paraId="403D0EDD" w14:textId="77777777" w:rsidR="00532F51" w:rsidRPr="00700642" w:rsidRDefault="00532F51" w:rsidP="00532F51">
            <w:pPr>
              <w:jc w:val="center"/>
              <w:rPr>
                <w:sz w:val="22"/>
                <w:szCs w:val="22"/>
              </w:rPr>
            </w:pPr>
            <w:r w:rsidRPr="00700642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32F51" w:rsidRPr="00700642" w14:paraId="2570B81A" w14:textId="77777777" w:rsidTr="00C27994">
        <w:trPr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3CF084E" w14:textId="77777777" w:rsidR="00532F51" w:rsidRPr="00700642" w:rsidRDefault="00532F51" w:rsidP="00532F51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87E6CB4" w14:textId="77777777" w:rsidR="00532F51" w:rsidRPr="00700642" w:rsidRDefault="00D84B1C" w:rsidP="00532F51">
            <w:pPr>
              <w:rPr>
                <w:sz w:val="22"/>
                <w:szCs w:val="22"/>
                <w:lang w:val="uk-UA"/>
              </w:rPr>
            </w:pPr>
            <w:r w:rsidRPr="00700642">
              <w:rPr>
                <w:sz w:val="22"/>
                <w:szCs w:val="22"/>
                <w:lang w:val="uk-UA"/>
              </w:rPr>
              <w:t>Коляда Ігор Володимирович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51D2EED" w14:textId="77777777" w:rsidR="00532F51" w:rsidRPr="00700642" w:rsidRDefault="00D84B1C" w:rsidP="00532F51">
            <w:pPr>
              <w:rPr>
                <w:sz w:val="22"/>
                <w:szCs w:val="22"/>
                <w:lang w:val="uk-UA"/>
              </w:rPr>
            </w:pPr>
            <w:r w:rsidRPr="00700642">
              <w:rPr>
                <w:sz w:val="22"/>
                <w:szCs w:val="22"/>
                <w:lang w:val="uk-UA"/>
              </w:rPr>
              <w:t>09.03.1978р.н.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B9E058C" w14:textId="77777777" w:rsidR="00532F51" w:rsidRPr="00700642" w:rsidRDefault="00D84B1C" w:rsidP="00532F51">
            <w:pPr>
              <w:rPr>
                <w:sz w:val="22"/>
                <w:szCs w:val="22"/>
                <w:lang w:val="uk-UA"/>
              </w:rPr>
            </w:pPr>
            <w:r w:rsidRPr="00700642">
              <w:rPr>
                <w:sz w:val="22"/>
                <w:szCs w:val="22"/>
                <w:lang w:val="uk-UA"/>
              </w:rPr>
              <w:t xml:space="preserve">с. </w:t>
            </w:r>
            <w:proofErr w:type="spellStart"/>
            <w:r w:rsidRPr="00700642">
              <w:rPr>
                <w:sz w:val="22"/>
                <w:szCs w:val="22"/>
                <w:lang w:val="uk-UA"/>
              </w:rPr>
              <w:t>Йосипівка</w:t>
            </w:r>
            <w:proofErr w:type="spellEnd"/>
            <w:r w:rsidRPr="00700642">
              <w:rPr>
                <w:sz w:val="22"/>
                <w:szCs w:val="22"/>
                <w:lang w:val="uk-UA"/>
              </w:rPr>
              <w:t>, Золочівський район, Львівська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47C8B1" w14:textId="77777777" w:rsidR="00532F51" w:rsidRPr="00700642" w:rsidRDefault="00532F51" w:rsidP="00532F51">
            <w:pPr>
              <w:jc w:val="center"/>
              <w:rPr>
                <w:sz w:val="22"/>
                <w:szCs w:val="22"/>
              </w:rPr>
            </w:pPr>
            <w:r w:rsidRPr="00700642">
              <w:rPr>
                <w:sz w:val="22"/>
                <w:szCs w:val="22"/>
                <w:lang w:val="uk-UA"/>
              </w:rPr>
              <w:t xml:space="preserve">з </w:t>
            </w:r>
            <w:r w:rsidR="00D84B1C" w:rsidRPr="00700642">
              <w:rPr>
                <w:sz w:val="22"/>
                <w:szCs w:val="22"/>
                <w:lang w:val="uk-UA"/>
              </w:rPr>
              <w:t>2</w:t>
            </w:r>
            <w:r w:rsidRPr="00700642">
              <w:rPr>
                <w:sz w:val="22"/>
                <w:szCs w:val="22"/>
                <w:lang w:val="uk-UA"/>
              </w:rPr>
              <w:t>1.0</w:t>
            </w:r>
            <w:r w:rsidR="00D84B1C" w:rsidRPr="00700642">
              <w:rPr>
                <w:sz w:val="22"/>
                <w:szCs w:val="22"/>
                <w:lang w:val="uk-UA"/>
              </w:rPr>
              <w:t>2</w:t>
            </w:r>
            <w:r w:rsidRPr="00700642">
              <w:rPr>
                <w:sz w:val="22"/>
                <w:szCs w:val="22"/>
                <w:lang w:val="uk-UA"/>
              </w:rPr>
              <w:t>.20</w:t>
            </w:r>
            <w:r w:rsidR="00D84B1C" w:rsidRPr="00700642">
              <w:rPr>
                <w:sz w:val="22"/>
                <w:szCs w:val="22"/>
                <w:lang w:val="uk-UA"/>
              </w:rPr>
              <w:t>13</w:t>
            </w:r>
            <w:r w:rsidRPr="00700642">
              <w:rPr>
                <w:sz w:val="22"/>
                <w:szCs w:val="22"/>
                <w:lang w:val="uk-UA"/>
              </w:rPr>
              <w:t xml:space="preserve">р. </w:t>
            </w:r>
          </w:p>
          <w:p w14:paraId="64EAF974" w14:textId="77777777" w:rsidR="00532F51" w:rsidRPr="00700642" w:rsidRDefault="00532F51" w:rsidP="00532F51">
            <w:pPr>
              <w:jc w:val="center"/>
              <w:rPr>
                <w:sz w:val="22"/>
                <w:szCs w:val="22"/>
              </w:rPr>
            </w:pPr>
            <w:r w:rsidRPr="00700642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D84B1C" w:rsidRPr="00700642" w14:paraId="1AAA2679" w14:textId="77777777" w:rsidTr="00C27994">
        <w:trPr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0537291" w14:textId="77777777" w:rsidR="00D84B1C" w:rsidRPr="00700642" w:rsidRDefault="00D84B1C" w:rsidP="00D84B1C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C5F1C90" w14:textId="77777777" w:rsidR="00D84B1C" w:rsidRPr="00700642" w:rsidRDefault="00D84B1C" w:rsidP="00D84B1C">
            <w:pPr>
              <w:rPr>
                <w:sz w:val="22"/>
                <w:szCs w:val="22"/>
                <w:lang w:val="uk-UA"/>
              </w:rPr>
            </w:pPr>
            <w:r w:rsidRPr="00700642">
              <w:rPr>
                <w:sz w:val="22"/>
                <w:szCs w:val="22"/>
                <w:lang w:val="uk-UA"/>
              </w:rPr>
              <w:t>Кузьма Володимир Костянтинович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7D78BC3" w14:textId="77777777" w:rsidR="00D84B1C" w:rsidRPr="00700642" w:rsidRDefault="00D84B1C" w:rsidP="00D84B1C">
            <w:pPr>
              <w:rPr>
                <w:sz w:val="22"/>
                <w:szCs w:val="22"/>
                <w:lang w:val="uk-UA"/>
              </w:rPr>
            </w:pPr>
            <w:r w:rsidRPr="00700642">
              <w:rPr>
                <w:sz w:val="22"/>
                <w:szCs w:val="22"/>
                <w:lang w:val="uk-UA"/>
              </w:rPr>
              <w:t>17.06.1932р.н.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319B4AC" w14:textId="77777777" w:rsidR="00D84B1C" w:rsidRPr="00700642" w:rsidRDefault="00D84B1C" w:rsidP="00D84B1C">
            <w:pPr>
              <w:rPr>
                <w:sz w:val="22"/>
                <w:szCs w:val="22"/>
                <w:lang w:val="uk-UA"/>
              </w:rPr>
            </w:pPr>
            <w:r w:rsidRPr="00700642">
              <w:rPr>
                <w:sz w:val="22"/>
                <w:szCs w:val="22"/>
                <w:lang w:val="uk-UA"/>
              </w:rPr>
              <w:t xml:space="preserve">с. </w:t>
            </w:r>
            <w:proofErr w:type="spellStart"/>
            <w:r w:rsidRPr="00700642">
              <w:rPr>
                <w:sz w:val="22"/>
                <w:szCs w:val="22"/>
                <w:lang w:val="uk-UA"/>
              </w:rPr>
              <w:t>Петричі</w:t>
            </w:r>
            <w:proofErr w:type="spellEnd"/>
            <w:r w:rsidRPr="00700642">
              <w:rPr>
                <w:sz w:val="22"/>
                <w:szCs w:val="22"/>
                <w:lang w:val="uk-UA"/>
              </w:rPr>
              <w:t>, Золочівський район, Львівська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34F5A4" w14:textId="77777777" w:rsidR="00D84B1C" w:rsidRPr="00700642" w:rsidRDefault="00D84B1C" w:rsidP="00D84B1C">
            <w:pPr>
              <w:jc w:val="center"/>
              <w:rPr>
                <w:sz w:val="22"/>
                <w:szCs w:val="22"/>
              </w:rPr>
            </w:pPr>
            <w:r w:rsidRPr="00700642">
              <w:rPr>
                <w:sz w:val="22"/>
                <w:szCs w:val="22"/>
                <w:lang w:val="uk-UA"/>
              </w:rPr>
              <w:t xml:space="preserve">з 07.06.2013р. </w:t>
            </w:r>
          </w:p>
          <w:p w14:paraId="06C04F2D" w14:textId="77777777" w:rsidR="00D84B1C" w:rsidRPr="00700642" w:rsidRDefault="00D84B1C" w:rsidP="00D84B1C">
            <w:pPr>
              <w:jc w:val="center"/>
              <w:rPr>
                <w:sz w:val="22"/>
                <w:szCs w:val="22"/>
              </w:rPr>
            </w:pPr>
            <w:r w:rsidRPr="00700642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D84B1C" w:rsidRPr="00700642" w14:paraId="39B3CC6E" w14:textId="77777777" w:rsidTr="00C27994">
        <w:trPr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C92C17C" w14:textId="77777777" w:rsidR="00D84B1C" w:rsidRPr="00700642" w:rsidRDefault="00D84B1C" w:rsidP="00D84B1C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5155722" w14:textId="77777777" w:rsidR="00D84B1C" w:rsidRPr="00700642" w:rsidRDefault="00D84B1C" w:rsidP="00D84B1C">
            <w:pPr>
              <w:rPr>
                <w:sz w:val="22"/>
                <w:szCs w:val="22"/>
                <w:lang w:val="uk-UA"/>
              </w:rPr>
            </w:pPr>
            <w:r w:rsidRPr="00700642">
              <w:rPr>
                <w:sz w:val="22"/>
                <w:szCs w:val="22"/>
                <w:lang w:val="uk-UA"/>
              </w:rPr>
              <w:t>Логін Парасковія Василівна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EBCB02E" w14:textId="77777777" w:rsidR="00D84B1C" w:rsidRPr="00700642" w:rsidRDefault="00D84B1C" w:rsidP="00D84B1C">
            <w:pPr>
              <w:rPr>
                <w:sz w:val="22"/>
                <w:szCs w:val="22"/>
                <w:lang w:val="uk-UA"/>
              </w:rPr>
            </w:pPr>
            <w:r w:rsidRPr="00700642">
              <w:rPr>
                <w:sz w:val="22"/>
                <w:szCs w:val="22"/>
                <w:lang w:val="uk-UA"/>
              </w:rPr>
              <w:t>10.01.1929р.н.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7BFC63A" w14:textId="77777777" w:rsidR="00D84B1C" w:rsidRPr="00700642" w:rsidRDefault="00D84B1C" w:rsidP="00D84B1C">
            <w:pPr>
              <w:rPr>
                <w:sz w:val="22"/>
                <w:szCs w:val="22"/>
                <w:lang w:val="uk-UA"/>
              </w:rPr>
            </w:pPr>
            <w:r w:rsidRPr="00700642">
              <w:rPr>
                <w:sz w:val="22"/>
                <w:szCs w:val="22"/>
                <w:lang w:val="uk-UA"/>
              </w:rPr>
              <w:t>с. Соколівка, Золочівський район, Львівська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248007" w14:textId="27148FD9" w:rsidR="00D84B1C" w:rsidRPr="00700642" w:rsidRDefault="00D84B1C" w:rsidP="00D84B1C">
            <w:pPr>
              <w:jc w:val="center"/>
              <w:rPr>
                <w:sz w:val="22"/>
                <w:szCs w:val="22"/>
              </w:rPr>
            </w:pPr>
            <w:r w:rsidRPr="00700642">
              <w:rPr>
                <w:sz w:val="22"/>
                <w:szCs w:val="22"/>
                <w:lang w:val="uk-UA"/>
              </w:rPr>
              <w:t xml:space="preserve">з </w:t>
            </w:r>
            <w:r w:rsidR="00764D7F" w:rsidRPr="00700642">
              <w:rPr>
                <w:sz w:val="22"/>
                <w:szCs w:val="22"/>
                <w:lang w:val="en-US"/>
              </w:rPr>
              <w:t>02</w:t>
            </w:r>
            <w:r w:rsidR="00764D7F" w:rsidRPr="00700642">
              <w:rPr>
                <w:sz w:val="22"/>
                <w:szCs w:val="22"/>
                <w:lang w:val="uk-UA"/>
              </w:rPr>
              <w:t>.0</w:t>
            </w:r>
            <w:r w:rsidRPr="00700642">
              <w:rPr>
                <w:sz w:val="22"/>
                <w:szCs w:val="22"/>
                <w:lang w:val="uk-UA"/>
              </w:rPr>
              <w:t>8.20</w:t>
            </w:r>
            <w:r w:rsidR="00764D7F" w:rsidRPr="00700642">
              <w:rPr>
                <w:sz w:val="22"/>
                <w:szCs w:val="22"/>
                <w:lang w:val="uk-UA"/>
              </w:rPr>
              <w:t>06</w:t>
            </w:r>
            <w:r w:rsidRPr="00700642">
              <w:rPr>
                <w:sz w:val="22"/>
                <w:szCs w:val="22"/>
                <w:lang w:val="uk-UA"/>
              </w:rPr>
              <w:t xml:space="preserve">р. </w:t>
            </w:r>
          </w:p>
          <w:p w14:paraId="3A506808" w14:textId="77777777" w:rsidR="00D84B1C" w:rsidRPr="00700642" w:rsidRDefault="00D84B1C" w:rsidP="00D84B1C">
            <w:pPr>
              <w:jc w:val="center"/>
              <w:rPr>
                <w:sz w:val="22"/>
                <w:szCs w:val="22"/>
              </w:rPr>
            </w:pPr>
            <w:r w:rsidRPr="00700642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D84B1C" w:rsidRPr="00700642" w14:paraId="7F0B979B" w14:textId="77777777" w:rsidTr="00C27994">
        <w:trPr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1B6636A" w14:textId="77777777" w:rsidR="00D84B1C" w:rsidRPr="00700642" w:rsidRDefault="00D84B1C" w:rsidP="00D84B1C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D10AFFA" w14:textId="77777777" w:rsidR="00D84B1C" w:rsidRPr="00700642" w:rsidRDefault="00D84B1C" w:rsidP="00D84B1C">
            <w:pPr>
              <w:rPr>
                <w:sz w:val="22"/>
                <w:szCs w:val="22"/>
                <w:lang w:val="uk-UA"/>
              </w:rPr>
            </w:pPr>
            <w:proofErr w:type="spellStart"/>
            <w:r w:rsidRPr="00700642">
              <w:rPr>
                <w:sz w:val="22"/>
                <w:szCs w:val="22"/>
                <w:lang w:val="uk-UA"/>
              </w:rPr>
              <w:t>Ушкало</w:t>
            </w:r>
            <w:proofErr w:type="spellEnd"/>
            <w:r w:rsidRPr="00700642">
              <w:rPr>
                <w:sz w:val="22"/>
                <w:szCs w:val="22"/>
                <w:lang w:val="uk-UA"/>
              </w:rPr>
              <w:t xml:space="preserve"> Ярослав Іванович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43BD4D3" w14:textId="77777777" w:rsidR="00D84B1C" w:rsidRPr="00700642" w:rsidRDefault="00D84B1C" w:rsidP="00D84B1C">
            <w:pPr>
              <w:rPr>
                <w:sz w:val="22"/>
                <w:szCs w:val="22"/>
                <w:lang w:val="uk-UA"/>
              </w:rPr>
            </w:pPr>
            <w:r w:rsidRPr="00700642">
              <w:rPr>
                <w:sz w:val="22"/>
                <w:szCs w:val="22"/>
                <w:lang w:val="uk-UA"/>
              </w:rPr>
              <w:t>06.11.1967р.н.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66075AD" w14:textId="5ADF42D5" w:rsidR="00D84B1C" w:rsidRPr="00700642" w:rsidRDefault="00D84B1C" w:rsidP="00D84B1C">
            <w:pPr>
              <w:rPr>
                <w:sz w:val="22"/>
                <w:szCs w:val="22"/>
                <w:lang w:val="uk-UA"/>
              </w:rPr>
            </w:pPr>
            <w:r w:rsidRPr="00700642">
              <w:rPr>
                <w:sz w:val="22"/>
                <w:szCs w:val="22"/>
                <w:lang w:val="uk-UA"/>
              </w:rPr>
              <w:t xml:space="preserve">с. </w:t>
            </w:r>
            <w:proofErr w:type="spellStart"/>
            <w:r w:rsidRPr="00700642">
              <w:rPr>
                <w:sz w:val="22"/>
                <w:szCs w:val="22"/>
                <w:lang w:val="uk-UA"/>
              </w:rPr>
              <w:t>Тур’я</w:t>
            </w:r>
            <w:proofErr w:type="spellEnd"/>
            <w:r w:rsidRPr="00700642">
              <w:rPr>
                <w:sz w:val="22"/>
                <w:szCs w:val="22"/>
                <w:lang w:val="uk-UA"/>
              </w:rPr>
              <w:t>, Золочівський район, Львівська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8F2B38" w14:textId="77777777" w:rsidR="00D84B1C" w:rsidRPr="00700642" w:rsidRDefault="00D84B1C" w:rsidP="00D84B1C">
            <w:pPr>
              <w:jc w:val="center"/>
              <w:rPr>
                <w:sz w:val="22"/>
                <w:szCs w:val="22"/>
              </w:rPr>
            </w:pPr>
            <w:r w:rsidRPr="00700642">
              <w:rPr>
                <w:sz w:val="22"/>
                <w:szCs w:val="22"/>
                <w:lang w:val="uk-UA"/>
              </w:rPr>
              <w:t xml:space="preserve">з 01.01.2023р. </w:t>
            </w:r>
          </w:p>
          <w:p w14:paraId="4879ADC1" w14:textId="77777777" w:rsidR="00D84B1C" w:rsidRPr="00700642" w:rsidRDefault="00D84B1C" w:rsidP="00D84B1C">
            <w:pPr>
              <w:jc w:val="center"/>
              <w:rPr>
                <w:sz w:val="22"/>
                <w:szCs w:val="22"/>
              </w:rPr>
            </w:pPr>
            <w:r w:rsidRPr="00700642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D84B1C" w:rsidRPr="00700642" w14:paraId="34922854" w14:textId="77777777" w:rsidTr="00C27994">
        <w:trPr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AC414FC" w14:textId="77777777" w:rsidR="00D84B1C" w:rsidRPr="00700642" w:rsidRDefault="00D84B1C" w:rsidP="00D84B1C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F65F52B" w14:textId="77777777" w:rsidR="00D84B1C" w:rsidRPr="00700642" w:rsidRDefault="00D84B1C" w:rsidP="00D84B1C">
            <w:pPr>
              <w:rPr>
                <w:sz w:val="22"/>
                <w:szCs w:val="22"/>
                <w:lang w:val="uk-UA"/>
              </w:rPr>
            </w:pPr>
            <w:r w:rsidRPr="00700642">
              <w:rPr>
                <w:sz w:val="22"/>
                <w:szCs w:val="22"/>
                <w:lang w:val="uk-UA"/>
              </w:rPr>
              <w:t>Татарин Павло Миколайович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57B4293" w14:textId="77777777" w:rsidR="00D84B1C" w:rsidRPr="00700642" w:rsidRDefault="00E27E4C" w:rsidP="00D84B1C">
            <w:pPr>
              <w:rPr>
                <w:sz w:val="22"/>
                <w:szCs w:val="22"/>
                <w:lang w:val="uk-UA"/>
              </w:rPr>
            </w:pPr>
            <w:r w:rsidRPr="00700642">
              <w:rPr>
                <w:sz w:val="22"/>
                <w:szCs w:val="22"/>
                <w:lang w:val="uk-UA"/>
              </w:rPr>
              <w:t>15.04.1978р.н.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4B5AD9C" w14:textId="77777777" w:rsidR="00D84B1C" w:rsidRPr="00700642" w:rsidRDefault="00E27E4C" w:rsidP="00D84B1C">
            <w:pPr>
              <w:rPr>
                <w:sz w:val="22"/>
                <w:szCs w:val="22"/>
                <w:lang w:val="uk-UA"/>
              </w:rPr>
            </w:pPr>
            <w:r w:rsidRPr="00700642">
              <w:rPr>
                <w:sz w:val="22"/>
                <w:szCs w:val="22"/>
                <w:lang w:val="uk-UA"/>
              </w:rPr>
              <w:t>вул. Заводська, 40/8, м. Буськ, Золочівський район, Львівська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D219F5" w14:textId="77777777" w:rsidR="00D84B1C" w:rsidRPr="00700642" w:rsidRDefault="00D84B1C" w:rsidP="00D84B1C">
            <w:pPr>
              <w:jc w:val="center"/>
              <w:rPr>
                <w:sz w:val="22"/>
                <w:szCs w:val="22"/>
              </w:rPr>
            </w:pPr>
            <w:r w:rsidRPr="00700642">
              <w:rPr>
                <w:sz w:val="22"/>
                <w:szCs w:val="22"/>
                <w:lang w:val="uk-UA"/>
              </w:rPr>
              <w:t xml:space="preserve">з </w:t>
            </w:r>
            <w:r w:rsidR="00E27E4C" w:rsidRPr="00700642">
              <w:rPr>
                <w:sz w:val="22"/>
                <w:szCs w:val="22"/>
                <w:lang w:val="uk-UA"/>
              </w:rPr>
              <w:t>01.</w:t>
            </w:r>
            <w:r w:rsidRPr="00700642">
              <w:rPr>
                <w:sz w:val="22"/>
                <w:szCs w:val="22"/>
                <w:lang w:val="uk-UA"/>
              </w:rPr>
              <w:t>0</w:t>
            </w:r>
            <w:r w:rsidR="00E27E4C" w:rsidRPr="00700642">
              <w:rPr>
                <w:sz w:val="22"/>
                <w:szCs w:val="22"/>
                <w:lang w:val="uk-UA"/>
              </w:rPr>
              <w:t>1</w:t>
            </w:r>
            <w:r w:rsidRPr="00700642">
              <w:rPr>
                <w:sz w:val="22"/>
                <w:szCs w:val="22"/>
                <w:lang w:val="uk-UA"/>
              </w:rPr>
              <w:t xml:space="preserve">.2023р. </w:t>
            </w:r>
          </w:p>
          <w:p w14:paraId="6F3A8F23" w14:textId="77777777" w:rsidR="00D84B1C" w:rsidRPr="00700642" w:rsidRDefault="00D84B1C" w:rsidP="00D84B1C">
            <w:pPr>
              <w:jc w:val="center"/>
              <w:rPr>
                <w:sz w:val="22"/>
                <w:szCs w:val="22"/>
              </w:rPr>
            </w:pPr>
            <w:r w:rsidRPr="00700642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D84B1C" w:rsidRPr="00700642" w14:paraId="531414AE" w14:textId="77777777" w:rsidTr="00C27994">
        <w:trPr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621E6AB" w14:textId="77777777" w:rsidR="00D84B1C" w:rsidRPr="00700642" w:rsidRDefault="00D84B1C" w:rsidP="00D84B1C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D9B2B40" w14:textId="0F55C293" w:rsidR="00D84B1C" w:rsidRPr="00700642" w:rsidRDefault="00E27E4C" w:rsidP="00D84B1C">
            <w:pPr>
              <w:rPr>
                <w:sz w:val="22"/>
                <w:szCs w:val="22"/>
                <w:lang w:val="uk-UA"/>
              </w:rPr>
            </w:pPr>
            <w:proofErr w:type="spellStart"/>
            <w:r w:rsidRPr="00700642">
              <w:rPr>
                <w:sz w:val="22"/>
                <w:szCs w:val="22"/>
                <w:lang w:val="uk-UA"/>
              </w:rPr>
              <w:t>Ахмедов</w:t>
            </w:r>
            <w:proofErr w:type="spellEnd"/>
            <w:r w:rsidRPr="00700642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700642">
              <w:rPr>
                <w:sz w:val="22"/>
                <w:szCs w:val="22"/>
                <w:lang w:val="uk-UA"/>
              </w:rPr>
              <w:t>Ільтіфат</w:t>
            </w:r>
            <w:proofErr w:type="spellEnd"/>
            <w:r w:rsidRPr="00700642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700642">
              <w:rPr>
                <w:sz w:val="22"/>
                <w:szCs w:val="22"/>
                <w:lang w:val="uk-UA"/>
              </w:rPr>
              <w:t>Фейруз</w:t>
            </w:r>
            <w:proofErr w:type="spellEnd"/>
            <w:r w:rsidRPr="00700642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="00764D7F" w:rsidRPr="00700642">
              <w:rPr>
                <w:sz w:val="22"/>
                <w:szCs w:val="22"/>
                <w:lang w:val="uk-UA"/>
              </w:rPr>
              <w:t>о</w:t>
            </w:r>
            <w:r w:rsidRPr="00700642">
              <w:rPr>
                <w:sz w:val="22"/>
                <w:szCs w:val="22"/>
                <w:lang w:val="uk-UA"/>
              </w:rPr>
              <w:t>гли</w:t>
            </w:r>
            <w:proofErr w:type="spellEnd"/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4D71D21" w14:textId="77777777" w:rsidR="00D84B1C" w:rsidRPr="00700642" w:rsidRDefault="00E27E4C" w:rsidP="00D84B1C">
            <w:pPr>
              <w:rPr>
                <w:sz w:val="22"/>
                <w:szCs w:val="22"/>
                <w:lang w:val="uk-UA"/>
              </w:rPr>
            </w:pPr>
            <w:r w:rsidRPr="00700642">
              <w:rPr>
                <w:sz w:val="22"/>
                <w:szCs w:val="22"/>
                <w:lang w:val="uk-UA"/>
              </w:rPr>
              <w:t>18.09.1966р.н.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B853D86" w14:textId="77777777" w:rsidR="00D84B1C" w:rsidRPr="00700642" w:rsidRDefault="00E27E4C" w:rsidP="00D84B1C">
            <w:pPr>
              <w:rPr>
                <w:sz w:val="22"/>
                <w:szCs w:val="22"/>
                <w:lang w:val="uk-UA"/>
              </w:rPr>
            </w:pPr>
            <w:r w:rsidRPr="00700642">
              <w:rPr>
                <w:sz w:val="22"/>
                <w:szCs w:val="22"/>
                <w:lang w:val="uk-UA"/>
              </w:rPr>
              <w:t>вул. Грінченка, 11А/46, м. Львів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9622E8" w14:textId="77777777" w:rsidR="00D84B1C" w:rsidRPr="00700642" w:rsidRDefault="00D84B1C" w:rsidP="00D84B1C">
            <w:pPr>
              <w:jc w:val="center"/>
              <w:rPr>
                <w:sz w:val="22"/>
                <w:szCs w:val="22"/>
              </w:rPr>
            </w:pPr>
            <w:r w:rsidRPr="00700642">
              <w:rPr>
                <w:sz w:val="22"/>
                <w:szCs w:val="22"/>
                <w:lang w:val="uk-UA"/>
              </w:rPr>
              <w:t>з 01.01.20</w:t>
            </w:r>
            <w:r w:rsidR="00E27E4C" w:rsidRPr="00700642">
              <w:rPr>
                <w:sz w:val="22"/>
                <w:szCs w:val="22"/>
                <w:lang w:val="uk-UA"/>
              </w:rPr>
              <w:t>22</w:t>
            </w:r>
            <w:r w:rsidRPr="00700642">
              <w:rPr>
                <w:sz w:val="22"/>
                <w:szCs w:val="22"/>
                <w:lang w:val="uk-UA"/>
              </w:rPr>
              <w:t xml:space="preserve">р.. </w:t>
            </w:r>
          </w:p>
          <w:p w14:paraId="07C60756" w14:textId="77777777" w:rsidR="00D84B1C" w:rsidRPr="00700642" w:rsidRDefault="00D84B1C" w:rsidP="00D84B1C">
            <w:pPr>
              <w:jc w:val="center"/>
              <w:rPr>
                <w:sz w:val="22"/>
                <w:szCs w:val="22"/>
              </w:rPr>
            </w:pPr>
            <w:r w:rsidRPr="00700642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D84B1C" w:rsidRPr="00700642" w14:paraId="305730F5" w14:textId="77777777" w:rsidTr="00C27994">
        <w:trPr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46A3805" w14:textId="77777777" w:rsidR="00D84B1C" w:rsidRPr="00700642" w:rsidRDefault="00D84B1C" w:rsidP="00D84B1C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9F3E55E" w14:textId="77777777" w:rsidR="00D84B1C" w:rsidRPr="00700642" w:rsidRDefault="00E27E4C" w:rsidP="00D84B1C">
            <w:pPr>
              <w:rPr>
                <w:sz w:val="22"/>
                <w:szCs w:val="22"/>
                <w:lang w:val="uk-UA"/>
              </w:rPr>
            </w:pPr>
            <w:r w:rsidRPr="00700642">
              <w:rPr>
                <w:sz w:val="22"/>
                <w:szCs w:val="22"/>
                <w:lang w:val="uk-UA"/>
              </w:rPr>
              <w:t>Зубрицька Любов Володимирівна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CB320E9" w14:textId="77777777" w:rsidR="00D84B1C" w:rsidRPr="00700642" w:rsidRDefault="00E27E4C" w:rsidP="00D84B1C">
            <w:pPr>
              <w:rPr>
                <w:sz w:val="22"/>
                <w:szCs w:val="22"/>
                <w:lang w:val="uk-UA"/>
              </w:rPr>
            </w:pPr>
            <w:r w:rsidRPr="00700642">
              <w:rPr>
                <w:sz w:val="22"/>
                <w:szCs w:val="22"/>
                <w:lang w:val="uk-UA"/>
              </w:rPr>
              <w:t>06.03.1980р.н.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F027BB6" w14:textId="77777777" w:rsidR="00D84B1C" w:rsidRPr="00700642" w:rsidRDefault="00E27E4C" w:rsidP="00D84B1C">
            <w:pPr>
              <w:rPr>
                <w:sz w:val="22"/>
                <w:szCs w:val="22"/>
                <w:lang w:val="uk-UA"/>
              </w:rPr>
            </w:pPr>
            <w:r w:rsidRPr="00700642">
              <w:rPr>
                <w:sz w:val="22"/>
                <w:szCs w:val="22"/>
                <w:lang w:val="uk-UA"/>
              </w:rPr>
              <w:t>вул. Чигиринська, 11/12, м. Львів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50D2A0" w14:textId="77777777" w:rsidR="00D84B1C" w:rsidRPr="00700642" w:rsidRDefault="00D84B1C" w:rsidP="00D84B1C">
            <w:pPr>
              <w:jc w:val="center"/>
              <w:rPr>
                <w:sz w:val="22"/>
                <w:szCs w:val="22"/>
              </w:rPr>
            </w:pPr>
            <w:r w:rsidRPr="00700642">
              <w:rPr>
                <w:sz w:val="22"/>
                <w:szCs w:val="22"/>
                <w:lang w:val="uk-UA"/>
              </w:rPr>
              <w:t xml:space="preserve">з </w:t>
            </w:r>
            <w:r w:rsidR="00E27E4C" w:rsidRPr="00700642">
              <w:rPr>
                <w:sz w:val="22"/>
                <w:szCs w:val="22"/>
                <w:lang w:val="uk-UA"/>
              </w:rPr>
              <w:t>01</w:t>
            </w:r>
            <w:r w:rsidRPr="00700642">
              <w:rPr>
                <w:sz w:val="22"/>
                <w:szCs w:val="22"/>
                <w:lang w:val="uk-UA"/>
              </w:rPr>
              <w:t>.</w:t>
            </w:r>
            <w:r w:rsidR="00E27E4C" w:rsidRPr="00700642">
              <w:rPr>
                <w:sz w:val="22"/>
                <w:szCs w:val="22"/>
                <w:lang w:val="uk-UA"/>
              </w:rPr>
              <w:t>01</w:t>
            </w:r>
            <w:r w:rsidRPr="00700642">
              <w:rPr>
                <w:sz w:val="22"/>
                <w:szCs w:val="22"/>
                <w:lang w:val="uk-UA"/>
              </w:rPr>
              <w:t xml:space="preserve">.2023р. </w:t>
            </w:r>
          </w:p>
          <w:p w14:paraId="20AD3857" w14:textId="77777777" w:rsidR="00D84B1C" w:rsidRPr="00700642" w:rsidRDefault="00D84B1C" w:rsidP="00D84B1C">
            <w:pPr>
              <w:jc w:val="center"/>
              <w:rPr>
                <w:sz w:val="22"/>
                <w:szCs w:val="22"/>
              </w:rPr>
            </w:pPr>
            <w:r w:rsidRPr="00700642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D84B1C" w:rsidRPr="00700642" w14:paraId="19241491" w14:textId="77777777" w:rsidTr="00C27994">
        <w:trPr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BFDE832" w14:textId="77777777" w:rsidR="00D84B1C" w:rsidRPr="00700642" w:rsidRDefault="00D84B1C" w:rsidP="00D84B1C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6C17AB0" w14:textId="77777777" w:rsidR="00D84B1C" w:rsidRPr="00700642" w:rsidRDefault="00E27E4C" w:rsidP="00D84B1C">
            <w:pPr>
              <w:rPr>
                <w:sz w:val="22"/>
                <w:szCs w:val="22"/>
                <w:lang w:val="uk-UA"/>
              </w:rPr>
            </w:pPr>
            <w:proofErr w:type="spellStart"/>
            <w:r w:rsidRPr="00700642">
              <w:rPr>
                <w:sz w:val="22"/>
                <w:szCs w:val="22"/>
                <w:lang w:val="uk-UA"/>
              </w:rPr>
              <w:t>Бригіцький</w:t>
            </w:r>
            <w:proofErr w:type="spellEnd"/>
            <w:r w:rsidRPr="00700642">
              <w:rPr>
                <w:sz w:val="22"/>
                <w:szCs w:val="22"/>
                <w:lang w:val="uk-UA"/>
              </w:rPr>
              <w:t xml:space="preserve"> Ігор Ігорович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78C9870" w14:textId="77777777" w:rsidR="00D84B1C" w:rsidRPr="00700642" w:rsidRDefault="00E27E4C" w:rsidP="00D84B1C">
            <w:pPr>
              <w:rPr>
                <w:sz w:val="22"/>
                <w:szCs w:val="22"/>
                <w:lang w:val="uk-UA"/>
              </w:rPr>
            </w:pPr>
            <w:r w:rsidRPr="00700642">
              <w:rPr>
                <w:sz w:val="22"/>
                <w:szCs w:val="22"/>
                <w:lang w:val="uk-UA"/>
              </w:rPr>
              <w:t>03.04.1986р.н.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7C0ED1B" w14:textId="77777777" w:rsidR="00D84B1C" w:rsidRPr="00700642" w:rsidRDefault="00E27E4C" w:rsidP="00D84B1C">
            <w:pPr>
              <w:rPr>
                <w:sz w:val="22"/>
                <w:szCs w:val="22"/>
                <w:lang w:val="uk-UA"/>
              </w:rPr>
            </w:pPr>
            <w:r w:rsidRPr="00700642">
              <w:rPr>
                <w:sz w:val="22"/>
                <w:szCs w:val="22"/>
                <w:lang w:val="uk-UA"/>
              </w:rPr>
              <w:t>вул. Здоров’я, 5, с. Підбірці, Львівська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551EB7" w14:textId="77777777" w:rsidR="00D84B1C" w:rsidRPr="00700642" w:rsidRDefault="00D84B1C" w:rsidP="00D84B1C">
            <w:pPr>
              <w:jc w:val="center"/>
              <w:rPr>
                <w:sz w:val="22"/>
                <w:szCs w:val="22"/>
              </w:rPr>
            </w:pPr>
            <w:r w:rsidRPr="00700642">
              <w:rPr>
                <w:sz w:val="22"/>
                <w:szCs w:val="22"/>
                <w:lang w:val="uk-UA"/>
              </w:rPr>
              <w:t>з 01.</w:t>
            </w:r>
            <w:r w:rsidR="00E27E4C" w:rsidRPr="00700642">
              <w:rPr>
                <w:sz w:val="22"/>
                <w:szCs w:val="22"/>
                <w:lang w:val="uk-UA"/>
              </w:rPr>
              <w:t>10</w:t>
            </w:r>
            <w:r w:rsidRPr="00700642">
              <w:rPr>
                <w:sz w:val="22"/>
                <w:szCs w:val="22"/>
                <w:lang w:val="uk-UA"/>
              </w:rPr>
              <w:t xml:space="preserve">.2023р. </w:t>
            </w:r>
          </w:p>
          <w:p w14:paraId="2F8840A0" w14:textId="77777777" w:rsidR="00D84B1C" w:rsidRPr="00700642" w:rsidRDefault="00D84B1C" w:rsidP="00D84B1C">
            <w:pPr>
              <w:jc w:val="center"/>
              <w:rPr>
                <w:sz w:val="22"/>
                <w:szCs w:val="22"/>
              </w:rPr>
            </w:pPr>
            <w:r w:rsidRPr="00700642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D84B1C" w:rsidRPr="00700642" w14:paraId="6F0C880E" w14:textId="77777777" w:rsidTr="00C27994">
        <w:trPr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835BB5F" w14:textId="77777777" w:rsidR="00D84B1C" w:rsidRPr="00700642" w:rsidRDefault="00D84B1C" w:rsidP="00D84B1C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061E3EE" w14:textId="77777777" w:rsidR="00D84B1C" w:rsidRPr="00700642" w:rsidRDefault="00E27E4C" w:rsidP="00D84B1C">
            <w:pPr>
              <w:rPr>
                <w:sz w:val="22"/>
                <w:szCs w:val="22"/>
                <w:lang w:val="uk-UA"/>
              </w:rPr>
            </w:pPr>
            <w:r w:rsidRPr="00700642">
              <w:rPr>
                <w:sz w:val="22"/>
                <w:szCs w:val="22"/>
                <w:lang w:val="uk-UA"/>
              </w:rPr>
              <w:t>Височанський Юрій Романович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672190C" w14:textId="77777777" w:rsidR="00D84B1C" w:rsidRPr="00700642" w:rsidRDefault="00E27E4C" w:rsidP="00D84B1C">
            <w:pPr>
              <w:rPr>
                <w:sz w:val="22"/>
                <w:szCs w:val="22"/>
                <w:lang w:val="uk-UA"/>
              </w:rPr>
            </w:pPr>
            <w:r w:rsidRPr="00700642">
              <w:rPr>
                <w:sz w:val="22"/>
                <w:szCs w:val="22"/>
                <w:lang w:val="uk-UA"/>
              </w:rPr>
              <w:t>26.08.1992р.н.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237B74E" w14:textId="77777777" w:rsidR="00D84B1C" w:rsidRPr="00700642" w:rsidRDefault="00E05F93" w:rsidP="00D84B1C">
            <w:pPr>
              <w:rPr>
                <w:sz w:val="22"/>
                <w:szCs w:val="22"/>
                <w:lang w:val="uk-UA"/>
              </w:rPr>
            </w:pPr>
            <w:r w:rsidRPr="00700642">
              <w:rPr>
                <w:sz w:val="22"/>
                <w:szCs w:val="22"/>
                <w:lang w:val="uk-UA"/>
              </w:rPr>
              <w:t>в</w:t>
            </w:r>
            <w:r w:rsidR="00E27E4C" w:rsidRPr="00700642">
              <w:rPr>
                <w:sz w:val="22"/>
                <w:szCs w:val="22"/>
                <w:lang w:val="uk-UA"/>
              </w:rPr>
              <w:t xml:space="preserve">ул. </w:t>
            </w:r>
            <w:proofErr w:type="spellStart"/>
            <w:r w:rsidR="00E27E4C" w:rsidRPr="00700642">
              <w:rPr>
                <w:sz w:val="22"/>
                <w:szCs w:val="22"/>
                <w:lang w:val="uk-UA"/>
              </w:rPr>
              <w:t>Ясенівська</w:t>
            </w:r>
            <w:proofErr w:type="spellEnd"/>
            <w:r w:rsidR="00E27E4C" w:rsidRPr="00700642">
              <w:rPr>
                <w:sz w:val="22"/>
                <w:szCs w:val="22"/>
                <w:lang w:val="uk-UA"/>
              </w:rPr>
              <w:t xml:space="preserve">, 521, с. Нове Село, Городоцький район, Львівська </w:t>
            </w:r>
            <w:proofErr w:type="spellStart"/>
            <w:r w:rsidR="00E27E4C" w:rsidRPr="00700642">
              <w:rPr>
                <w:sz w:val="22"/>
                <w:szCs w:val="22"/>
                <w:lang w:val="uk-UA"/>
              </w:rPr>
              <w:t>облать</w:t>
            </w:r>
            <w:proofErr w:type="spellEnd"/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7FEBED" w14:textId="77777777" w:rsidR="00D84B1C" w:rsidRPr="00700642" w:rsidRDefault="00D84B1C" w:rsidP="00D84B1C">
            <w:pPr>
              <w:jc w:val="center"/>
              <w:rPr>
                <w:sz w:val="22"/>
                <w:szCs w:val="22"/>
              </w:rPr>
            </w:pPr>
            <w:r w:rsidRPr="00700642">
              <w:rPr>
                <w:sz w:val="22"/>
                <w:szCs w:val="22"/>
                <w:lang w:val="uk-UA"/>
              </w:rPr>
              <w:t>з 0</w:t>
            </w:r>
            <w:r w:rsidR="00E05F93" w:rsidRPr="00700642">
              <w:rPr>
                <w:sz w:val="22"/>
                <w:szCs w:val="22"/>
                <w:lang w:val="uk-UA"/>
              </w:rPr>
              <w:t>4</w:t>
            </w:r>
            <w:r w:rsidRPr="00700642">
              <w:rPr>
                <w:sz w:val="22"/>
                <w:szCs w:val="22"/>
                <w:lang w:val="uk-UA"/>
              </w:rPr>
              <w:t>.</w:t>
            </w:r>
            <w:r w:rsidR="00E05F93" w:rsidRPr="00700642">
              <w:rPr>
                <w:sz w:val="22"/>
                <w:szCs w:val="22"/>
                <w:lang w:val="uk-UA"/>
              </w:rPr>
              <w:t>11</w:t>
            </w:r>
            <w:r w:rsidRPr="00700642">
              <w:rPr>
                <w:sz w:val="22"/>
                <w:szCs w:val="22"/>
                <w:lang w:val="uk-UA"/>
              </w:rPr>
              <w:t xml:space="preserve">.2023р. </w:t>
            </w:r>
          </w:p>
          <w:p w14:paraId="7C8AAC9A" w14:textId="77777777" w:rsidR="00D84B1C" w:rsidRPr="00700642" w:rsidRDefault="00D84B1C" w:rsidP="00D84B1C">
            <w:pPr>
              <w:jc w:val="center"/>
              <w:rPr>
                <w:sz w:val="22"/>
                <w:szCs w:val="22"/>
              </w:rPr>
            </w:pPr>
            <w:r w:rsidRPr="00700642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E05F93" w:rsidRPr="00700642" w14:paraId="069833C9" w14:textId="77777777" w:rsidTr="00C27994">
        <w:trPr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ECC6185" w14:textId="77777777" w:rsidR="00E05F93" w:rsidRPr="00700642" w:rsidRDefault="00E05F93" w:rsidP="00E05F93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1C5FC78" w14:textId="77777777" w:rsidR="00E05F93" w:rsidRPr="00700642" w:rsidRDefault="00E05F93" w:rsidP="00E05F93">
            <w:pPr>
              <w:rPr>
                <w:sz w:val="22"/>
                <w:szCs w:val="22"/>
                <w:lang w:val="uk-UA"/>
              </w:rPr>
            </w:pPr>
            <w:r w:rsidRPr="00700642">
              <w:rPr>
                <w:sz w:val="22"/>
                <w:szCs w:val="22"/>
                <w:lang w:val="uk-UA"/>
              </w:rPr>
              <w:t>Ковальчук Олег Романович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3733034" w14:textId="77777777" w:rsidR="00E05F93" w:rsidRPr="00700642" w:rsidRDefault="00E05F93" w:rsidP="00E05F93">
            <w:pPr>
              <w:rPr>
                <w:sz w:val="22"/>
                <w:szCs w:val="22"/>
                <w:lang w:val="uk-UA"/>
              </w:rPr>
            </w:pPr>
            <w:r w:rsidRPr="00700642">
              <w:rPr>
                <w:sz w:val="22"/>
                <w:szCs w:val="22"/>
                <w:lang w:val="uk-UA"/>
              </w:rPr>
              <w:t>24.05.1977р.н.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50D25F7" w14:textId="77777777" w:rsidR="00E05F93" w:rsidRPr="00700642" w:rsidRDefault="00E05F93" w:rsidP="00E05F93">
            <w:pPr>
              <w:rPr>
                <w:sz w:val="22"/>
                <w:szCs w:val="22"/>
                <w:lang w:val="uk-UA"/>
              </w:rPr>
            </w:pPr>
            <w:r w:rsidRPr="00700642">
              <w:rPr>
                <w:sz w:val="22"/>
                <w:szCs w:val="22"/>
                <w:lang w:val="uk-UA"/>
              </w:rPr>
              <w:t xml:space="preserve">вул. Зелена, 10, с. </w:t>
            </w:r>
            <w:proofErr w:type="spellStart"/>
            <w:r w:rsidRPr="00700642">
              <w:rPr>
                <w:sz w:val="22"/>
                <w:szCs w:val="22"/>
                <w:lang w:val="uk-UA"/>
              </w:rPr>
              <w:t>Чаниш</w:t>
            </w:r>
            <w:proofErr w:type="spellEnd"/>
            <w:r w:rsidRPr="00700642">
              <w:rPr>
                <w:sz w:val="22"/>
                <w:szCs w:val="22"/>
                <w:lang w:val="uk-UA"/>
              </w:rPr>
              <w:t>, Золочівський район, Львівська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763DF0" w14:textId="77777777" w:rsidR="00E05F93" w:rsidRPr="00700642" w:rsidRDefault="00E05F93" w:rsidP="00E05F93">
            <w:pPr>
              <w:jc w:val="center"/>
              <w:rPr>
                <w:sz w:val="22"/>
                <w:szCs w:val="22"/>
              </w:rPr>
            </w:pPr>
            <w:r w:rsidRPr="00700642">
              <w:rPr>
                <w:sz w:val="22"/>
                <w:szCs w:val="22"/>
                <w:lang w:val="uk-UA"/>
              </w:rPr>
              <w:t xml:space="preserve">з 17.10.2023р. </w:t>
            </w:r>
          </w:p>
          <w:p w14:paraId="4732E56C" w14:textId="77777777" w:rsidR="00E05F93" w:rsidRPr="00700642" w:rsidRDefault="00E05F93" w:rsidP="00E05F93">
            <w:pPr>
              <w:jc w:val="center"/>
              <w:rPr>
                <w:sz w:val="22"/>
                <w:szCs w:val="22"/>
              </w:rPr>
            </w:pPr>
            <w:r w:rsidRPr="00700642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E05F93" w:rsidRPr="00700642" w14:paraId="51B4106C" w14:textId="77777777" w:rsidTr="00C27994">
        <w:trPr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8074771" w14:textId="77777777" w:rsidR="00E05F93" w:rsidRPr="00700642" w:rsidRDefault="00E05F93" w:rsidP="00E05F93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A4C6DF9" w14:textId="77777777" w:rsidR="00E05F93" w:rsidRPr="00700642" w:rsidRDefault="00E05F93" w:rsidP="00E05F93">
            <w:pPr>
              <w:rPr>
                <w:sz w:val="22"/>
                <w:szCs w:val="22"/>
                <w:lang w:val="uk-UA"/>
              </w:rPr>
            </w:pPr>
            <w:r w:rsidRPr="00700642">
              <w:rPr>
                <w:sz w:val="22"/>
                <w:szCs w:val="22"/>
                <w:lang w:val="uk-UA"/>
              </w:rPr>
              <w:t>Мироненко Дмитро Олександрович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123E4F1" w14:textId="77777777" w:rsidR="00E05F93" w:rsidRPr="00700642" w:rsidRDefault="00E05F93" w:rsidP="00E05F93">
            <w:pPr>
              <w:rPr>
                <w:sz w:val="22"/>
                <w:szCs w:val="22"/>
                <w:lang w:val="uk-UA"/>
              </w:rPr>
            </w:pPr>
            <w:r w:rsidRPr="00700642">
              <w:rPr>
                <w:sz w:val="22"/>
                <w:szCs w:val="22"/>
                <w:lang w:val="uk-UA"/>
              </w:rPr>
              <w:t>21.12.1988р.н.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912B237" w14:textId="77777777" w:rsidR="00E05F93" w:rsidRPr="00700642" w:rsidRDefault="00E05F93" w:rsidP="00E05F93">
            <w:pPr>
              <w:rPr>
                <w:sz w:val="22"/>
                <w:szCs w:val="22"/>
                <w:lang w:val="uk-UA"/>
              </w:rPr>
            </w:pPr>
            <w:r w:rsidRPr="00700642">
              <w:rPr>
                <w:sz w:val="22"/>
                <w:szCs w:val="22"/>
                <w:lang w:val="uk-UA"/>
              </w:rPr>
              <w:t>ж/м Червоний Камінь, 8/88, м. Дніпро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4BB874" w14:textId="77777777" w:rsidR="00E05F93" w:rsidRPr="00700642" w:rsidRDefault="00E05F93" w:rsidP="00E05F93">
            <w:pPr>
              <w:jc w:val="center"/>
              <w:rPr>
                <w:sz w:val="22"/>
                <w:szCs w:val="22"/>
              </w:rPr>
            </w:pPr>
            <w:r w:rsidRPr="00700642">
              <w:rPr>
                <w:sz w:val="22"/>
                <w:szCs w:val="22"/>
                <w:lang w:val="uk-UA"/>
              </w:rPr>
              <w:t xml:space="preserve">з 14.11.2022р. </w:t>
            </w:r>
          </w:p>
          <w:p w14:paraId="6CF01720" w14:textId="77777777" w:rsidR="00E05F93" w:rsidRPr="00700642" w:rsidRDefault="00E05F93" w:rsidP="00E05F93">
            <w:pPr>
              <w:jc w:val="center"/>
              <w:rPr>
                <w:sz w:val="22"/>
                <w:szCs w:val="22"/>
              </w:rPr>
            </w:pPr>
            <w:r w:rsidRPr="00700642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E05F93" w:rsidRPr="00700642" w14:paraId="5863D0F0" w14:textId="77777777" w:rsidTr="00C27994">
        <w:trPr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3E6EB5C" w14:textId="77777777" w:rsidR="00E05F93" w:rsidRPr="00700642" w:rsidRDefault="00E05F93" w:rsidP="00E05F93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CDFE005" w14:textId="77777777" w:rsidR="00E05F93" w:rsidRPr="00700642" w:rsidRDefault="00E05F93" w:rsidP="00E05F93">
            <w:pPr>
              <w:rPr>
                <w:sz w:val="22"/>
                <w:szCs w:val="22"/>
                <w:lang w:val="uk-UA"/>
              </w:rPr>
            </w:pPr>
            <w:proofErr w:type="spellStart"/>
            <w:r w:rsidRPr="00700642">
              <w:rPr>
                <w:sz w:val="22"/>
                <w:szCs w:val="22"/>
                <w:lang w:val="uk-UA"/>
              </w:rPr>
              <w:t>Іваськевич</w:t>
            </w:r>
            <w:proofErr w:type="spellEnd"/>
            <w:r w:rsidRPr="00700642">
              <w:rPr>
                <w:sz w:val="22"/>
                <w:szCs w:val="22"/>
                <w:lang w:val="uk-UA"/>
              </w:rPr>
              <w:t xml:space="preserve"> Назарій Ігорович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3A1F11D" w14:textId="77777777" w:rsidR="00E05F93" w:rsidRPr="00700642" w:rsidRDefault="00E05F93" w:rsidP="00E05F93">
            <w:pPr>
              <w:rPr>
                <w:sz w:val="22"/>
                <w:szCs w:val="22"/>
                <w:lang w:val="uk-UA"/>
              </w:rPr>
            </w:pPr>
            <w:r w:rsidRPr="00700642">
              <w:rPr>
                <w:sz w:val="22"/>
                <w:szCs w:val="22"/>
                <w:lang w:val="uk-UA"/>
              </w:rPr>
              <w:t>1978р.н.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6ABC272" w14:textId="77777777" w:rsidR="00E05F93" w:rsidRPr="00700642" w:rsidRDefault="00E05F93" w:rsidP="00E05F93">
            <w:pPr>
              <w:rPr>
                <w:sz w:val="22"/>
                <w:szCs w:val="22"/>
                <w:lang w:val="uk-UA"/>
              </w:rPr>
            </w:pPr>
            <w:r w:rsidRPr="00700642">
              <w:rPr>
                <w:sz w:val="22"/>
                <w:szCs w:val="22"/>
                <w:lang w:val="uk-UA"/>
              </w:rPr>
              <w:t xml:space="preserve">вул. </w:t>
            </w:r>
            <w:proofErr w:type="spellStart"/>
            <w:r w:rsidRPr="00700642">
              <w:rPr>
                <w:sz w:val="22"/>
                <w:szCs w:val="22"/>
                <w:lang w:val="uk-UA"/>
              </w:rPr>
              <w:t>Вернацького</w:t>
            </w:r>
            <w:proofErr w:type="spellEnd"/>
            <w:r w:rsidRPr="00700642">
              <w:rPr>
                <w:sz w:val="22"/>
                <w:szCs w:val="22"/>
                <w:lang w:val="uk-UA"/>
              </w:rPr>
              <w:t>, 14/126, м. Львів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4F723E" w14:textId="77777777" w:rsidR="00E05F93" w:rsidRPr="00700642" w:rsidRDefault="00E05F93" w:rsidP="00E05F93">
            <w:pPr>
              <w:jc w:val="center"/>
              <w:rPr>
                <w:sz w:val="22"/>
                <w:szCs w:val="22"/>
              </w:rPr>
            </w:pPr>
            <w:r w:rsidRPr="00700642">
              <w:rPr>
                <w:sz w:val="22"/>
                <w:szCs w:val="22"/>
                <w:lang w:val="uk-UA"/>
              </w:rPr>
              <w:t xml:space="preserve">з 01.01.2023р. </w:t>
            </w:r>
          </w:p>
          <w:p w14:paraId="60DEA4C4" w14:textId="77777777" w:rsidR="00E05F93" w:rsidRPr="00700642" w:rsidRDefault="00E05F93" w:rsidP="00E05F93">
            <w:pPr>
              <w:jc w:val="center"/>
              <w:rPr>
                <w:sz w:val="22"/>
                <w:szCs w:val="22"/>
              </w:rPr>
            </w:pPr>
            <w:r w:rsidRPr="00700642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E05F93" w:rsidRPr="00700642" w14:paraId="2C89609E" w14:textId="77777777" w:rsidTr="00C27994">
        <w:trPr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85369F2" w14:textId="77777777" w:rsidR="00E05F93" w:rsidRPr="00700642" w:rsidRDefault="00E05F93" w:rsidP="00E05F93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3142BD4" w14:textId="77777777" w:rsidR="00E05F93" w:rsidRPr="00700642" w:rsidRDefault="00E05F93" w:rsidP="00E05F93">
            <w:pPr>
              <w:rPr>
                <w:sz w:val="22"/>
                <w:szCs w:val="22"/>
                <w:lang w:val="uk-UA"/>
              </w:rPr>
            </w:pPr>
            <w:proofErr w:type="spellStart"/>
            <w:r w:rsidRPr="00700642">
              <w:rPr>
                <w:sz w:val="22"/>
                <w:szCs w:val="22"/>
                <w:lang w:val="uk-UA"/>
              </w:rPr>
              <w:t>Іванин</w:t>
            </w:r>
            <w:proofErr w:type="spellEnd"/>
            <w:r w:rsidRPr="00700642">
              <w:rPr>
                <w:sz w:val="22"/>
                <w:szCs w:val="22"/>
                <w:lang w:val="uk-UA"/>
              </w:rPr>
              <w:t xml:space="preserve"> Володимир Богданович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7E21F5C" w14:textId="77777777" w:rsidR="00E05F93" w:rsidRPr="00700642" w:rsidRDefault="00E05F93" w:rsidP="00E05F93">
            <w:pPr>
              <w:rPr>
                <w:sz w:val="22"/>
                <w:szCs w:val="22"/>
                <w:lang w:val="uk-UA"/>
              </w:rPr>
            </w:pPr>
            <w:r w:rsidRPr="00700642">
              <w:rPr>
                <w:sz w:val="22"/>
                <w:szCs w:val="22"/>
                <w:lang w:val="uk-UA"/>
              </w:rPr>
              <w:t>27.07.1989р.н.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8D9E0DE" w14:textId="77777777" w:rsidR="00E05F93" w:rsidRPr="00700642" w:rsidRDefault="00E05F93" w:rsidP="00E05F93">
            <w:pPr>
              <w:rPr>
                <w:sz w:val="22"/>
                <w:szCs w:val="22"/>
                <w:lang w:val="uk-UA"/>
              </w:rPr>
            </w:pPr>
            <w:r w:rsidRPr="00700642">
              <w:rPr>
                <w:sz w:val="22"/>
                <w:szCs w:val="22"/>
                <w:lang w:val="uk-UA"/>
              </w:rPr>
              <w:t xml:space="preserve">с. </w:t>
            </w:r>
            <w:proofErr w:type="spellStart"/>
            <w:r w:rsidRPr="00700642">
              <w:rPr>
                <w:sz w:val="22"/>
                <w:szCs w:val="22"/>
                <w:lang w:val="uk-UA"/>
              </w:rPr>
              <w:t>Озернянка</w:t>
            </w:r>
            <w:proofErr w:type="spellEnd"/>
            <w:r w:rsidRPr="00700642">
              <w:rPr>
                <w:sz w:val="22"/>
                <w:szCs w:val="22"/>
                <w:lang w:val="uk-UA"/>
              </w:rPr>
              <w:t>, Тернопільська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948A53" w14:textId="77777777" w:rsidR="00E05F93" w:rsidRPr="00700642" w:rsidRDefault="00E05F93" w:rsidP="00E05F93">
            <w:pPr>
              <w:jc w:val="center"/>
              <w:rPr>
                <w:sz w:val="22"/>
                <w:szCs w:val="22"/>
              </w:rPr>
            </w:pPr>
            <w:r w:rsidRPr="00700642">
              <w:rPr>
                <w:sz w:val="22"/>
                <w:szCs w:val="22"/>
                <w:lang w:val="uk-UA"/>
              </w:rPr>
              <w:t xml:space="preserve">з 01.09.2023р. </w:t>
            </w:r>
          </w:p>
          <w:p w14:paraId="328B7EB9" w14:textId="77777777" w:rsidR="00E05F93" w:rsidRPr="00700642" w:rsidRDefault="00E05F93" w:rsidP="00E05F93">
            <w:pPr>
              <w:jc w:val="center"/>
              <w:rPr>
                <w:sz w:val="22"/>
                <w:szCs w:val="22"/>
              </w:rPr>
            </w:pPr>
            <w:r w:rsidRPr="00700642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D0EB1" w:rsidRPr="00700642" w14:paraId="72DE689F" w14:textId="77777777" w:rsidTr="00C27994">
        <w:trPr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D4C45F9" w14:textId="77777777" w:rsidR="009D0EB1" w:rsidRPr="00700642" w:rsidRDefault="009D0EB1" w:rsidP="009D0EB1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  <w:r w:rsidRPr="00700642">
              <w:rPr>
                <w:sz w:val="22"/>
                <w:szCs w:val="22"/>
                <w:lang w:val="uk-UA"/>
              </w:rPr>
              <w:t>С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2251A40" w14:textId="77777777" w:rsidR="009D0EB1" w:rsidRPr="00700642" w:rsidRDefault="009D0EB1" w:rsidP="009D0EB1">
            <w:pPr>
              <w:rPr>
                <w:sz w:val="22"/>
                <w:szCs w:val="22"/>
                <w:lang w:val="uk-UA"/>
              </w:rPr>
            </w:pPr>
            <w:proofErr w:type="spellStart"/>
            <w:r w:rsidRPr="00700642">
              <w:rPr>
                <w:sz w:val="22"/>
                <w:szCs w:val="22"/>
                <w:lang w:val="uk-UA"/>
              </w:rPr>
              <w:t>Самардак</w:t>
            </w:r>
            <w:proofErr w:type="spellEnd"/>
            <w:r w:rsidRPr="00700642">
              <w:rPr>
                <w:sz w:val="22"/>
                <w:szCs w:val="22"/>
                <w:lang w:val="uk-UA"/>
              </w:rPr>
              <w:t xml:space="preserve"> Василь Миколайович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46CFD50" w14:textId="77777777" w:rsidR="009D0EB1" w:rsidRPr="00700642" w:rsidRDefault="009D0EB1" w:rsidP="009D0EB1">
            <w:pPr>
              <w:rPr>
                <w:sz w:val="22"/>
                <w:szCs w:val="22"/>
                <w:lang w:val="uk-UA"/>
              </w:rPr>
            </w:pPr>
            <w:r w:rsidRPr="00700642">
              <w:rPr>
                <w:sz w:val="22"/>
                <w:szCs w:val="22"/>
                <w:lang w:val="uk-UA"/>
              </w:rPr>
              <w:t>12.01.1991р.н.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43ECDC4" w14:textId="44E5F8E3" w:rsidR="009D0EB1" w:rsidRPr="00700642" w:rsidRDefault="009D0EB1" w:rsidP="009D0EB1">
            <w:pPr>
              <w:rPr>
                <w:sz w:val="22"/>
                <w:szCs w:val="22"/>
                <w:lang w:val="uk-UA"/>
              </w:rPr>
            </w:pPr>
            <w:r w:rsidRPr="00700642">
              <w:rPr>
                <w:sz w:val="22"/>
                <w:szCs w:val="22"/>
                <w:lang w:val="uk-UA"/>
              </w:rPr>
              <w:t>вул. Пулюя, 12/108, м. Львів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689AAB" w14:textId="77777777" w:rsidR="009D0EB1" w:rsidRPr="00700642" w:rsidRDefault="009D0EB1" w:rsidP="009D0EB1">
            <w:pPr>
              <w:jc w:val="center"/>
              <w:rPr>
                <w:sz w:val="22"/>
                <w:szCs w:val="22"/>
              </w:rPr>
            </w:pPr>
            <w:r w:rsidRPr="00700642">
              <w:rPr>
                <w:sz w:val="22"/>
                <w:szCs w:val="22"/>
                <w:lang w:val="uk-UA"/>
              </w:rPr>
              <w:t xml:space="preserve">з 01.01.2023р. </w:t>
            </w:r>
          </w:p>
          <w:p w14:paraId="00024A06" w14:textId="77777777" w:rsidR="009D0EB1" w:rsidRPr="00700642" w:rsidRDefault="009D0EB1" w:rsidP="009D0EB1">
            <w:pPr>
              <w:jc w:val="center"/>
              <w:rPr>
                <w:sz w:val="22"/>
                <w:szCs w:val="22"/>
              </w:rPr>
            </w:pPr>
            <w:r w:rsidRPr="00700642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D0EB1" w:rsidRPr="00700642" w14:paraId="395EAC98" w14:textId="77777777" w:rsidTr="00C27994">
        <w:trPr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9608E8D" w14:textId="77777777" w:rsidR="009D0EB1" w:rsidRPr="00700642" w:rsidRDefault="009D0EB1" w:rsidP="009D0EB1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849A97C" w14:textId="77777777" w:rsidR="009D0EB1" w:rsidRPr="00700642" w:rsidRDefault="009D0EB1" w:rsidP="009D0EB1">
            <w:pPr>
              <w:rPr>
                <w:sz w:val="22"/>
                <w:szCs w:val="22"/>
                <w:lang w:val="uk-UA"/>
              </w:rPr>
            </w:pPr>
            <w:proofErr w:type="spellStart"/>
            <w:r w:rsidRPr="00700642">
              <w:rPr>
                <w:sz w:val="22"/>
                <w:szCs w:val="22"/>
                <w:lang w:val="uk-UA"/>
              </w:rPr>
              <w:t>Гануленко</w:t>
            </w:r>
            <w:proofErr w:type="spellEnd"/>
            <w:r w:rsidRPr="00700642">
              <w:rPr>
                <w:sz w:val="22"/>
                <w:szCs w:val="22"/>
                <w:lang w:val="uk-UA"/>
              </w:rPr>
              <w:t xml:space="preserve"> Оксана Володимирівна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CF7FA52" w14:textId="77777777" w:rsidR="009D0EB1" w:rsidRPr="00700642" w:rsidRDefault="009D0EB1" w:rsidP="009D0EB1">
            <w:pPr>
              <w:rPr>
                <w:sz w:val="22"/>
                <w:szCs w:val="22"/>
                <w:lang w:val="uk-UA"/>
              </w:rPr>
            </w:pPr>
            <w:r w:rsidRPr="00700642">
              <w:rPr>
                <w:sz w:val="22"/>
                <w:szCs w:val="22"/>
                <w:lang w:val="uk-UA"/>
              </w:rPr>
              <w:t>24.05.1967р.н.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04B1ACC" w14:textId="77777777" w:rsidR="009D0EB1" w:rsidRPr="00700642" w:rsidRDefault="009D0EB1" w:rsidP="009D0EB1">
            <w:pPr>
              <w:rPr>
                <w:sz w:val="22"/>
                <w:szCs w:val="22"/>
                <w:lang w:val="uk-UA"/>
              </w:rPr>
            </w:pPr>
            <w:r w:rsidRPr="00700642">
              <w:rPr>
                <w:sz w:val="22"/>
                <w:szCs w:val="22"/>
                <w:lang w:val="uk-UA"/>
              </w:rPr>
              <w:t>провулок  Піонерський, 3, м. Судова Вишня, Яворівський район, Львівська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4FB317" w14:textId="77777777" w:rsidR="009D0EB1" w:rsidRPr="00700642" w:rsidRDefault="009D0EB1" w:rsidP="009D0EB1">
            <w:pPr>
              <w:jc w:val="center"/>
              <w:rPr>
                <w:sz w:val="22"/>
                <w:szCs w:val="22"/>
              </w:rPr>
            </w:pPr>
            <w:r w:rsidRPr="00700642">
              <w:rPr>
                <w:sz w:val="22"/>
                <w:szCs w:val="22"/>
                <w:lang w:val="uk-UA"/>
              </w:rPr>
              <w:t xml:space="preserve">з 01.01.2022р. </w:t>
            </w:r>
          </w:p>
          <w:p w14:paraId="78964EEC" w14:textId="77777777" w:rsidR="009D0EB1" w:rsidRPr="00700642" w:rsidRDefault="009D0EB1" w:rsidP="009D0EB1">
            <w:pPr>
              <w:jc w:val="center"/>
              <w:rPr>
                <w:sz w:val="22"/>
                <w:szCs w:val="22"/>
              </w:rPr>
            </w:pPr>
            <w:r w:rsidRPr="00700642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7A7537" w:rsidRPr="009D091A" w14:paraId="1268F384" w14:textId="77777777" w:rsidTr="00C27994">
        <w:trPr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07E553D" w14:textId="77777777" w:rsidR="007A7537" w:rsidRPr="00700642" w:rsidRDefault="007A7537" w:rsidP="007A7537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998D4CF" w14:textId="04DB1E01" w:rsidR="007A7537" w:rsidRPr="00700642" w:rsidRDefault="007A7537" w:rsidP="007A7537">
            <w:pPr>
              <w:rPr>
                <w:sz w:val="22"/>
                <w:szCs w:val="22"/>
                <w:lang w:val="uk-UA"/>
              </w:rPr>
            </w:pPr>
            <w:r w:rsidRPr="00700642">
              <w:rPr>
                <w:sz w:val="22"/>
                <w:szCs w:val="22"/>
                <w:lang w:val="uk-UA"/>
              </w:rPr>
              <w:t>Ситник Юрій Валентинович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728E644" w14:textId="61169CBC" w:rsidR="007A7537" w:rsidRPr="00700642" w:rsidRDefault="007A7537" w:rsidP="007A7537">
            <w:pPr>
              <w:rPr>
                <w:sz w:val="22"/>
                <w:szCs w:val="22"/>
                <w:lang w:val="uk-UA"/>
              </w:rPr>
            </w:pPr>
            <w:r w:rsidRPr="00700642">
              <w:rPr>
                <w:sz w:val="22"/>
                <w:szCs w:val="22"/>
                <w:lang w:val="uk-UA"/>
              </w:rPr>
              <w:t>24.08.1977р.н.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71662BE" w14:textId="3DFBB53F" w:rsidR="007A7537" w:rsidRPr="00700642" w:rsidRDefault="007A7537" w:rsidP="007A7537">
            <w:pPr>
              <w:rPr>
                <w:sz w:val="22"/>
                <w:szCs w:val="22"/>
                <w:lang w:val="uk-UA"/>
              </w:rPr>
            </w:pPr>
            <w:r w:rsidRPr="00700642">
              <w:rPr>
                <w:sz w:val="22"/>
                <w:szCs w:val="22"/>
                <w:lang w:val="uk-UA"/>
              </w:rPr>
              <w:t xml:space="preserve">Донецька обл., </w:t>
            </w:r>
            <w:proofErr w:type="spellStart"/>
            <w:r w:rsidRPr="00700642">
              <w:rPr>
                <w:sz w:val="22"/>
                <w:szCs w:val="22"/>
                <w:lang w:val="uk-UA"/>
              </w:rPr>
              <w:t>м.Костянтинівка</w:t>
            </w:r>
            <w:proofErr w:type="spellEnd"/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476DB6" w14:textId="3F26DF05" w:rsidR="007A7537" w:rsidRPr="00700642" w:rsidRDefault="007A7537" w:rsidP="007A7537">
            <w:pPr>
              <w:jc w:val="center"/>
              <w:rPr>
                <w:sz w:val="22"/>
                <w:szCs w:val="22"/>
              </w:rPr>
            </w:pPr>
            <w:r w:rsidRPr="00700642">
              <w:rPr>
                <w:sz w:val="22"/>
                <w:szCs w:val="22"/>
                <w:lang w:val="uk-UA"/>
              </w:rPr>
              <w:t xml:space="preserve">з 10.08.2020р. </w:t>
            </w:r>
          </w:p>
          <w:p w14:paraId="40D6FB06" w14:textId="3D48C10D" w:rsidR="007A7537" w:rsidRPr="009D091A" w:rsidRDefault="007A7537" w:rsidP="007A7537">
            <w:pPr>
              <w:jc w:val="center"/>
              <w:rPr>
                <w:sz w:val="22"/>
                <w:szCs w:val="22"/>
                <w:lang w:val="uk-UA"/>
              </w:rPr>
            </w:pPr>
            <w:r w:rsidRPr="00700642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82D35" w:rsidRPr="009D091A" w14:paraId="5474D1E2" w14:textId="77777777" w:rsidTr="00C27994">
        <w:trPr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1AA7D85" w14:textId="77777777" w:rsidR="00582D35" w:rsidRPr="00700642" w:rsidRDefault="00582D35" w:rsidP="00582D3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49E3893" w14:textId="5508845B" w:rsidR="00582D35" w:rsidRPr="00700642" w:rsidRDefault="00582D35" w:rsidP="00582D35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Звозда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Роман Ярославович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4ED3067" w14:textId="7FB7E457" w:rsidR="00582D35" w:rsidRPr="00700642" w:rsidRDefault="00582D35" w:rsidP="00582D35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25.01.1983р.н.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A66A075" w14:textId="1966BA9B" w:rsidR="00582D35" w:rsidRPr="00700642" w:rsidRDefault="00582D35" w:rsidP="00582D35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Львівська область, Стрийський район, с. </w:t>
            </w:r>
            <w:proofErr w:type="spellStart"/>
            <w:r>
              <w:rPr>
                <w:sz w:val="22"/>
                <w:szCs w:val="22"/>
                <w:lang w:val="uk-UA"/>
              </w:rPr>
              <w:t>Рорішнє</w:t>
            </w:r>
            <w:proofErr w:type="spellEnd"/>
            <w:r>
              <w:rPr>
                <w:sz w:val="22"/>
                <w:szCs w:val="22"/>
                <w:lang w:val="uk-UA"/>
              </w:rPr>
              <w:t>, вул. Шевченка, 47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074CBA" w14:textId="6FCA6DFB" w:rsidR="00582D35" w:rsidRPr="00700642" w:rsidRDefault="00582D35" w:rsidP="00582D35">
            <w:pPr>
              <w:jc w:val="center"/>
              <w:rPr>
                <w:sz w:val="22"/>
                <w:szCs w:val="22"/>
              </w:rPr>
            </w:pPr>
            <w:r w:rsidRPr="00700642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15</w:t>
            </w:r>
            <w:r w:rsidRPr="00700642">
              <w:rPr>
                <w:sz w:val="22"/>
                <w:szCs w:val="22"/>
                <w:lang w:val="uk-UA"/>
              </w:rPr>
              <w:t>.</w:t>
            </w:r>
            <w:r>
              <w:rPr>
                <w:sz w:val="22"/>
                <w:szCs w:val="22"/>
                <w:lang w:val="uk-UA"/>
              </w:rPr>
              <w:t>11</w:t>
            </w:r>
            <w:r w:rsidRPr="00700642">
              <w:rPr>
                <w:sz w:val="22"/>
                <w:szCs w:val="22"/>
                <w:lang w:val="uk-UA"/>
              </w:rPr>
              <w:t>.202</w:t>
            </w:r>
            <w:r>
              <w:rPr>
                <w:sz w:val="22"/>
                <w:szCs w:val="22"/>
                <w:lang w:val="uk-UA"/>
              </w:rPr>
              <w:t>3</w:t>
            </w:r>
            <w:bookmarkStart w:id="1" w:name="_GoBack"/>
            <w:bookmarkEnd w:id="1"/>
            <w:r w:rsidRPr="00700642">
              <w:rPr>
                <w:sz w:val="22"/>
                <w:szCs w:val="22"/>
                <w:lang w:val="uk-UA"/>
              </w:rPr>
              <w:t xml:space="preserve">р. </w:t>
            </w:r>
          </w:p>
          <w:p w14:paraId="6E267574" w14:textId="7A176032" w:rsidR="00582D35" w:rsidRPr="00700642" w:rsidRDefault="00582D35" w:rsidP="00582D35">
            <w:pPr>
              <w:jc w:val="center"/>
              <w:rPr>
                <w:sz w:val="22"/>
                <w:szCs w:val="22"/>
                <w:lang w:val="uk-UA"/>
              </w:rPr>
            </w:pPr>
            <w:r w:rsidRPr="00700642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</w:tbl>
    <w:p w14:paraId="00101C9D" w14:textId="77777777" w:rsidR="00E05F93" w:rsidRDefault="00E05F93" w:rsidP="00FF74ED">
      <w:pPr>
        <w:rPr>
          <w:b/>
          <w:bCs/>
          <w:sz w:val="26"/>
          <w:szCs w:val="26"/>
          <w:lang w:val="uk-UA"/>
        </w:rPr>
      </w:pPr>
    </w:p>
    <w:p w14:paraId="05265AE7" w14:textId="77777777" w:rsidR="00E05F93" w:rsidRDefault="00E05F93" w:rsidP="00FF74ED">
      <w:pPr>
        <w:rPr>
          <w:b/>
          <w:bCs/>
          <w:sz w:val="26"/>
          <w:szCs w:val="26"/>
          <w:lang w:val="uk-UA"/>
        </w:rPr>
      </w:pPr>
    </w:p>
    <w:p w14:paraId="2B79F54F" w14:textId="206D7E0E" w:rsidR="006E1B51" w:rsidRDefault="00FD302C" w:rsidP="00FF74ED">
      <w:pPr>
        <w:rPr>
          <w:b/>
          <w:bCs/>
          <w:sz w:val="26"/>
          <w:szCs w:val="26"/>
          <w:lang w:val="uk-UA"/>
        </w:rPr>
      </w:pPr>
      <w:proofErr w:type="spellStart"/>
      <w:r w:rsidRPr="00721EA7">
        <w:rPr>
          <w:b/>
          <w:bCs/>
          <w:sz w:val="26"/>
          <w:szCs w:val="26"/>
          <w:lang w:val="uk-UA"/>
        </w:rPr>
        <w:t>Т.в.о</w:t>
      </w:r>
      <w:proofErr w:type="spellEnd"/>
      <w:r w:rsidRPr="00721EA7">
        <w:rPr>
          <w:b/>
          <w:bCs/>
          <w:sz w:val="26"/>
          <w:szCs w:val="26"/>
          <w:lang w:val="uk-UA"/>
        </w:rPr>
        <w:t xml:space="preserve">. </w:t>
      </w:r>
      <w:r w:rsidR="006E1B51" w:rsidRPr="00721EA7">
        <w:rPr>
          <w:b/>
          <w:bCs/>
          <w:sz w:val="26"/>
          <w:szCs w:val="26"/>
          <w:lang w:val="uk-UA"/>
        </w:rPr>
        <w:t xml:space="preserve"> директора департаменту</w:t>
      </w:r>
      <w:r w:rsidR="006E1B51" w:rsidRPr="00721EA7">
        <w:rPr>
          <w:b/>
          <w:bCs/>
          <w:sz w:val="26"/>
          <w:szCs w:val="26"/>
          <w:lang w:val="uk-UA"/>
        </w:rPr>
        <w:tab/>
      </w:r>
      <w:r w:rsidR="006E1B51" w:rsidRPr="00721EA7">
        <w:rPr>
          <w:b/>
          <w:bCs/>
          <w:sz w:val="26"/>
          <w:szCs w:val="26"/>
          <w:lang w:val="uk-UA"/>
        </w:rPr>
        <w:tab/>
      </w:r>
      <w:r w:rsidR="006E1B51" w:rsidRPr="00721EA7">
        <w:rPr>
          <w:b/>
          <w:bCs/>
          <w:sz w:val="26"/>
          <w:szCs w:val="26"/>
          <w:lang w:val="uk-UA"/>
        </w:rPr>
        <w:tab/>
      </w:r>
      <w:r w:rsidR="006E1B51" w:rsidRPr="00721EA7">
        <w:rPr>
          <w:b/>
          <w:bCs/>
          <w:sz w:val="26"/>
          <w:szCs w:val="26"/>
          <w:lang w:val="uk-UA"/>
        </w:rPr>
        <w:tab/>
      </w:r>
      <w:r w:rsidR="001B2A6D" w:rsidRPr="00721EA7">
        <w:rPr>
          <w:b/>
          <w:bCs/>
          <w:sz w:val="26"/>
          <w:szCs w:val="26"/>
          <w:lang w:val="uk-UA"/>
        </w:rPr>
        <w:t xml:space="preserve">      </w:t>
      </w:r>
      <w:r w:rsidR="005C440B">
        <w:rPr>
          <w:b/>
          <w:bCs/>
          <w:sz w:val="26"/>
          <w:szCs w:val="26"/>
          <w:lang w:val="uk-UA"/>
        </w:rPr>
        <w:t xml:space="preserve">Наталія </w:t>
      </w:r>
      <w:r w:rsidR="00C27994">
        <w:rPr>
          <w:b/>
          <w:bCs/>
          <w:sz w:val="26"/>
          <w:szCs w:val="26"/>
          <w:lang w:val="uk-UA"/>
        </w:rPr>
        <w:t>ЛІТВІНСЬКА</w:t>
      </w:r>
    </w:p>
    <w:p w14:paraId="00C4B156" w14:textId="238990C4" w:rsidR="00E05F93" w:rsidRDefault="00E05F93" w:rsidP="00FF74ED">
      <w:pPr>
        <w:rPr>
          <w:sz w:val="24"/>
          <w:szCs w:val="24"/>
          <w:lang w:val="uk-UA"/>
        </w:rPr>
      </w:pPr>
    </w:p>
    <w:p w14:paraId="6F837316" w14:textId="20E30290" w:rsidR="00C27994" w:rsidRDefault="00C27994" w:rsidP="00FF74ED">
      <w:pPr>
        <w:rPr>
          <w:sz w:val="24"/>
          <w:szCs w:val="24"/>
          <w:lang w:val="uk-UA"/>
        </w:rPr>
      </w:pPr>
    </w:p>
    <w:p w14:paraId="3FE6139F" w14:textId="788B9546" w:rsidR="00C27994" w:rsidRDefault="00C27994" w:rsidP="00FF74ED">
      <w:pPr>
        <w:rPr>
          <w:sz w:val="24"/>
          <w:szCs w:val="24"/>
          <w:lang w:val="uk-UA"/>
        </w:rPr>
      </w:pPr>
    </w:p>
    <w:p w14:paraId="1DEA8875" w14:textId="4981A4E1" w:rsidR="00C27994" w:rsidRDefault="00C27994" w:rsidP="00FF74ED">
      <w:pPr>
        <w:rPr>
          <w:sz w:val="24"/>
          <w:szCs w:val="24"/>
          <w:lang w:val="uk-UA"/>
        </w:rPr>
      </w:pPr>
    </w:p>
    <w:p w14:paraId="0D9F244F" w14:textId="2D4092A3" w:rsidR="00C27994" w:rsidRDefault="00C27994" w:rsidP="00FF74ED">
      <w:pPr>
        <w:rPr>
          <w:sz w:val="24"/>
          <w:szCs w:val="24"/>
          <w:lang w:val="uk-UA"/>
        </w:rPr>
      </w:pPr>
    </w:p>
    <w:p w14:paraId="214649F0" w14:textId="208F440C" w:rsidR="00C27994" w:rsidRDefault="00C27994" w:rsidP="00FF74ED">
      <w:pPr>
        <w:rPr>
          <w:sz w:val="24"/>
          <w:szCs w:val="24"/>
          <w:lang w:val="uk-UA"/>
        </w:rPr>
      </w:pPr>
    </w:p>
    <w:p w14:paraId="33323B41" w14:textId="2917FD9D" w:rsidR="00C27994" w:rsidRDefault="00C27994" w:rsidP="00FF74ED">
      <w:pPr>
        <w:rPr>
          <w:sz w:val="24"/>
          <w:szCs w:val="24"/>
          <w:lang w:val="uk-UA"/>
        </w:rPr>
      </w:pPr>
    </w:p>
    <w:p w14:paraId="18693113" w14:textId="77777777" w:rsidR="00C27994" w:rsidRDefault="00C27994" w:rsidP="00FF74ED">
      <w:pPr>
        <w:rPr>
          <w:sz w:val="24"/>
          <w:szCs w:val="24"/>
          <w:lang w:val="uk-UA"/>
        </w:rPr>
      </w:pPr>
    </w:p>
    <w:p w14:paraId="14D3E525" w14:textId="77777777" w:rsidR="006B1A4E" w:rsidRPr="00721EA7" w:rsidRDefault="006E1B51" w:rsidP="006E1B51">
      <w:pPr>
        <w:jc w:val="both"/>
      </w:pPr>
      <w:proofErr w:type="spellStart"/>
      <w:r w:rsidRPr="00721EA7">
        <w:rPr>
          <w:lang w:val="uk-UA"/>
        </w:rPr>
        <w:t>Служинська</w:t>
      </w:r>
      <w:proofErr w:type="spellEnd"/>
      <w:r w:rsidRPr="00721EA7">
        <w:rPr>
          <w:lang w:val="uk-UA"/>
        </w:rPr>
        <w:t xml:space="preserve"> 2750989</w:t>
      </w:r>
    </w:p>
    <w:sectPr w:rsidR="006B1A4E" w:rsidRPr="00721EA7" w:rsidSect="00492541">
      <w:pgSz w:w="11906" w:h="16838"/>
      <w:pgMar w:top="687" w:right="751" w:bottom="719" w:left="1419" w:header="708" w:footer="708" w:gutter="0"/>
      <w:cols w:space="720"/>
      <w:docGrid w:linePitch="360" w:charSpace="1638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FA9F69" w14:textId="77777777" w:rsidR="008C2CC3" w:rsidRDefault="008C2CC3" w:rsidP="008C2CC3">
      <w:r>
        <w:separator/>
      </w:r>
    </w:p>
  </w:endnote>
  <w:endnote w:type="continuationSeparator" w:id="0">
    <w:p w14:paraId="7404F6EA" w14:textId="77777777" w:rsidR="008C2CC3" w:rsidRDefault="008C2CC3" w:rsidP="008C2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B8BF48" w14:textId="77777777" w:rsidR="008C2CC3" w:rsidRDefault="008C2CC3" w:rsidP="008C2CC3">
      <w:r>
        <w:separator/>
      </w:r>
    </w:p>
  </w:footnote>
  <w:footnote w:type="continuationSeparator" w:id="0">
    <w:p w14:paraId="431B43B4" w14:textId="77777777" w:rsidR="008C2CC3" w:rsidRDefault="008C2CC3" w:rsidP="008C2C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cs="Times New Roman"/>
        <w:b w:val="0"/>
      </w:rPr>
    </w:lvl>
    <w:lvl w:ilvl="1">
      <w:start w:val="1"/>
      <w:numFmt w:val="lowerLetter"/>
      <w:lvlText w:val="%2."/>
      <w:lvlJc w:val="left"/>
      <w:pPr>
        <w:tabs>
          <w:tab w:val="num" w:pos="1723"/>
        </w:tabs>
        <w:ind w:left="1723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443"/>
        </w:tabs>
        <w:ind w:left="2443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163"/>
        </w:tabs>
        <w:ind w:left="3163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83"/>
        </w:tabs>
        <w:ind w:left="3883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603"/>
        </w:tabs>
        <w:ind w:left="4603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323"/>
        </w:tabs>
        <w:ind w:left="5323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6043"/>
        </w:tabs>
        <w:ind w:left="6043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763"/>
        </w:tabs>
        <w:ind w:left="6763" w:hanging="180"/>
      </w:pPr>
      <w:rPr>
        <w:rFonts w:cs="Times New Roman"/>
      </w:r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6"/>
        <w:szCs w:val="26"/>
        <w:lang w:val="uk-U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9EF"/>
    <w:rsid w:val="0001373A"/>
    <w:rsid w:val="00014437"/>
    <w:rsid w:val="00032BD4"/>
    <w:rsid w:val="00047252"/>
    <w:rsid w:val="00084A45"/>
    <w:rsid w:val="00095690"/>
    <w:rsid w:val="000A3D2A"/>
    <w:rsid w:val="000A6075"/>
    <w:rsid w:val="000C5B07"/>
    <w:rsid w:val="000C6EF4"/>
    <w:rsid w:val="000F6648"/>
    <w:rsid w:val="00100308"/>
    <w:rsid w:val="00132AA4"/>
    <w:rsid w:val="00133976"/>
    <w:rsid w:val="0018767E"/>
    <w:rsid w:val="001A4B54"/>
    <w:rsid w:val="001B2A6D"/>
    <w:rsid w:val="001E1857"/>
    <w:rsid w:val="001E48F8"/>
    <w:rsid w:val="00200A06"/>
    <w:rsid w:val="00206E30"/>
    <w:rsid w:val="002239D3"/>
    <w:rsid w:val="00245F89"/>
    <w:rsid w:val="00250CD0"/>
    <w:rsid w:val="002B6777"/>
    <w:rsid w:val="002C2898"/>
    <w:rsid w:val="002F1198"/>
    <w:rsid w:val="002F607E"/>
    <w:rsid w:val="003022E1"/>
    <w:rsid w:val="00303F61"/>
    <w:rsid w:val="00303FE7"/>
    <w:rsid w:val="00313A4E"/>
    <w:rsid w:val="003A325F"/>
    <w:rsid w:val="003B1DB5"/>
    <w:rsid w:val="003B725C"/>
    <w:rsid w:val="003D262C"/>
    <w:rsid w:val="004019DF"/>
    <w:rsid w:val="00435691"/>
    <w:rsid w:val="00435F7D"/>
    <w:rsid w:val="00443118"/>
    <w:rsid w:val="00450D0F"/>
    <w:rsid w:val="00452C68"/>
    <w:rsid w:val="00452F72"/>
    <w:rsid w:val="004608E4"/>
    <w:rsid w:val="004742C2"/>
    <w:rsid w:val="00490C85"/>
    <w:rsid w:val="00492541"/>
    <w:rsid w:val="004B14AB"/>
    <w:rsid w:val="004B296F"/>
    <w:rsid w:val="004D293E"/>
    <w:rsid w:val="004E6E55"/>
    <w:rsid w:val="004F6340"/>
    <w:rsid w:val="00504275"/>
    <w:rsid w:val="00532F51"/>
    <w:rsid w:val="0054775D"/>
    <w:rsid w:val="00563269"/>
    <w:rsid w:val="00566208"/>
    <w:rsid w:val="00573116"/>
    <w:rsid w:val="00582D35"/>
    <w:rsid w:val="005942C6"/>
    <w:rsid w:val="005A47F8"/>
    <w:rsid w:val="005C440B"/>
    <w:rsid w:val="005D69F4"/>
    <w:rsid w:val="005E0A21"/>
    <w:rsid w:val="0061422B"/>
    <w:rsid w:val="006268B5"/>
    <w:rsid w:val="0064410E"/>
    <w:rsid w:val="00661E2B"/>
    <w:rsid w:val="00676977"/>
    <w:rsid w:val="006816B6"/>
    <w:rsid w:val="006B1A4E"/>
    <w:rsid w:val="006E1B51"/>
    <w:rsid w:val="00700642"/>
    <w:rsid w:val="0070440D"/>
    <w:rsid w:val="007062ED"/>
    <w:rsid w:val="00721EA7"/>
    <w:rsid w:val="007325A5"/>
    <w:rsid w:val="00735E08"/>
    <w:rsid w:val="00742ACE"/>
    <w:rsid w:val="00744F91"/>
    <w:rsid w:val="00764D7F"/>
    <w:rsid w:val="00765FAB"/>
    <w:rsid w:val="007856B0"/>
    <w:rsid w:val="0079365D"/>
    <w:rsid w:val="007A1D6D"/>
    <w:rsid w:val="007A2A15"/>
    <w:rsid w:val="007A7537"/>
    <w:rsid w:val="007B5861"/>
    <w:rsid w:val="007C5080"/>
    <w:rsid w:val="007E3209"/>
    <w:rsid w:val="008071AE"/>
    <w:rsid w:val="008101F9"/>
    <w:rsid w:val="0084675C"/>
    <w:rsid w:val="00846BAA"/>
    <w:rsid w:val="0087457C"/>
    <w:rsid w:val="0089203E"/>
    <w:rsid w:val="008A767B"/>
    <w:rsid w:val="008C2CC3"/>
    <w:rsid w:val="008D12F6"/>
    <w:rsid w:val="008D637F"/>
    <w:rsid w:val="008E042B"/>
    <w:rsid w:val="008F0767"/>
    <w:rsid w:val="00904047"/>
    <w:rsid w:val="00907A77"/>
    <w:rsid w:val="00910F09"/>
    <w:rsid w:val="009359D0"/>
    <w:rsid w:val="009830F1"/>
    <w:rsid w:val="009B640F"/>
    <w:rsid w:val="009D091A"/>
    <w:rsid w:val="009D0EB1"/>
    <w:rsid w:val="009D39EF"/>
    <w:rsid w:val="009E214E"/>
    <w:rsid w:val="009F764C"/>
    <w:rsid w:val="00A00C07"/>
    <w:rsid w:val="00A00C7F"/>
    <w:rsid w:val="00A076F2"/>
    <w:rsid w:val="00A111BA"/>
    <w:rsid w:val="00A129BD"/>
    <w:rsid w:val="00A53C13"/>
    <w:rsid w:val="00A849FB"/>
    <w:rsid w:val="00A91B67"/>
    <w:rsid w:val="00AD2E46"/>
    <w:rsid w:val="00AF3E12"/>
    <w:rsid w:val="00B24C75"/>
    <w:rsid w:val="00B50B42"/>
    <w:rsid w:val="00B63F81"/>
    <w:rsid w:val="00B715CD"/>
    <w:rsid w:val="00B77731"/>
    <w:rsid w:val="00B816C5"/>
    <w:rsid w:val="00B95A2F"/>
    <w:rsid w:val="00BD4F08"/>
    <w:rsid w:val="00C26286"/>
    <w:rsid w:val="00C27994"/>
    <w:rsid w:val="00C34FB8"/>
    <w:rsid w:val="00C46D8C"/>
    <w:rsid w:val="00C7660D"/>
    <w:rsid w:val="00C915B9"/>
    <w:rsid w:val="00C95F09"/>
    <w:rsid w:val="00CB4A6E"/>
    <w:rsid w:val="00CB5B40"/>
    <w:rsid w:val="00CE0336"/>
    <w:rsid w:val="00CE3F5C"/>
    <w:rsid w:val="00CF2696"/>
    <w:rsid w:val="00D361A7"/>
    <w:rsid w:val="00D45C96"/>
    <w:rsid w:val="00D5128C"/>
    <w:rsid w:val="00D71105"/>
    <w:rsid w:val="00D72467"/>
    <w:rsid w:val="00D82FA9"/>
    <w:rsid w:val="00D83D70"/>
    <w:rsid w:val="00D84B1C"/>
    <w:rsid w:val="00DA438D"/>
    <w:rsid w:val="00DA4E02"/>
    <w:rsid w:val="00DB576E"/>
    <w:rsid w:val="00DC7C29"/>
    <w:rsid w:val="00E05F93"/>
    <w:rsid w:val="00E23037"/>
    <w:rsid w:val="00E26DD2"/>
    <w:rsid w:val="00E27E4C"/>
    <w:rsid w:val="00E410FA"/>
    <w:rsid w:val="00E42904"/>
    <w:rsid w:val="00E4707A"/>
    <w:rsid w:val="00E72AEC"/>
    <w:rsid w:val="00E86684"/>
    <w:rsid w:val="00EA0EBB"/>
    <w:rsid w:val="00EA6E40"/>
    <w:rsid w:val="00EB6572"/>
    <w:rsid w:val="00EC7A12"/>
    <w:rsid w:val="00ED0B6A"/>
    <w:rsid w:val="00ED28FD"/>
    <w:rsid w:val="00ED623D"/>
    <w:rsid w:val="00EF3F4B"/>
    <w:rsid w:val="00F054BF"/>
    <w:rsid w:val="00F122F2"/>
    <w:rsid w:val="00F276C2"/>
    <w:rsid w:val="00F619BB"/>
    <w:rsid w:val="00F64910"/>
    <w:rsid w:val="00F7230D"/>
    <w:rsid w:val="00F92113"/>
    <w:rsid w:val="00F9449F"/>
    <w:rsid w:val="00FB18C4"/>
    <w:rsid w:val="00FB30C9"/>
    <w:rsid w:val="00FB57CB"/>
    <w:rsid w:val="00FC5454"/>
    <w:rsid w:val="00FC5A1F"/>
    <w:rsid w:val="00FD079F"/>
    <w:rsid w:val="00FD302C"/>
    <w:rsid w:val="00FD6CCA"/>
    <w:rsid w:val="00FD7273"/>
    <w:rsid w:val="00FE7B4E"/>
    <w:rsid w:val="00FF7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17675EA1"/>
  <w15:docId w15:val="{AC88972C-5673-4C88-BD4F-542E71901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92541"/>
    <w:pPr>
      <w:widowControl w:val="0"/>
      <w:suppressAutoHyphens/>
    </w:pPr>
    <w:rPr>
      <w:lang w:val="ru-RU" w:eastAsia="zh-CN"/>
    </w:rPr>
  </w:style>
  <w:style w:type="paragraph" w:styleId="3">
    <w:name w:val="heading 3"/>
    <w:basedOn w:val="a"/>
    <w:next w:val="a"/>
    <w:qFormat/>
    <w:rsid w:val="00492541"/>
    <w:pPr>
      <w:keepNext/>
      <w:widowControl/>
      <w:tabs>
        <w:tab w:val="num" w:pos="0"/>
      </w:tabs>
      <w:spacing w:before="240" w:after="60"/>
      <w:outlineLvl w:val="2"/>
    </w:pPr>
    <w:rPr>
      <w:rFonts w:ascii="Arial" w:hAnsi="Arial" w:cs="Arial"/>
      <w:b/>
      <w:bCs/>
      <w:sz w:val="26"/>
      <w:szCs w:val="26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sid w:val="00492541"/>
  </w:style>
  <w:style w:type="character" w:customStyle="1" w:styleId="WW8Num1z1">
    <w:name w:val="WW8Num1z1"/>
    <w:rsid w:val="00492541"/>
  </w:style>
  <w:style w:type="character" w:customStyle="1" w:styleId="WW8Num1z2">
    <w:name w:val="WW8Num1z2"/>
    <w:rsid w:val="00492541"/>
  </w:style>
  <w:style w:type="character" w:customStyle="1" w:styleId="WW8Num1z3">
    <w:name w:val="WW8Num1z3"/>
    <w:rsid w:val="00492541"/>
  </w:style>
  <w:style w:type="character" w:customStyle="1" w:styleId="WW8Num1z4">
    <w:name w:val="WW8Num1z4"/>
    <w:rsid w:val="00492541"/>
  </w:style>
  <w:style w:type="character" w:customStyle="1" w:styleId="WW8Num1z5">
    <w:name w:val="WW8Num1z5"/>
    <w:rsid w:val="00492541"/>
  </w:style>
  <w:style w:type="character" w:customStyle="1" w:styleId="WW8Num1z6">
    <w:name w:val="WW8Num1z6"/>
    <w:rsid w:val="00492541"/>
  </w:style>
  <w:style w:type="character" w:customStyle="1" w:styleId="WW8Num1z7">
    <w:name w:val="WW8Num1z7"/>
    <w:rsid w:val="00492541"/>
  </w:style>
  <w:style w:type="character" w:customStyle="1" w:styleId="WW8Num1z8">
    <w:name w:val="WW8Num1z8"/>
    <w:rsid w:val="00492541"/>
  </w:style>
  <w:style w:type="character" w:customStyle="1" w:styleId="WW8Num2z0">
    <w:name w:val="WW8Num2z0"/>
    <w:rsid w:val="00492541"/>
    <w:rPr>
      <w:rFonts w:cs="Times New Roman"/>
      <w:b w:val="0"/>
    </w:rPr>
  </w:style>
  <w:style w:type="character" w:customStyle="1" w:styleId="WW8Num2z1">
    <w:name w:val="WW8Num2z1"/>
    <w:rsid w:val="00492541"/>
    <w:rPr>
      <w:rFonts w:cs="Times New Roman"/>
    </w:rPr>
  </w:style>
  <w:style w:type="character" w:customStyle="1" w:styleId="WW8Num3z0">
    <w:name w:val="WW8Num3z0"/>
    <w:rsid w:val="00492541"/>
    <w:rPr>
      <w:rFonts w:ascii="Symbol" w:hAnsi="Symbol" w:cs="Symbol"/>
      <w:sz w:val="26"/>
      <w:szCs w:val="26"/>
      <w:lang w:val="uk-UA"/>
    </w:rPr>
  </w:style>
  <w:style w:type="character" w:customStyle="1" w:styleId="WW8Num3z1">
    <w:name w:val="WW8Num3z1"/>
    <w:rsid w:val="00492541"/>
  </w:style>
  <w:style w:type="character" w:customStyle="1" w:styleId="WW8Num3z2">
    <w:name w:val="WW8Num3z2"/>
    <w:rsid w:val="00492541"/>
  </w:style>
  <w:style w:type="character" w:customStyle="1" w:styleId="WW8Num3z3">
    <w:name w:val="WW8Num3z3"/>
    <w:rsid w:val="00492541"/>
  </w:style>
  <w:style w:type="character" w:customStyle="1" w:styleId="WW8Num3z4">
    <w:name w:val="WW8Num3z4"/>
    <w:rsid w:val="00492541"/>
  </w:style>
  <w:style w:type="character" w:customStyle="1" w:styleId="WW8Num3z5">
    <w:name w:val="WW8Num3z5"/>
    <w:rsid w:val="00492541"/>
  </w:style>
  <w:style w:type="character" w:customStyle="1" w:styleId="WW8Num3z6">
    <w:name w:val="WW8Num3z6"/>
    <w:rsid w:val="00492541"/>
  </w:style>
  <w:style w:type="character" w:customStyle="1" w:styleId="WW8Num3z7">
    <w:name w:val="WW8Num3z7"/>
    <w:rsid w:val="00492541"/>
  </w:style>
  <w:style w:type="character" w:customStyle="1" w:styleId="WW8Num3z8">
    <w:name w:val="WW8Num3z8"/>
    <w:rsid w:val="00492541"/>
  </w:style>
  <w:style w:type="character" w:customStyle="1" w:styleId="2">
    <w:name w:val="Шрифт абзацу за замовчуванням2"/>
    <w:rsid w:val="00492541"/>
  </w:style>
  <w:style w:type="character" w:customStyle="1" w:styleId="1">
    <w:name w:val="Основной шрифт абзаца1"/>
    <w:rsid w:val="00492541"/>
  </w:style>
  <w:style w:type="character" w:customStyle="1" w:styleId="WW8Num2z2">
    <w:name w:val="WW8Num2z2"/>
    <w:rsid w:val="00492541"/>
    <w:rPr>
      <w:rFonts w:ascii="Wingdings" w:hAnsi="Wingdings" w:cs="Wingdings"/>
    </w:rPr>
  </w:style>
  <w:style w:type="character" w:customStyle="1" w:styleId="WW8Num4z0">
    <w:name w:val="WW8Num4z0"/>
    <w:rsid w:val="00492541"/>
  </w:style>
  <w:style w:type="character" w:customStyle="1" w:styleId="WW8Num4z1">
    <w:name w:val="WW8Num4z1"/>
    <w:rsid w:val="00492541"/>
  </w:style>
  <w:style w:type="character" w:customStyle="1" w:styleId="WW8Num4z2">
    <w:name w:val="WW8Num4z2"/>
    <w:rsid w:val="00492541"/>
  </w:style>
  <w:style w:type="character" w:customStyle="1" w:styleId="WW8Num4z3">
    <w:name w:val="WW8Num4z3"/>
    <w:rsid w:val="00492541"/>
  </w:style>
  <w:style w:type="character" w:customStyle="1" w:styleId="WW8Num4z4">
    <w:name w:val="WW8Num4z4"/>
    <w:rsid w:val="00492541"/>
  </w:style>
  <w:style w:type="character" w:customStyle="1" w:styleId="WW8Num4z5">
    <w:name w:val="WW8Num4z5"/>
    <w:rsid w:val="00492541"/>
  </w:style>
  <w:style w:type="character" w:customStyle="1" w:styleId="WW8Num4z6">
    <w:name w:val="WW8Num4z6"/>
    <w:rsid w:val="00492541"/>
  </w:style>
  <w:style w:type="character" w:customStyle="1" w:styleId="WW8Num4z7">
    <w:name w:val="WW8Num4z7"/>
    <w:rsid w:val="00492541"/>
  </w:style>
  <w:style w:type="character" w:customStyle="1" w:styleId="WW8Num4z8">
    <w:name w:val="WW8Num4z8"/>
    <w:rsid w:val="00492541"/>
  </w:style>
  <w:style w:type="character" w:customStyle="1" w:styleId="WW8Num5z0">
    <w:name w:val="WW8Num5z0"/>
    <w:rsid w:val="00492541"/>
    <w:rPr>
      <w:rFonts w:ascii="Times New Roman" w:eastAsia="Times New Roman" w:hAnsi="Times New Roman" w:cs="Times New Roman"/>
    </w:rPr>
  </w:style>
  <w:style w:type="character" w:customStyle="1" w:styleId="WW8Num5z1">
    <w:name w:val="WW8Num5z1"/>
    <w:rsid w:val="00492541"/>
    <w:rPr>
      <w:rFonts w:ascii="Courier New" w:hAnsi="Courier New" w:cs="Courier New"/>
    </w:rPr>
  </w:style>
  <w:style w:type="character" w:customStyle="1" w:styleId="WW8Num5z2">
    <w:name w:val="WW8Num5z2"/>
    <w:rsid w:val="00492541"/>
    <w:rPr>
      <w:rFonts w:ascii="Wingdings" w:hAnsi="Wingdings" w:cs="Wingdings"/>
    </w:rPr>
  </w:style>
  <w:style w:type="character" w:customStyle="1" w:styleId="WW8Num5z3">
    <w:name w:val="WW8Num5z3"/>
    <w:rsid w:val="00492541"/>
    <w:rPr>
      <w:rFonts w:ascii="Symbol" w:hAnsi="Symbol" w:cs="Symbol"/>
    </w:rPr>
  </w:style>
  <w:style w:type="character" w:customStyle="1" w:styleId="WW8Num6z0">
    <w:name w:val="WW8Num6z0"/>
    <w:rsid w:val="00492541"/>
  </w:style>
  <w:style w:type="character" w:customStyle="1" w:styleId="WW8Num6z1">
    <w:name w:val="WW8Num6z1"/>
    <w:rsid w:val="00492541"/>
  </w:style>
  <w:style w:type="character" w:customStyle="1" w:styleId="WW8Num6z2">
    <w:name w:val="WW8Num6z2"/>
    <w:rsid w:val="00492541"/>
  </w:style>
  <w:style w:type="character" w:customStyle="1" w:styleId="WW8Num6z3">
    <w:name w:val="WW8Num6z3"/>
    <w:rsid w:val="00492541"/>
  </w:style>
  <w:style w:type="character" w:customStyle="1" w:styleId="WW8Num6z4">
    <w:name w:val="WW8Num6z4"/>
    <w:rsid w:val="00492541"/>
  </w:style>
  <w:style w:type="character" w:customStyle="1" w:styleId="WW8Num6z5">
    <w:name w:val="WW8Num6z5"/>
    <w:rsid w:val="00492541"/>
  </w:style>
  <w:style w:type="character" w:customStyle="1" w:styleId="WW8Num6z6">
    <w:name w:val="WW8Num6z6"/>
    <w:rsid w:val="00492541"/>
  </w:style>
  <w:style w:type="character" w:customStyle="1" w:styleId="WW8Num6z7">
    <w:name w:val="WW8Num6z7"/>
    <w:rsid w:val="00492541"/>
  </w:style>
  <w:style w:type="character" w:customStyle="1" w:styleId="WW8Num6z8">
    <w:name w:val="WW8Num6z8"/>
    <w:rsid w:val="00492541"/>
  </w:style>
  <w:style w:type="character" w:customStyle="1" w:styleId="WW8Num7z0">
    <w:name w:val="WW8Num7z0"/>
    <w:rsid w:val="00492541"/>
    <w:rPr>
      <w:rFonts w:ascii="Symbol" w:hAnsi="Symbol" w:cs="Symbol"/>
    </w:rPr>
  </w:style>
  <w:style w:type="character" w:customStyle="1" w:styleId="WW8Num7z1">
    <w:name w:val="WW8Num7z1"/>
    <w:rsid w:val="00492541"/>
    <w:rPr>
      <w:rFonts w:ascii="Courier New" w:hAnsi="Courier New" w:cs="Courier New"/>
    </w:rPr>
  </w:style>
  <w:style w:type="character" w:customStyle="1" w:styleId="WW8Num7z2">
    <w:name w:val="WW8Num7z2"/>
    <w:rsid w:val="00492541"/>
    <w:rPr>
      <w:rFonts w:ascii="Wingdings" w:hAnsi="Wingdings" w:cs="Wingdings"/>
    </w:rPr>
  </w:style>
  <w:style w:type="character" w:customStyle="1" w:styleId="WW8Num8z0">
    <w:name w:val="WW8Num8z0"/>
    <w:rsid w:val="00492541"/>
    <w:rPr>
      <w:rFonts w:ascii="Symbol" w:hAnsi="Symbol" w:cs="Symbol"/>
    </w:rPr>
  </w:style>
  <w:style w:type="character" w:customStyle="1" w:styleId="WW8Num8z1">
    <w:name w:val="WW8Num8z1"/>
    <w:rsid w:val="00492541"/>
    <w:rPr>
      <w:rFonts w:ascii="Courier New" w:hAnsi="Courier New" w:cs="Courier New"/>
    </w:rPr>
  </w:style>
  <w:style w:type="character" w:customStyle="1" w:styleId="WW8Num8z2">
    <w:name w:val="WW8Num8z2"/>
    <w:rsid w:val="00492541"/>
    <w:rPr>
      <w:rFonts w:ascii="Wingdings" w:hAnsi="Wingdings" w:cs="Wingdings"/>
    </w:rPr>
  </w:style>
  <w:style w:type="character" w:customStyle="1" w:styleId="WW8Num9z0">
    <w:name w:val="WW8Num9z0"/>
    <w:rsid w:val="00492541"/>
    <w:rPr>
      <w:rFonts w:cs="Times New Roman"/>
    </w:rPr>
  </w:style>
  <w:style w:type="character" w:customStyle="1" w:styleId="WW8Num10z0">
    <w:name w:val="WW8Num10z0"/>
    <w:rsid w:val="00492541"/>
  </w:style>
  <w:style w:type="character" w:customStyle="1" w:styleId="WW8Num10z1">
    <w:name w:val="WW8Num10z1"/>
    <w:rsid w:val="00492541"/>
  </w:style>
  <w:style w:type="character" w:customStyle="1" w:styleId="WW8Num10z2">
    <w:name w:val="WW8Num10z2"/>
    <w:rsid w:val="00492541"/>
  </w:style>
  <w:style w:type="character" w:customStyle="1" w:styleId="WW8Num10z3">
    <w:name w:val="WW8Num10z3"/>
    <w:rsid w:val="00492541"/>
  </w:style>
  <w:style w:type="character" w:customStyle="1" w:styleId="WW8Num10z4">
    <w:name w:val="WW8Num10z4"/>
    <w:rsid w:val="00492541"/>
  </w:style>
  <w:style w:type="character" w:customStyle="1" w:styleId="WW8Num10z5">
    <w:name w:val="WW8Num10z5"/>
    <w:rsid w:val="00492541"/>
  </w:style>
  <w:style w:type="character" w:customStyle="1" w:styleId="WW8Num10z6">
    <w:name w:val="WW8Num10z6"/>
    <w:rsid w:val="00492541"/>
  </w:style>
  <w:style w:type="character" w:customStyle="1" w:styleId="WW8Num10z7">
    <w:name w:val="WW8Num10z7"/>
    <w:rsid w:val="00492541"/>
  </w:style>
  <w:style w:type="character" w:customStyle="1" w:styleId="WW8Num10z8">
    <w:name w:val="WW8Num10z8"/>
    <w:rsid w:val="00492541"/>
  </w:style>
  <w:style w:type="character" w:customStyle="1" w:styleId="WW8Num11z0">
    <w:name w:val="WW8Num11z0"/>
    <w:rsid w:val="00492541"/>
  </w:style>
  <w:style w:type="character" w:customStyle="1" w:styleId="WW8Num11z1">
    <w:name w:val="WW8Num11z1"/>
    <w:rsid w:val="00492541"/>
  </w:style>
  <w:style w:type="character" w:customStyle="1" w:styleId="WW8Num11z2">
    <w:name w:val="WW8Num11z2"/>
    <w:rsid w:val="00492541"/>
  </w:style>
  <w:style w:type="character" w:customStyle="1" w:styleId="WW8Num11z3">
    <w:name w:val="WW8Num11z3"/>
    <w:rsid w:val="00492541"/>
  </w:style>
  <w:style w:type="character" w:customStyle="1" w:styleId="WW8Num11z4">
    <w:name w:val="WW8Num11z4"/>
    <w:rsid w:val="00492541"/>
  </w:style>
  <w:style w:type="character" w:customStyle="1" w:styleId="WW8Num11z5">
    <w:name w:val="WW8Num11z5"/>
    <w:rsid w:val="00492541"/>
  </w:style>
  <w:style w:type="character" w:customStyle="1" w:styleId="WW8Num11z6">
    <w:name w:val="WW8Num11z6"/>
    <w:rsid w:val="00492541"/>
  </w:style>
  <w:style w:type="character" w:customStyle="1" w:styleId="WW8Num11z7">
    <w:name w:val="WW8Num11z7"/>
    <w:rsid w:val="00492541"/>
  </w:style>
  <w:style w:type="character" w:customStyle="1" w:styleId="WW8Num11z8">
    <w:name w:val="WW8Num11z8"/>
    <w:rsid w:val="00492541"/>
  </w:style>
  <w:style w:type="character" w:customStyle="1" w:styleId="WW8Num12z0">
    <w:name w:val="WW8Num12z0"/>
    <w:rsid w:val="00492541"/>
    <w:rPr>
      <w:rFonts w:ascii="Times New Roman" w:eastAsia="Times New Roman" w:hAnsi="Times New Roman" w:cs="Times New Roman"/>
      <w:b/>
    </w:rPr>
  </w:style>
  <w:style w:type="character" w:customStyle="1" w:styleId="WW8Num12z1">
    <w:name w:val="WW8Num12z1"/>
    <w:rsid w:val="00492541"/>
    <w:rPr>
      <w:rFonts w:ascii="Courier New" w:hAnsi="Courier New" w:cs="Courier New"/>
    </w:rPr>
  </w:style>
  <w:style w:type="character" w:customStyle="1" w:styleId="WW8Num12z2">
    <w:name w:val="WW8Num12z2"/>
    <w:rsid w:val="00492541"/>
    <w:rPr>
      <w:rFonts w:ascii="Wingdings" w:hAnsi="Wingdings" w:cs="Wingdings"/>
    </w:rPr>
  </w:style>
  <w:style w:type="character" w:customStyle="1" w:styleId="WW8Num12z3">
    <w:name w:val="WW8Num12z3"/>
    <w:rsid w:val="00492541"/>
    <w:rPr>
      <w:rFonts w:ascii="Symbol" w:hAnsi="Symbol" w:cs="Symbol"/>
    </w:rPr>
  </w:style>
  <w:style w:type="character" w:customStyle="1" w:styleId="WW8Num13z0">
    <w:name w:val="WW8Num13z0"/>
    <w:rsid w:val="00492541"/>
  </w:style>
  <w:style w:type="character" w:customStyle="1" w:styleId="WW8Num13z1">
    <w:name w:val="WW8Num13z1"/>
    <w:rsid w:val="00492541"/>
  </w:style>
  <w:style w:type="character" w:customStyle="1" w:styleId="WW8Num13z2">
    <w:name w:val="WW8Num13z2"/>
    <w:rsid w:val="00492541"/>
  </w:style>
  <w:style w:type="character" w:customStyle="1" w:styleId="WW8Num13z3">
    <w:name w:val="WW8Num13z3"/>
    <w:rsid w:val="00492541"/>
  </w:style>
  <w:style w:type="character" w:customStyle="1" w:styleId="WW8Num13z4">
    <w:name w:val="WW8Num13z4"/>
    <w:rsid w:val="00492541"/>
  </w:style>
  <w:style w:type="character" w:customStyle="1" w:styleId="WW8Num13z5">
    <w:name w:val="WW8Num13z5"/>
    <w:rsid w:val="00492541"/>
  </w:style>
  <w:style w:type="character" w:customStyle="1" w:styleId="WW8Num13z6">
    <w:name w:val="WW8Num13z6"/>
    <w:rsid w:val="00492541"/>
  </w:style>
  <w:style w:type="character" w:customStyle="1" w:styleId="WW8Num13z7">
    <w:name w:val="WW8Num13z7"/>
    <w:rsid w:val="00492541"/>
  </w:style>
  <w:style w:type="character" w:customStyle="1" w:styleId="WW8Num13z8">
    <w:name w:val="WW8Num13z8"/>
    <w:rsid w:val="00492541"/>
  </w:style>
  <w:style w:type="character" w:customStyle="1" w:styleId="WW8Num14z0">
    <w:name w:val="WW8Num14z0"/>
    <w:rsid w:val="00492541"/>
    <w:rPr>
      <w:rFonts w:ascii="Symbol" w:hAnsi="Symbol" w:cs="Symbol"/>
      <w:sz w:val="26"/>
      <w:szCs w:val="26"/>
      <w:lang w:val="uk-UA"/>
    </w:rPr>
  </w:style>
  <w:style w:type="character" w:customStyle="1" w:styleId="WW8Num14z1">
    <w:name w:val="WW8Num14z1"/>
    <w:rsid w:val="00492541"/>
    <w:rPr>
      <w:rFonts w:ascii="Courier New" w:hAnsi="Courier New" w:cs="Courier New"/>
    </w:rPr>
  </w:style>
  <w:style w:type="character" w:customStyle="1" w:styleId="WW8Num14z2">
    <w:name w:val="WW8Num14z2"/>
    <w:rsid w:val="00492541"/>
    <w:rPr>
      <w:rFonts w:ascii="Wingdings" w:hAnsi="Wingdings" w:cs="Wingdings"/>
    </w:rPr>
  </w:style>
  <w:style w:type="character" w:customStyle="1" w:styleId="WW8Num15z0">
    <w:name w:val="WW8Num15z0"/>
    <w:rsid w:val="00492541"/>
    <w:rPr>
      <w:rFonts w:ascii="Symbol" w:hAnsi="Symbol" w:cs="Symbol"/>
    </w:rPr>
  </w:style>
  <w:style w:type="character" w:customStyle="1" w:styleId="WW8Num15z1">
    <w:name w:val="WW8Num15z1"/>
    <w:rsid w:val="00492541"/>
    <w:rPr>
      <w:rFonts w:ascii="Courier New" w:hAnsi="Courier New" w:cs="Courier New"/>
    </w:rPr>
  </w:style>
  <w:style w:type="character" w:customStyle="1" w:styleId="WW8Num15z2">
    <w:name w:val="WW8Num15z2"/>
    <w:rsid w:val="00492541"/>
    <w:rPr>
      <w:rFonts w:ascii="Wingdings" w:hAnsi="Wingdings" w:cs="Wingdings"/>
    </w:rPr>
  </w:style>
  <w:style w:type="character" w:customStyle="1" w:styleId="WW8Num16z0">
    <w:name w:val="WW8Num16z0"/>
    <w:rsid w:val="00492541"/>
  </w:style>
  <w:style w:type="character" w:customStyle="1" w:styleId="WW8Num16z1">
    <w:name w:val="WW8Num16z1"/>
    <w:rsid w:val="00492541"/>
  </w:style>
  <w:style w:type="character" w:customStyle="1" w:styleId="WW8Num16z2">
    <w:name w:val="WW8Num16z2"/>
    <w:rsid w:val="00492541"/>
  </w:style>
  <w:style w:type="character" w:customStyle="1" w:styleId="WW8Num16z3">
    <w:name w:val="WW8Num16z3"/>
    <w:rsid w:val="00492541"/>
  </w:style>
  <w:style w:type="character" w:customStyle="1" w:styleId="WW8Num16z4">
    <w:name w:val="WW8Num16z4"/>
    <w:rsid w:val="00492541"/>
  </w:style>
  <w:style w:type="character" w:customStyle="1" w:styleId="WW8Num16z5">
    <w:name w:val="WW8Num16z5"/>
    <w:rsid w:val="00492541"/>
  </w:style>
  <w:style w:type="character" w:customStyle="1" w:styleId="WW8Num16z6">
    <w:name w:val="WW8Num16z6"/>
    <w:rsid w:val="00492541"/>
  </w:style>
  <w:style w:type="character" w:customStyle="1" w:styleId="WW8Num16z7">
    <w:name w:val="WW8Num16z7"/>
    <w:rsid w:val="00492541"/>
  </w:style>
  <w:style w:type="character" w:customStyle="1" w:styleId="WW8Num16z8">
    <w:name w:val="WW8Num16z8"/>
    <w:rsid w:val="00492541"/>
  </w:style>
  <w:style w:type="character" w:customStyle="1" w:styleId="WW8Num17z0">
    <w:name w:val="WW8Num17z0"/>
    <w:rsid w:val="00492541"/>
  </w:style>
  <w:style w:type="character" w:customStyle="1" w:styleId="WW8Num17z1">
    <w:name w:val="WW8Num17z1"/>
    <w:rsid w:val="00492541"/>
  </w:style>
  <w:style w:type="character" w:customStyle="1" w:styleId="WW8Num17z2">
    <w:name w:val="WW8Num17z2"/>
    <w:rsid w:val="00492541"/>
  </w:style>
  <w:style w:type="character" w:customStyle="1" w:styleId="WW8Num17z3">
    <w:name w:val="WW8Num17z3"/>
    <w:rsid w:val="00492541"/>
  </w:style>
  <w:style w:type="character" w:customStyle="1" w:styleId="WW8Num17z4">
    <w:name w:val="WW8Num17z4"/>
    <w:rsid w:val="00492541"/>
  </w:style>
  <w:style w:type="character" w:customStyle="1" w:styleId="WW8Num17z5">
    <w:name w:val="WW8Num17z5"/>
    <w:rsid w:val="00492541"/>
  </w:style>
  <w:style w:type="character" w:customStyle="1" w:styleId="WW8Num17z6">
    <w:name w:val="WW8Num17z6"/>
    <w:rsid w:val="00492541"/>
  </w:style>
  <w:style w:type="character" w:customStyle="1" w:styleId="WW8Num17z7">
    <w:name w:val="WW8Num17z7"/>
    <w:rsid w:val="00492541"/>
  </w:style>
  <w:style w:type="character" w:customStyle="1" w:styleId="WW8Num17z8">
    <w:name w:val="WW8Num17z8"/>
    <w:rsid w:val="00492541"/>
  </w:style>
  <w:style w:type="character" w:customStyle="1" w:styleId="WW8Num18z0">
    <w:name w:val="WW8Num18z0"/>
    <w:rsid w:val="00492541"/>
  </w:style>
  <w:style w:type="character" w:customStyle="1" w:styleId="WW8Num18z1">
    <w:name w:val="WW8Num18z1"/>
    <w:rsid w:val="00492541"/>
  </w:style>
  <w:style w:type="character" w:customStyle="1" w:styleId="WW8Num18z2">
    <w:name w:val="WW8Num18z2"/>
    <w:rsid w:val="00492541"/>
  </w:style>
  <w:style w:type="character" w:customStyle="1" w:styleId="WW8Num18z3">
    <w:name w:val="WW8Num18z3"/>
    <w:rsid w:val="00492541"/>
  </w:style>
  <w:style w:type="character" w:customStyle="1" w:styleId="WW8Num18z4">
    <w:name w:val="WW8Num18z4"/>
    <w:rsid w:val="00492541"/>
  </w:style>
  <w:style w:type="character" w:customStyle="1" w:styleId="WW8Num18z5">
    <w:name w:val="WW8Num18z5"/>
    <w:rsid w:val="00492541"/>
  </w:style>
  <w:style w:type="character" w:customStyle="1" w:styleId="WW8Num18z6">
    <w:name w:val="WW8Num18z6"/>
    <w:rsid w:val="00492541"/>
  </w:style>
  <w:style w:type="character" w:customStyle="1" w:styleId="WW8Num18z7">
    <w:name w:val="WW8Num18z7"/>
    <w:rsid w:val="00492541"/>
  </w:style>
  <w:style w:type="character" w:customStyle="1" w:styleId="WW8Num18z8">
    <w:name w:val="WW8Num18z8"/>
    <w:rsid w:val="00492541"/>
  </w:style>
  <w:style w:type="character" w:customStyle="1" w:styleId="WW8Num19z0">
    <w:name w:val="WW8Num19z0"/>
    <w:rsid w:val="00492541"/>
  </w:style>
  <w:style w:type="character" w:customStyle="1" w:styleId="WW8Num19z1">
    <w:name w:val="WW8Num19z1"/>
    <w:rsid w:val="00492541"/>
  </w:style>
  <w:style w:type="character" w:customStyle="1" w:styleId="WW8Num19z2">
    <w:name w:val="WW8Num19z2"/>
    <w:rsid w:val="00492541"/>
  </w:style>
  <w:style w:type="character" w:customStyle="1" w:styleId="WW8Num19z3">
    <w:name w:val="WW8Num19z3"/>
    <w:rsid w:val="00492541"/>
  </w:style>
  <w:style w:type="character" w:customStyle="1" w:styleId="WW8Num19z4">
    <w:name w:val="WW8Num19z4"/>
    <w:rsid w:val="00492541"/>
  </w:style>
  <w:style w:type="character" w:customStyle="1" w:styleId="WW8Num19z5">
    <w:name w:val="WW8Num19z5"/>
    <w:rsid w:val="00492541"/>
  </w:style>
  <w:style w:type="character" w:customStyle="1" w:styleId="WW8Num19z6">
    <w:name w:val="WW8Num19z6"/>
    <w:rsid w:val="00492541"/>
  </w:style>
  <w:style w:type="character" w:customStyle="1" w:styleId="WW8Num19z7">
    <w:name w:val="WW8Num19z7"/>
    <w:rsid w:val="00492541"/>
  </w:style>
  <w:style w:type="character" w:customStyle="1" w:styleId="WW8Num19z8">
    <w:name w:val="WW8Num19z8"/>
    <w:rsid w:val="00492541"/>
  </w:style>
  <w:style w:type="character" w:customStyle="1" w:styleId="WW8Num20z0">
    <w:name w:val="WW8Num20z0"/>
    <w:rsid w:val="00492541"/>
  </w:style>
  <w:style w:type="character" w:customStyle="1" w:styleId="WW8Num20z1">
    <w:name w:val="WW8Num20z1"/>
    <w:rsid w:val="00492541"/>
  </w:style>
  <w:style w:type="character" w:customStyle="1" w:styleId="WW8Num20z2">
    <w:name w:val="WW8Num20z2"/>
    <w:rsid w:val="00492541"/>
  </w:style>
  <w:style w:type="character" w:customStyle="1" w:styleId="WW8Num20z3">
    <w:name w:val="WW8Num20z3"/>
    <w:rsid w:val="00492541"/>
  </w:style>
  <w:style w:type="character" w:customStyle="1" w:styleId="WW8Num20z4">
    <w:name w:val="WW8Num20z4"/>
    <w:rsid w:val="00492541"/>
  </w:style>
  <w:style w:type="character" w:customStyle="1" w:styleId="WW8Num20z5">
    <w:name w:val="WW8Num20z5"/>
    <w:rsid w:val="00492541"/>
  </w:style>
  <w:style w:type="character" w:customStyle="1" w:styleId="WW8Num20z6">
    <w:name w:val="WW8Num20z6"/>
    <w:rsid w:val="00492541"/>
  </w:style>
  <w:style w:type="character" w:customStyle="1" w:styleId="WW8Num20z7">
    <w:name w:val="WW8Num20z7"/>
    <w:rsid w:val="00492541"/>
  </w:style>
  <w:style w:type="character" w:customStyle="1" w:styleId="WW8Num20z8">
    <w:name w:val="WW8Num20z8"/>
    <w:rsid w:val="00492541"/>
  </w:style>
  <w:style w:type="character" w:customStyle="1" w:styleId="10">
    <w:name w:val="Шрифт абзацу за замовчуванням1"/>
    <w:rsid w:val="00492541"/>
  </w:style>
  <w:style w:type="character" w:styleId="a3">
    <w:name w:val="Hyperlink"/>
    <w:rsid w:val="00492541"/>
    <w:rPr>
      <w:rFonts w:cs="Times New Roman"/>
      <w:color w:val="0000FF"/>
      <w:u w:val="single"/>
    </w:rPr>
  </w:style>
  <w:style w:type="character" w:customStyle="1" w:styleId="30">
    <w:name w:val="Заголовок 3 Знак"/>
    <w:rsid w:val="00492541"/>
    <w:rPr>
      <w:rFonts w:ascii="Arial" w:hAnsi="Arial" w:cs="Arial"/>
      <w:b/>
      <w:bCs/>
      <w:sz w:val="26"/>
      <w:szCs w:val="26"/>
      <w:lang w:val="uk-UA" w:bidi="ar-SA"/>
    </w:rPr>
  </w:style>
  <w:style w:type="character" w:customStyle="1" w:styleId="100">
    <w:name w:val="Основний текст + 10"/>
    <w:rsid w:val="00492541"/>
    <w:rPr>
      <w:sz w:val="21"/>
      <w:szCs w:val="21"/>
      <w:lang w:bidi="ar-SA"/>
    </w:rPr>
  </w:style>
  <w:style w:type="character" w:customStyle="1" w:styleId="11">
    <w:name w:val="Основний текст1"/>
    <w:rsid w:val="00492541"/>
    <w:rPr>
      <w:lang w:bidi="ar-SA"/>
    </w:rPr>
  </w:style>
  <w:style w:type="character" w:customStyle="1" w:styleId="a4">
    <w:name w:val="Текст у виносці Знак"/>
    <w:rsid w:val="00492541"/>
    <w:rPr>
      <w:rFonts w:ascii="Segoe UI" w:hAnsi="Segoe UI" w:cs="Segoe UI"/>
      <w:sz w:val="18"/>
      <w:szCs w:val="18"/>
      <w:lang w:val="ru-RU" w:eastAsia="zh-CN"/>
    </w:rPr>
  </w:style>
  <w:style w:type="character" w:customStyle="1" w:styleId="ListLabel1">
    <w:name w:val="ListLabel 1"/>
    <w:rsid w:val="00492541"/>
    <w:rPr>
      <w:rFonts w:cs="Times New Roman"/>
    </w:rPr>
  </w:style>
  <w:style w:type="character" w:customStyle="1" w:styleId="ListLabel2">
    <w:name w:val="ListLabel 2"/>
    <w:rsid w:val="00492541"/>
    <w:rPr>
      <w:rFonts w:cs="Times New Roman"/>
    </w:rPr>
  </w:style>
  <w:style w:type="character" w:customStyle="1" w:styleId="ListLabel3">
    <w:name w:val="ListLabel 3"/>
    <w:rsid w:val="00492541"/>
    <w:rPr>
      <w:rFonts w:cs="Times New Roman"/>
    </w:rPr>
  </w:style>
  <w:style w:type="character" w:customStyle="1" w:styleId="ListLabel4">
    <w:name w:val="ListLabel 4"/>
    <w:rsid w:val="00492541"/>
    <w:rPr>
      <w:rFonts w:cs="Times New Roman"/>
    </w:rPr>
  </w:style>
  <w:style w:type="character" w:customStyle="1" w:styleId="ListLabel5">
    <w:name w:val="ListLabel 5"/>
    <w:rsid w:val="00492541"/>
    <w:rPr>
      <w:rFonts w:cs="Times New Roman"/>
    </w:rPr>
  </w:style>
  <w:style w:type="character" w:customStyle="1" w:styleId="ListLabel6">
    <w:name w:val="ListLabel 6"/>
    <w:rsid w:val="00492541"/>
    <w:rPr>
      <w:rFonts w:cs="Times New Roman"/>
    </w:rPr>
  </w:style>
  <w:style w:type="character" w:customStyle="1" w:styleId="ListLabel7">
    <w:name w:val="ListLabel 7"/>
    <w:rsid w:val="00492541"/>
    <w:rPr>
      <w:rFonts w:cs="Times New Roman"/>
    </w:rPr>
  </w:style>
  <w:style w:type="character" w:customStyle="1" w:styleId="ListLabel8">
    <w:name w:val="ListLabel 8"/>
    <w:rsid w:val="00492541"/>
    <w:rPr>
      <w:rFonts w:cs="Times New Roman"/>
    </w:rPr>
  </w:style>
  <w:style w:type="character" w:customStyle="1" w:styleId="ListLabel9">
    <w:name w:val="ListLabel 9"/>
    <w:rsid w:val="00492541"/>
    <w:rPr>
      <w:rFonts w:cs="Times New Roman"/>
    </w:rPr>
  </w:style>
  <w:style w:type="paragraph" w:customStyle="1" w:styleId="12">
    <w:name w:val="Заголовок1"/>
    <w:basedOn w:val="a"/>
    <w:next w:val="a5"/>
    <w:rsid w:val="00492541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5">
    <w:name w:val="Body Text"/>
    <w:basedOn w:val="a"/>
    <w:rsid w:val="00492541"/>
    <w:pPr>
      <w:widowControl/>
      <w:spacing w:after="120"/>
    </w:pPr>
  </w:style>
  <w:style w:type="paragraph" w:styleId="a6">
    <w:name w:val="List"/>
    <w:basedOn w:val="a5"/>
    <w:rsid w:val="00492541"/>
    <w:rPr>
      <w:rFonts w:cs="Arial"/>
    </w:rPr>
  </w:style>
  <w:style w:type="paragraph" w:styleId="a7">
    <w:name w:val="caption"/>
    <w:basedOn w:val="a"/>
    <w:qFormat/>
    <w:rsid w:val="00492541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8">
    <w:name w:val="Покажчик"/>
    <w:basedOn w:val="a"/>
    <w:rsid w:val="00492541"/>
    <w:pPr>
      <w:suppressLineNumbers/>
    </w:pPr>
    <w:rPr>
      <w:rFonts w:cs="Arial"/>
    </w:rPr>
  </w:style>
  <w:style w:type="paragraph" w:customStyle="1" w:styleId="13">
    <w:name w:val="Назва об'єкта1"/>
    <w:basedOn w:val="a"/>
    <w:rsid w:val="00492541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4">
    <w:name w:val="Название объекта1"/>
    <w:basedOn w:val="a"/>
    <w:rsid w:val="00492541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5">
    <w:name w:val="Маркірований список1"/>
    <w:basedOn w:val="a"/>
    <w:rsid w:val="00492541"/>
  </w:style>
  <w:style w:type="paragraph" w:customStyle="1" w:styleId="a9">
    <w:name w:val="Вміст таблиці"/>
    <w:basedOn w:val="a"/>
    <w:rsid w:val="00492541"/>
    <w:pPr>
      <w:suppressLineNumbers/>
    </w:pPr>
  </w:style>
  <w:style w:type="paragraph" w:customStyle="1" w:styleId="aa">
    <w:name w:val="Заголовок таблиці"/>
    <w:basedOn w:val="a9"/>
    <w:rsid w:val="00492541"/>
    <w:pPr>
      <w:jc w:val="center"/>
    </w:pPr>
    <w:rPr>
      <w:b/>
      <w:bCs/>
    </w:rPr>
  </w:style>
  <w:style w:type="paragraph" w:customStyle="1" w:styleId="ab">
    <w:name w:val="Вміст рамки"/>
    <w:basedOn w:val="a"/>
    <w:rsid w:val="00492541"/>
  </w:style>
  <w:style w:type="paragraph" w:customStyle="1" w:styleId="16">
    <w:name w:val="Текст выноски1"/>
    <w:basedOn w:val="a"/>
    <w:rsid w:val="00492541"/>
    <w:rPr>
      <w:rFonts w:ascii="Segoe UI" w:hAnsi="Segoe UI" w:cs="Segoe UI"/>
      <w:sz w:val="18"/>
      <w:szCs w:val="18"/>
    </w:rPr>
  </w:style>
  <w:style w:type="paragraph" w:styleId="ac">
    <w:name w:val="Balloon Text"/>
    <w:basedOn w:val="a"/>
    <w:link w:val="17"/>
    <w:uiPriority w:val="99"/>
    <w:semiHidden/>
    <w:unhideWhenUsed/>
    <w:rsid w:val="00CB4A6E"/>
    <w:rPr>
      <w:rFonts w:ascii="Segoe UI" w:hAnsi="Segoe UI" w:cs="Segoe UI"/>
      <w:sz w:val="18"/>
      <w:szCs w:val="18"/>
    </w:rPr>
  </w:style>
  <w:style w:type="character" w:customStyle="1" w:styleId="17">
    <w:name w:val="Текст у виносці Знак1"/>
    <w:link w:val="ac"/>
    <w:uiPriority w:val="99"/>
    <w:semiHidden/>
    <w:rsid w:val="00CB4A6E"/>
    <w:rPr>
      <w:rFonts w:ascii="Segoe UI" w:hAnsi="Segoe UI" w:cs="Segoe UI"/>
      <w:sz w:val="18"/>
      <w:szCs w:val="18"/>
      <w:lang w:val="ru-RU" w:eastAsia="zh-CN"/>
    </w:rPr>
  </w:style>
  <w:style w:type="paragraph" w:styleId="ad">
    <w:name w:val="header"/>
    <w:basedOn w:val="a"/>
    <w:link w:val="ae"/>
    <w:uiPriority w:val="99"/>
    <w:unhideWhenUsed/>
    <w:rsid w:val="008C2CC3"/>
    <w:pPr>
      <w:tabs>
        <w:tab w:val="center" w:pos="4819"/>
        <w:tab w:val="right" w:pos="9639"/>
      </w:tabs>
    </w:pPr>
  </w:style>
  <w:style w:type="character" w:customStyle="1" w:styleId="ae">
    <w:name w:val="Верхній колонтитул Знак"/>
    <w:basedOn w:val="a0"/>
    <w:link w:val="ad"/>
    <w:uiPriority w:val="99"/>
    <w:rsid w:val="008C2CC3"/>
    <w:rPr>
      <w:lang w:val="ru-RU" w:eastAsia="zh-CN"/>
    </w:rPr>
  </w:style>
  <w:style w:type="paragraph" w:styleId="af">
    <w:name w:val="footer"/>
    <w:basedOn w:val="a"/>
    <w:link w:val="af0"/>
    <w:uiPriority w:val="99"/>
    <w:unhideWhenUsed/>
    <w:rsid w:val="008C2CC3"/>
    <w:pPr>
      <w:tabs>
        <w:tab w:val="center" w:pos="4819"/>
        <w:tab w:val="right" w:pos="9639"/>
      </w:tabs>
    </w:pPr>
  </w:style>
  <w:style w:type="character" w:customStyle="1" w:styleId="af0">
    <w:name w:val="Нижній колонтитул Знак"/>
    <w:basedOn w:val="a0"/>
    <w:link w:val="af"/>
    <w:uiPriority w:val="99"/>
    <w:rsid w:val="008C2CC3"/>
    <w:rPr>
      <w:lang w:val="ru-RU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75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loda.gov.ua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doz@loda.gov.u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8689B0-F032-4BA7-A500-12899C17F4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3</Pages>
  <Words>3869</Words>
  <Characters>2206</Characters>
  <Application>Microsoft Office Word</Application>
  <DocSecurity>0</DocSecurity>
  <Lines>18</Lines>
  <Paragraphs>12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6063</CharactersWithSpaces>
  <SharedDoc>false</SharedDoc>
  <HLinks>
    <vt:vector size="6" baseType="variant">
      <vt:variant>
        <vt:i4>8192015</vt:i4>
      </vt:variant>
      <vt:variant>
        <vt:i4>0</vt:i4>
      </vt:variant>
      <vt:variant>
        <vt:i4>0</vt:i4>
      </vt:variant>
      <vt:variant>
        <vt:i4>5</vt:i4>
      </vt:variant>
      <vt:variant>
        <vt:lpwstr>mailto:lvivphc.miac@gmail.com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Юрій Голубов</dc:creator>
  <cp:lastModifiedBy>Olya</cp:lastModifiedBy>
  <cp:revision>14</cp:revision>
  <cp:lastPrinted>2023-08-29T06:51:00Z</cp:lastPrinted>
  <dcterms:created xsi:type="dcterms:W3CDTF">2024-01-12T11:03:00Z</dcterms:created>
  <dcterms:modified xsi:type="dcterms:W3CDTF">2024-01-15T12:56:00Z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