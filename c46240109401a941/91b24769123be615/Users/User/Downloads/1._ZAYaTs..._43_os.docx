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AE793A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AE793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AE793A">
      <w:pPr>
        <w:jc w:val="center"/>
        <w:rPr>
          <w:sz w:val="22"/>
        </w:rPr>
      </w:pPr>
    </w:p>
    <w:p w:rsidR="00A30132" w:rsidRDefault="00A30132" w:rsidP="00AE793A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AE793A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AE793A">
      <w:pPr>
        <w:jc w:val="center"/>
      </w:pPr>
      <w:r>
        <w:t>Код ЄДРПОУ 02013047</w:t>
      </w:r>
    </w:p>
    <w:p w:rsidR="00A30132" w:rsidRDefault="00A30132" w:rsidP="00AE793A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AE793A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AE793A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AE793A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05604" w:rsidRDefault="00051468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>ДНП «</w:t>
      </w:r>
      <w:r w:rsidR="00005604">
        <w:rPr>
          <w:b/>
          <w:sz w:val="26"/>
          <w:szCs w:val="26"/>
          <w:lang w:val="uk-UA" w:eastAsia="uk-UA"/>
        </w:rPr>
        <w:t>Львівський національний медичний університет імені Данила Галицького»</w:t>
      </w:r>
    </w:p>
    <w:p w:rsidR="00005604" w:rsidRDefault="00005604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AE793A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AE793A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AE793A">
      <w:pPr>
        <w:ind w:firstLine="709"/>
        <w:jc w:val="both"/>
        <w:rPr>
          <w:sz w:val="26"/>
          <w:szCs w:val="26"/>
          <w:lang w:val="uk-UA"/>
        </w:rPr>
      </w:pPr>
    </w:p>
    <w:p w:rsidR="00182747" w:rsidRDefault="00A30132" w:rsidP="00C70CF9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051468">
        <w:rPr>
          <w:b/>
          <w:bCs/>
          <w:sz w:val="26"/>
          <w:szCs w:val="26"/>
          <w:u w:val="single"/>
          <w:lang w:val="uk-UA"/>
        </w:rPr>
        <w:t>0</w:t>
      </w:r>
      <w:r w:rsidR="00C70CF9">
        <w:rPr>
          <w:b/>
          <w:bCs/>
          <w:sz w:val="26"/>
          <w:szCs w:val="26"/>
          <w:u w:val="single"/>
          <w:lang w:val="uk-UA"/>
        </w:rPr>
        <w:t>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C70CF9">
        <w:rPr>
          <w:b/>
          <w:bCs/>
          <w:sz w:val="26"/>
          <w:szCs w:val="26"/>
          <w:u w:val="single"/>
          <w:lang w:val="uk-UA"/>
        </w:rPr>
        <w:t>лютого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</w:t>
      </w:r>
      <w:r w:rsidR="0028385C">
        <w:rPr>
          <w:b/>
          <w:bCs/>
          <w:sz w:val="26"/>
          <w:szCs w:val="26"/>
          <w:u w:val="single"/>
          <w:lang w:val="uk-UA"/>
        </w:rPr>
        <w:t>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>КНП ЛОР "Львівський обласний інформаційно-аналітич</w:t>
      </w:r>
      <w:r w:rsidR="00051468">
        <w:rPr>
          <w:sz w:val="26"/>
          <w:szCs w:val="26"/>
          <w:lang w:val="uk-UA"/>
        </w:rPr>
        <w:t>ний центр медичної статистики"</w:t>
      </w:r>
      <w:r w:rsidRPr="00FD7273">
        <w:rPr>
          <w:sz w:val="26"/>
          <w:szCs w:val="26"/>
          <w:lang w:val="uk-UA"/>
        </w:rPr>
        <w:t xml:space="preserve">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 w:rsidR="0028385C"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060A8" w:rsidRDefault="006B1A4E">
            <w:pPr>
              <w:jc w:val="center"/>
              <w:rPr>
                <w:sz w:val="22"/>
                <w:szCs w:val="22"/>
              </w:rPr>
            </w:pPr>
            <w:r w:rsidRPr="00C060A8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060A8" w:rsidRDefault="006B1A4E">
            <w:pPr>
              <w:jc w:val="center"/>
              <w:rPr>
                <w:sz w:val="22"/>
                <w:szCs w:val="22"/>
              </w:rPr>
            </w:pPr>
            <w:r w:rsidRPr="00C060A8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060A8" w:rsidRDefault="006B1A4E">
            <w:pPr>
              <w:jc w:val="center"/>
              <w:rPr>
                <w:sz w:val="22"/>
                <w:szCs w:val="22"/>
              </w:rPr>
            </w:pPr>
            <w:r w:rsidRPr="00C060A8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060A8" w:rsidRDefault="00A30132">
            <w:pPr>
              <w:jc w:val="center"/>
              <w:rPr>
                <w:sz w:val="22"/>
                <w:szCs w:val="22"/>
              </w:rPr>
            </w:pPr>
            <w:r w:rsidRPr="00C060A8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060A8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C060A8" w:rsidRDefault="006B1A4E">
            <w:pPr>
              <w:jc w:val="center"/>
              <w:rPr>
                <w:sz w:val="22"/>
                <w:szCs w:val="22"/>
              </w:rPr>
            </w:pPr>
            <w:r w:rsidRPr="00C060A8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C060A8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C060A8" w:rsidRDefault="00C70CF9" w:rsidP="004019DF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Заяць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Ігор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C060A8" w:rsidRDefault="00C70CF9" w:rsidP="004019DF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04.10.1994р.н.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49BE" w:rsidRPr="00C060A8" w:rsidRDefault="00C060A8" w:rsidP="00C33FE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Районна, 29,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C70CF9" w:rsidRPr="00C060A8">
              <w:rPr>
                <w:sz w:val="22"/>
                <w:szCs w:val="22"/>
                <w:lang w:val="uk-UA"/>
              </w:rPr>
              <w:t>Малечковичі</w:t>
            </w:r>
            <w:proofErr w:type="spellEnd"/>
            <w:r w:rsidR="00C70CF9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C060A8" w:rsidRDefault="004019DF" w:rsidP="004019DF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 xml:space="preserve">з </w:t>
            </w:r>
            <w:r w:rsidR="00005604" w:rsidRPr="00C060A8">
              <w:rPr>
                <w:sz w:val="22"/>
                <w:szCs w:val="22"/>
                <w:lang w:val="uk-UA"/>
              </w:rPr>
              <w:t>1</w:t>
            </w:r>
            <w:r w:rsidR="00C70CF9" w:rsidRPr="00C060A8">
              <w:rPr>
                <w:sz w:val="22"/>
                <w:szCs w:val="22"/>
                <w:lang w:val="uk-UA"/>
              </w:rPr>
              <w:t>8</w:t>
            </w:r>
            <w:r w:rsidR="00F21909" w:rsidRPr="00C060A8">
              <w:rPr>
                <w:sz w:val="22"/>
                <w:szCs w:val="22"/>
                <w:lang w:val="uk-UA"/>
              </w:rPr>
              <w:t>.</w:t>
            </w:r>
            <w:r w:rsidR="00C70CF9" w:rsidRPr="00C060A8">
              <w:rPr>
                <w:sz w:val="22"/>
                <w:szCs w:val="22"/>
                <w:lang w:val="uk-UA"/>
              </w:rPr>
              <w:t>03</w:t>
            </w:r>
            <w:r w:rsidR="00F21909" w:rsidRPr="00C060A8">
              <w:rPr>
                <w:sz w:val="22"/>
                <w:szCs w:val="22"/>
                <w:lang w:val="uk-UA"/>
              </w:rPr>
              <w:t>.</w:t>
            </w:r>
            <w:r w:rsidR="005D69F4" w:rsidRPr="00C060A8">
              <w:rPr>
                <w:sz w:val="22"/>
                <w:szCs w:val="22"/>
                <w:lang w:val="uk-UA"/>
              </w:rPr>
              <w:t>20</w:t>
            </w:r>
            <w:r w:rsidR="00535397" w:rsidRPr="00C060A8">
              <w:rPr>
                <w:sz w:val="22"/>
                <w:szCs w:val="22"/>
                <w:lang w:val="uk-UA"/>
              </w:rPr>
              <w:t>2</w:t>
            </w:r>
            <w:r w:rsidR="0028385C" w:rsidRPr="00C060A8">
              <w:rPr>
                <w:sz w:val="22"/>
                <w:szCs w:val="22"/>
                <w:lang w:val="uk-UA"/>
              </w:rPr>
              <w:t>5</w:t>
            </w:r>
            <w:r w:rsidRPr="00C060A8">
              <w:rPr>
                <w:sz w:val="22"/>
                <w:szCs w:val="22"/>
                <w:lang w:val="uk-UA"/>
              </w:rPr>
              <w:t>р.</w:t>
            </w:r>
          </w:p>
          <w:p w:rsidR="004019DF" w:rsidRPr="00C060A8" w:rsidRDefault="004019DF" w:rsidP="004019DF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111C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060A8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060A8" w:rsidRDefault="00C70CF9" w:rsidP="00B2111C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Звір Руслан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060A8" w:rsidRDefault="00C70CF9" w:rsidP="00B2111C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04.07.1988р.н.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C060A8" w:rsidRDefault="00C060A8" w:rsidP="00C060A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70CF9" w:rsidRPr="00C060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C70CF9" w:rsidRPr="00C060A8">
              <w:rPr>
                <w:sz w:val="22"/>
                <w:szCs w:val="22"/>
                <w:lang w:val="uk-UA"/>
              </w:rPr>
              <w:t>Любінська</w:t>
            </w:r>
            <w:proofErr w:type="spellEnd"/>
            <w:r w:rsidR="00C70CF9" w:rsidRPr="00C060A8">
              <w:rPr>
                <w:sz w:val="22"/>
                <w:szCs w:val="22"/>
                <w:lang w:val="uk-UA"/>
              </w:rPr>
              <w:t xml:space="preserve">, 104/31, </w:t>
            </w:r>
            <w:proofErr w:type="spellStart"/>
            <w:r w:rsidR="00C70CF9" w:rsidRPr="00C060A8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C060A8" w:rsidRDefault="00D72DD6" w:rsidP="00D72DD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 xml:space="preserve">з </w:t>
            </w:r>
            <w:r w:rsidR="00C70CF9" w:rsidRPr="00C060A8">
              <w:rPr>
                <w:sz w:val="22"/>
                <w:szCs w:val="22"/>
                <w:lang w:val="uk-UA"/>
              </w:rPr>
              <w:t>10</w:t>
            </w:r>
            <w:r w:rsidR="0078044D" w:rsidRPr="00C060A8">
              <w:rPr>
                <w:sz w:val="22"/>
                <w:szCs w:val="22"/>
                <w:lang w:val="uk-UA"/>
              </w:rPr>
              <w:t>.</w:t>
            </w:r>
            <w:r w:rsidR="0028385C" w:rsidRPr="00C060A8">
              <w:rPr>
                <w:sz w:val="22"/>
                <w:szCs w:val="22"/>
                <w:lang w:val="uk-UA"/>
              </w:rPr>
              <w:t>1</w:t>
            </w:r>
            <w:r w:rsidR="00C70CF9" w:rsidRPr="00C060A8">
              <w:rPr>
                <w:sz w:val="22"/>
                <w:szCs w:val="22"/>
                <w:lang w:val="uk-UA"/>
              </w:rPr>
              <w:t>2</w:t>
            </w:r>
            <w:r w:rsidR="0078044D" w:rsidRPr="00C060A8">
              <w:rPr>
                <w:sz w:val="22"/>
                <w:szCs w:val="22"/>
                <w:lang w:val="uk-UA"/>
              </w:rPr>
              <w:t>.</w:t>
            </w:r>
            <w:r w:rsidRPr="00C060A8">
              <w:rPr>
                <w:sz w:val="22"/>
                <w:szCs w:val="22"/>
                <w:lang w:val="uk-UA"/>
              </w:rPr>
              <w:t>20</w:t>
            </w:r>
            <w:r w:rsidR="0078044D" w:rsidRPr="00C060A8">
              <w:rPr>
                <w:sz w:val="22"/>
                <w:szCs w:val="22"/>
                <w:lang w:val="uk-UA"/>
              </w:rPr>
              <w:t>25</w:t>
            </w:r>
            <w:r w:rsidRPr="00C060A8">
              <w:rPr>
                <w:sz w:val="22"/>
                <w:szCs w:val="22"/>
                <w:lang w:val="uk-UA"/>
              </w:rPr>
              <w:t>р.</w:t>
            </w:r>
          </w:p>
          <w:p w:rsidR="00B2111C" w:rsidRPr="00C060A8" w:rsidRDefault="00D72DD6" w:rsidP="00D72DD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0CF9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0CF9" w:rsidRPr="00C060A8" w:rsidRDefault="00C70CF9" w:rsidP="00C70CF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0CF9" w:rsidRPr="00C060A8" w:rsidRDefault="00C70CF9" w:rsidP="00C70CF9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Присяжнюк Іван Ярославович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0CF9" w:rsidRPr="00C060A8" w:rsidRDefault="00C70CF9" w:rsidP="00C70CF9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25.08.1990р.н.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0CF9" w:rsidRPr="00C060A8" w:rsidRDefault="00C060A8" w:rsidP="00C70CF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C70CF9" w:rsidRPr="00C060A8">
              <w:rPr>
                <w:sz w:val="22"/>
                <w:szCs w:val="22"/>
                <w:lang w:val="uk-UA"/>
              </w:rPr>
              <w:t>. Ясенів, 100,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0CF9" w:rsidRPr="00C060A8" w:rsidRDefault="00C70CF9" w:rsidP="00C70CF9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13.10.2024р.</w:t>
            </w:r>
          </w:p>
          <w:p w:rsidR="00C70CF9" w:rsidRPr="00C060A8" w:rsidRDefault="00C70CF9" w:rsidP="00C70CF9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028A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Гріщенко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Володимир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10.05.1997р.н.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C060A8" w:rsidP="006028A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30,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028A0" w:rsidRPr="00C060A8">
              <w:rPr>
                <w:sz w:val="22"/>
                <w:szCs w:val="22"/>
                <w:lang w:val="uk-UA"/>
              </w:rPr>
              <w:t>Тухля</w:t>
            </w:r>
            <w:proofErr w:type="spellEnd"/>
            <w:r w:rsidR="006028A0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23.06.2023р.</w:t>
            </w:r>
          </w:p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028A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Кузін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Віталій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22.04.1986р.н.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C060A8" w:rsidP="006028A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4а,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028A0" w:rsidRPr="00C060A8">
              <w:rPr>
                <w:sz w:val="22"/>
                <w:szCs w:val="22"/>
                <w:lang w:val="uk-UA"/>
              </w:rPr>
              <w:t>Рудно</w:t>
            </w:r>
            <w:proofErr w:type="spellEnd"/>
            <w:r w:rsidR="006028A0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20.01.2023р.</w:t>
            </w:r>
          </w:p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028A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Романів  Андрій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17.05.1994р.н.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C060A8" w:rsidP="006028A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Морозна, 14/38,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6028A0" w:rsidRPr="00C060A8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24.12.2024р.</w:t>
            </w:r>
          </w:p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028A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Петрів Микола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04.10.1982р.н.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028A0" w:rsidRPr="00C060A8" w:rsidRDefault="00C060A8" w:rsidP="006028A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І. Франка, 5,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028A0" w:rsidRPr="00C060A8">
              <w:rPr>
                <w:sz w:val="22"/>
                <w:szCs w:val="22"/>
                <w:lang w:val="uk-UA"/>
              </w:rPr>
              <w:t>Снятинка</w:t>
            </w:r>
            <w:proofErr w:type="spellEnd"/>
            <w:r w:rsidR="006028A0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 xml:space="preserve">з </w:t>
            </w:r>
            <w:r w:rsidR="006A5B54" w:rsidRPr="00C060A8">
              <w:rPr>
                <w:sz w:val="22"/>
                <w:szCs w:val="22"/>
                <w:lang w:val="uk-UA"/>
              </w:rPr>
              <w:t>18</w:t>
            </w:r>
            <w:r w:rsidRPr="00C060A8">
              <w:rPr>
                <w:sz w:val="22"/>
                <w:szCs w:val="22"/>
                <w:lang w:val="uk-UA"/>
              </w:rPr>
              <w:t>.12.2024р.</w:t>
            </w:r>
          </w:p>
          <w:p w:rsidR="006028A0" w:rsidRPr="00C060A8" w:rsidRDefault="006028A0" w:rsidP="006028A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Рій Олег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17.02.1998р.н.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C060A8" w:rsidP="006A5B5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Лісна, 21,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A5B54" w:rsidRPr="00C060A8">
              <w:rPr>
                <w:sz w:val="22"/>
                <w:szCs w:val="22"/>
                <w:lang w:val="uk-UA"/>
              </w:rPr>
              <w:t>Вербляни</w:t>
            </w:r>
            <w:proofErr w:type="spellEnd"/>
            <w:r w:rsidR="006A5B54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19.12.2024р.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Оприск Андрій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14.12.1985р.н.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C060A8" w:rsidP="00C060A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6A5B54" w:rsidRPr="00C060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6A5B54" w:rsidRPr="00C060A8">
              <w:rPr>
                <w:sz w:val="22"/>
                <w:szCs w:val="22"/>
                <w:lang w:val="uk-UA"/>
              </w:rPr>
              <w:t>Стебницька</w:t>
            </w:r>
            <w:proofErr w:type="spellEnd"/>
            <w:r w:rsidR="006A5B54" w:rsidRPr="00C060A8">
              <w:rPr>
                <w:sz w:val="22"/>
                <w:szCs w:val="22"/>
                <w:lang w:val="uk-UA"/>
              </w:rPr>
              <w:t xml:space="preserve">, 76/21, </w:t>
            </w:r>
            <w:proofErr w:type="spellStart"/>
            <w:r w:rsidR="006A5B54" w:rsidRPr="00C060A8">
              <w:rPr>
                <w:sz w:val="22"/>
                <w:szCs w:val="22"/>
                <w:lang w:val="uk-UA"/>
              </w:rPr>
              <w:t>м.Трускавець</w:t>
            </w:r>
            <w:proofErr w:type="spellEnd"/>
            <w:r w:rsidR="006A5B54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09.12.2024р.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Масник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Мар’ян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17.07.1984р.н.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C060A8" w:rsidP="006A5B5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Травнева, 9,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A5B54" w:rsidRPr="00C060A8">
              <w:rPr>
                <w:sz w:val="22"/>
                <w:szCs w:val="22"/>
                <w:lang w:val="uk-UA"/>
              </w:rPr>
              <w:t>Сновичі</w:t>
            </w:r>
            <w:proofErr w:type="spellEnd"/>
            <w:r w:rsidR="006A5B54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29.03.2025р.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Стельмах Любомир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27.01.1970р.н.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Бардин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Руслана Володимирівна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DE3F50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02.06.1973р.н.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DE3F50" w:rsidP="006A5B54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Марутяк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Андрій Миронович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DE3F50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01.10.1982р.н.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A5B54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DE3F50" w:rsidP="006A5B54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Дребот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Ігор Олексійович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DE3F50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01.01.1978р.н.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A5B54" w:rsidRPr="00C060A8" w:rsidRDefault="006A5B54" w:rsidP="006A5B54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Водяницький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Мар’ян Борисович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22.02.1983р.н.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Петрів Богдан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30.01.1961р.н.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Мисів Михайло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25.05.1972р.н.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Ярошович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Микола Йосипович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06.12.1985р.н.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Кречківський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Петро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12.07.1986р.н.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Симоший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Любов Ярославівна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17.05.1983р.н.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Шикоряк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Олександр Юрійович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18.03.1972р.н.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Профета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Дмитро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30.12.1980р.н.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E3F50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Маслей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Микола Йосипович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16.04.1968р.н.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DE3F50" w:rsidRPr="00C060A8" w:rsidRDefault="00DE3F50" w:rsidP="00DE3F5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Баран Тетяна Станіславівна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27.01.1976р.н.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Котецька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Іванна Михайлівна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21.01.1986р.н.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Мощич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Світлана </w:t>
            </w:r>
            <w:proofErr w:type="spellStart"/>
            <w:r w:rsidRPr="00C060A8">
              <w:rPr>
                <w:sz w:val="22"/>
                <w:szCs w:val="22"/>
                <w:lang w:val="uk-UA"/>
              </w:rPr>
              <w:t>Зеновіївна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04.10.1985р.н.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Федишин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Роман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19.08.1979р.н.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Дунас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Мар’ян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31.08.1976р.н.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Репетило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Ігор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11.06.1975р.н.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6346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Антошик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Світлана Василівна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25.04.1972р.н.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A56346" w:rsidRPr="00C060A8" w:rsidRDefault="00A56346" w:rsidP="00A56346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Кунанець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Юрій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06.05.1978р.н.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Сухий Роман Ігнатович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12.09.1973р.н.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Пецкович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Василь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01.04.1961р.н.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Содома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Андрій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04.06.1985р.н.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C060A8" w:rsidP="00C060A8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676AD2" w:rsidRPr="00C060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676AD2" w:rsidRPr="00C060A8"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 w:rsidR="00676AD2" w:rsidRPr="00C060A8">
              <w:rPr>
                <w:sz w:val="22"/>
                <w:szCs w:val="22"/>
                <w:lang w:val="uk-UA"/>
              </w:rPr>
              <w:t xml:space="preserve">, 101/64, </w:t>
            </w:r>
            <w:proofErr w:type="spellStart"/>
            <w:r w:rsidR="00676AD2" w:rsidRPr="00C060A8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01.01.2020р.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Товстяк Тарас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11.12.1973р.н.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C060A8" w:rsidP="00676AD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Середня, 11,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676AD2" w:rsidRPr="00C060A8">
              <w:rPr>
                <w:sz w:val="22"/>
                <w:szCs w:val="22"/>
                <w:lang w:val="uk-UA"/>
              </w:rPr>
              <w:t>Велика</w:t>
            </w:r>
            <w:proofErr w:type="spellEnd"/>
            <w:r w:rsidR="00676AD2" w:rsidRPr="00C060A8">
              <w:rPr>
                <w:sz w:val="22"/>
                <w:szCs w:val="22"/>
                <w:lang w:val="uk-UA"/>
              </w:rPr>
              <w:t xml:space="preserve"> Озимина, Львівська </w:t>
            </w:r>
            <w:proofErr w:type="spellStart"/>
            <w:r w:rsidR="00676AD2" w:rsidRPr="00C060A8">
              <w:rPr>
                <w:sz w:val="22"/>
                <w:szCs w:val="22"/>
                <w:lang w:val="uk-UA"/>
              </w:rPr>
              <w:t>обасть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27.12.2025р.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76AD2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Кузнецов Олександр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03.10.1996р.н.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Не вказано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01.01.2022р.</w:t>
            </w:r>
          </w:p>
          <w:p w:rsidR="00676AD2" w:rsidRPr="00C060A8" w:rsidRDefault="00676AD2" w:rsidP="00676AD2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Вертелецький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Назарій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07.07.1983р.н.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Я. Мудрого, 8/15,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9797E" w:rsidRPr="00C060A8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17.07.2024р.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Бедзик Тарас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22.02.1991р.н.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106/76,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59797E" w:rsidRPr="00C060A8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02.06.2024р.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Мисяк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Олег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22.02.1997р.н.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Шкільна, 21,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59797E" w:rsidRPr="00C060A8">
              <w:rPr>
                <w:sz w:val="22"/>
                <w:szCs w:val="22"/>
                <w:lang w:val="uk-UA"/>
              </w:rPr>
              <w:t>Дитятичі</w:t>
            </w:r>
            <w:proofErr w:type="spellEnd"/>
            <w:r w:rsidR="0059797E" w:rsidRPr="00C060A8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18.06.2024р.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Подкопаєв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Денис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08.04.1977р.н.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9797E" w:rsidRPr="00C060A8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59797E" w:rsidRPr="00C060A8"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 w:rsidR="0059797E" w:rsidRPr="00C060A8">
              <w:rPr>
                <w:sz w:val="22"/>
                <w:szCs w:val="22"/>
                <w:lang w:val="uk-UA"/>
              </w:rPr>
              <w:t>, 129/48,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25.06.2025р.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Резніченко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Віталій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22.03.1987р.н.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9797E" w:rsidRPr="00C060A8">
              <w:rPr>
                <w:sz w:val="22"/>
                <w:szCs w:val="22"/>
                <w:lang w:val="uk-UA"/>
              </w:rPr>
              <w:t>ул. Героїв УПА, 76/148,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25.06.2025р.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797E" w:rsidRPr="00C060A8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proofErr w:type="spellStart"/>
            <w:r w:rsidRPr="00C060A8">
              <w:rPr>
                <w:sz w:val="22"/>
                <w:szCs w:val="22"/>
                <w:lang w:val="uk-UA"/>
              </w:rPr>
              <w:t>Бобко</w:t>
            </w:r>
            <w:proofErr w:type="spellEnd"/>
            <w:r w:rsidRPr="00C060A8">
              <w:rPr>
                <w:sz w:val="22"/>
                <w:szCs w:val="22"/>
                <w:lang w:val="uk-UA"/>
              </w:rPr>
              <w:t xml:space="preserve"> Євген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16.01.1990р.н.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59797E" w:rsidRPr="00C060A8">
              <w:rPr>
                <w:sz w:val="22"/>
                <w:szCs w:val="22"/>
                <w:lang w:val="uk-UA"/>
              </w:rPr>
              <w:t>ул. Наукова, 74/10,</w:t>
            </w:r>
          </w:p>
          <w:p w:rsidR="0059797E" w:rsidRPr="00C060A8" w:rsidRDefault="00C060A8" w:rsidP="0059797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59797E" w:rsidRPr="00C060A8">
              <w:rPr>
                <w:sz w:val="22"/>
                <w:szCs w:val="22"/>
                <w:lang w:val="uk-UA"/>
              </w:rPr>
              <w:t>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27.06.2025р.</w:t>
            </w:r>
          </w:p>
          <w:p w:rsidR="0059797E" w:rsidRPr="00C060A8" w:rsidRDefault="0059797E" w:rsidP="0059797E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A1460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A1460" w:rsidRPr="00C060A8" w:rsidRDefault="00BA1460" w:rsidP="00BA14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A1460" w:rsidRPr="00C060A8" w:rsidRDefault="00BA1460" w:rsidP="00BA146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Макух Євген Йосипович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A1460" w:rsidRPr="00C060A8" w:rsidRDefault="00BA1460" w:rsidP="00BA1460">
            <w:pPr>
              <w:rPr>
                <w:sz w:val="22"/>
                <w:szCs w:val="22"/>
                <w:lang w:val="uk-UA"/>
              </w:rPr>
            </w:pPr>
            <w:r w:rsidRPr="00C060A8">
              <w:rPr>
                <w:sz w:val="22"/>
                <w:szCs w:val="22"/>
                <w:lang w:val="uk-UA"/>
              </w:rPr>
              <w:t>14.07.1974р.н.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A1460" w:rsidRPr="00C060A8" w:rsidRDefault="00C060A8" w:rsidP="00BA146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bookmarkStart w:id="1" w:name="_GoBack"/>
            <w:bookmarkEnd w:id="1"/>
            <w:r w:rsidR="00BA1460" w:rsidRPr="00C060A8">
              <w:rPr>
                <w:sz w:val="22"/>
                <w:szCs w:val="22"/>
                <w:lang w:val="uk-UA"/>
              </w:rPr>
              <w:t>ул. Героїв УПА, 76а/29 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460" w:rsidRPr="00C060A8" w:rsidRDefault="00BA1460" w:rsidP="00BA146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з 25.06.2025р.</w:t>
            </w:r>
          </w:p>
          <w:p w:rsidR="00BA1460" w:rsidRPr="00C21C6E" w:rsidRDefault="00BA1460" w:rsidP="00BA1460">
            <w:pPr>
              <w:jc w:val="center"/>
              <w:rPr>
                <w:sz w:val="22"/>
                <w:szCs w:val="22"/>
              </w:rPr>
            </w:pPr>
            <w:r w:rsidRPr="00C060A8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C060A8" w:rsidRDefault="00C060A8" w:rsidP="003E0C08">
      <w:pPr>
        <w:rPr>
          <w:b/>
          <w:bCs/>
          <w:sz w:val="26"/>
          <w:szCs w:val="26"/>
          <w:lang w:val="uk-UA"/>
        </w:rPr>
      </w:pPr>
    </w:p>
    <w:p w:rsidR="00C060A8" w:rsidRDefault="00C060A8" w:rsidP="003E0C08">
      <w:pPr>
        <w:rPr>
          <w:b/>
          <w:bCs/>
          <w:sz w:val="26"/>
          <w:szCs w:val="26"/>
          <w:lang w:val="uk-UA"/>
        </w:rPr>
      </w:pPr>
    </w:p>
    <w:p w:rsidR="00EC6E7B" w:rsidRPr="003E0C08" w:rsidRDefault="00005604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директора департаменту        </w:t>
      </w:r>
      <w:r w:rsidR="00C060A8">
        <w:rPr>
          <w:b/>
          <w:bCs/>
          <w:sz w:val="26"/>
          <w:szCs w:val="26"/>
          <w:lang w:val="uk-UA"/>
        </w:rPr>
        <w:tab/>
      </w:r>
      <w:r w:rsidR="00C060A8">
        <w:rPr>
          <w:b/>
          <w:bCs/>
          <w:sz w:val="26"/>
          <w:szCs w:val="26"/>
          <w:lang w:val="uk-UA"/>
        </w:rPr>
        <w:tab/>
      </w:r>
      <w:r w:rsidR="00C060A8">
        <w:rPr>
          <w:b/>
          <w:bCs/>
          <w:sz w:val="26"/>
          <w:szCs w:val="26"/>
          <w:lang w:val="uk-UA"/>
        </w:rPr>
        <w:tab/>
      </w:r>
      <w:r w:rsidR="00C060A8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Вікторія </w:t>
      </w:r>
      <w:r w:rsidR="00736EF3">
        <w:rPr>
          <w:b/>
          <w:bCs/>
          <w:sz w:val="26"/>
          <w:szCs w:val="26"/>
          <w:lang w:val="uk-UA"/>
        </w:rPr>
        <w:t>МОЙСЕЙ</w:t>
      </w:r>
    </w:p>
    <w:p w:rsidR="00C060A8" w:rsidRDefault="00C060A8" w:rsidP="006E1B51">
      <w:pPr>
        <w:jc w:val="both"/>
        <w:rPr>
          <w:lang w:val="uk-UA"/>
        </w:rPr>
      </w:pPr>
    </w:p>
    <w:p w:rsidR="00C060A8" w:rsidRDefault="00C060A8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05604"/>
    <w:rsid w:val="0001302B"/>
    <w:rsid w:val="0001373A"/>
    <w:rsid w:val="00017411"/>
    <w:rsid w:val="00020C57"/>
    <w:rsid w:val="0002168B"/>
    <w:rsid w:val="000405E3"/>
    <w:rsid w:val="00041BF1"/>
    <w:rsid w:val="00051468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82747"/>
    <w:rsid w:val="0019131A"/>
    <w:rsid w:val="00196441"/>
    <w:rsid w:val="001A714B"/>
    <w:rsid w:val="001B2A6D"/>
    <w:rsid w:val="001D57ED"/>
    <w:rsid w:val="001D5890"/>
    <w:rsid w:val="001E1857"/>
    <w:rsid w:val="001F52A1"/>
    <w:rsid w:val="00200A06"/>
    <w:rsid w:val="00206E30"/>
    <w:rsid w:val="00250CD0"/>
    <w:rsid w:val="00254C2A"/>
    <w:rsid w:val="0028385C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3831"/>
    <w:rsid w:val="00376502"/>
    <w:rsid w:val="003820DA"/>
    <w:rsid w:val="003852D4"/>
    <w:rsid w:val="00396C9F"/>
    <w:rsid w:val="003A32A6"/>
    <w:rsid w:val="003C5662"/>
    <w:rsid w:val="003D0559"/>
    <w:rsid w:val="003E0C08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1FBB"/>
    <w:rsid w:val="00472FA4"/>
    <w:rsid w:val="0048182B"/>
    <w:rsid w:val="004A123D"/>
    <w:rsid w:val="004B7607"/>
    <w:rsid w:val="004E3BC5"/>
    <w:rsid w:val="00502621"/>
    <w:rsid w:val="0052709D"/>
    <w:rsid w:val="00530C5A"/>
    <w:rsid w:val="00535397"/>
    <w:rsid w:val="00566208"/>
    <w:rsid w:val="00567591"/>
    <w:rsid w:val="00574A52"/>
    <w:rsid w:val="00590EA7"/>
    <w:rsid w:val="0059797E"/>
    <w:rsid w:val="00597EDE"/>
    <w:rsid w:val="005A3232"/>
    <w:rsid w:val="005A6028"/>
    <w:rsid w:val="005C39E3"/>
    <w:rsid w:val="005D69F4"/>
    <w:rsid w:val="005F3224"/>
    <w:rsid w:val="006028A0"/>
    <w:rsid w:val="00605F4F"/>
    <w:rsid w:val="00606657"/>
    <w:rsid w:val="00614AF9"/>
    <w:rsid w:val="00625252"/>
    <w:rsid w:val="00630374"/>
    <w:rsid w:val="00655418"/>
    <w:rsid w:val="00664A4D"/>
    <w:rsid w:val="00672E92"/>
    <w:rsid w:val="00676AD2"/>
    <w:rsid w:val="006816B6"/>
    <w:rsid w:val="006820A8"/>
    <w:rsid w:val="00693B1B"/>
    <w:rsid w:val="0069459B"/>
    <w:rsid w:val="0069696A"/>
    <w:rsid w:val="00696E00"/>
    <w:rsid w:val="0069706E"/>
    <w:rsid w:val="006A5B54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13B3D"/>
    <w:rsid w:val="00720266"/>
    <w:rsid w:val="007222CC"/>
    <w:rsid w:val="00722B00"/>
    <w:rsid w:val="007266FF"/>
    <w:rsid w:val="007325A5"/>
    <w:rsid w:val="007353D6"/>
    <w:rsid w:val="00736EF3"/>
    <w:rsid w:val="00742ACE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32AB9"/>
    <w:rsid w:val="009348EA"/>
    <w:rsid w:val="00944AB5"/>
    <w:rsid w:val="009543B1"/>
    <w:rsid w:val="009704F3"/>
    <w:rsid w:val="00977AB6"/>
    <w:rsid w:val="00996D00"/>
    <w:rsid w:val="009A7645"/>
    <w:rsid w:val="009B1B73"/>
    <w:rsid w:val="009C2E0A"/>
    <w:rsid w:val="009D39EF"/>
    <w:rsid w:val="00A00C07"/>
    <w:rsid w:val="00A03C99"/>
    <w:rsid w:val="00A215BD"/>
    <w:rsid w:val="00A27FB7"/>
    <w:rsid w:val="00A30132"/>
    <w:rsid w:val="00A35D0C"/>
    <w:rsid w:val="00A54652"/>
    <w:rsid w:val="00A552FC"/>
    <w:rsid w:val="00A55A91"/>
    <w:rsid w:val="00A56346"/>
    <w:rsid w:val="00A61AA4"/>
    <w:rsid w:val="00A747CA"/>
    <w:rsid w:val="00A933ED"/>
    <w:rsid w:val="00AC45C7"/>
    <w:rsid w:val="00AD5F11"/>
    <w:rsid w:val="00AD60F9"/>
    <w:rsid w:val="00AE076A"/>
    <w:rsid w:val="00AE1CEC"/>
    <w:rsid w:val="00AE595C"/>
    <w:rsid w:val="00AE793A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A1460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060A8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70CF9"/>
    <w:rsid w:val="00C84E4A"/>
    <w:rsid w:val="00C96311"/>
    <w:rsid w:val="00CA4F70"/>
    <w:rsid w:val="00CC2197"/>
    <w:rsid w:val="00CF375B"/>
    <w:rsid w:val="00CF5A18"/>
    <w:rsid w:val="00D147C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B6DC0"/>
    <w:rsid w:val="00DC2206"/>
    <w:rsid w:val="00DC4C2D"/>
    <w:rsid w:val="00DD70A6"/>
    <w:rsid w:val="00DE1DB8"/>
    <w:rsid w:val="00DE3F50"/>
    <w:rsid w:val="00DE6F52"/>
    <w:rsid w:val="00DF6B1F"/>
    <w:rsid w:val="00E10F8B"/>
    <w:rsid w:val="00E11B29"/>
    <w:rsid w:val="00E13C5C"/>
    <w:rsid w:val="00E14C66"/>
    <w:rsid w:val="00E3235D"/>
    <w:rsid w:val="00E410FA"/>
    <w:rsid w:val="00E42904"/>
    <w:rsid w:val="00E449BE"/>
    <w:rsid w:val="00E6081C"/>
    <w:rsid w:val="00E6699B"/>
    <w:rsid w:val="00E71E12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0D80F-1181-4963-8396-F8F2690CF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3873</Words>
  <Characters>2208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6069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2026-01-29T12:46:00Z</dcterms:created>
  <dcterms:modified xsi:type="dcterms:W3CDTF">2026-01-29T12:51:00Z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