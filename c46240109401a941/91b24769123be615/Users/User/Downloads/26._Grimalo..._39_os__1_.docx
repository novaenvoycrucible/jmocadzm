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proofErr w:type="gramStart"/>
      <w:r>
        <w:rPr>
          <w:sz w:val="22"/>
        </w:rPr>
        <w:t>вул</w:t>
      </w:r>
      <w:proofErr w:type="spellEnd"/>
      <w:proofErr w:type="gram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F47356">
              <w:rPr>
                <w:color w:val="000000"/>
                <w:sz w:val="26"/>
                <w:szCs w:val="26"/>
              </w:rPr>
              <w:t>на</w:t>
            </w:r>
            <w:proofErr w:type="gramEnd"/>
            <w:r w:rsidRPr="00F47356">
              <w:rPr>
                <w:color w:val="000000"/>
                <w:sz w:val="26"/>
                <w:szCs w:val="26"/>
              </w:rPr>
              <w:t xml:space="preserve">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6028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A30132" w:rsidRPr="001103AC" w:rsidRDefault="00A30132" w:rsidP="00A30132">
                            <w:pPr>
                              <w:pStyle w:val="ac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A30132" w:rsidRPr="00661B50" w:rsidRDefault="00A30132" w:rsidP="00A30132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60288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c1C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B8lc1C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A30132" w:rsidRPr="005D273C" w:rsidRDefault="00A30132" w:rsidP="00A30132">
                      <w:pPr>
                        <w:pStyle w:val="ac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A30132" w:rsidRPr="005D273C" w:rsidRDefault="00A30132" w:rsidP="00A30132">
                      <w:pPr>
                        <w:pStyle w:val="ac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A30132" w:rsidRPr="001103AC" w:rsidRDefault="00A30132" w:rsidP="00A30132">
                      <w:pPr>
                        <w:pStyle w:val="ac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A30132" w:rsidRPr="00661B50" w:rsidRDefault="00A30132" w:rsidP="00A30132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0132" w:rsidRDefault="00A30132" w:rsidP="00885B40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E4D9F" id="Text Box 2" o:spid="_x0000_s1026" type="#_x0000_t202" style="position:absolute;margin-left:196.25pt;margin-top:11.55pt;width:247.45pt;height:47.1pt;z-index:25165926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sNQ7U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A30132" w:rsidRDefault="00A30132" w:rsidP="00885B40">
      <w:pPr>
        <w:jc w:val="both"/>
        <w:rPr>
          <w:sz w:val="28"/>
          <w:szCs w:val="28"/>
          <w:lang w:val="uk-UA"/>
        </w:rPr>
      </w:pPr>
    </w:p>
    <w:p w:rsidR="00A30132" w:rsidRDefault="00A30132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 xml:space="preserve">зобов’язує вас </w:t>
      </w:r>
      <w:r w:rsidRPr="001D6974">
        <w:rPr>
          <w:b/>
          <w:bCs/>
          <w:sz w:val="26"/>
          <w:szCs w:val="26"/>
          <w:u w:val="single"/>
          <w:lang w:val="uk-UA"/>
        </w:rPr>
        <w:t xml:space="preserve">до </w:t>
      </w:r>
      <w:r w:rsidR="001D6974">
        <w:rPr>
          <w:b/>
          <w:bCs/>
          <w:sz w:val="26"/>
          <w:szCs w:val="26"/>
          <w:u w:val="single"/>
          <w:lang w:val="uk-UA"/>
        </w:rPr>
        <w:t>08 травня 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A30132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21C6E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C21C6E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E449BE" w:rsidRDefault="00E449BE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Гримало Петро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449BE" w:rsidRDefault="00E449BE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10.07.1995р.н.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Default="00E449BE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зареєстрований: Вінницька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смт.Теплик</w:t>
            </w:r>
            <w:proofErr w:type="spellEnd"/>
            <w:r>
              <w:rPr>
                <w:sz w:val="22"/>
                <w:szCs w:val="22"/>
                <w:lang w:val="uk-UA"/>
              </w:rPr>
              <w:t>, вул.Соборна,10</w:t>
            </w:r>
          </w:p>
          <w:p w:rsidR="00E449BE" w:rsidRPr="00E449BE" w:rsidRDefault="00C33FE8" w:rsidP="00C33F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проживаючий: </w:t>
            </w:r>
            <w:proofErr w:type="spellStart"/>
            <w:r>
              <w:rPr>
                <w:sz w:val="22"/>
                <w:szCs w:val="22"/>
                <w:lang w:val="uk-UA"/>
              </w:rPr>
              <w:t>м</w:t>
            </w:r>
            <w:r w:rsidR="00E449BE">
              <w:rPr>
                <w:sz w:val="22"/>
                <w:szCs w:val="22"/>
                <w:lang w:val="uk-UA"/>
              </w:rPr>
              <w:t>.Львів</w:t>
            </w:r>
            <w:proofErr w:type="spellEnd"/>
            <w:r w:rsidR="00E449BE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E449BE"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 w:rsidR="00E449BE">
              <w:rPr>
                <w:sz w:val="22"/>
                <w:szCs w:val="22"/>
                <w:lang w:val="uk-UA"/>
              </w:rPr>
              <w:t>, 59а/177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C21C6E" w:rsidRDefault="004019DF" w:rsidP="004019DF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AF0815" w:rsidRPr="00C21C6E">
              <w:rPr>
                <w:sz w:val="22"/>
                <w:szCs w:val="22"/>
                <w:lang w:val="uk-UA"/>
              </w:rPr>
              <w:t>0</w:t>
            </w:r>
            <w:r w:rsidR="00E6699B">
              <w:rPr>
                <w:sz w:val="22"/>
                <w:szCs w:val="22"/>
                <w:lang w:val="uk-UA"/>
              </w:rPr>
              <w:t>1</w:t>
            </w:r>
            <w:r w:rsidR="00F21909" w:rsidRPr="00C21C6E">
              <w:rPr>
                <w:sz w:val="22"/>
                <w:szCs w:val="22"/>
                <w:lang w:val="uk-UA"/>
              </w:rPr>
              <w:t>.</w:t>
            </w:r>
            <w:r w:rsidR="005A3232" w:rsidRPr="00C21C6E">
              <w:rPr>
                <w:sz w:val="22"/>
                <w:szCs w:val="22"/>
                <w:lang w:val="uk-UA"/>
              </w:rPr>
              <w:t>0</w:t>
            </w:r>
            <w:r w:rsidR="00E6699B">
              <w:rPr>
                <w:sz w:val="22"/>
                <w:szCs w:val="22"/>
                <w:lang w:val="uk-UA"/>
              </w:rPr>
              <w:t>1</w:t>
            </w:r>
            <w:r w:rsidR="00F21909" w:rsidRPr="00C21C6E">
              <w:rPr>
                <w:sz w:val="22"/>
                <w:szCs w:val="22"/>
                <w:lang w:val="uk-UA"/>
              </w:rPr>
              <w:t>.</w:t>
            </w:r>
            <w:r w:rsidR="005D69F4" w:rsidRPr="00C21C6E">
              <w:rPr>
                <w:sz w:val="22"/>
                <w:szCs w:val="22"/>
                <w:lang w:val="uk-UA"/>
              </w:rPr>
              <w:t>20</w:t>
            </w:r>
            <w:r w:rsidR="00535397">
              <w:rPr>
                <w:sz w:val="22"/>
                <w:szCs w:val="22"/>
                <w:lang w:val="uk-UA"/>
              </w:rPr>
              <w:t>2</w:t>
            </w:r>
            <w:r w:rsidR="00C33FE8"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4019DF" w:rsidRPr="00C21C6E" w:rsidRDefault="004019DF" w:rsidP="004019DF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78044D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Гаврилюк Олексій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78044D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10.10.1992р.н.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78044D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м.Дубно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Рівненської обл., зареєстрований та проживаючий: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63/421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78044D">
              <w:rPr>
                <w:sz w:val="22"/>
                <w:szCs w:val="22"/>
                <w:lang w:val="uk-UA"/>
              </w:rPr>
              <w:t>01.01.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 w:rsidR="0078044D"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B2111C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7222CC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Терлецький Володимир </w:t>
            </w:r>
            <w:proofErr w:type="spellStart"/>
            <w:r>
              <w:rPr>
                <w:sz w:val="22"/>
                <w:szCs w:val="22"/>
                <w:lang w:val="uk-UA"/>
              </w:rPr>
              <w:t>Йрсифович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7222CC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24.03.1981р.н.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7222CC" w:rsidP="0087442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9131A">
              <w:rPr>
                <w:sz w:val="22"/>
                <w:szCs w:val="22"/>
                <w:lang w:val="uk-UA"/>
              </w:rPr>
              <w:t>Львів</w:t>
            </w:r>
            <w:proofErr w:type="spellEnd"/>
            <w:r w:rsidR="0019131A">
              <w:rPr>
                <w:sz w:val="22"/>
                <w:szCs w:val="22"/>
                <w:lang w:val="uk-UA"/>
              </w:rPr>
              <w:t>, вул.В.Великого,</w:t>
            </w:r>
            <w:r>
              <w:rPr>
                <w:sz w:val="22"/>
                <w:szCs w:val="22"/>
                <w:lang w:val="uk-UA"/>
              </w:rPr>
              <w:t>103/36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7222CC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7222CC"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7442E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9131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Крук Адріян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9131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29.01.1992р.н.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9131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вул.Наукова,116/46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3E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19131A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19131A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 w:rsidR="0019131A"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304D1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Захаров Артем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304D1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03.02.1979р.н.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304D1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Донецька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м.Костянтинівка</w:t>
            </w:r>
            <w:proofErr w:type="spellEnd"/>
            <w:r>
              <w:rPr>
                <w:sz w:val="22"/>
                <w:szCs w:val="22"/>
                <w:lang w:val="uk-UA"/>
              </w:rPr>
              <w:t>, вул.Європейська,42/85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4D1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11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Ткачук Віктор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11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15.04.2002р.н.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1100" w:rsidP="006C40D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Рівненська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с.Малий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Мідськ</w:t>
            </w:r>
            <w:proofErr w:type="spellEnd"/>
            <w:r>
              <w:rPr>
                <w:sz w:val="22"/>
                <w:szCs w:val="22"/>
                <w:lang w:val="uk-UA"/>
              </w:rPr>
              <w:t>, вул.Кулінічна,28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4D1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110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Євенко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11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21.11.1969р.н.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1100" w:rsidRDefault="0080110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930EAD" w:rsidRPr="00C21C6E" w:rsidRDefault="008011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вул.Наукова,44/70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4D1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304D1D" w:rsidP="00304D1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2026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Баша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Станіславович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2026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13.09.1969р.н.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2026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вул.Граб’янки,7/9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0266" w:rsidRPr="00C21C6E" w:rsidRDefault="00720266" w:rsidP="0072026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720266" w:rsidRPr="00C21C6E" w:rsidRDefault="00720266" w:rsidP="0072026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71FB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Ковальов Олександр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71FB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09.11.1989р.н.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71FB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смт.Новопсков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вул.Приозерна</w:t>
            </w:r>
            <w:proofErr w:type="spellEnd"/>
            <w:r>
              <w:rPr>
                <w:sz w:val="22"/>
                <w:szCs w:val="22"/>
                <w:lang w:val="uk-UA"/>
              </w:rPr>
              <w:t>, 30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1FBB" w:rsidRPr="00C21C6E" w:rsidRDefault="00471FBB" w:rsidP="00471FBB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471FBB" w:rsidP="00471FBB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Дичковський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Віталій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09.12.1991р.н.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48EA" w:rsidRDefault="009348E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вул.Пулюя,32/71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48EA" w:rsidRPr="00C21C6E" w:rsidRDefault="009348EA" w:rsidP="009348E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9348EA" w:rsidP="009348E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Каплун Сергій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07.11.1967р.н.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48E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вул.Глибока,14/43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171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Білий Максим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26.08.1999р.н.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вул.Симоненка,13/2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171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Кулик Андрій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14.05.1991р.н.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F5117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вул.Керамічна,4/78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171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F51171" w:rsidP="00F5117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295D4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Мартиненко Олексій Андрійович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295D4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29.12.1979р.н.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Default="00295D4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зареєстровний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Донецька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смт.Зарічне</w:t>
            </w:r>
            <w:proofErr w:type="spellEnd"/>
            <w:r>
              <w:rPr>
                <w:sz w:val="22"/>
                <w:szCs w:val="22"/>
                <w:lang w:val="uk-UA"/>
              </w:rPr>
              <w:t>, вул.Пошта,60</w:t>
            </w:r>
          </w:p>
          <w:p w:rsidR="00295D4B" w:rsidRPr="00C21C6E" w:rsidRDefault="00295D4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проживаючий: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вул.В.Великого,22/44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5D4B" w:rsidRPr="00C21C6E" w:rsidRDefault="00295D4B" w:rsidP="00295D4B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295D4B" w:rsidP="00295D4B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Каєр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Микола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27.05.1984р.н.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Кам’янка-Бузький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с.Новий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Яричів</w:t>
            </w:r>
            <w:proofErr w:type="spellEnd"/>
            <w:r>
              <w:rPr>
                <w:sz w:val="22"/>
                <w:szCs w:val="22"/>
                <w:lang w:val="uk-UA"/>
              </w:rPr>
              <w:t>, вул.Лісна,3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15BD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502621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6699B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E6699B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Михайлюк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27.10.1984р.н.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Жидачівський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>
              <w:rPr>
                <w:sz w:val="22"/>
                <w:szCs w:val="22"/>
                <w:lang w:val="uk-UA"/>
              </w:rPr>
              <w:t>с.Покровці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15BD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E6699B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Гнатів Михайло Андрійович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20.12.1971р.н.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Львівська обл., Кам’янка-Бузький р-н, Горпин, вул.Зелена,25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15BD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Накрийко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Ігор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215B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19.09.1968р.н.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9660A" w:rsidRPr="00C21C6E" w:rsidRDefault="007D1D69" w:rsidP="007D1D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м.Дрогобич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вул.Стрийська</w:t>
            </w:r>
            <w:proofErr w:type="spellEnd"/>
            <w:r>
              <w:rPr>
                <w:sz w:val="22"/>
                <w:szCs w:val="22"/>
                <w:lang w:val="uk-UA"/>
              </w:rPr>
              <w:t>, 443/12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15BD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A215BD" w:rsidP="00A215B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F5A1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Кіндрацький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F5A1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13.08.1980р.н.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F5A18" w:rsidP="007C43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Івано-Франківська обл.,</w:t>
            </w:r>
            <w:r w:rsidR="00891C2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891C22">
              <w:rPr>
                <w:sz w:val="22"/>
                <w:szCs w:val="22"/>
                <w:lang w:val="uk-UA"/>
              </w:rPr>
              <w:t>с.Черемхів</w:t>
            </w:r>
            <w:proofErr w:type="spellEnd"/>
            <w:r w:rsidR="00891C22">
              <w:rPr>
                <w:sz w:val="22"/>
                <w:szCs w:val="22"/>
                <w:lang w:val="uk-UA"/>
              </w:rPr>
              <w:t>, вул.Українська,81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1C22" w:rsidRPr="00C21C6E" w:rsidRDefault="00891C22" w:rsidP="00891C22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891C22" w:rsidP="00891C22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91C2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Мноян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</w:t>
            </w:r>
            <w:proofErr w:type="spellStart"/>
            <w:r>
              <w:rPr>
                <w:sz w:val="22"/>
                <w:szCs w:val="22"/>
                <w:lang w:val="uk-UA"/>
              </w:rPr>
              <w:t>Каренович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167B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30.08.1979р.н.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072E" w:rsidRPr="00C21C6E" w:rsidRDefault="00C167B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вул.Яцкова</w:t>
            </w:r>
            <w:proofErr w:type="spellEnd"/>
            <w:r>
              <w:rPr>
                <w:sz w:val="22"/>
                <w:szCs w:val="22"/>
                <w:lang w:val="uk-UA"/>
              </w:rPr>
              <w:t>, 18/6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7B1" w:rsidRPr="00C21C6E" w:rsidRDefault="00C167B1" w:rsidP="00C167B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</w:t>
            </w:r>
            <w:r w:rsidR="00F96831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C167B1" w:rsidP="00C167B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F9683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Філюк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Петро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F9683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15.05.1973р.н.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0F8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6831" w:rsidRPr="00C21C6E" w:rsidRDefault="00F96831" w:rsidP="00F9683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F96831" w:rsidP="00F9683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F9683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Кубишкін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F96831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16.01.1979р.н.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B0310" w:rsidRDefault="000B031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2A49F9" w:rsidRPr="00C21C6E" w:rsidRDefault="000B031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59а/17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0310" w:rsidRPr="00C21C6E" w:rsidRDefault="000B0310" w:rsidP="000B031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0B0310" w:rsidP="000B031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32353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Гутак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Герасимович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32353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07.08.1988р.н.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32353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вул.Ожинова,1/91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353A" w:rsidRPr="00C21C6E" w:rsidRDefault="0032353A" w:rsidP="0032353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996D00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32353A" w:rsidP="0032353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929D3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Зробок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Руслан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929D3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01.09.1971р.н.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929D3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вул.Золота,17/131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29D3" w:rsidRPr="00C21C6E" w:rsidRDefault="007929D3" w:rsidP="007929D3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996D00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996D00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7929D3" w:rsidP="007929D3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Токар Андрій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10.01.1993р.н.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вул.Сірка,21/40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6D00" w:rsidRPr="00C21C6E" w:rsidRDefault="00996D00" w:rsidP="00996D0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10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996D00" w:rsidP="00996D0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Кравець Ярослав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25.07.1984р.н.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96D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вул.Стрімка,4/1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6D00" w:rsidRPr="00C21C6E" w:rsidRDefault="00996D00" w:rsidP="00996D0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996D00" w:rsidP="00996D0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F4AC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Медвецький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Тарас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F4AC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15.05.2001р.н.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F4AC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м.Новий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Розділ, зареєстрований: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пр.Чорновола,116Ж/22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4ACD" w:rsidRPr="00C21C6E" w:rsidRDefault="00AF4ACD" w:rsidP="00AF4AC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AF4ACD" w:rsidP="00AF4AC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AF4AC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Кунинець</w:t>
            </w:r>
            <w:proofErr w:type="spellEnd"/>
            <w:r w:rsidR="00696E00">
              <w:rPr>
                <w:sz w:val="22"/>
                <w:szCs w:val="22"/>
                <w:lang w:val="uk-UA"/>
              </w:rPr>
              <w:t xml:space="preserve"> Наталія Іванівна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96E0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13.08.1979р.н.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0F8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4C2A" w:rsidRPr="00C21C6E" w:rsidRDefault="00254C2A" w:rsidP="00254C2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254C2A" w:rsidP="00254C2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54C2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Дикий Ярослав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54C2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17.10.1988р.н.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0F8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4C2A" w:rsidRPr="00C21C6E" w:rsidRDefault="00254C2A" w:rsidP="00254C2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254C2A" w:rsidP="00254C2A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54C2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 w:rsidRPr="00254C2A">
              <w:rPr>
                <w:sz w:val="22"/>
                <w:szCs w:val="22"/>
                <w:lang w:val="uk-UA"/>
              </w:rPr>
              <w:t>Мірзаєв</w:t>
            </w:r>
            <w:proofErr w:type="spellEnd"/>
            <w:r w:rsidRPr="00254C2A">
              <w:rPr>
                <w:sz w:val="22"/>
                <w:szCs w:val="22"/>
                <w:lang w:val="uk-UA"/>
              </w:rPr>
              <w:t xml:space="preserve"> Рустам </w:t>
            </w:r>
            <w:proofErr w:type="spellStart"/>
            <w:r w:rsidRPr="00254C2A">
              <w:rPr>
                <w:sz w:val="22"/>
                <w:szCs w:val="22"/>
                <w:lang w:val="uk-UA"/>
              </w:rPr>
              <w:t>Баххадінович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C311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21.04.1989р.н.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79350C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Дніпропетровська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м.Дніпро</w:t>
            </w:r>
            <w:proofErr w:type="spellEnd"/>
            <w:r>
              <w:rPr>
                <w:sz w:val="22"/>
                <w:szCs w:val="22"/>
                <w:lang w:val="uk-UA"/>
              </w:rPr>
              <w:t>, просп.Миру,17/95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3110" w:rsidRPr="0079350C" w:rsidRDefault="00BC3110" w:rsidP="00BC3110">
            <w:pPr>
              <w:jc w:val="center"/>
              <w:rPr>
                <w:sz w:val="22"/>
                <w:szCs w:val="22"/>
              </w:rPr>
            </w:pPr>
            <w:r w:rsidRPr="0079350C">
              <w:rPr>
                <w:sz w:val="22"/>
                <w:szCs w:val="22"/>
                <w:lang w:val="uk-UA"/>
              </w:rPr>
              <w:t>з 01.0</w:t>
            </w:r>
            <w:r w:rsidR="0079350C" w:rsidRPr="0079350C">
              <w:rPr>
                <w:sz w:val="22"/>
                <w:szCs w:val="22"/>
                <w:lang w:val="uk-UA"/>
              </w:rPr>
              <w:t>6</w:t>
            </w:r>
            <w:r w:rsidRPr="0079350C">
              <w:rPr>
                <w:sz w:val="22"/>
                <w:szCs w:val="22"/>
                <w:lang w:val="uk-UA"/>
              </w:rPr>
              <w:t>.202</w:t>
            </w:r>
            <w:r w:rsidR="0079350C" w:rsidRPr="0079350C">
              <w:rPr>
                <w:sz w:val="22"/>
                <w:szCs w:val="22"/>
                <w:lang w:val="uk-UA"/>
              </w:rPr>
              <w:t>3</w:t>
            </w:r>
            <w:r w:rsidRPr="0079350C">
              <w:rPr>
                <w:sz w:val="22"/>
                <w:szCs w:val="22"/>
                <w:lang w:val="uk-UA"/>
              </w:rPr>
              <w:t>р.</w:t>
            </w:r>
          </w:p>
          <w:p w:rsidR="002A49F9" w:rsidRPr="00BC3110" w:rsidRDefault="00BC3110" w:rsidP="00BC3110">
            <w:pPr>
              <w:jc w:val="center"/>
              <w:rPr>
                <w:sz w:val="22"/>
                <w:szCs w:val="22"/>
                <w:highlight w:val="yellow"/>
              </w:rPr>
            </w:pPr>
            <w:r w:rsidRPr="0079350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1D5890" w:rsidP="00930EAD">
            <w:pPr>
              <w:rPr>
                <w:sz w:val="22"/>
                <w:szCs w:val="22"/>
                <w:lang w:val="uk-UA"/>
              </w:rPr>
            </w:pPr>
            <w:r w:rsidRPr="001D5890">
              <w:rPr>
                <w:sz w:val="22"/>
                <w:szCs w:val="22"/>
                <w:lang w:val="uk-UA"/>
              </w:rPr>
              <w:t>Полинь Катерина Геннадіївна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1D589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31.10.1973р.н.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0F8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3110" w:rsidRPr="00BC3110" w:rsidRDefault="00BC3110" w:rsidP="00BC3110">
            <w:pPr>
              <w:jc w:val="center"/>
              <w:rPr>
                <w:sz w:val="22"/>
                <w:szCs w:val="22"/>
              </w:rPr>
            </w:pPr>
            <w:r w:rsidRPr="00BC3110">
              <w:rPr>
                <w:sz w:val="22"/>
                <w:szCs w:val="22"/>
                <w:lang w:val="uk-UA"/>
              </w:rPr>
              <w:t>з 01.01.2022р.</w:t>
            </w:r>
          </w:p>
          <w:p w:rsidR="002A49F9" w:rsidRPr="00BC3110" w:rsidRDefault="00BC3110" w:rsidP="00BC3110">
            <w:pPr>
              <w:jc w:val="center"/>
              <w:rPr>
                <w:sz w:val="22"/>
                <w:szCs w:val="22"/>
              </w:rPr>
            </w:pPr>
            <w:r w:rsidRPr="00BC311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1D6974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C21C6E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proofErr w:type="spellStart"/>
            <w:r w:rsidRPr="001D6974">
              <w:rPr>
                <w:sz w:val="22"/>
                <w:szCs w:val="22"/>
                <w:lang w:val="uk-UA"/>
              </w:rPr>
              <w:t>Тучинський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 xml:space="preserve"> </w:t>
            </w:r>
            <w:r w:rsidRPr="001D6974">
              <w:rPr>
                <w:sz w:val="22"/>
                <w:szCs w:val="22"/>
                <w:lang w:val="uk-UA"/>
              </w:rPr>
              <w:t xml:space="preserve">Ігор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Зорянович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04.02.1974р.н.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 xml:space="preserve">вул. Базарна, 3,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м</w:t>
            </w:r>
            <w:r w:rsidRPr="001D6974">
              <w:rPr>
                <w:sz w:val="22"/>
                <w:szCs w:val="22"/>
                <w:lang w:val="uk-UA"/>
              </w:rPr>
              <w:t>Добромиль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з 13.02.2025р.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1D6974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Петрик Сергій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23.05.1979р.н.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с</w:t>
            </w:r>
            <w:r w:rsidRPr="001D6974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Торчиновичі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з 12.04.2025р.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1D6974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proofErr w:type="spellStart"/>
            <w:r w:rsidRPr="001D6974">
              <w:rPr>
                <w:sz w:val="22"/>
                <w:szCs w:val="22"/>
                <w:lang w:val="uk-UA"/>
              </w:rPr>
              <w:t>Тишик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 xml:space="preserve"> Юрій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08.11.1972р.н.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в</w:t>
            </w:r>
            <w:r w:rsidRPr="001D6974">
              <w:rPr>
                <w:sz w:val="22"/>
                <w:szCs w:val="22"/>
                <w:lang w:val="uk-UA"/>
              </w:rPr>
              <w:t xml:space="preserve">ул. </w:t>
            </w:r>
            <w:r w:rsidRPr="001D6974">
              <w:rPr>
                <w:sz w:val="22"/>
                <w:szCs w:val="22"/>
                <w:lang w:val="uk-UA"/>
              </w:rPr>
              <w:t xml:space="preserve">Озерна. 14/2,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м.</w:t>
            </w:r>
            <w:r w:rsidRPr="001D6974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з 01.08.2022р.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1D6974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Коровайний Сергій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06.02.1983р.н.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 xml:space="preserve">вул. Шкільна, 4,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с.</w:t>
            </w:r>
            <w:r w:rsidRPr="001D6974">
              <w:rPr>
                <w:sz w:val="22"/>
                <w:szCs w:val="22"/>
                <w:lang w:val="uk-UA"/>
              </w:rPr>
              <w:t>Михайло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>- Заводське, Дніпропетровська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з 01.02.2025р.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1D6974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Кучеренко Артем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14.12.1993р.н.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в</w:t>
            </w:r>
            <w:r w:rsidRPr="001D6974">
              <w:rPr>
                <w:sz w:val="22"/>
                <w:szCs w:val="22"/>
                <w:lang w:val="uk-UA"/>
              </w:rPr>
              <w:t xml:space="preserve">ул. Ольги </w:t>
            </w:r>
            <w:proofErr w:type="spellStart"/>
            <w:r w:rsidRPr="001D6974">
              <w:rPr>
                <w:sz w:val="22"/>
                <w:szCs w:val="22"/>
                <w:lang w:val="uk-UA"/>
              </w:rPr>
              <w:t>Басараб</w:t>
            </w:r>
            <w:proofErr w:type="spellEnd"/>
            <w:r w:rsidRPr="001D6974">
              <w:rPr>
                <w:sz w:val="22"/>
                <w:szCs w:val="22"/>
                <w:lang w:val="uk-UA"/>
              </w:rPr>
              <w:t>, 11А/16,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з 08.08.2024р.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1D69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3908AA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Савкова Галина Іванівна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07.03.1942р.н.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 xml:space="preserve">Пров. Сінний, 30, м </w:t>
            </w:r>
            <w:proofErr w:type="spellStart"/>
            <w:r w:rsidRPr="003908AA">
              <w:rPr>
                <w:sz w:val="22"/>
                <w:szCs w:val="22"/>
                <w:lang w:val="uk-UA"/>
              </w:rPr>
              <w:t>Старобільськ</w:t>
            </w:r>
            <w:proofErr w:type="spellEnd"/>
            <w:r w:rsidRPr="003908AA">
              <w:rPr>
                <w:sz w:val="22"/>
                <w:szCs w:val="22"/>
                <w:lang w:val="uk-UA"/>
              </w:rPr>
              <w:t>, Луганська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з 22.04.2022р.</w:t>
            </w:r>
          </w:p>
          <w:p w:rsidR="001D6974" w:rsidRPr="003908AA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6974" w:rsidRPr="00C21C6E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Шостак Анна Сергіївна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02.09.1960р.н.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в</w:t>
            </w:r>
            <w:r w:rsidRPr="003908AA">
              <w:rPr>
                <w:sz w:val="22"/>
                <w:szCs w:val="22"/>
                <w:lang w:val="uk-UA"/>
              </w:rPr>
              <w:t>ул. Індустріальна, 9А/42, м. Червоний Луч, Луганська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6974" w:rsidRPr="003908AA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з 22.04.2022р.</w:t>
            </w:r>
          </w:p>
          <w:p w:rsidR="001D6974" w:rsidRPr="001D6974" w:rsidRDefault="001D6974" w:rsidP="00971BC2">
            <w:pPr>
              <w:jc w:val="center"/>
              <w:rPr>
                <w:sz w:val="22"/>
                <w:szCs w:val="22"/>
                <w:lang w:val="uk-UA"/>
              </w:rPr>
            </w:pPr>
            <w:r w:rsidRPr="003908A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C5A46" w:rsidRPr="00C21C6E" w:rsidTr="001D69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A46" w:rsidRPr="003908AA" w:rsidRDefault="009C5A46" w:rsidP="009C5A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A46" w:rsidRPr="003908AA" w:rsidRDefault="009C5A46" w:rsidP="009C5A4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Подорожній Олексій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A46" w:rsidRPr="003908AA" w:rsidRDefault="009C5A46" w:rsidP="009C5A4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15.10.1970р.н.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A46" w:rsidRPr="00C21C6E" w:rsidRDefault="009C5A46" w:rsidP="009C5A4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5A46" w:rsidRPr="00C21C6E" w:rsidRDefault="009C5A46" w:rsidP="009C5A4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C5A46" w:rsidRPr="00C21C6E" w:rsidRDefault="009C5A46" w:rsidP="009C5A4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E6699B" w:rsidP="006E1B51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ЛІТВІНСЬКА</w:t>
      </w:r>
    </w:p>
    <w:p w:rsidR="00354808" w:rsidRDefault="00354808" w:rsidP="006E1B51">
      <w:pPr>
        <w:jc w:val="both"/>
        <w:rPr>
          <w:lang w:val="uk-UA"/>
        </w:rPr>
      </w:pPr>
    </w:p>
    <w:p w:rsidR="00E6699B" w:rsidRDefault="00E6699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  <w:bookmarkStart w:id="1" w:name="_GoBack"/>
      <w:bookmarkEnd w:id="1"/>
    </w:p>
    <w:p w:rsidR="00EC6E7B" w:rsidRDefault="00EC6E7B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326F"/>
    <w:rsid w:val="0019131A"/>
    <w:rsid w:val="001A714B"/>
    <w:rsid w:val="001B2A6D"/>
    <w:rsid w:val="001D57ED"/>
    <w:rsid w:val="001D5890"/>
    <w:rsid w:val="001D6974"/>
    <w:rsid w:val="001E1857"/>
    <w:rsid w:val="001F52A1"/>
    <w:rsid w:val="00200A06"/>
    <w:rsid w:val="00206E30"/>
    <w:rsid w:val="00250CD0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908AA"/>
    <w:rsid w:val="00396C9F"/>
    <w:rsid w:val="003C5662"/>
    <w:rsid w:val="003D0559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96D00"/>
    <w:rsid w:val="009B1B73"/>
    <w:rsid w:val="009C2E0A"/>
    <w:rsid w:val="009C5A46"/>
    <w:rsid w:val="009D39EF"/>
    <w:rsid w:val="00A00C07"/>
    <w:rsid w:val="00A03C99"/>
    <w:rsid w:val="00A215BD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74654"/>
    <w:rsid w:val="00B77731"/>
    <w:rsid w:val="00BA0638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4F70"/>
    <w:rsid w:val="00CC2197"/>
    <w:rsid w:val="00CF375B"/>
    <w:rsid w:val="00CF5A18"/>
    <w:rsid w:val="00D147C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0F8B"/>
    <w:rsid w:val="00E11B29"/>
    <w:rsid w:val="00E13C5C"/>
    <w:rsid w:val="00E14C66"/>
    <w:rsid w:val="00E3235D"/>
    <w:rsid w:val="00E410FA"/>
    <w:rsid w:val="00E42904"/>
    <w:rsid w:val="00E449BE"/>
    <w:rsid w:val="00E6081C"/>
    <w:rsid w:val="00E6699B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4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5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widowControl/>
      <w:spacing w:after="12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a">
    <w:name w:val="Вміст таблиці"/>
    <w:basedOn w:val="a"/>
    <w:pPr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paragraph" w:customStyle="1" w:styleId="ac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d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1302B"/>
  </w:style>
  <w:style w:type="character" w:customStyle="1" w:styleId="af">
    <w:name w:val="Текст примітки Знак"/>
    <w:link w:val="ae"/>
    <w:uiPriority w:val="99"/>
    <w:semiHidden/>
    <w:rsid w:val="0001302B"/>
    <w:rPr>
      <w:lang w:val="ru-RU"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1302B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1302B"/>
    <w:rPr>
      <w:b/>
      <w:bCs/>
      <w:lang w:val="ru-RU" w:eastAsia="zh-CN"/>
    </w:rPr>
  </w:style>
  <w:style w:type="paragraph" w:styleId="af2">
    <w:name w:val="Balloon Text"/>
    <w:basedOn w:val="a"/>
    <w:link w:val="16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6">
    <w:name w:val="Текст у виносці Знак1"/>
    <w:link w:val="af2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02C41-BED2-4C3B-85AF-48CD89568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3942</Words>
  <Characters>2248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6178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23</cp:revision>
  <cp:lastPrinted>2022-04-26T12:33:00Z</cp:lastPrinted>
  <dcterms:created xsi:type="dcterms:W3CDTF">2025-04-16T12:28:00Z</dcterms:created>
  <dcterms:modified xsi:type="dcterms:W3CDTF">2025-04-29T09:46:00Z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