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r>
        <w:rPr>
          <w:sz w:val="22"/>
        </w:rPr>
        <w:t>вул. Конопницької, 3, м. Львів,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на № __________ від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В.о. директора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  <w:r w:rsidRPr="002C1475">
        <w:rPr>
          <w:b/>
          <w:sz w:val="26"/>
          <w:szCs w:val="26"/>
          <w:lang w:val="uk-UA" w:eastAsia="uk-UA"/>
        </w:rPr>
        <w:t>Богдану ХОБЗЕЮ</w:t>
      </w: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="00B82A23" w:rsidRPr="00B82A23">
        <w:rPr>
          <w:b/>
          <w:bCs/>
          <w:sz w:val="26"/>
          <w:szCs w:val="26"/>
          <w:lang w:val="uk-UA"/>
        </w:rPr>
        <w:t>терміново</w:t>
      </w:r>
      <w:r w:rsidRPr="00B82A23">
        <w:rPr>
          <w:b/>
          <w:bCs/>
          <w:sz w:val="26"/>
          <w:szCs w:val="26"/>
          <w:lang w:val="uk-UA"/>
        </w:rPr>
        <w:t xml:space="preserve"> 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3108C0">
        <w:rPr>
          <w:b/>
          <w:bCs/>
          <w:sz w:val="26"/>
          <w:szCs w:val="26"/>
          <w:u w:val="single"/>
          <w:lang w:val="uk-UA"/>
        </w:rPr>
        <w:t>0</w:t>
      </w:r>
      <w:r w:rsidR="00813624">
        <w:rPr>
          <w:b/>
          <w:bCs/>
          <w:sz w:val="26"/>
          <w:szCs w:val="26"/>
          <w:u w:val="single"/>
          <w:lang w:val="uk-UA"/>
        </w:rPr>
        <w:t>4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386C1E">
        <w:rPr>
          <w:b/>
          <w:bCs/>
          <w:sz w:val="26"/>
          <w:szCs w:val="26"/>
          <w:u w:val="single"/>
          <w:lang w:val="uk-UA"/>
        </w:rPr>
        <w:t>серпня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2025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r w:rsidRPr="0064410E">
        <w:rPr>
          <w:sz w:val="26"/>
          <w:szCs w:val="26"/>
        </w:rPr>
        <w:t>lvivphc</w:t>
      </w:r>
      <w:r w:rsidRPr="00FD7273">
        <w:rPr>
          <w:sz w:val="26"/>
          <w:szCs w:val="26"/>
          <w:lang w:val="uk-UA"/>
        </w:rPr>
        <w:t>.</w:t>
      </w:r>
      <w:r w:rsidRPr="0064410E">
        <w:rPr>
          <w:sz w:val="26"/>
          <w:szCs w:val="26"/>
        </w:rPr>
        <w:t>miac</w:t>
      </w:r>
      <w:r w:rsidRPr="00FD7273">
        <w:rPr>
          <w:sz w:val="26"/>
          <w:szCs w:val="26"/>
          <w:lang w:val="uk-UA"/>
        </w:rPr>
        <w:t>@</w:t>
      </w:r>
      <w:r w:rsidRPr="0064410E">
        <w:rPr>
          <w:sz w:val="26"/>
          <w:szCs w:val="26"/>
        </w:rPr>
        <w:t>gmail</w:t>
      </w:r>
      <w:r w:rsidRPr="00FD7273">
        <w:rPr>
          <w:sz w:val="26"/>
          <w:szCs w:val="26"/>
          <w:lang w:val="uk-UA"/>
        </w:rPr>
        <w:t>.</w:t>
      </w:r>
      <w:r w:rsidRPr="0064410E">
        <w:rPr>
          <w:sz w:val="26"/>
          <w:szCs w:val="26"/>
        </w:rPr>
        <w:t>com</w:t>
      </w:r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840"/>
        <w:gridCol w:w="2694"/>
        <w:gridCol w:w="2266"/>
      </w:tblGrid>
      <w:tr w:rsidR="006B1A4E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13624" w:rsidRDefault="006B1A4E">
            <w:pPr>
              <w:jc w:val="center"/>
              <w:rPr>
                <w:sz w:val="22"/>
                <w:szCs w:val="22"/>
              </w:rPr>
            </w:pPr>
            <w:r w:rsidRPr="00813624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13624" w:rsidRDefault="006B1A4E">
            <w:pPr>
              <w:jc w:val="center"/>
              <w:rPr>
                <w:sz w:val="22"/>
                <w:szCs w:val="22"/>
              </w:rPr>
            </w:pPr>
            <w:r w:rsidRPr="00813624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13624" w:rsidRDefault="006B1A4E">
            <w:pPr>
              <w:jc w:val="center"/>
              <w:rPr>
                <w:sz w:val="22"/>
                <w:szCs w:val="22"/>
              </w:rPr>
            </w:pPr>
            <w:r w:rsidRPr="00813624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13624" w:rsidRDefault="00A30132">
            <w:pPr>
              <w:jc w:val="center"/>
              <w:rPr>
                <w:sz w:val="22"/>
                <w:szCs w:val="22"/>
              </w:rPr>
            </w:pPr>
            <w:r w:rsidRPr="00813624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813624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813624" w:rsidRDefault="006B1A4E">
            <w:pPr>
              <w:jc w:val="center"/>
              <w:rPr>
                <w:sz w:val="22"/>
                <w:szCs w:val="22"/>
              </w:rPr>
            </w:pPr>
            <w:r w:rsidRPr="00813624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7A4B7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3108C0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Бельмега-</w:t>
            </w:r>
            <w:r w:rsidR="007A4B7B" w:rsidRPr="00813624">
              <w:rPr>
                <w:sz w:val="22"/>
                <w:szCs w:val="22"/>
                <w:lang w:val="uk-UA"/>
              </w:rPr>
              <w:t>Стригун Сергій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22.03.1982р.н.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Челюскіна, 54, м. Волноваха, Донецька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813624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813624" w:rsidRDefault="00B47C2D" w:rsidP="00B2111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Лисенко Олексій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813624" w:rsidRDefault="00B47C2D" w:rsidP="00B2111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10.02.1979р.н.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813624" w:rsidRDefault="00B47C2D" w:rsidP="00B2111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813624" w:rsidRDefault="00D72DD6" w:rsidP="00D72DD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 xml:space="preserve">з </w:t>
            </w:r>
            <w:r w:rsidR="00B47C2D" w:rsidRPr="00813624">
              <w:rPr>
                <w:sz w:val="22"/>
                <w:szCs w:val="22"/>
                <w:lang w:val="uk-UA"/>
              </w:rPr>
              <w:t>17</w:t>
            </w:r>
            <w:r w:rsidR="0078044D" w:rsidRPr="00813624">
              <w:rPr>
                <w:sz w:val="22"/>
                <w:szCs w:val="22"/>
                <w:lang w:val="uk-UA"/>
              </w:rPr>
              <w:t>.0</w:t>
            </w:r>
            <w:r w:rsidR="00B47C2D" w:rsidRPr="00813624">
              <w:rPr>
                <w:sz w:val="22"/>
                <w:szCs w:val="22"/>
                <w:lang w:val="uk-UA"/>
              </w:rPr>
              <w:t>6</w:t>
            </w:r>
            <w:r w:rsidR="0078044D" w:rsidRPr="00813624">
              <w:rPr>
                <w:sz w:val="22"/>
                <w:szCs w:val="22"/>
                <w:lang w:val="uk-UA"/>
              </w:rPr>
              <w:t>.</w:t>
            </w:r>
            <w:r w:rsidRPr="00813624">
              <w:rPr>
                <w:sz w:val="22"/>
                <w:szCs w:val="22"/>
                <w:lang w:val="uk-UA"/>
              </w:rPr>
              <w:t>20</w:t>
            </w:r>
            <w:r w:rsidR="0078044D" w:rsidRPr="00813624">
              <w:rPr>
                <w:sz w:val="22"/>
                <w:szCs w:val="22"/>
                <w:lang w:val="uk-UA"/>
              </w:rPr>
              <w:t>25</w:t>
            </w:r>
            <w:r w:rsidRPr="00813624">
              <w:rPr>
                <w:sz w:val="22"/>
                <w:szCs w:val="22"/>
                <w:lang w:val="uk-UA"/>
              </w:rPr>
              <w:t>р.</w:t>
            </w:r>
          </w:p>
          <w:p w:rsidR="00B2111C" w:rsidRPr="00813624" w:rsidRDefault="00D72DD6" w:rsidP="00D72DD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47C2D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Божко Сергій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13.08.1986р.н.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17.06.2025р.</w:t>
            </w:r>
          </w:p>
          <w:p w:rsidR="00B47C2D" w:rsidRPr="00813624" w:rsidRDefault="00B47C2D" w:rsidP="00B47C2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47C2D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Домбровський Олександр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22.07.1980р.н.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12.06.2025р.</w:t>
            </w:r>
          </w:p>
          <w:p w:rsidR="00B47C2D" w:rsidRPr="00813624" w:rsidRDefault="00B47C2D" w:rsidP="00B47C2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47C2D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Назаренко В’ячеслав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31.01.1972р.н.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06.06.2025р.</w:t>
            </w:r>
          </w:p>
          <w:p w:rsidR="00B47C2D" w:rsidRPr="00813624" w:rsidRDefault="00B47C2D" w:rsidP="00B47C2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47C2D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Панов Олександр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12.11.1950р.н.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Крилова, 14,   м. Бахмут Донецька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7C2D" w:rsidRPr="00813624" w:rsidRDefault="00B47C2D" w:rsidP="00B47C2D">
            <w:pPr>
              <w:pStyle w:val="af2"/>
            </w:pPr>
            <w:r w:rsidRPr="00813624">
              <w:rPr>
                <w:lang w:val="uk-UA"/>
              </w:rPr>
              <w:t>з 01.01.2025р.</w:t>
            </w:r>
          </w:p>
          <w:p w:rsidR="00B47C2D" w:rsidRPr="00813624" w:rsidRDefault="00B47C2D" w:rsidP="00B47C2D">
            <w:pPr>
              <w:pStyle w:val="af2"/>
            </w:pPr>
            <w:r w:rsidRPr="00813624">
              <w:rPr>
                <w:lang w:val="uk-UA"/>
              </w:rPr>
              <w:t>до моменту надходження запиту</w:t>
            </w:r>
          </w:p>
        </w:tc>
      </w:tr>
      <w:tr w:rsidR="007A4B7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Ключник Василь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24.05.1988р.н.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4B7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Коваль Ігор Петрович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15.06.1981р.н.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 xml:space="preserve">до моменту </w:t>
            </w:r>
            <w:r w:rsidRPr="00813624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7A4B7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Мартекляс Олег петрович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03.06.1976р.н.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4B7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Гнатченко Богдан Дмитрович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28.03.1988р.н.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4B7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Туманов Сергій Борисович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18.12.1983р.н.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Замарстинівська, 52/2,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7A4B7B" w:rsidRPr="00813624" w:rsidRDefault="007A4B7B" w:rsidP="007A4B7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33E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Міштурак Роман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17.06.1980р.н.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03.07.2025р.</w:t>
            </w:r>
          </w:p>
          <w:p w:rsidR="001933E6" w:rsidRPr="00813624" w:rsidRDefault="001933E6" w:rsidP="001933E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933E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Білокуров Артем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19.03.1996р.н.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Нова, 50, м. Мелітополь, Запорізька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33E6" w:rsidRPr="00813624" w:rsidRDefault="001933E6" w:rsidP="001933E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01.01.2022р.</w:t>
            </w:r>
          </w:p>
          <w:p w:rsidR="001933E6" w:rsidRPr="00813624" w:rsidRDefault="001933E6" w:rsidP="001933E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A45BD" w:rsidRPr="00813624" w:rsidTr="00813624">
        <w:trPr>
          <w:trHeight w:val="85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Самборський Іван Степанович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08.07.1986р.н.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просп. Червоної Калини, 72А/211,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24.01.2025р.</w:t>
            </w:r>
          </w:p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A45BD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Саноцький Володимир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21.07.1976р.н.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Центральна, 56, с. Хлівчани,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01.07.2025р.</w:t>
            </w:r>
          </w:p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A45BD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Бобко Євген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06.01.1990р.н.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Наукова, 74/10.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01.07.2025р.</w:t>
            </w:r>
          </w:p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A45BD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Хаджинов Сергій Степанович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09.07.1984р.н.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Городоцька, 218/22,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01.04.2025р.</w:t>
            </w:r>
          </w:p>
          <w:p w:rsidR="00EA45BD" w:rsidRPr="00813624" w:rsidRDefault="00EA45BD" w:rsidP="00EA45BD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0B2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Куртяк Святослав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04.09.1998р.н.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Яблонського, 60, с. Ялинкувате, Стрийський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0B2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Івашків Богдан Андрійович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13.01.1999р.н.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Мацієвича, 44Б,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0B2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Баб’як Андрій Юрійович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05.12.1990р.н.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В. Великого, 20/323,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0B2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Захаров Юрій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04.03.1992р.н.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В. Великого, 39/83,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0B2B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Агєєв Дмитро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10.04.1998р.н.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Степова, 26, с. Красна Талівка, Луганська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01.01.2025р.</w:t>
            </w:r>
          </w:p>
          <w:p w:rsidR="00D00B2B" w:rsidRPr="00813624" w:rsidRDefault="00D00B2B" w:rsidP="00D00B2B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41908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Макух Євген Йосипович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14.07.1974р.н.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Героїв УПА, 46а/29,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01.06.2025р.</w:t>
            </w:r>
          </w:p>
          <w:p w:rsidR="00941908" w:rsidRPr="00813624" w:rsidRDefault="00941908" w:rsidP="00941908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41908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Болковенко Андрій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21.07.1980р.н.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Городоцька, 207/6,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41908" w:rsidRPr="00813624" w:rsidRDefault="00941908" w:rsidP="00941908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01.06.2025р.</w:t>
            </w:r>
          </w:p>
          <w:p w:rsidR="00941908" w:rsidRPr="00813624" w:rsidRDefault="00941908" w:rsidP="00941908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A143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Резніченко Віталій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22.03.1987р.н.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Героїв УПА, 76/148,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01.06.2025р.</w:t>
            </w:r>
          </w:p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A143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Подкопаєв Денис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08.04.1977р.н.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Кульпарківська, 129/48,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01.06.2025р.</w:t>
            </w:r>
          </w:p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A143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Хвостов Павло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21.08.1982р.н.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Зелена, 3/1а, м. Дубляни,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01.06.2025р.</w:t>
            </w:r>
          </w:p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A143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 xml:space="preserve">Калашніков Олег </w:t>
            </w:r>
            <w:r w:rsidRPr="00813624">
              <w:rPr>
                <w:sz w:val="22"/>
                <w:szCs w:val="22"/>
                <w:lang w:val="uk-UA"/>
              </w:rPr>
              <w:lastRenderedPageBreak/>
              <w:t>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lastRenderedPageBreak/>
              <w:t>21.07.1972р.н.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 xml:space="preserve">Вул. Наукова, 19/129, м. </w:t>
            </w:r>
            <w:r w:rsidRPr="00813624">
              <w:rPr>
                <w:sz w:val="22"/>
                <w:szCs w:val="22"/>
                <w:lang w:val="uk-UA"/>
              </w:rPr>
              <w:lastRenderedPageBreak/>
              <w:t>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lastRenderedPageBreak/>
              <w:t>з 01.06.2025р.</w:t>
            </w:r>
          </w:p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lastRenderedPageBreak/>
              <w:t>до моменту надходження запиту</w:t>
            </w:r>
          </w:p>
        </w:tc>
      </w:tr>
      <w:tr w:rsidR="00FA143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Сметанюк Василь Степанович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23.09.1978р.н.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Наукова, 59/59,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01.06.2025р.</w:t>
            </w:r>
          </w:p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A1436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Купінець Богдан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02.05.1989р.н.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</w:t>
            </w:r>
            <w:r w:rsidR="00E17614" w:rsidRPr="00813624">
              <w:rPr>
                <w:sz w:val="22"/>
                <w:szCs w:val="22"/>
                <w:lang w:val="uk-UA"/>
              </w:rPr>
              <w:t>1</w:t>
            </w:r>
            <w:r w:rsidRPr="00813624">
              <w:rPr>
                <w:sz w:val="22"/>
                <w:szCs w:val="22"/>
                <w:lang w:val="uk-UA"/>
              </w:rPr>
              <w:t>.202</w:t>
            </w:r>
            <w:r w:rsidR="00E17614" w:rsidRPr="00813624">
              <w:rPr>
                <w:sz w:val="22"/>
                <w:szCs w:val="22"/>
                <w:lang w:val="uk-UA"/>
              </w:rPr>
              <w:t>4</w:t>
            </w:r>
            <w:r w:rsidRPr="00813624">
              <w:rPr>
                <w:sz w:val="22"/>
                <w:szCs w:val="22"/>
                <w:lang w:val="uk-UA"/>
              </w:rPr>
              <w:t>р.</w:t>
            </w:r>
          </w:p>
          <w:p w:rsidR="00FA1436" w:rsidRPr="00813624" w:rsidRDefault="00FA1436" w:rsidP="00FA1436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Ригель Олег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06.03.2003р.н.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11.07.2025р.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Епік Олег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08.12.1976р.н.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зарічна, 43, вул. Остріжок,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Антонюк Іван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03.02.1994р.н.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Центральна, 138, с. Широка Гребля, 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2E81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2E81" w:rsidRPr="00813624" w:rsidRDefault="00D22E81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2E81" w:rsidRPr="00813624" w:rsidRDefault="00D22E81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Востюк Віктор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2E81" w:rsidRPr="00813624" w:rsidRDefault="00D22E81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28.11.1972р.н.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2E81" w:rsidRPr="00813624" w:rsidRDefault="00B24D25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м.Хмільник, вул.В.Українця,9/54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4D25" w:rsidRPr="00813624" w:rsidRDefault="00B24D25" w:rsidP="00B24D25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D22E81" w:rsidRPr="00813624" w:rsidRDefault="00B24D25" w:rsidP="00B24D25">
            <w:pPr>
              <w:jc w:val="center"/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Побережець Сергій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19.12.1977р.н.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Гудзенка, 61, с. Сальниця,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Мельник Сергій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10.05.1971р.н.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Свободи, 23. С. Порик.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Плотиця Сергій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07.07.1994р.н.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І. Франка, 6, с. Війтівці,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Горобець Віктор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13.03.1990р.н.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Крутнівська, 54, м. Хмільник,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Гунько Костянтин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08.09.1984р.н.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Лесі Українки, 32, с. Семки,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Смучинський Олег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03.11.1980р.н.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першотравнева, 51. С. Широка, вінницька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Лукашев Олександр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31.01.1984р.н.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Котляревського, 84/21, м Хмільник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7614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Новак Роман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19.03.1980р.н.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7614" w:rsidRPr="00813624" w:rsidRDefault="00FB6B46" w:rsidP="00E17614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Шевченка, 23, с. Дроговиж, Стрийський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 xml:space="preserve">з </w:t>
            </w:r>
            <w:r w:rsidR="00FB6B46" w:rsidRPr="00813624">
              <w:rPr>
                <w:sz w:val="22"/>
                <w:szCs w:val="22"/>
                <w:lang w:val="uk-UA"/>
              </w:rPr>
              <w:t>2</w:t>
            </w:r>
            <w:r w:rsidRPr="00813624">
              <w:rPr>
                <w:sz w:val="22"/>
                <w:szCs w:val="22"/>
                <w:lang w:val="uk-UA"/>
              </w:rPr>
              <w:t>1.0</w:t>
            </w:r>
            <w:r w:rsidR="00617A2C" w:rsidRPr="00813624">
              <w:rPr>
                <w:sz w:val="22"/>
                <w:szCs w:val="22"/>
                <w:lang w:val="uk-UA"/>
              </w:rPr>
              <w:t>9</w:t>
            </w:r>
            <w:r w:rsidRPr="00813624">
              <w:rPr>
                <w:sz w:val="22"/>
                <w:szCs w:val="22"/>
                <w:lang w:val="uk-UA"/>
              </w:rPr>
              <w:t>.2024р.</w:t>
            </w:r>
          </w:p>
          <w:p w:rsidR="00E17614" w:rsidRPr="00813624" w:rsidRDefault="00E17614" w:rsidP="00E17614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17A2C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Князєв Михайло Вячеславович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13.07.1982р.н.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Фурманська, 4/8,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24.11.2024р.</w:t>
            </w:r>
          </w:p>
          <w:p w:rsidR="00617A2C" w:rsidRPr="00813624" w:rsidRDefault="00617A2C" w:rsidP="00617A2C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17A2C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Сергєєв Сергій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20.11.1961р.н.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Вул. 50 років Жовтня, 10/8, м. Алушта, АР Крим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7A2C" w:rsidRPr="00813624" w:rsidRDefault="00617A2C" w:rsidP="00617A2C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01.01.2022р.</w:t>
            </w:r>
          </w:p>
          <w:p w:rsidR="00617A2C" w:rsidRPr="00813624" w:rsidRDefault="00617A2C" w:rsidP="00617A2C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108C0" w:rsidRPr="00813624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8C0" w:rsidRPr="00813624" w:rsidRDefault="003108C0" w:rsidP="00617A2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8C0" w:rsidRPr="00813624" w:rsidRDefault="003108C0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Шкуліпа Сергій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8C0" w:rsidRPr="00813624" w:rsidRDefault="00577850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14.11.1982р.н.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8C0" w:rsidRPr="00813624" w:rsidRDefault="00577850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7850" w:rsidRPr="00813624" w:rsidRDefault="00577850" w:rsidP="00577850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>з 1</w:t>
            </w:r>
            <w:r w:rsidRPr="00813624">
              <w:rPr>
                <w:sz w:val="22"/>
                <w:szCs w:val="22"/>
                <w:lang w:val="uk-UA"/>
              </w:rPr>
              <w:t>2</w:t>
            </w:r>
            <w:r w:rsidRPr="00813624">
              <w:rPr>
                <w:sz w:val="22"/>
                <w:szCs w:val="22"/>
                <w:lang w:val="uk-UA"/>
              </w:rPr>
              <w:t>.0</w:t>
            </w:r>
            <w:r w:rsidRPr="00813624">
              <w:rPr>
                <w:sz w:val="22"/>
                <w:szCs w:val="22"/>
                <w:lang w:val="uk-UA"/>
              </w:rPr>
              <w:t>5</w:t>
            </w:r>
            <w:r w:rsidRPr="00813624">
              <w:rPr>
                <w:sz w:val="22"/>
                <w:szCs w:val="22"/>
                <w:lang w:val="uk-UA"/>
              </w:rPr>
              <w:t>.20</w:t>
            </w:r>
            <w:r w:rsidRPr="00813624">
              <w:rPr>
                <w:sz w:val="22"/>
                <w:szCs w:val="22"/>
                <w:lang w:val="uk-UA"/>
              </w:rPr>
              <w:t>25</w:t>
            </w:r>
            <w:r w:rsidRPr="00813624">
              <w:rPr>
                <w:sz w:val="22"/>
                <w:szCs w:val="22"/>
                <w:lang w:val="uk-UA"/>
              </w:rPr>
              <w:t>р.</w:t>
            </w:r>
          </w:p>
          <w:p w:rsidR="003108C0" w:rsidRPr="00813624" w:rsidRDefault="00577850" w:rsidP="00577850">
            <w:pPr>
              <w:jc w:val="center"/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77850" w:rsidRPr="00C21C6E" w:rsidTr="0081362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7850" w:rsidRPr="00813624" w:rsidRDefault="00577850" w:rsidP="00617A2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7850" w:rsidRPr="00813624" w:rsidRDefault="00577850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Зіменко Іван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7850" w:rsidRPr="00813624" w:rsidRDefault="00577850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23.03.1987р.н.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7850" w:rsidRPr="00813624" w:rsidRDefault="00577850" w:rsidP="00617A2C">
            <w:pPr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7850" w:rsidRPr="00813624" w:rsidRDefault="00577850" w:rsidP="00577850">
            <w:pPr>
              <w:jc w:val="center"/>
              <w:rPr>
                <w:sz w:val="22"/>
                <w:szCs w:val="22"/>
              </w:rPr>
            </w:pPr>
            <w:r w:rsidRPr="00813624">
              <w:rPr>
                <w:sz w:val="22"/>
                <w:szCs w:val="22"/>
                <w:lang w:val="uk-UA"/>
              </w:rPr>
              <w:t xml:space="preserve">з </w:t>
            </w:r>
            <w:r w:rsidRPr="00813624">
              <w:rPr>
                <w:sz w:val="22"/>
                <w:szCs w:val="22"/>
                <w:lang w:val="uk-UA"/>
              </w:rPr>
              <w:t>2</w:t>
            </w:r>
            <w:r w:rsidRPr="00813624">
              <w:rPr>
                <w:sz w:val="22"/>
                <w:szCs w:val="22"/>
                <w:lang w:val="uk-UA"/>
              </w:rPr>
              <w:t>2.0</w:t>
            </w:r>
            <w:r w:rsidRPr="00813624">
              <w:rPr>
                <w:sz w:val="22"/>
                <w:szCs w:val="22"/>
                <w:lang w:val="uk-UA"/>
              </w:rPr>
              <w:t>2</w:t>
            </w:r>
            <w:r w:rsidRPr="00813624">
              <w:rPr>
                <w:sz w:val="22"/>
                <w:szCs w:val="22"/>
                <w:lang w:val="uk-UA"/>
              </w:rPr>
              <w:t>.202</w:t>
            </w:r>
            <w:r w:rsidRPr="00813624">
              <w:rPr>
                <w:sz w:val="22"/>
                <w:szCs w:val="22"/>
                <w:lang w:val="uk-UA"/>
              </w:rPr>
              <w:t>4</w:t>
            </w:r>
            <w:r w:rsidRPr="00813624">
              <w:rPr>
                <w:sz w:val="22"/>
                <w:szCs w:val="22"/>
                <w:lang w:val="uk-UA"/>
              </w:rPr>
              <w:t>р.</w:t>
            </w:r>
          </w:p>
          <w:p w:rsidR="00577850" w:rsidRPr="00813624" w:rsidRDefault="00577850" w:rsidP="00577850">
            <w:pPr>
              <w:jc w:val="center"/>
              <w:rPr>
                <w:sz w:val="22"/>
                <w:szCs w:val="22"/>
                <w:lang w:val="uk-UA"/>
              </w:rPr>
            </w:pPr>
            <w:r w:rsidRPr="0081362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577850" w:rsidP="003E0C08">
      <w:pPr>
        <w:rPr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Т.в.о.д</w:t>
      </w:r>
      <w:r w:rsidR="006E1B51" w:rsidRPr="006E1B51">
        <w:rPr>
          <w:b/>
          <w:bCs/>
          <w:sz w:val="26"/>
          <w:szCs w:val="26"/>
          <w:lang w:val="uk-UA"/>
        </w:rPr>
        <w:t>иректор</w:t>
      </w:r>
      <w:r>
        <w:rPr>
          <w:b/>
          <w:bCs/>
          <w:sz w:val="26"/>
          <w:szCs w:val="26"/>
          <w:lang w:val="uk-UA"/>
        </w:rPr>
        <w:t>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E6699B">
        <w:rPr>
          <w:b/>
          <w:bCs/>
          <w:sz w:val="26"/>
          <w:szCs w:val="26"/>
          <w:lang w:val="uk-UA"/>
        </w:rPr>
        <w:tab/>
      </w:r>
      <w:r w:rsidR="00E6699B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>Вікторія МОЙСЕЙ</w:t>
      </w:r>
    </w:p>
    <w:p w:rsidR="00EC6E7B" w:rsidRDefault="00EC6E7B" w:rsidP="006E1B51">
      <w:pPr>
        <w:jc w:val="both"/>
        <w:rPr>
          <w:lang w:val="uk-UA"/>
        </w:rPr>
      </w:pPr>
    </w:p>
    <w:p w:rsidR="006B1A4E" w:rsidRDefault="00C45E38" w:rsidP="006E1B51">
      <w:pPr>
        <w:jc w:val="both"/>
      </w:pPr>
      <w:bookmarkStart w:id="1" w:name="_GoBack"/>
      <w:bookmarkEnd w:id="1"/>
      <w:r>
        <w:rPr>
          <w:lang w:val="uk-UA"/>
        </w:rPr>
        <w:t xml:space="preserve">Хобзей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B2B" w:rsidRDefault="00D00B2B" w:rsidP="00D00B2B">
      <w:r>
        <w:separator/>
      </w:r>
    </w:p>
  </w:endnote>
  <w:endnote w:type="continuationSeparator" w:id="0">
    <w:p w:rsidR="00D00B2B" w:rsidRDefault="00D00B2B" w:rsidP="00D00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B2B" w:rsidRDefault="00D00B2B" w:rsidP="00D00B2B">
      <w:r>
        <w:separator/>
      </w:r>
    </w:p>
  </w:footnote>
  <w:footnote w:type="continuationSeparator" w:id="0">
    <w:p w:rsidR="00D00B2B" w:rsidRDefault="00D00B2B" w:rsidP="00D00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9131A"/>
    <w:rsid w:val="001933E6"/>
    <w:rsid w:val="001A714B"/>
    <w:rsid w:val="001B2A6D"/>
    <w:rsid w:val="001D57ED"/>
    <w:rsid w:val="001D5890"/>
    <w:rsid w:val="001E1857"/>
    <w:rsid w:val="001F52A1"/>
    <w:rsid w:val="00200A06"/>
    <w:rsid w:val="00206E30"/>
    <w:rsid w:val="00250CD0"/>
    <w:rsid w:val="00254C2A"/>
    <w:rsid w:val="00285018"/>
    <w:rsid w:val="00295D4B"/>
    <w:rsid w:val="00297310"/>
    <w:rsid w:val="002A49F9"/>
    <w:rsid w:val="002B50D6"/>
    <w:rsid w:val="002D3744"/>
    <w:rsid w:val="002E2CB7"/>
    <w:rsid w:val="00304D1D"/>
    <w:rsid w:val="003108C0"/>
    <w:rsid w:val="003205C3"/>
    <w:rsid w:val="0032353A"/>
    <w:rsid w:val="00323E4B"/>
    <w:rsid w:val="00347B66"/>
    <w:rsid w:val="00353246"/>
    <w:rsid w:val="00354808"/>
    <w:rsid w:val="00355A8C"/>
    <w:rsid w:val="00363831"/>
    <w:rsid w:val="00376502"/>
    <w:rsid w:val="003820DA"/>
    <w:rsid w:val="003852D4"/>
    <w:rsid w:val="00386C1E"/>
    <w:rsid w:val="00396C9F"/>
    <w:rsid w:val="003A32A6"/>
    <w:rsid w:val="003C5662"/>
    <w:rsid w:val="003D0559"/>
    <w:rsid w:val="003E0C08"/>
    <w:rsid w:val="00400FEF"/>
    <w:rsid w:val="004019DF"/>
    <w:rsid w:val="00406111"/>
    <w:rsid w:val="00415283"/>
    <w:rsid w:val="00420080"/>
    <w:rsid w:val="00430392"/>
    <w:rsid w:val="00452F72"/>
    <w:rsid w:val="004553FD"/>
    <w:rsid w:val="00455C71"/>
    <w:rsid w:val="00457D72"/>
    <w:rsid w:val="00471FBB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77850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17A2C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4B7B"/>
    <w:rsid w:val="007A725D"/>
    <w:rsid w:val="007C411D"/>
    <w:rsid w:val="007C4352"/>
    <w:rsid w:val="007D1435"/>
    <w:rsid w:val="007D1D69"/>
    <w:rsid w:val="007E3707"/>
    <w:rsid w:val="00800656"/>
    <w:rsid w:val="00801100"/>
    <w:rsid w:val="00813624"/>
    <w:rsid w:val="00821C22"/>
    <w:rsid w:val="00826B49"/>
    <w:rsid w:val="00841935"/>
    <w:rsid w:val="0087442E"/>
    <w:rsid w:val="00891C22"/>
    <w:rsid w:val="008C133A"/>
    <w:rsid w:val="008C32DC"/>
    <w:rsid w:val="008E042B"/>
    <w:rsid w:val="008E1967"/>
    <w:rsid w:val="008F0767"/>
    <w:rsid w:val="00905541"/>
    <w:rsid w:val="00920DB9"/>
    <w:rsid w:val="00922011"/>
    <w:rsid w:val="009303EF"/>
    <w:rsid w:val="00930EAD"/>
    <w:rsid w:val="009348EA"/>
    <w:rsid w:val="00941908"/>
    <w:rsid w:val="00944AB5"/>
    <w:rsid w:val="009543B1"/>
    <w:rsid w:val="009704F3"/>
    <w:rsid w:val="00977AB6"/>
    <w:rsid w:val="00996D00"/>
    <w:rsid w:val="009B1B73"/>
    <w:rsid w:val="009C2E0A"/>
    <w:rsid w:val="009D39EF"/>
    <w:rsid w:val="00A00C07"/>
    <w:rsid w:val="00A03C99"/>
    <w:rsid w:val="00A215BD"/>
    <w:rsid w:val="00A30132"/>
    <w:rsid w:val="00A35D0C"/>
    <w:rsid w:val="00A54652"/>
    <w:rsid w:val="00A552FC"/>
    <w:rsid w:val="00A55A91"/>
    <w:rsid w:val="00A747CA"/>
    <w:rsid w:val="00A933ED"/>
    <w:rsid w:val="00AC45C7"/>
    <w:rsid w:val="00AD5F11"/>
    <w:rsid w:val="00AD60F9"/>
    <w:rsid w:val="00AE076A"/>
    <w:rsid w:val="00AE1CEC"/>
    <w:rsid w:val="00AE595C"/>
    <w:rsid w:val="00AF0815"/>
    <w:rsid w:val="00AF4ACD"/>
    <w:rsid w:val="00B132A9"/>
    <w:rsid w:val="00B2111C"/>
    <w:rsid w:val="00B24D25"/>
    <w:rsid w:val="00B26605"/>
    <w:rsid w:val="00B4072E"/>
    <w:rsid w:val="00B47C2D"/>
    <w:rsid w:val="00B74654"/>
    <w:rsid w:val="00B77731"/>
    <w:rsid w:val="00B82A23"/>
    <w:rsid w:val="00BA0638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84E4A"/>
    <w:rsid w:val="00C96311"/>
    <w:rsid w:val="00CA4F70"/>
    <w:rsid w:val="00CC2197"/>
    <w:rsid w:val="00CF375B"/>
    <w:rsid w:val="00CF5A18"/>
    <w:rsid w:val="00D00B2B"/>
    <w:rsid w:val="00D147C6"/>
    <w:rsid w:val="00D22E81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F6B1F"/>
    <w:rsid w:val="00E10F8B"/>
    <w:rsid w:val="00E11B29"/>
    <w:rsid w:val="00E13C5C"/>
    <w:rsid w:val="00E14C66"/>
    <w:rsid w:val="00E17614"/>
    <w:rsid w:val="00E3235D"/>
    <w:rsid w:val="00E410FA"/>
    <w:rsid w:val="00E42904"/>
    <w:rsid w:val="00E449BE"/>
    <w:rsid w:val="00E6081C"/>
    <w:rsid w:val="00E6699B"/>
    <w:rsid w:val="00E71E12"/>
    <w:rsid w:val="00E8532B"/>
    <w:rsid w:val="00E86684"/>
    <w:rsid w:val="00EA45BD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6831"/>
    <w:rsid w:val="00FA1436"/>
    <w:rsid w:val="00FA4E71"/>
    <w:rsid w:val="00FB111B"/>
    <w:rsid w:val="00FB18C4"/>
    <w:rsid w:val="00FB314C"/>
    <w:rsid w:val="00FB6B46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  <w:style w:type="paragraph" w:styleId="af2">
    <w:name w:val="No Spacing"/>
    <w:uiPriority w:val="1"/>
    <w:qFormat/>
    <w:rsid w:val="00B47C2D"/>
    <w:pPr>
      <w:widowControl w:val="0"/>
      <w:suppressAutoHyphens/>
    </w:pPr>
    <w:rPr>
      <w:lang w:val="ru-RU" w:eastAsia="zh-CN"/>
    </w:rPr>
  </w:style>
  <w:style w:type="paragraph" w:styleId="af3">
    <w:name w:val="header"/>
    <w:basedOn w:val="a"/>
    <w:link w:val="af4"/>
    <w:uiPriority w:val="99"/>
    <w:unhideWhenUsed/>
    <w:rsid w:val="00D00B2B"/>
    <w:pPr>
      <w:tabs>
        <w:tab w:val="center" w:pos="4819"/>
        <w:tab w:val="right" w:pos="9639"/>
      </w:tabs>
    </w:pPr>
  </w:style>
  <w:style w:type="character" w:customStyle="1" w:styleId="af4">
    <w:name w:val="Верхній колонтитул Знак"/>
    <w:basedOn w:val="a0"/>
    <w:link w:val="af3"/>
    <w:uiPriority w:val="99"/>
    <w:rsid w:val="00D00B2B"/>
    <w:rPr>
      <w:lang w:val="ru-RU" w:eastAsia="zh-CN"/>
    </w:rPr>
  </w:style>
  <w:style w:type="paragraph" w:styleId="af5">
    <w:name w:val="footer"/>
    <w:basedOn w:val="a"/>
    <w:link w:val="af6"/>
    <w:uiPriority w:val="99"/>
    <w:unhideWhenUsed/>
    <w:rsid w:val="00D00B2B"/>
    <w:pPr>
      <w:tabs>
        <w:tab w:val="center" w:pos="4819"/>
        <w:tab w:val="right" w:pos="9639"/>
      </w:tabs>
    </w:pPr>
  </w:style>
  <w:style w:type="character" w:customStyle="1" w:styleId="af6">
    <w:name w:val="Нижній колонтитул Знак"/>
    <w:basedOn w:val="a0"/>
    <w:link w:val="af5"/>
    <w:uiPriority w:val="99"/>
    <w:rsid w:val="00D00B2B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12781-8B62-4AEA-A42D-BF190D425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4590</Words>
  <Characters>2617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7193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3</cp:revision>
  <cp:lastPrinted>2022-04-26T12:33:00Z</cp:lastPrinted>
  <dcterms:created xsi:type="dcterms:W3CDTF">2025-07-23T08:56:00Z</dcterms:created>
  <dcterms:modified xsi:type="dcterms:W3CDTF">2025-07-29T15:13:00Z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