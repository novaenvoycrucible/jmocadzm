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661B50" w:rsidRDefault="00661B50" w:rsidP="00661B50">
      <w:pPr>
        <w:jc w:val="center"/>
        <w:rPr>
          <w:sz w:val="28"/>
        </w:rPr>
      </w:pPr>
      <w:r>
        <w:rPr>
          <w:noProof/>
          <w:lang w:val="uk-UA" w:eastAsia="uk-UA"/>
        </w:rPr>
        <w:drawing>
          <wp:inline distT="0" distB="0" distL="0" distR="0">
            <wp:extent cx="429260" cy="652145"/>
            <wp:effectExtent l="1905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260" cy="65214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1B50" w:rsidRDefault="00661B50" w:rsidP="00661B50">
      <w:pPr>
        <w:jc w:val="center"/>
        <w:rPr>
          <w:b/>
          <w:sz w:val="32"/>
          <w:szCs w:val="32"/>
        </w:rPr>
      </w:pPr>
      <w:r>
        <w:rPr>
          <w:sz w:val="28"/>
        </w:rPr>
        <w:t>ЛЬВІВСЬКА ОБЛАСНА ДЕРЖАВНА АДМІНІСТРАЦІЯ</w:t>
      </w:r>
    </w:p>
    <w:p w:rsidR="00661B50" w:rsidRDefault="00661B50" w:rsidP="00661B50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ДЕПАРТАМЕНТ ОХОРОНИ ЗДОРОВ</w:t>
      </w:r>
      <w:r>
        <w:rPr>
          <w:rFonts w:ascii="Symbol" w:hAnsi="Symbol"/>
          <w:b/>
          <w:sz w:val="32"/>
          <w:szCs w:val="32"/>
        </w:rPr>
        <w:t></w:t>
      </w:r>
      <w:r>
        <w:rPr>
          <w:b/>
          <w:sz w:val="32"/>
          <w:szCs w:val="32"/>
        </w:rPr>
        <w:t>Я</w:t>
      </w:r>
    </w:p>
    <w:p w:rsidR="00661B50" w:rsidRDefault="00661B50" w:rsidP="00661B50">
      <w:pPr>
        <w:jc w:val="center"/>
        <w:rPr>
          <w:sz w:val="22"/>
        </w:rPr>
      </w:pPr>
    </w:p>
    <w:p w:rsidR="00661B50" w:rsidRDefault="00661B50" w:rsidP="00661B50">
      <w:pPr>
        <w:jc w:val="center"/>
        <w:rPr>
          <w:sz w:val="22"/>
        </w:rPr>
      </w:pPr>
      <w:proofErr w:type="spellStart"/>
      <w:r>
        <w:rPr>
          <w:sz w:val="22"/>
        </w:rPr>
        <w:t>вул</w:t>
      </w:r>
      <w:proofErr w:type="spellEnd"/>
      <w:r>
        <w:rPr>
          <w:sz w:val="22"/>
        </w:rPr>
        <w:t xml:space="preserve">. </w:t>
      </w:r>
      <w:proofErr w:type="spellStart"/>
      <w:r>
        <w:rPr>
          <w:sz w:val="22"/>
        </w:rPr>
        <w:t>Конопницької</w:t>
      </w:r>
      <w:proofErr w:type="spellEnd"/>
      <w:r>
        <w:rPr>
          <w:sz w:val="22"/>
        </w:rPr>
        <w:t xml:space="preserve">, 3, м. </w:t>
      </w:r>
      <w:proofErr w:type="spellStart"/>
      <w:r>
        <w:rPr>
          <w:sz w:val="22"/>
        </w:rPr>
        <w:t>Львів</w:t>
      </w:r>
      <w:proofErr w:type="spellEnd"/>
      <w:r>
        <w:rPr>
          <w:sz w:val="22"/>
        </w:rPr>
        <w:t>, 79005 тел.(032) 276 45 92, тел./факс (032) 275 60 37,</w:t>
      </w:r>
    </w:p>
    <w:p w:rsidR="00661B50" w:rsidRPr="00CF2696" w:rsidRDefault="00661B50" w:rsidP="00661B50">
      <w:pPr>
        <w:jc w:val="center"/>
        <w:rPr>
          <w:sz w:val="22"/>
          <w:lang w:val="en-US"/>
        </w:rPr>
      </w:pPr>
      <w:r>
        <w:rPr>
          <w:sz w:val="22"/>
          <w:lang w:val="en-US"/>
        </w:rPr>
        <w:t>e-mail</w:t>
      </w:r>
      <w:r w:rsidRPr="00CF2696">
        <w:rPr>
          <w:sz w:val="22"/>
          <w:lang w:val="en-US"/>
        </w:rPr>
        <w:t xml:space="preserve">: </w:t>
      </w:r>
      <w:hyperlink r:id="rId7" w:history="1">
        <w:r w:rsidRPr="00FC4258">
          <w:rPr>
            <w:rStyle w:val="a3"/>
            <w:sz w:val="22"/>
            <w:lang w:val="en-US"/>
          </w:rPr>
          <w:t>doz</w:t>
        </w:r>
        <w:r w:rsidRPr="00CC7D8F">
          <w:rPr>
            <w:rStyle w:val="a3"/>
            <w:sz w:val="22"/>
            <w:lang w:val="en-US"/>
          </w:rPr>
          <w:t>@</w:t>
        </w:r>
        <w:r w:rsidRPr="00FC4258">
          <w:rPr>
            <w:rStyle w:val="a3"/>
            <w:sz w:val="22"/>
            <w:lang w:val="en-US"/>
          </w:rPr>
          <w:t>loda</w:t>
        </w:r>
        <w:r w:rsidRPr="00CC7D8F">
          <w:rPr>
            <w:rStyle w:val="a3"/>
            <w:sz w:val="22"/>
            <w:lang w:val="en-US"/>
          </w:rPr>
          <w:t>.</w:t>
        </w:r>
        <w:r w:rsidRPr="00FC4258">
          <w:rPr>
            <w:rStyle w:val="a3"/>
            <w:sz w:val="22"/>
            <w:lang w:val="en-US"/>
          </w:rPr>
          <w:t>gov</w:t>
        </w:r>
        <w:r w:rsidRPr="00CC7D8F">
          <w:rPr>
            <w:rStyle w:val="a3"/>
            <w:sz w:val="22"/>
            <w:lang w:val="en-US"/>
          </w:rPr>
          <w:t>.</w:t>
        </w:r>
        <w:r w:rsidRPr="00FC4258">
          <w:rPr>
            <w:rStyle w:val="a3"/>
            <w:sz w:val="22"/>
            <w:lang w:val="en-US"/>
          </w:rPr>
          <w:t>ua</w:t>
        </w:r>
      </w:hyperlink>
      <w:r w:rsidRPr="00CF2696">
        <w:rPr>
          <w:sz w:val="22"/>
          <w:lang w:val="en-US"/>
        </w:rPr>
        <w:t>,</w:t>
      </w:r>
      <w:r>
        <w:rPr>
          <w:sz w:val="22"/>
          <w:lang w:val="en-US"/>
        </w:rPr>
        <w:t>web</w:t>
      </w:r>
      <w:r w:rsidRPr="00CF2696">
        <w:rPr>
          <w:sz w:val="22"/>
          <w:lang w:val="en-US"/>
        </w:rPr>
        <w:t>:</w:t>
      </w:r>
      <w:hyperlink r:id="rId8" w:history="1">
        <w:r w:rsidRPr="00CC7D8F">
          <w:rPr>
            <w:rStyle w:val="a3"/>
            <w:sz w:val="22"/>
            <w:szCs w:val="22"/>
            <w:lang w:val="en-US"/>
          </w:rPr>
          <w:t>http</w:t>
        </w:r>
        <w:r w:rsidRPr="00FC4258">
          <w:rPr>
            <w:rStyle w:val="a3"/>
            <w:sz w:val="22"/>
            <w:szCs w:val="22"/>
            <w:lang w:val="en-US"/>
          </w:rPr>
          <w:t>s</w:t>
        </w:r>
        <w:r w:rsidRPr="00CC7D8F">
          <w:rPr>
            <w:rStyle w:val="a3"/>
            <w:sz w:val="22"/>
            <w:szCs w:val="22"/>
            <w:lang w:val="en-US"/>
          </w:rPr>
          <w:t>://loda.gov.ua</w:t>
        </w:r>
      </w:hyperlink>
    </w:p>
    <w:p w:rsidR="00661B50" w:rsidRPr="00CC7D8F" w:rsidRDefault="00661B50" w:rsidP="00661B50">
      <w:pPr>
        <w:jc w:val="center"/>
      </w:pPr>
      <w:r>
        <w:t>Код ЄДРПОУ 02013047</w:t>
      </w:r>
    </w:p>
    <w:p w:rsidR="00661B50" w:rsidRDefault="00661B50" w:rsidP="00661B50">
      <w:pPr>
        <w:tabs>
          <w:tab w:val="left" w:pos="8955"/>
        </w:tabs>
        <w:jc w:val="center"/>
        <w:rPr>
          <w:sz w:val="22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928"/>
        <w:gridCol w:w="4819"/>
      </w:tblGrid>
      <w:tr w:rsidR="00661B50" w:rsidRPr="00F47356" w:rsidTr="00CF3115">
        <w:tc>
          <w:tcPr>
            <w:tcW w:w="4928" w:type="dxa"/>
            <w:shd w:val="clear" w:color="auto" w:fill="auto"/>
          </w:tcPr>
          <w:p w:rsidR="00661B50" w:rsidRPr="00F47356" w:rsidRDefault="00661B50" w:rsidP="00CF3115">
            <w:pPr>
              <w:rPr>
                <w:color w:val="000000"/>
                <w:sz w:val="26"/>
                <w:szCs w:val="26"/>
              </w:rPr>
            </w:pPr>
            <w:r w:rsidRPr="00F47356">
              <w:rPr>
                <w:color w:val="000000"/>
                <w:sz w:val="26"/>
                <w:szCs w:val="26"/>
              </w:rPr>
              <w:t>__________ № __________</w:t>
            </w:r>
          </w:p>
        </w:tc>
        <w:tc>
          <w:tcPr>
            <w:tcW w:w="4819" w:type="dxa"/>
            <w:shd w:val="clear" w:color="auto" w:fill="auto"/>
          </w:tcPr>
          <w:p w:rsidR="00661B50" w:rsidRPr="00F47356" w:rsidRDefault="00661B50" w:rsidP="00CF3115">
            <w:pPr>
              <w:jc w:val="right"/>
              <w:rPr>
                <w:color w:val="000000"/>
                <w:sz w:val="26"/>
                <w:szCs w:val="26"/>
              </w:rPr>
            </w:pPr>
            <w:r w:rsidRPr="00F47356">
              <w:rPr>
                <w:color w:val="000000"/>
                <w:sz w:val="26"/>
                <w:szCs w:val="26"/>
              </w:rPr>
              <w:t xml:space="preserve">на № __________ </w:t>
            </w:r>
            <w:proofErr w:type="spellStart"/>
            <w:r w:rsidRPr="00F47356">
              <w:rPr>
                <w:color w:val="000000"/>
                <w:sz w:val="26"/>
                <w:szCs w:val="26"/>
              </w:rPr>
              <w:t>від</w:t>
            </w:r>
            <w:proofErr w:type="spellEnd"/>
            <w:r w:rsidRPr="00F47356">
              <w:rPr>
                <w:color w:val="000000"/>
                <w:sz w:val="26"/>
                <w:szCs w:val="26"/>
              </w:rPr>
              <w:t xml:space="preserve"> __________</w:t>
            </w:r>
          </w:p>
        </w:tc>
      </w:tr>
    </w:tbl>
    <w:p w:rsidR="004019DF" w:rsidRPr="004E6E55" w:rsidRDefault="00A65867" w:rsidP="004019DF">
      <w:pPr>
        <w:spacing w:line="276" w:lineRule="auto"/>
        <w:ind w:left="4820"/>
        <w:jc w:val="both"/>
        <w:rPr>
          <w:sz w:val="28"/>
          <w:szCs w:val="28"/>
        </w:rPr>
      </w:pPr>
      <w:r>
        <w:rPr>
          <w:noProof/>
          <w:lang w:val="uk-UA" w:eastAsia="uk-UA"/>
        </w:rPr>
        <mc:AlternateContent>
          <mc:Choice Requires="wps">
            <w:drawing>
              <wp:anchor distT="72390" distB="72390" distL="122555" distR="0" simplePos="0" relativeHeight="251658240" behindDoc="0" locked="0" layoutInCell="1" allowOverlap="1">
                <wp:simplePos x="0" y="0"/>
                <wp:positionH relativeFrom="column">
                  <wp:align>right</wp:align>
                </wp:positionH>
                <wp:positionV relativeFrom="paragraph">
                  <wp:posOffset>129540</wp:posOffset>
                </wp:positionV>
                <wp:extent cx="2674620" cy="850900"/>
                <wp:effectExtent l="0" t="0" r="0" b="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4620" cy="85090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61B50" w:rsidRPr="005D273C" w:rsidRDefault="00661B50" w:rsidP="00661B50">
                            <w:pPr>
                              <w:pStyle w:val="ab"/>
                              <w:rPr>
                                <w:b/>
                                <w:color w:val="000000"/>
                                <w:sz w:val="26"/>
                                <w:szCs w:val="26"/>
                                <w:lang w:val="uk-UA"/>
                              </w:rPr>
                            </w:pPr>
                            <w:r w:rsidRPr="005D273C">
                              <w:rPr>
                                <w:b/>
                                <w:color w:val="000000"/>
                                <w:sz w:val="26"/>
                                <w:szCs w:val="26"/>
                                <w:lang w:val="uk-UA"/>
                              </w:rPr>
                              <w:t>Керівникам закладів</w:t>
                            </w:r>
                          </w:p>
                          <w:p w:rsidR="00661B50" w:rsidRPr="005D273C" w:rsidRDefault="00661B50" w:rsidP="00661B50">
                            <w:pPr>
                              <w:pStyle w:val="ab"/>
                              <w:rPr>
                                <w:b/>
                                <w:color w:val="000000"/>
                                <w:sz w:val="26"/>
                                <w:szCs w:val="26"/>
                                <w:lang w:val="uk-UA"/>
                              </w:rPr>
                            </w:pPr>
                            <w:r w:rsidRPr="005D273C">
                              <w:rPr>
                                <w:b/>
                                <w:color w:val="000000"/>
                                <w:sz w:val="26"/>
                                <w:szCs w:val="26"/>
                                <w:lang w:val="uk-UA"/>
                              </w:rPr>
                              <w:t xml:space="preserve">охорони здоров’я </w:t>
                            </w:r>
                          </w:p>
                          <w:p w:rsidR="00661B50" w:rsidRPr="001103AC" w:rsidRDefault="00661B50" w:rsidP="00661B50">
                            <w:pPr>
                              <w:pStyle w:val="ab"/>
                              <w:rPr>
                                <w:b/>
                                <w:sz w:val="26"/>
                                <w:szCs w:val="26"/>
                                <w:lang w:val="uk-UA"/>
                              </w:rPr>
                            </w:pPr>
                            <w:r w:rsidRPr="005D273C">
                              <w:rPr>
                                <w:b/>
                                <w:color w:val="000000"/>
                                <w:sz w:val="26"/>
                                <w:szCs w:val="26"/>
                                <w:lang w:val="uk-UA"/>
                              </w:rPr>
                              <w:t>Львівської області</w:t>
                            </w:r>
                          </w:p>
                          <w:p w:rsidR="006B1A4E" w:rsidRPr="00661B50" w:rsidRDefault="006B1A4E" w:rsidP="00661B50">
                            <w:pPr>
                              <w:rPr>
                                <w:szCs w:val="28"/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vert="horz" wrap="square" lIns="1905" tIns="1905" rIns="1905" bIns="1905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59.4pt;margin-top:10.2pt;width:210.6pt;height:67pt;z-index:251658240;visibility:visible;mso-wrap-style:square;mso-width-percent:0;mso-height-percent:0;mso-wrap-distance-left:9.65pt;mso-wrap-distance-top:5.7pt;mso-wrap-distance-right:0;mso-wrap-distance-bottom:5.7pt;mso-position-horizontal:righ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" stroked="f">
                <v:fill opacity="0"/>
                <v:textbox inset=".15pt,.15pt,.15pt,.15pt">
                  <w:txbxContent>
                    <w:p w:rsidR="00661B50" w:rsidRPr="005D273C" w:rsidRDefault="00661B50" w:rsidP="00661B50">
                      <w:pPr>
                        <w:pStyle w:val="ab"/>
                        <w:rPr>
                          <w:b/>
                          <w:color w:val="000000"/>
                          <w:sz w:val="26"/>
                          <w:szCs w:val="26"/>
                          <w:lang w:val="uk-UA"/>
                        </w:rPr>
                      </w:pPr>
                      <w:r w:rsidRPr="005D273C">
                        <w:rPr>
                          <w:b/>
                          <w:color w:val="000000"/>
                          <w:sz w:val="26"/>
                          <w:szCs w:val="26"/>
                          <w:lang w:val="uk-UA"/>
                        </w:rPr>
                        <w:t>Керівникам закладів</w:t>
                      </w:r>
                    </w:p>
                    <w:p w:rsidR="00661B50" w:rsidRPr="005D273C" w:rsidRDefault="00661B50" w:rsidP="00661B50">
                      <w:pPr>
                        <w:pStyle w:val="ab"/>
                        <w:rPr>
                          <w:b/>
                          <w:color w:val="000000"/>
                          <w:sz w:val="26"/>
                          <w:szCs w:val="26"/>
                          <w:lang w:val="uk-UA"/>
                        </w:rPr>
                      </w:pPr>
                      <w:r w:rsidRPr="005D273C">
                        <w:rPr>
                          <w:b/>
                          <w:color w:val="000000"/>
                          <w:sz w:val="26"/>
                          <w:szCs w:val="26"/>
                          <w:lang w:val="uk-UA"/>
                        </w:rPr>
                        <w:t xml:space="preserve">охорони здоров’я </w:t>
                      </w:r>
                    </w:p>
                    <w:p w:rsidR="00661B50" w:rsidRPr="001103AC" w:rsidRDefault="00661B50" w:rsidP="00661B50">
                      <w:pPr>
                        <w:pStyle w:val="ab"/>
                        <w:rPr>
                          <w:b/>
                          <w:sz w:val="26"/>
                          <w:szCs w:val="26"/>
                          <w:lang w:val="uk-UA"/>
                        </w:rPr>
                      </w:pPr>
                      <w:r w:rsidRPr="005D273C">
                        <w:rPr>
                          <w:b/>
                          <w:color w:val="000000"/>
                          <w:sz w:val="26"/>
                          <w:szCs w:val="26"/>
                          <w:lang w:val="uk-UA"/>
                        </w:rPr>
                        <w:t>Львівської області</w:t>
                      </w:r>
                    </w:p>
                    <w:p w:rsidR="006B1A4E" w:rsidRPr="00661B50" w:rsidRDefault="006B1A4E" w:rsidP="00661B50">
                      <w:pPr>
                        <w:rPr>
                          <w:szCs w:val="28"/>
                          <w:lang w:val="uk-U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6B1A4E" w:rsidRDefault="00A65867">
      <w:pPr>
        <w:rPr>
          <w:lang w:val="uk-UA"/>
        </w:rPr>
      </w:pPr>
      <w:r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align>right</wp:align>
                </wp:positionH>
                <wp:positionV relativeFrom="paragraph">
                  <wp:posOffset>146685</wp:posOffset>
                </wp:positionV>
                <wp:extent cx="3142615" cy="598170"/>
                <wp:effectExtent l="0" t="0" r="0" b="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42615" cy="5981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D75A2D4" id="Text Box 2" o:spid="_x0000_s1026" type="#_x0000_t202" style="position:absolute;margin-left:196.25pt;margin-top:11.55pt;width:247.45pt;height:47.1pt;z-index:251657216;visibility:visible;mso-wrap-style:non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" filled="f" stroked="f" strokecolor="#3465a4">
                <v:stroke joinstyle="round"/>
                <w10:wrap type="square"/>
              </v:shape>
            </w:pict>
          </mc:Fallback>
        </mc:AlternateContent>
      </w:r>
    </w:p>
    <w:p w:rsidR="006B1A4E" w:rsidRDefault="006B1A4E" w:rsidP="00FD302C">
      <w:pPr>
        <w:jc w:val="both"/>
        <w:rPr>
          <w:sz w:val="28"/>
          <w:szCs w:val="28"/>
          <w:lang w:val="uk-UA"/>
        </w:rPr>
      </w:pPr>
    </w:p>
    <w:p w:rsidR="006B1A4E" w:rsidRDefault="006B1A4E">
      <w:pPr>
        <w:jc w:val="both"/>
        <w:rPr>
          <w:b/>
          <w:bCs/>
          <w:i/>
          <w:iCs/>
          <w:sz w:val="26"/>
          <w:szCs w:val="26"/>
          <w:lang w:val="uk-UA"/>
        </w:rPr>
      </w:pPr>
    </w:p>
    <w:p w:rsidR="009C1D84" w:rsidRDefault="006B1A4E" w:rsidP="009C1D84">
      <w:pPr>
        <w:jc w:val="both"/>
      </w:pPr>
      <w:r>
        <w:rPr>
          <w:b/>
          <w:bCs/>
          <w:i/>
          <w:iCs/>
          <w:sz w:val="26"/>
          <w:szCs w:val="26"/>
          <w:lang w:val="uk-UA"/>
        </w:rPr>
        <w:t>Про розшук громадя</w:t>
      </w:r>
      <w:r w:rsidR="00FB57A4">
        <w:rPr>
          <w:b/>
          <w:bCs/>
          <w:i/>
          <w:iCs/>
          <w:sz w:val="26"/>
          <w:szCs w:val="26"/>
          <w:lang w:val="uk-UA"/>
        </w:rPr>
        <w:t>н</w:t>
      </w:r>
    </w:p>
    <w:p w:rsidR="00BA7A45" w:rsidRPr="009C1D84" w:rsidRDefault="00BA7A45" w:rsidP="009C1D84">
      <w:pPr>
        <w:jc w:val="both"/>
      </w:pPr>
    </w:p>
    <w:p w:rsidR="009C1D84" w:rsidRDefault="00CF2696" w:rsidP="00F415CF">
      <w:pPr>
        <w:ind w:firstLine="709"/>
        <w:jc w:val="both"/>
        <w:rPr>
          <w:sz w:val="26"/>
          <w:szCs w:val="26"/>
          <w:lang w:val="uk-UA"/>
        </w:rPr>
      </w:pPr>
      <w:r>
        <w:rPr>
          <w:sz w:val="26"/>
          <w:szCs w:val="26"/>
          <w:lang w:val="uk-UA"/>
        </w:rPr>
        <w:t xml:space="preserve">Департамент охорони здоров’я </w:t>
      </w:r>
      <w:r w:rsidR="004019DF">
        <w:rPr>
          <w:sz w:val="26"/>
          <w:szCs w:val="26"/>
          <w:lang w:val="uk-UA"/>
        </w:rPr>
        <w:t xml:space="preserve">Львівської обласної державної адміністрації на вимогу </w:t>
      </w:r>
      <w:r w:rsidR="005D69F4">
        <w:rPr>
          <w:sz w:val="26"/>
          <w:szCs w:val="26"/>
          <w:lang w:val="uk-UA"/>
        </w:rPr>
        <w:t>Н</w:t>
      </w:r>
      <w:r w:rsidR="004019DF">
        <w:rPr>
          <w:sz w:val="26"/>
          <w:szCs w:val="26"/>
          <w:lang w:val="uk-UA"/>
        </w:rPr>
        <w:t xml:space="preserve">аціональної поліції України стосовно громадян, які перебувають у розшуку, </w:t>
      </w:r>
      <w:r w:rsidR="004019DF">
        <w:rPr>
          <w:b/>
          <w:bCs/>
          <w:sz w:val="26"/>
          <w:szCs w:val="26"/>
          <w:u w:val="single"/>
          <w:lang w:val="uk-UA"/>
        </w:rPr>
        <w:t xml:space="preserve">зобов’язує вас </w:t>
      </w:r>
      <w:r w:rsidR="00206E30">
        <w:rPr>
          <w:b/>
          <w:bCs/>
          <w:sz w:val="26"/>
          <w:szCs w:val="26"/>
          <w:u w:val="single"/>
          <w:lang w:val="uk-UA"/>
        </w:rPr>
        <w:t xml:space="preserve">до </w:t>
      </w:r>
      <w:r w:rsidR="00731BB3">
        <w:rPr>
          <w:b/>
          <w:bCs/>
          <w:sz w:val="26"/>
          <w:szCs w:val="26"/>
          <w:u w:val="single"/>
          <w:lang w:val="uk-UA"/>
        </w:rPr>
        <w:t>2</w:t>
      </w:r>
      <w:r w:rsidR="008F0997">
        <w:rPr>
          <w:b/>
          <w:bCs/>
          <w:sz w:val="26"/>
          <w:szCs w:val="26"/>
          <w:u w:val="single"/>
          <w:lang w:val="uk-UA"/>
        </w:rPr>
        <w:t>5</w:t>
      </w:r>
      <w:bookmarkStart w:id="0" w:name="_GoBack"/>
      <w:bookmarkEnd w:id="0"/>
      <w:r w:rsidR="00FF74ED">
        <w:rPr>
          <w:b/>
          <w:bCs/>
          <w:sz w:val="26"/>
          <w:szCs w:val="26"/>
          <w:u w:val="single"/>
          <w:lang w:val="uk-UA"/>
        </w:rPr>
        <w:t xml:space="preserve"> </w:t>
      </w:r>
      <w:r w:rsidR="00F415CF">
        <w:rPr>
          <w:b/>
          <w:bCs/>
          <w:sz w:val="26"/>
          <w:szCs w:val="26"/>
          <w:u w:val="single"/>
          <w:lang w:val="uk-UA"/>
        </w:rPr>
        <w:t>березня</w:t>
      </w:r>
      <w:r w:rsidR="00731BB3">
        <w:rPr>
          <w:b/>
          <w:bCs/>
          <w:sz w:val="26"/>
          <w:szCs w:val="26"/>
          <w:u w:val="single"/>
          <w:lang w:val="uk-UA"/>
        </w:rPr>
        <w:t xml:space="preserve"> </w:t>
      </w:r>
      <w:r w:rsidR="004019DF">
        <w:rPr>
          <w:b/>
          <w:bCs/>
          <w:sz w:val="26"/>
          <w:szCs w:val="26"/>
          <w:u w:val="single"/>
          <w:lang w:val="uk-UA"/>
        </w:rPr>
        <w:t>202</w:t>
      </w:r>
      <w:r w:rsidR="00B82923">
        <w:rPr>
          <w:b/>
          <w:bCs/>
          <w:sz w:val="26"/>
          <w:szCs w:val="26"/>
          <w:u w:val="single"/>
          <w:lang w:val="uk-UA"/>
        </w:rPr>
        <w:t>5</w:t>
      </w:r>
      <w:r w:rsidR="004019DF">
        <w:rPr>
          <w:b/>
          <w:bCs/>
          <w:sz w:val="26"/>
          <w:szCs w:val="26"/>
          <w:u w:val="single"/>
          <w:lang w:val="uk-UA"/>
        </w:rPr>
        <w:t xml:space="preserve"> року</w:t>
      </w:r>
      <w:r w:rsidR="004019DF">
        <w:rPr>
          <w:sz w:val="26"/>
          <w:szCs w:val="26"/>
          <w:lang w:val="uk-UA"/>
        </w:rPr>
        <w:t xml:space="preserve"> повідомити </w:t>
      </w:r>
      <w:bookmarkStart w:id="1" w:name="_Hlk101875120"/>
      <w:r w:rsidR="0064410E" w:rsidRPr="00FD7273">
        <w:rPr>
          <w:sz w:val="26"/>
          <w:szCs w:val="26"/>
          <w:lang w:val="uk-UA"/>
        </w:rPr>
        <w:t xml:space="preserve">КНП ЛОР "Львівський обласний інформаційно-аналітичний центр медичної статистики" на </w:t>
      </w:r>
      <w:proofErr w:type="spellStart"/>
      <w:r w:rsidR="0064410E" w:rsidRPr="00FD7273">
        <w:rPr>
          <w:sz w:val="26"/>
          <w:szCs w:val="26"/>
          <w:lang w:val="uk-UA"/>
        </w:rPr>
        <w:t>тел</w:t>
      </w:r>
      <w:proofErr w:type="spellEnd"/>
      <w:r w:rsidR="0064410E" w:rsidRPr="00FD7273">
        <w:rPr>
          <w:sz w:val="26"/>
          <w:szCs w:val="26"/>
          <w:lang w:val="uk-UA"/>
        </w:rPr>
        <w:t xml:space="preserve">./факс (032) 276-93-28 або на електронну пошту </w:t>
      </w:r>
      <w:proofErr w:type="spellStart"/>
      <w:r w:rsidR="0064410E" w:rsidRPr="0064410E">
        <w:rPr>
          <w:sz w:val="26"/>
          <w:szCs w:val="26"/>
        </w:rPr>
        <w:t>lvivphc</w:t>
      </w:r>
      <w:proofErr w:type="spellEnd"/>
      <w:r w:rsidR="0064410E" w:rsidRPr="00FD7273">
        <w:rPr>
          <w:sz w:val="26"/>
          <w:szCs w:val="26"/>
          <w:lang w:val="uk-UA"/>
        </w:rPr>
        <w:t>.</w:t>
      </w:r>
      <w:proofErr w:type="spellStart"/>
      <w:r w:rsidR="0064410E" w:rsidRPr="0064410E">
        <w:rPr>
          <w:sz w:val="26"/>
          <w:szCs w:val="26"/>
        </w:rPr>
        <w:t>miac</w:t>
      </w:r>
      <w:proofErr w:type="spellEnd"/>
      <w:r w:rsidR="0064410E" w:rsidRPr="00FD7273">
        <w:rPr>
          <w:sz w:val="26"/>
          <w:szCs w:val="26"/>
          <w:lang w:val="uk-UA"/>
        </w:rPr>
        <w:t>@</w:t>
      </w:r>
      <w:proofErr w:type="spellStart"/>
      <w:r w:rsidR="0064410E" w:rsidRPr="0064410E">
        <w:rPr>
          <w:sz w:val="26"/>
          <w:szCs w:val="26"/>
        </w:rPr>
        <w:t>gmail</w:t>
      </w:r>
      <w:proofErr w:type="spellEnd"/>
      <w:r w:rsidR="0064410E" w:rsidRPr="00FD7273">
        <w:rPr>
          <w:sz w:val="26"/>
          <w:szCs w:val="26"/>
          <w:lang w:val="uk-UA"/>
        </w:rPr>
        <w:t>.</w:t>
      </w:r>
      <w:proofErr w:type="spellStart"/>
      <w:r w:rsidR="0064410E" w:rsidRPr="0064410E">
        <w:rPr>
          <w:sz w:val="26"/>
          <w:szCs w:val="26"/>
        </w:rPr>
        <w:t>com</w:t>
      </w:r>
      <w:proofErr w:type="spellEnd"/>
      <w:r w:rsidR="0064410E" w:rsidRPr="00FD7273">
        <w:rPr>
          <w:sz w:val="26"/>
          <w:szCs w:val="26"/>
          <w:lang w:val="uk-UA"/>
        </w:rPr>
        <w:t xml:space="preserve"> чи проходили профілактичний огляд, перебували (перебувають) на амбулаторному, стаціонарному лікуванні та знаходяться (знаходились) на диспансерному обліку</w:t>
      </w:r>
      <w:r w:rsidR="00AC48D4">
        <w:rPr>
          <w:sz w:val="26"/>
          <w:szCs w:val="26"/>
          <w:lang w:val="uk-UA"/>
        </w:rPr>
        <w:t xml:space="preserve"> </w:t>
      </w:r>
      <w:r w:rsidR="004019DF">
        <w:rPr>
          <w:sz w:val="26"/>
          <w:szCs w:val="26"/>
          <w:lang w:val="uk-UA"/>
        </w:rPr>
        <w:t>громадяни</w:t>
      </w:r>
      <w:bookmarkEnd w:id="1"/>
      <w:r w:rsidR="00FB57A4">
        <w:rPr>
          <w:sz w:val="26"/>
          <w:szCs w:val="26"/>
          <w:lang w:val="uk-UA"/>
        </w:rPr>
        <w:t>:</w:t>
      </w:r>
    </w:p>
    <w:tbl>
      <w:tblPr>
        <w:tblW w:w="9656" w:type="dxa"/>
        <w:jc w:val="center"/>
        <w:tblLayout w:type="fixed"/>
        <w:tblLook w:val="0000" w:firstRow="0" w:lastRow="0" w:firstColumn="0" w:lastColumn="0" w:noHBand="0" w:noVBand="0"/>
      </w:tblPr>
      <w:tblGrid>
        <w:gridCol w:w="714"/>
        <w:gridCol w:w="2290"/>
        <w:gridCol w:w="1789"/>
        <w:gridCol w:w="2715"/>
        <w:gridCol w:w="2148"/>
      </w:tblGrid>
      <w:tr w:rsidR="006B1A4E" w:rsidRPr="000B22D0" w:rsidTr="00F415CF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B1A4E" w:rsidRPr="000B22D0" w:rsidRDefault="006B1A4E">
            <w:pPr>
              <w:jc w:val="center"/>
              <w:rPr>
                <w:sz w:val="22"/>
                <w:szCs w:val="22"/>
                <w:lang w:val="uk-UA"/>
              </w:rPr>
            </w:pPr>
            <w:r w:rsidRPr="000B22D0">
              <w:rPr>
                <w:b/>
                <w:bCs/>
                <w:sz w:val="22"/>
                <w:szCs w:val="22"/>
                <w:lang w:val="uk-UA"/>
              </w:rPr>
              <w:t>№ з/п</w:t>
            </w: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B1A4E" w:rsidRPr="000B22D0" w:rsidRDefault="006B1A4E">
            <w:pPr>
              <w:jc w:val="center"/>
              <w:rPr>
                <w:sz w:val="22"/>
                <w:szCs w:val="22"/>
                <w:lang w:val="uk-UA"/>
              </w:rPr>
            </w:pPr>
            <w:r w:rsidRPr="000B22D0">
              <w:rPr>
                <w:b/>
                <w:bCs/>
                <w:sz w:val="22"/>
                <w:szCs w:val="22"/>
                <w:lang w:val="uk-UA"/>
              </w:rPr>
              <w:t>П.І.П.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B1A4E" w:rsidRPr="000B22D0" w:rsidRDefault="006B1A4E">
            <w:pPr>
              <w:jc w:val="center"/>
              <w:rPr>
                <w:sz w:val="22"/>
                <w:szCs w:val="22"/>
                <w:lang w:val="uk-UA"/>
              </w:rPr>
            </w:pPr>
            <w:r w:rsidRPr="000B22D0">
              <w:rPr>
                <w:b/>
                <w:bCs/>
                <w:sz w:val="22"/>
                <w:szCs w:val="22"/>
                <w:lang w:val="uk-UA"/>
              </w:rPr>
              <w:t>Рік народження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B1A4E" w:rsidRPr="000B22D0" w:rsidRDefault="001C4EF1">
            <w:pPr>
              <w:jc w:val="center"/>
              <w:rPr>
                <w:sz w:val="22"/>
                <w:szCs w:val="22"/>
                <w:lang w:val="uk-UA"/>
              </w:rPr>
            </w:pPr>
            <w:r w:rsidRPr="000B22D0">
              <w:rPr>
                <w:b/>
                <w:bCs/>
                <w:sz w:val="22"/>
                <w:szCs w:val="22"/>
                <w:lang w:val="uk-UA"/>
              </w:rPr>
              <w:t>М</w:t>
            </w:r>
            <w:r w:rsidR="006B1A4E" w:rsidRPr="000B22D0">
              <w:rPr>
                <w:b/>
                <w:bCs/>
                <w:sz w:val="22"/>
                <w:szCs w:val="22"/>
                <w:lang w:val="uk-UA"/>
              </w:rPr>
              <w:t>ісце проживання (реєстрації)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B1A4E" w:rsidRPr="000B22D0" w:rsidRDefault="006B1A4E">
            <w:pPr>
              <w:jc w:val="center"/>
              <w:rPr>
                <w:sz w:val="22"/>
                <w:szCs w:val="22"/>
                <w:lang w:val="uk-UA"/>
              </w:rPr>
            </w:pPr>
            <w:r w:rsidRPr="000B22D0">
              <w:rPr>
                <w:b/>
                <w:bCs/>
                <w:sz w:val="22"/>
                <w:szCs w:val="22"/>
                <w:lang w:val="uk-UA"/>
              </w:rPr>
              <w:t>Перевірку здійснити за період</w:t>
            </w:r>
          </w:p>
        </w:tc>
      </w:tr>
      <w:tr w:rsidR="00FD7273" w:rsidRPr="000B22D0" w:rsidTr="00F415CF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0B22D0" w:rsidRDefault="00FD7273" w:rsidP="00CF311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b/>
                <w:bCs/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0B22D0" w:rsidRDefault="00AB38BA" w:rsidP="00CF3115">
            <w:pPr>
              <w:rPr>
                <w:sz w:val="22"/>
                <w:szCs w:val="22"/>
                <w:lang w:val="uk-UA"/>
              </w:rPr>
            </w:pPr>
            <w:r w:rsidRPr="000B22D0">
              <w:rPr>
                <w:sz w:val="22"/>
                <w:szCs w:val="22"/>
                <w:lang w:val="uk-UA"/>
              </w:rPr>
              <w:t>Буряк Олександр Васильович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0B22D0" w:rsidRDefault="00AB38BA" w:rsidP="00CF3115">
            <w:pPr>
              <w:rPr>
                <w:sz w:val="22"/>
                <w:szCs w:val="22"/>
                <w:lang w:val="uk-UA"/>
              </w:rPr>
            </w:pPr>
            <w:r w:rsidRPr="000B22D0">
              <w:rPr>
                <w:sz w:val="22"/>
                <w:szCs w:val="22"/>
                <w:lang w:val="uk-UA"/>
              </w:rPr>
              <w:t>25.04.1978р.н.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0B22D0" w:rsidRDefault="0020179B" w:rsidP="00CF3115">
            <w:pPr>
              <w:rPr>
                <w:sz w:val="22"/>
                <w:szCs w:val="22"/>
                <w:lang w:val="uk-UA"/>
              </w:rPr>
            </w:pPr>
            <w:r w:rsidRPr="000B22D0">
              <w:rPr>
                <w:sz w:val="22"/>
                <w:szCs w:val="22"/>
                <w:lang w:val="uk-UA"/>
              </w:rPr>
              <w:t>-</w:t>
            </w:r>
            <w:r w:rsidR="00F415CF" w:rsidRPr="000B22D0">
              <w:rPr>
                <w:sz w:val="22"/>
                <w:szCs w:val="22"/>
                <w:lang w:val="uk-UA"/>
              </w:rPr>
              <w:t>--------------------</w:t>
            </w:r>
            <w:r w:rsidR="00AB38BA" w:rsidRPr="000B22D0">
              <w:rPr>
                <w:sz w:val="22"/>
                <w:szCs w:val="22"/>
                <w:lang w:val="uk-UA"/>
              </w:rPr>
              <w:t>-------------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7273" w:rsidRPr="000B22D0" w:rsidRDefault="00FD7273" w:rsidP="00CF3115">
            <w:pPr>
              <w:jc w:val="center"/>
              <w:rPr>
                <w:sz w:val="22"/>
                <w:szCs w:val="22"/>
                <w:lang w:val="uk-UA"/>
              </w:rPr>
            </w:pPr>
            <w:r w:rsidRPr="000B22D0">
              <w:rPr>
                <w:sz w:val="22"/>
                <w:szCs w:val="22"/>
                <w:lang w:val="uk-UA"/>
              </w:rPr>
              <w:t xml:space="preserve">з </w:t>
            </w:r>
            <w:r w:rsidR="00AB38BA" w:rsidRPr="000B22D0">
              <w:rPr>
                <w:sz w:val="22"/>
                <w:szCs w:val="22"/>
                <w:lang w:val="uk-UA"/>
              </w:rPr>
              <w:t>19</w:t>
            </w:r>
            <w:r w:rsidRPr="000B22D0">
              <w:rPr>
                <w:sz w:val="22"/>
                <w:szCs w:val="22"/>
                <w:lang w:val="uk-UA"/>
              </w:rPr>
              <w:t>.</w:t>
            </w:r>
            <w:r w:rsidR="00AB38BA" w:rsidRPr="000B22D0">
              <w:rPr>
                <w:sz w:val="22"/>
                <w:szCs w:val="22"/>
                <w:lang w:val="uk-UA"/>
              </w:rPr>
              <w:t>01</w:t>
            </w:r>
            <w:r w:rsidR="008D6F7C" w:rsidRPr="000B22D0">
              <w:rPr>
                <w:sz w:val="22"/>
                <w:szCs w:val="22"/>
                <w:lang w:val="uk-UA"/>
              </w:rPr>
              <w:t>.</w:t>
            </w:r>
            <w:r w:rsidRPr="000B22D0">
              <w:rPr>
                <w:sz w:val="22"/>
                <w:szCs w:val="22"/>
                <w:lang w:val="uk-UA"/>
              </w:rPr>
              <w:t>202</w:t>
            </w:r>
            <w:r w:rsidR="00AB38BA" w:rsidRPr="000B22D0">
              <w:rPr>
                <w:sz w:val="22"/>
                <w:szCs w:val="22"/>
                <w:lang w:val="uk-UA"/>
              </w:rPr>
              <w:t>5</w:t>
            </w:r>
            <w:r w:rsidRPr="000B22D0">
              <w:rPr>
                <w:sz w:val="22"/>
                <w:szCs w:val="22"/>
                <w:lang w:val="uk-UA"/>
              </w:rPr>
              <w:t>р.</w:t>
            </w:r>
          </w:p>
          <w:p w:rsidR="00FD7273" w:rsidRPr="000B22D0" w:rsidRDefault="00FD7273" w:rsidP="00CF3115">
            <w:pPr>
              <w:jc w:val="center"/>
              <w:rPr>
                <w:sz w:val="22"/>
                <w:szCs w:val="22"/>
              </w:rPr>
            </w:pPr>
            <w:r w:rsidRPr="000B22D0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4019DF" w:rsidRPr="000B22D0" w:rsidTr="00F415CF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019DF" w:rsidRPr="000B22D0" w:rsidRDefault="004019DF" w:rsidP="004019DF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b/>
                <w:bCs/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019DF" w:rsidRPr="000B22D0" w:rsidRDefault="00AB38BA" w:rsidP="00D83D70">
            <w:pPr>
              <w:rPr>
                <w:sz w:val="22"/>
                <w:szCs w:val="22"/>
                <w:lang w:val="uk-UA"/>
              </w:rPr>
            </w:pPr>
            <w:proofErr w:type="spellStart"/>
            <w:r w:rsidRPr="000B22D0">
              <w:rPr>
                <w:sz w:val="22"/>
                <w:szCs w:val="22"/>
                <w:lang w:val="uk-UA"/>
              </w:rPr>
              <w:t>Запростий</w:t>
            </w:r>
            <w:proofErr w:type="spellEnd"/>
            <w:r w:rsidRPr="000B22D0">
              <w:rPr>
                <w:sz w:val="22"/>
                <w:szCs w:val="22"/>
                <w:lang w:val="uk-UA"/>
              </w:rPr>
              <w:t xml:space="preserve"> Юрій Олексійович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019DF" w:rsidRPr="000B22D0" w:rsidRDefault="00AB38BA" w:rsidP="004019DF">
            <w:pPr>
              <w:rPr>
                <w:sz w:val="22"/>
                <w:szCs w:val="22"/>
                <w:lang w:val="uk-UA"/>
              </w:rPr>
            </w:pPr>
            <w:r w:rsidRPr="000B22D0">
              <w:rPr>
                <w:sz w:val="22"/>
                <w:szCs w:val="22"/>
                <w:lang w:val="uk-UA"/>
              </w:rPr>
              <w:t xml:space="preserve">29.01.1971р.н., 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019DF" w:rsidRPr="000B22D0" w:rsidRDefault="00AB38BA" w:rsidP="00FD7273">
            <w:pPr>
              <w:rPr>
                <w:sz w:val="22"/>
                <w:szCs w:val="22"/>
                <w:lang w:val="uk-UA"/>
              </w:rPr>
            </w:pPr>
            <w:r w:rsidRPr="000B22D0">
              <w:rPr>
                <w:sz w:val="22"/>
                <w:szCs w:val="22"/>
                <w:lang w:val="uk-UA"/>
              </w:rPr>
              <w:t>---</w:t>
            </w:r>
            <w:r w:rsidR="00F415CF" w:rsidRPr="000B22D0">
              <w:rPr>
                <w:sz w:val="22"/>
                <w:szCs w:val="22"/>
                <w:lang w:val="uk-UA"/>
              </w:rPr>
              <w:t>-------------------------------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019DF" w:rsidRPr="000B22D0" w:rsidRDefault="004019DF" w:rsidP="004019DF">
            <w:pPr>
              <w:jc w:val="center"/>
              <w:rPr>
                <w:sz w:val="22"/>
                <w:szCs w:val="22"/>
                <w:lang w:val="uk-UA"/>
              </w:rPr>
            </w:pPr>
            <w:r w:rsidRPr="000B22D0">
              <w:rPr>
                <w:sz w:val="22"/>
                <w:szCs w:val="22"/>
                <w:lang w:val="uk-UA"/>
              </w:rPr>
              <w:t xml:space="preserve">з </w:t>
            </w:r>
            <w:r w:rsidR="00697076" w:rsidRPr="000B22D0">
              <w:rPr>
                <w:sz w:val="22"/>
                <w:szCs w:val="22"/>
                <w:lang w:val="uk-UA"/>
              </w:rPr>
              <w:t>0</w:t>
            </w:r>
            <w:r w:rsidR="00AB38BA" w:rsidRPr="000B22D0">
              <w:rPr>
                <w:sz w:val="22"/>
                <w:szCs w:val="22"/>
                <w:lang w:val="uk-UA"/>
              </w:rPr>
              <w:t>2</w:t>
            </w:r>
            <w:r w:rsidR="00D83D70" w:rsidRPr="000B22D0">
              <w:rPr>
                <w:sz w:val="22"/>
                <w:szCs w:val="22"/>
                <w:lang w:val="uk-UA"/>
              </w:rPr>
              <w:t>.0</w:t>
            </w:r>
            <w:r w:rsidR="00AB38BA" w:rsidRPr="000B22D0">
              <w:rPr>
                <w:sz w:val="22"/>
                <w:szCs w:val="22"/>
                <w:lang w:val="uk-UA"/>
              </w:rPr>
              <w:t>2</w:t>
            </w:r>
            <w:r w:rsidR="005D69F4" w:rsidRPr="000B22D0">
              <w:rPr>
                <w:sz w:val="22"/>
                <w:szCs w:val="22"/>
                <w:lang w:val="uk-UA"/>
              </w:rPr>
              <w:t>.20</w:t>
            </w:r>
            <w:r w:rsidR="008D6F7C" w:rsidRPr="000B22D0">
              <w:rPr>
                <w:sz w:val="22"/>
                <w:szCs w:val="22"/>
                <w:lang w:val="uk-UA"/>
              </w:rPr>
              <w:t>2</w:t>
            </w:r>
            <w:r w:rsidR="00AB38BA" w:rsidRPr="000B22D0">
              <w:rPr>
                <w:sz w:val="22"/>
                <w:szCs w:val="22"/>
                <w:lang w:val="uk-UA"/>
              </w:rPr>
              <w:t>5</w:t>
            </w:r>
            <w:r w:rsidRPr="000B22D0">
              <w:rPr>
                <w:sz w:val="22"/>
                <w:szCs w:val="22"/>
                <w:lang w:val="uk-UA"/>
              </w:rPr>
              <w:t>р.</w:t>
            </w:r>
          </w:p>
          <w:p w:rsidR="004019DF" w:rsidRPr="000B22D0" w:rsidRDefault="004019DF" w:rsidP="004019DF">
            <w:pPr>
              <w:jc w:val="center"/>
              <w:rPr>
                <w:sz w:val="22"/>
                <w:szCs w:val="22"/>
              </w:rPr>
            </w:pPr>
            <w:r w:rsidRPr="000B22D0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FD7273" w:rsidRPr="000B22D0" w:rsidTr="00F415CF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0B22D0" w:rsidRDefault="00FD7273" w:rsidP="00CF311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0B22D0" w:rsidRDefault="00AB38BA" w:rsidP="00CF3115">
            <w:pPr>
              <w:rPr>
                <w:sz w:val="22"/>
                <w:szCs w:val="22"/>
                <w:lang w:val="uk-UA"/>
              </w:rPr>
            </w:pPr>
            <w:r w:rsidRPr="000B22D0">
              <w:rPr>
                <w:sz w:val="22"/>
                <w:szCs w:val="22"/>
                <w:lang w:val="uk-UA"/>
              </w:rPr>
              <w:t>Лазарєв Михайло Борисович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0B22D0" w:rsidRDefault="00AB38BA" w:rsidP="00CF3115">
            <w:pPr>
              <w:rPr>
                <w:sz w:val="22"/>
                <w:szCs w:val="22"/>
                <w:lang w:val="uk-UA"/>
              </w:rPr>
            </w:pPr>
            <w:r w:rsidRPr="000B22D0">
              <w:rPr>
                <w:sz w:val="22"/>
                <w:szCs w:val="22"/>
                <w:lang w:val="uk-UA"/>
              </w:rPr>
              <w:t>22.03.1980р.н.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0B22D0" w:rsidRDefault="00AB38BA" w:rsidP="00CF3115">
            <w:pPr>
              <w:rPr>
                <w:sz w:val="22"/>
                <w:szCs w:val="22"/>
                <w:lang w:val="uk-UA"/>
              </w:rPr>
            </w:pPr>
            <w:r w:rsidRPr="000B22D0">
              <w:rPr>
                <w:sz w:val="22"/>
                <w:szCs w:val="22"/>
                <w:lang w:val="uk-UA"/>
              </w:rPr>
              <w:t>--</w:t>
            </w:r>
            <w:r w:rsidR="00F415CF" w:rsidRPr="000B22D0">
              <w:rPr>
                <w:sz w:val="22"/>
                <w:szCs w:val="22"/>
                <w:lang w:val="uk-UA"/>
              </w:rPr>
              <w:t>------------------------------</w:t>
            </w:r>
            <w:r w:rsidRPr="000B22D0">
              <w:rPr>
                <w:sz w:val="22"/>
                <w:szCs w:val="22"/>
                <w:lang w:val="uk-UA"/>
              </w:rPr>
              <w:t>--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7273" w:rsidRPr="000B22D0" w:rsidRDefault="00FD7273" w:rsidP="00CF3115">
            <w:pPr>
              <w:jc w:val="center"/>
              <w:rPr>
                <w:sz w:val="22"/>
                <w:szCs w:val="22"/>
              </w:rPr>
            </w:pPr>
            <w:r w:rsidRPr="000B22D0">
              <w:rPr>
                <w:sz w:val="22"/>
                <w:szCs w:val="22"/>
                <w:lang w:val="uk-UA"/>
              </w:rPr>
              <w:t xml:space="preserve">з </w:t>
            </w:r>
            <w:r w:rsidR="00AB38BA" w:rsidRPr="000B22D0">
              <w:rPr>
                <w:sz w:val="22"/>
                <w:szCs w:val="22"/>
                <w:lang w:val="uk-UA"/>
              </w:rPr>
              <w:t>30</w:t>
            </w:r>
            <w:r w:rsidRPr="000B22D0">
              <w:rPr>
                <w:sz w:val="22"/>
                <w:szCs w:val="22"/>
                <w:lang w:val="uk-UA"/>
              </w:rPr>
              <w:t>.</w:t>
            </w:r>
            <w:r w:rsidR="00AB38BA" w:rsidRPr="000B22D0">
              <w:rPr>
                <w:sz w:val="22"/>
                <w:szCs w:val="22"/>
                <w:lang w:val="uk-UA"/>
              </w:rPr>
              <w:t>01</w:t>
            </w:r>
            <w:r w:rsidRPr="000B22D0">
              <w:rPr>
                <w:sz w:val="22"/>
                <w:szCs w:val="22"/>
                <w:lang w:val="uk-UA"/>
              </w:rPr>
              <w:t>.20</w:t>
            </w:r>
            <w:r w:rsidR="00156438" w:rsidRPr="000B22D0">
              <w:rPr>
                <w:sz w:val="22"/>
                <w:szCs w:val="22"/>
                <w:lang w:val="uk-UA"/>
              </w:rPr>
              <w:t>2</w:t>
            </w:r>
            <w:r w:rsidR="00AB38BA" w:rsidRPr="000B22D0">
              <w:rPr>
                <w:sz w:val="22"/>
                <w:szCs w:val="22"/>
                <w:lang w:val="uk-UA"/>
              </w:rPr>
              <w:t>5</w:t>
            </w:r>
            <w:r w:rsidRPr="000B22D0">
              <w:rPr>
                <w:sz w:val="22"/>
                <w:szCs w:val="22"/>
                <w:lang w:val="uk-UA"/>
              </w:rPr>
              <w:t xml:space="preserve">р. </w:t>
            </w:r>
          </w:p>
          <w:p w:rsidR="00FD7273" w:rsidRPr="000B22D0" w:rsidRDefault="00FD7273" w:rsidP="00CF3115">
            <w:pPr>
              <w:jc w:val="center"/>
              <w:rPr>
                <w:sz w:val="22"/>
                <w:szCs w:val="22"/>
              </w:rPr>
            </w:pPr>
            <w:r w:rsidRPr="000B22D0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FD7273" w:rsidRPr="000B22D0" w:rsidTr="00F415CF">
        <w:trPr>
          <w:trHeight w:val="961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0B22D0" w:rsidRDefault="00FD7273" w:rsidP="00CF311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0B22D0" w:rsidRDefault="00AB38BA" w:rsidP="00CF3115">
            <w:pPr>
              <w:rPr>
                <w:sz w:val="22"/>
                <w:szCs w:val="22"/>
                <w:lang w:val="uk-UA"/>
              </w:rPr>
            </w:pPr>
            <w:r w:rsidRPr="000B22D0">
              <w:rPr>
                <w:sz w:val="22"/>
                <w:szCs w:val="22"/>
                <w:lang w:val="uk-UA"/>
              </w:rPr>
              <w:t xml:space="preserve">Руденко </w:t>
            </w:r>
            <w:proofErr w:type="spellStart"/>
            <w:r w:rsidRPr="000B22D0">
              <w:rPr>
                <w:sz w:val="22"/>
                <w:szCs w:val="22"/>
                <w:lang w:val="uk-UA"/>
              </w:rPr>
              <w:t>Вячеслав</w:t>
            </w:r>
            <w:proofErr w:type="spellEnd"/>
            <w:r w:rsidRPr="000B22D0">
              <w:rPr>
                <w:sz w:val="22"/>
                <w:szCs w:val="22"/>
                <w:lang w:val="uk-UA"/>
              </w:rPr>
              <w:t xml:space="preserve"> Володимирович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0B22D0" w:rsidRDefault="00AB38BA" w:rsidP="00CF3115">
            <w:pPr>
              <w:rPr>
                <w:sz w:val="22"/>
                <w:szCs w:val="22"/>
                <w:lang w:val="uk-UA"/>
              </w:rPr>
            </w:pPr>
            <w:r w:rsidRPr="000B22D0">
              <w:rPr>
                <w:sz w:val="22"/>
                <w:szCs w:val="22"/>
                <w:lang w:val="uk-UA"/>
              </w:rPr>
              <w:t>12.03.1976р.н.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0B22D0" w:rsidRDefault="00F415CF" w:rsidP="00CF3115">
            <w:pPr>
              <w:rPr>
                <w:sz w:val="22"/>
                <w:szCs w:val="22"/>
                <w:lang w:val="uk-UA"/>
              </w:rPr>
            </w:pPr>
            <w:r w:rsidRPr="000B22D0">
              <w:rPr>
                <w:sz w:val="22"/>
                <w:szCs w:val="22"/>
                <w:lang w:val="uk-UA"/>
              </w:rPr>
              <w:t>-------------------------------</w:t>
            </w:r>
            <w:r w:rsidR="00DC018D" w:rsidRPr="000B22D0">
              <w:rPr>
                <w:sz w:val="22"/>
                <w:szCs w:val="22"/>
                <w:lang w:val="uk-UA"/>
              </w:rPr>
              <w:t>---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7273" w:rsidRPr="000B22D0" w:rsidRDefault="00FD7273" w:rsidP="00CF3115">
            <w:pPr>
              <w:jc w:val="center"/>
              <w:rPr>
                <w:sz w:val="22"/>
                <w:szCs w:val="22"/>
              </w:rPr>
            </w:pPr>
            <w:r w:rsidRPr="000B22D0">
              <w:rPr>
                <w:sz w:val="22"/>
                <w:szCs w:val="22"/>
                <w:lang w:val="uk-UA"/>
              </w:rPr>
              <w:t xml:space="preserve">з </w:t>
            </w:r>
            <w:r w:rsidR="00697076" w:rsidRPr="000B22D0">
              <w:rPr>
                <w:sz w:val="22"/>
                <w:szCs w:val="22"/>
                <w:lang w:val="uk-UA"/>
              </w:rPr>
              <w:t>1</w:t>
            </w:r>
            <w:r w:rsidR="00DC018D" w:rsidRPr="000B22D0">
              <w:rPr>
                <w:sz w:val="22"/>
                <w:szCs w:val="22"/>
                <w:lang w:val="uk-UA"/>
              </w:rPr>
              <w:t>0</w:t>
            </w:r>
            <w:r w:rsidRPr="000B22D0">
              <w:rPr>
                <w:sz w:val="22"/>
                <w:szCs w:val="22"/>
                <w:lang w:val="uk-UA"/>
              </w:rPr>
              <w:t>.</w:t>
            </w:r>
            <w:r w:rsidR="00DC018D" w:rsidRPr="000B22D0">
              <w:rPr>
                <w:sz w:val="22"/>
                <w:szCs w:val="22"/>
                <w:lang w:val="uk-UA"/>
              </w:rPr>
              <w:t>01.</w:t>
            </w:r>
            <w:r w:rsidRPr="000B22D0">
              <w:rPr>
                <w:sz w:val="22"/>
                <w:szCs w:val="22"/>
                <w:lang w:val="uk-UA"/>
              </w:rPr>
              <w:t>20</w:t>
            </w:r>
            <w:r w:rsidR="00436C5D" w:rsidRPr="000B22D0">
              <w:rPr>
                <w:sz w:val="22"/>
                <w:szCs w:val="22"/>
                <w:lang w:val="uk-UA"/>
              </w:rPr>
              <w:t>2</w:t>
            </w:r>
            <w:r w:rsidR="00DC018D" w:rsidRPr="000B22D0">
              <w:rPr>
                <w:sz w:val="22"/>
                <w:szCs w:val="22"/>
                <w:lang w:val="uk-UA"/>
              </w:rPr>
              <w:t>5</w:t>
            </w:r>
            <w:r w:rsidRPr="000B22D0">
              <w:rPr>
                <w:sz w:val="22"/>
                <w:szCs w:val="22"/>
                <w:lang w:val="uk-UA"/>
              </w:rPr>
              <w:t xml:space="preserve">р. </w:t>
            </w:r>
          </w:p>
          <w:p w:rsidR="00FD7273" w:rsidRPr="000B22D0" w:rsidRDefault="00FD7273" w:rsidP="00CF3115">
            <w:pPr>
              <w:jc w:val="center"/>
              <w:rPr>
                <w:sz w:val="22"/>
                <w:szCs w:val="22"/>
              </w:rPr>
            </w:pPr>
            <w:r w:rsidRPr="000B22D0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FD7273" w:rsidRPr="000B22D0" w:rsidTr="00F415CF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0B22D0" w:rsidRDefault="00FD7273" w:rsidP="00FD7273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0B22D0" w:rsidRDefault="00DC018D" w:rsidP="00FD7273">
            <w:pPr>
              <w:rPr>
                <w:sz w:val="22"/>
                <w:szCs w:val="22"/>
                <w:lang w:val="uk-UA"/>
              </w:rPr>
            </w:pPr>
            <w:r w:rsidRPr="000B22D0">
              <w:rPr>
                <w:sz w:val="22"/>
                <w:szCs w:val="22"/>
                <w:lang w:val="uk-UA"/>
              </w:rPr>
              <w:t>Повх Роман Григорович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0B22D0" w:rsidRDefault="00DC018D" w:rsidP="00FD7273">
            <w:pPr>
              <w:rPr>
                <w:sz w:val="22"/>
                <w:szCs w:val="22"/>
                <w:lang w:val="uk-UA"/>
              </w:rPr>
            </w:pPr>
            <w:r w:rsidRPr="000B22D0">
              <w:rPr>
                <w:sz w:val="22"/>
                <w:szCs w:val="22"/>
                <w:lang w:val="uk-UA"/>
              </w:rPr>
              <w:t>26.12.1980р.н.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0B22D0" w:rsidRDefault="00DC018D" w:rsidP="00FD7273">
            <w:pPr>
              <w:rPr>
                <w:sz w:val="22"/>
                <w:szCs w:val="22"/>
                <w:lang w:val="uk-UA"/>
              </w:rPr>
            </w:pPr>
            <w:r w:rsidRPr="000B22D0">
              <w:rPr>
                <w:sz w:val="22"/>
                <w:szCs w:val="22"/>
                <w:lang w:val="uk-UA"/>
              </w:rPr>
              <w:t>----------------------------------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7273" w:rsidRPr="000B22D0" w:rsidRDefault="00FD7273" w:rsidP="00FD7273">
            <w:pPr>
              <w:jc w:val="center"/>
              <w:rPr>
                <w:sz w:val="22"/>
                <w:szCs w:val="22"/>
              </w:rPr>
            </w:pPr>
            <w:r w:rsidRPr="000B22D0">
              <w:rPr>
                <w:sz w:val="22"/>
                <w:szCs w:val="22"/>
                <w:lang w:val="uk-UA"/>
              </w:rPr>
              <w:t xml:space="preserve">з </w:t>
            </w:r>
            <w:r w:rsidR="00697076" w:rsidRPr="000B22D0">
              <w:rPr>
                <w:sz w:val="22"/>
                <w:szCs w:val="22"/>
                <w:lang w:val="uk-UA"/>
              </w:rPr>
              <w:t>0</w:t>
            </w:r>
            <w:r w:rsidR="00DC018D" w:rsidRPr="000B22D0">
              <w:rPr>
                <w:sz w:val="22"/>
                <w:szCs w:val="22"/>
                <w:lang w:val="uk-UA"/>
              </w:rPr>
              <w:t>4</w:t>
            </w:r>
            <w:r w:rsidRPr="000B22D0">
              <w:rPr>
                <w:sz w:val="22"/>
                <w:szCs w:val="22"/>
                <w:lang w:val="uk-UA"/>
              </w:rPr>
              <w:t>.</w:t>
            </w:r>
            <w:r w:rsidR="00DC018D" w:rsidRPr="000B22D0">
              <w:rPr>
                <w:sz w:val="22"/>
                <w:szCs w:val="22"/>
                <w:lang w:val="uk-UA"/>
              </w:rPr>
              <w:t>0</w:t>
            </w:r>
            <w:r w:rsidR="00436C5D" w:rsidRPr="000B22D0">
              <w:rPr>
                <w:sz w:val="22"/>
                <w:szCs w:val="22"/>
                <w:lang w:val="uk-UA"/>
              </w:rPr>
              <w:t>2</w:t>
            </w:r>
            <w:r w:rsidRPr="000B22D0">
              <w:rPr>
                <w:sz w:val="22"/>
                <w:szCs w:val="22"/>
                <w:lang w:val="uk-UA"/>
              </w:rPr>
              <w:t>.20</w:t>
            </w:r>
            <w:r w:rsidR="00436C5D" w:rsidRPr="000B22D0">
              <w:rPr>
                <w:sz w:val="22"/>
                <w:szCs w:val="22"/>
                <w:lang w:val="uk-UA"/>
              </w:rPr>
              <w:t>2</w:t>
            </w:r>
            <w:r w:rsidR="00DC018D" w:rsidRPr="000B22D0">
              <w:rPr>
                <w:sz w:val="22"/>
                <w:szCs w:val="22"/>
                <w:lang w:val="uk-UA"/>
              </w:rPr>
              <w:t>5</w:t>
            </w:r>
            <w:r w:rsidRPr="000B22D0">
              <w:rPr>
                <w:sz w:val="22"/>
                <w:szCs w:val="22"/>
                <w:lang w:val="uk-UA"/>
              </w:rPr>
              <w:t xml:space="preserve">р. </w:t>
            </w:r>
          </w:p>
          <w:p w:rsidR="00FD7273" w:rsidRPr="000B22D0" w:rsidRDefault="00FD7273" w:rsidP="00FD7273">
            <w:pPr>
              <w:jc w:val="center"/>
              <w:rPr>
                <w:sz w:val="22"/>
                <w:szCs w:val="22"/>
              </w:rPr>
            </w:pPr>
            <w:r w:rsidRPr="000B22D0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54775D" w:rsidRPr="000B22D0" w:rsidTr="00F415CF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0B22D0" w:rsidRDefault="0054775D" w:rsidP="00CF311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0B22D0" w:rsidRDefault="00DC018D" w:rsidP="00CF3115">
            <w:pPr>
              <w:rPr>
                <w:sz w:val="22"/>
                <w:szCs w:val="22"/>
                <w:lang w:val="uk-UA"/>
              </w:rPr>
            </w:pPr>
            <w:proofErr w:type="spellStart"/>
            <w:r w:rsidRPr="000B22D0">
              <w:rPr>
                <w:sz w:val="22"/>
                <w:szCs w:val="22"/>
                <w:lang w:val="uk-UA"/>
              </w:rPr>
              <w:t>Закаль</w:t>
            </w:r>
            <w:proofErr w:type="spellEnd"/>
            <w:r w:rsidRPr="000B22D0">
              <w:rPr>
                <w:sz w:val="22"/>
                <w:szCs w:val="22"/>
                <w:lang w:val="uk-UA"/>
              </w:rPr>
              <w:t xml:space="preserve"> Анатолій Остапович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0B22D0" w:rsidRDefault="00DC018D" w:rsidP="00CF3115">
            <w:pPr>
              <w:rPr>
                <w:sz w:val="22"/>
                <w:szCs w:val="22"/>
                <w:lang w:val="uk-UA"/>
              </w:rPr>
            </w:pPr>
            <w:r w:rsidRPr="000B22D0">
              <w:rPr>
                <w:sz w:val="22"/>
                <w:szCs w:val="22"/>
                <w:lang w:val="uk-UA"/>
              </w:rPr>
              <w:t>20.03.1979р.н.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0B22D0" w:rsidRDefault="00D54A0A" w:rsidP="00CF3115">
            <w:pPr>
              <w:rPr>
                <w:sz w:val="22"/>
                <w:szCs w:val="22"/>
                <w:lang w:val="uk-UA"/>
              </w:rPr>
            </w:pPr>
            <w:r w:rsidRPr="000B22D0">
              <w:rPr>
                <w:sz w:val="22"/>
                <w:szCs w:val="22"/>
                <w:lang w:val="uk-UA"/>
              </w:rPr>
              <w:t>в</w:t>
            </w:r>
            <w:r w:rsidR="00DC018D" w:rsidRPr="000B22D0">
              <w:rPr>
                <w:sz w:val="22"/>
                <w:szCs w:val="22"/>
                <w:lang w:val="uk-UA"/>
              </w:rPr>
              <w:t xml:space="preserve">ул. </w:t>
            </w:r>
            <w:r w:rsidRPr="000B22D0">
              <w:rPr>
                <w:sz w:val="22"/>
                <w:szCs w:val="22"/>
                <w:lang w:val="uk-UA"/>
              </w:rPr>
              <w:t xml:space="preserve">Наукова, 104/27, </w:t>
            </w:r>
            <w:proofErr w:type="spellStart"/>
            <w:r w:rsidRPr="000B22D0">
              <w:rPr>
                <w:sz w:val="22"/>
                <w:szCs w:val="22"/>
                <w:lang w:val="uk-UA"/>
              </w:rPr>
              <w:t>м.</w:t>
            </w:r>
            <w:r w:rsidR="00DC018D" w:rsidRPr="000B22D0">
              <w:rPr>
                <w:sz w:val="22"/>
                <w:szCs w:val="22"/>
                <w:lang w:val="uk-UA"/>
              </w:rPr>
              <w:t>Львів</w:t>
            </w:r>
            <w:proofErr w:type="spellEnd"/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4775D" w:rsidRPr="000B22D0" w:rsidRDefault="0054775D" w:rsidP="00CF3115">
            <w:pPr>
              <w:jc w:val="center"/>
              <w:rPr>
                <w:sz w:val="22"/>
                <w:szCs w:val="22"/>
              </w:rPr>
            </w:pPr>
            <w:r w:rsidRPr="000B22D0">
              <w:rPr>
                <w:sz w:val="22"/>
                <w:szCs w:val="22"/>
                <w:lang w:val="uk-UA"/>
              </w:rPr>
              <w:t xml:space="preserve">з </w:t>
            </w:r>
            <w:r w:rsidR="00DC018D" w:rsidRPr="000B22D0">
              <w:rPr>
                <w:sz w:val="22"/>
                <w:szCs w:val="22"/>
                <w:lang w:val="uk-UA"/>
              </w:rPr>
              <w:t>01.01</w:t>
            </w:r>
            <w:r w:rsidRPr="000B22D0">
              <w:rPr>
                <w:sz w:val="22"/>
                <w:szCs w:val="22"/>
                <w:lang w:val="uk-UA"/>
              </w:rPr>
              <w:t>.202</w:t>
            </w:r>
            <w:r w:rsidR="00DC018D" w:rsidRPr="000B22D0">
              <w:rPr>
                <w:sz w:val="22"/>
                <w:szCs w:val="22"/>
                <w:lang w:val="uk-UA"/>
              </w:rPr>
              <w:t>5</w:t>
            </w:r>
            <w:r w:rsidRPr="000B22D0">
              <w:rPr>
                <w:sz w:val="22"/>
                <w:szCs w:val="22"/>
                <w:lang w:val="uk-UA"/>
              </w:rPr>
              <w:t xml:space="preserve">р. </w:t>
            </w:r>
          </w:p>
          <w:p w:rsidR="0054775D" w:rsidRPr="000B22D0" w:rsidRDefault="0054775D" w:rsidP="00CF3115">
            <w:pPr>
              <w:jc w:val="center"/>
              <w:rPr>
                <w:sz w:val="22"/>
                <w:szCs w:val="22"/>
              </w:rPr>
            </w:pPr>
            <w:r w:rsidRPr="000B22D0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54775D" w:rsidRPr="000B22D0" w:rsidTr="00F415CF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0B22D0" w:rsidRDefault="0054775D" w:rsidP="00CF311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0B22D0" w:rsidRDefault="00DC018D" w:rsidP="00CF3115">
            <w:pPr>
              <w:rPr>
                <w:sz w:val="22"/>
                <w:szCs w:val="22"/>
                <w:lang w:val="uk-UA"/>
              </w:rPr>
            </w:pPr>
            <w:proofErr w:type="spellStart"/>
            <w:r w:rsidRPr="000B22D0">
              <w:rPr>
                <w:sz w:val="22"/>
                <w:szCs w:val="22"/>
                <w:lang w:val="uk-UA"/>
              </w:rPr>
              <w:t>Шаромов</w:t>
            </w:r>
            <w:proofErr w:type="spellEnd"/>
            <w:r w:rsidRPr="000B22D0">
              <w:rPr>
                <w:sz w:val="22"/>
                <w:szCs w:val="22"/>
                <w:lang w:val="uk-UA"/>
              </w:rPr>
              <w:t xml:space="preserve"> Кирило Олександрович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0B22D0" w:rsidRDefault="00DC018D" w:rsidP="00CF3115">
            <w:pPr>
              <w:rPr>
                <w:sz w:val="22"/>
                <w:szCs w:val="22"/>
                <w:lang w:val="uk-UA"/>
              </w:rPr>
            </w:pPr>
            <w:r w:rsidRPr="000B22D0">
              <w:rPr>
                <w:sz w:val="22"/>
                <w:szCs w:val="22"/>
                <w:lang w:val="uk-UA"/>
              </w:rPr>
              <w:t>01.09.1988р.н.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0B22D0" w:rsidRDefault="00D54A0A" w:rsidP="00CF3115">
            <w:pPr>
              <w:rPr>
                <w:sz w:val="22"/>
                <w:szCs w:val="22"/>
                <w:lang w:val="uk-UA"/>
              </w:rPr>
            </w:pPr>
            <w:r w:rsidRPr="000B22D0">
              <w:rPr>
                <w:sz w:val="22"/>
                <w:szCs w:val="22"/>
                <w:lang w:val="uk-UA"/>
              </w:rPr>
              <w:t>в</w:t>
            </w:r>
            <w:r w:rsidR="00DC018D" w:rsidRPr="000B22D0">
              <w:rPr>
                <w:sz w:val="22"/>
                <w:szCs w:val="22"/>
                <w:lang w:val="uk-UA"/>
              </w:rPr>
              <w:t>ул. Максимовича, 7/73, м. Львів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4775D" w:rsidRPr="000B22D0" w:rsidRDefault="0054775D" w:rsidP="00CF3115">
            <w:pPr>
              <w:jc w:val="center"/>
              <w:rPr>
                <w:sz w:val="22"/>
                <w:szCs w:val="22"/>
              </w:rPr>
            </w:pPr>
            <w:r w:rsidRPr="000B22D0">
              <w:rPr>
                <w:sz w:val="22"/>
                <w:szCs w:val="22"/>
                <w:lang w:val="uk-UA"/>
              </w:rPr>
              <w:t xml:space="preserve">з </w:t>
            </w:r>
            <w:r w:rsidR="00DC018D" w:rsidRPr="000B22D0">
              <w:rPr>
                <w:sz w:val="22"/>
                <w:szCs w:val="22"/>
                <w:lang w:val="uk-UA"/>
              </w:rPr>
              <w:t>01</w:t>
            </w:r>
            <w:r w:rsidRPr="000B22D0">
              <w:rPr>
                <w:sz w:val="22"/>
                <w:szCs w:val="22"/>
                <w:lang w:val="uk-UA"/>
              </w:rPr>
              <w:t>.</w:t>
            </w:r>
            <w:r w:rsidR="00DC018D" w:rsidRPr="000B22D0">
              <w:rPr>
                <w:sz w:val="22"/>
                <w:szCs w:val="22"/>
                <w:lang w:val="uk-UA"/>
              </w:rPr>
              <w:t>0</w:t>
            </w:r>
            <w:r w:rsidR="00697076" w:rsidRPr="000B22D0">
              <w:rPr>
                <w:sz w:val="22"/>
                <w:szCs w:val="22"/>
                <w:lang w:val="uk-UA"/>
              </w:rPr>
              <w:t>1</w:t>
            </w:r>
            <w:r w:rsidR="005E5555" w:rsidRPr="000B22D0">
              <w:rPr>
                <w:sz w:val="22"/>
                <w:szCs w:val="22"/>
                <w:lang w:val="uk-UA"/>
              </w:rPr>
              <w:t>.</w:t>
            </w:r>
            <w:r w:rsidRPr="000B22D0">
              <w:rPr>
                <w:sz w:val="22"/>
                <w:szCs w:val="22"/>
                <w:lang w:val="uk-UA"/>
              </w:rPr>
              <w:t>202</w:t>
            </w:r>
            <w:r w:rsidR="00DC018D" w:rsidRPr="000B22D0">
              <w:rPr>
                <w:sz w:val="22"/>
                <w:szCs w:val="22"/>
                <w:lang w:val="uk-UA"/>
              </w:rPr>
              <w:t>5</w:t>
            </w:r>
            <w:r w:rsidRPr="000B22D0">
              <w:rPr>
                <w:sz w:val="22"/>
                <w:szCs w:val="22"/>
                <w:lang w:val="uk-UA"/>
              </w:rPr>
              <w:t xml:space="preserve">р. </w:t>
            </w:r>
          </w:p>
          <w:p w:rsidR="0054775D" w:rsidRPr="000B22D0" w:rsidRDefault="0054775D" w:rsidP="00CF3115">
            <w:pPr>
              <w:jc w:val="center"/>
              <w:rPr>
                <w:sz w:val="22"/>
                <w:szCs w:val="22"/>
              </w:rPr>
            </w:pPr>
            <w:r w:rsidRPr="000B22D0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54775D" w:rsidRPr="000B22D0" w:rsidTr="00F415CF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0B22D0" w:rsidRDefault="0054775D" w:rsidP="00CF311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0B22D0" w:rsidRDefault="00DC018D" w:rsidP="00CF3115">
            <w:pPr>
              <w:rPr>
                <w:sz w:val="22"/>
                <w:szCs w:val="22"/>
                <w:lang w:val="uk-UA"/>
              </w:rPr>
            </w:pPr>
            <w:r w:rsidRPr="000B22D0">
              <w:rPr>
                <w:sz w:val="22"/>
                <w:szCs w:val="22"/>
                <w:lang w:val="uk-UA"/>
              </w:rPr>
              <w:t>Новак Артем Олегович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0B22D0" w:rsidRDefault="00DC018D" w:rsidP="00CF3115">
            <w:pPr>
              <w:rPr>
                <w:sz w:val="22"/>
                <w:szCs w:val="22"/>
                <w:lang w:val="uk-UA"/>
              </w:rPr>
            </w:pPr>
            <w:r w:rsidRPr="000B22D0">
              <w:rPr>
                <w:sz w:val="22"/>
                <w:szCs w:val="22"/>
                <w:lang w:val="uk-UA"/>
              </w:rPr>
              <w:t>12.02.1995р.н.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0B22D0" w:rsidRDefault="00D54A0A" w:rsidP="00CF3115">
            <w:pPr>
              <w:rPr>
                <w:sz w:val="22"/>
                <w:szCs w:val="22"/>
                <w:lang w:val="uk-UA"/>
              </w:rPr>
            </w:pPr>
            <w:r w:rsidRPr="000B22D0">
              <w:rPr>
                <w:sz w:val="22"/>
                <w:szCs w:val="22"/>
                <w:lang w:val="uk-UA"/>
              </w:rPr>
              <w:t>в</w:t>
            </w:r>
            <w:r w:rsidR="00DC018D" w:rsidRPr="000B22D0">
              <w:rPr>
                <w:sz w:val="22"/>
                <w:szCs w:val="22"/>
                <w:lang w:val="uk-UA"/>
              </w:rPr>
              <w:t>ул. Малишенка,47, смт. Любимівка, Херсонська область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4775D" w:rsidRPr="000B22D0" w:rsidRDefault="0054775D" w:rsidP="00CF3115">
            <w:pPr>
              <w:jc w:val="center"/>
              <w:rPr>
                <w:sz w:val="22"/>
                <w:szCs w:val="22"/>
              </w:rPr>
            </w:pPr>
            <w:r w:rsidRPr="000B22D0">
              <w:rPr>
                <w:sz w:val="22"/>
                <w:szCs w:val="22"/>
                <w:lang w:val="uk-UA"/>
              </w:rPr>
              <w:t xml:space="preserve">з </w:t>
            </w:r>
            <w:r w:rsidR="00DC018D" w:rsidRPr="000B22D0">
              <w:rPr>
                <w:sz w:val="22"/>
                <w:szCs w:val="22"/>
                <w:lang w:val="uk-UA"/>
              </w:rPr>
              <w:t>01</w:t>
            </w:r>
            <w:r w:rsidRPr="000B22D0">
              <w:rPr>
                <w:sz w:val="22"/>
                <w:szCs w:val="22"/>
                <w:lang w:val="uk-UA"/>
              </w:rPr>
              <w:t>.</w:t>
            </w:r>
            <w:r w:rsidR="00DC018D" w:rsidRPr="000B22D0">
              <w:rPr>
                <w:sz w:val="22"/>
                <w:szCs w:val="22"/>
                <w:lang w:val="uk-UA"/>
              </w:rPr>
              <w:t>0</w:t>
            </w:r>
            <w:r w:rsidR="00697076" w:rsidRPr="000B22D0">
              <w:rPr>
                <w:sz w:val="22"/>
                <w:szCs w:val="22"/>
                <w:lang w:val="uk-UA"/>
              </w:rPr>
              <w:t>1</w:t>
            </w:r>
            <w:r w:rsidRPr="000B22D0">
              <w:rPr>
                <w:sz w:val="22"/>
                <w:szCs w:val="22"/>
                <w:lang w:val="uk-UA"/>
              </w:rPr>
              <w:t>.202</w:t>
            </w:r>
            <w:r w:rsidR="00697076" w:rsidRPr="000B22D0">
              <w:rPr>
                <w:sz w:val="22"/>
                <w:szCs w:val="22"/>
                <w:lang w:val="uk-UA"/>
              </w:rPr>
              <w:t>4</w:t>
            </w:r>
            <w:r w:rsidRPr="000B22D0">
              <w:rPr>
                <w:sz w:val="22"/>
                <w:szCs w:val="22"/>
                <w:lang w:val="uk-UA"/>
              </w:rPr>
              <w:t xml:space="preserve">р. </w:t>
            </w:r>
          </w:p>
          <w:p w:rsidR="0054775D" w:rsidRPr="000B22D0" w:rsidRDefault="0054775D" w:rsidP="00CF3115">
            <w:pPr>
              <w:jc w:val="center"/>
              <w:rPr>
                <w:sz w:val="22"/>
                <w:szCs w:val="22"/>
              </w:rPr>
            </w:pPr>
            <w:r w:rsidRPr="000B22D0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54775D" w:rsidRPr="000B22D0" w:rsidTr="00F415CF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0B22D0" w:rsidRDefault="0054775D" w:rsidP="00CF311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0B22D0" w:rsidRDefault="00DC018D" w:rsidP="00CF3115">
            <w:pPr>
              <w:rPr>
                <w:sz w:val="22"/>
                <w:szCs w:val="22"/>
                <w:lang w:val="uk-UA"/>
              </w:rPr>
            </w:pPr>
            <w:r w:rsidRPr="000B22D0">
              <w:rPr>
                <w:sz w:val="22"/>
                <w:szCs w:val="22"/>
                <w:lang w:val="uk-UA"/>
              </w:rPr>
              <w:t>Марченко Дмитро Олексійович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0B22D0" w:rsidRDefault="00DC018D" w:rsidP="00CF3115">
            <w:pPr>
              <w:rPr>
                <w:sz w:val="22"/>
                <w:szCs w:val="22"/>
                <w:lang w:val="uk-UA"/>
              </w:rPr>
            </w:pPr>
            <w:r w:rsidRPr="000B22D0">
              <w:rPr>
                <w:sz w:val="22"/>
                <w:szCs w:val="22"/>
                <w:lang w:val="uk-UA"/>
              </w:rPr>
              <w:t>11.05.2001р.н.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0B22D0" w:rsidRDefault="00D54A0A" w:rsidP="00D54A0A">
            <w:pPr>
              <w:rPr>
                <w:sz w:val="22"/>
                <w:szCs w:val="22"/>
                <w:lang w:val="uk-UA"/>
              </w:rPr>
            </w:pPr>
            <w:r w:rsidRPr="000B22D0">
              <w:rPr>
                <w:sz w:val="22"/>
                <w:szCs w:val="22"/>
                <w:lang w:val="uk-UA"/>
              </w:rPr>
              <w:t>в</w:t>
            </w:r>
            <w:r w:rsidR="00DC018D" w:rsidRPr="000B22D0">
              <w:rPr>
                <w:sz w:val="22"/>
                <w:szCs w:val="22"/>
                <w:lang w:val="uk-UA"/>
              </w:rPr>
              <w:t xml:space="preserve">ул. Перемоги, 127/53, </w:t>
            </w:r>
            <w:proofErr w:type="spellStart"/>
            <w:r w:rsidR="00DC018D" w:rsidRPr="000B22D0">
              <w:rPr>
                <w:sz w:val="22"/>
                <w:szCs w:val="22"/>
                <w:lang w:val="uk-UA"/>
              </w:rPr>
              <w:t>м.Маріуполь</w:t>
            </w:r>
            <w:proofErr w:type="spellEnd"/>
            <w:r w:rsidR="00DC018D" w:rsidRPr="000B22D0">
              <w:rPr>
                <w:sz w:val="22"/>
                <w:szCs w:val="22"/>
                <w:lang w:val="uk-UA"/>
              </w:rPr>
              <w:t>, Донецька область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4775D" w:rsidRPr="000B22D0" w:rsidRDefault="0054775D" w:rsidP="00CF3115">
            <w:pPr>
              <w:jc w:val="center"/>
              <w:rPr>
                <w:sz w:val="22"/>
                <w:szCs w:val="22"/>
              </w:rPr>
            </w:pPr>
            <w:r w:rsidRPr="000B22D0">
              <w:rPr>
                <w:sz w:val="22"/>
                <w:szCs w:val="22"/>
                <w:lang w:val="uk-UA"/>
              </w:rPr>
              <w:t xml:space="preserve">з </w:t>
            </w:r>
            <w:r w:rsidR="00DC018D" w:rsidRPr="000B22D0">
              <w:rPr>
                <w:sz w:val="22"/>
                <w:szCs w:val="22"/>
                <w:lang w:val="uk-UA"/>
              </w:rPr>
              <w:t>01</w:t>
            </w:r>
            <w:r w:rsidRPr="000B22D0">
              <w:rPr>
                <w:sz w:val="22"/>
                <w:szCs w:val="22"/>
                <w:lang w:val="uk-UA"/>
              </w:rPr>
              <w:t>.</w:t>
            </w:r>
            <w:r w:rsidR="00DC018D" w:rsidRPr="000B22D0">
              <w:rPr>
                <w:sz w:val="22"/>
                <w:szCs w:val="22"/>
                <w:lang w:val="uk-UA"/>
              </w:rPr>
              <w:t>0</w:t>
            </w:r>
            <w:r w:rsidR="00697076" w:rsidRPr="000B22D0">
              <w:rPr>
                <w:sz w:val="22"/>
                <w:szCs w:val="22"/>
                <w:lang w:val="uk-UA"/>
              </w:rPr>
              <w:t>1</w:t>
            </w:r>
            <w:r w:rsidRPr="000B22D0">
              <w:rPr>
                <w:sz w:val="22"/>
                <w:szCs w:val="22"/>
                <w:lang w:val="uk-UA"/>
              </w:rPr>
              <w:t>.202</w:t>
            </w:r>
            <w:r w:rsidR="0061667F" w:rsidRPr="000B22D0">
              <w:rPr>
                <w:sz w:val="22"/>
                <w:szCs w:val="22"/>
                <w:lang w:val="uk-UA"/>
              </w:rPr>
              <w:t>4</w:t>
            </w:r>
            <w:r w:rsidRPr="000B22D0">
              <w:rPr>
                <w:sz w:val="22"/>
                <w:szCs w:val="22"/>
                <w:lang w:val="uk-UA"/>
              </w:rPr>
              <w:t xml:space="preserve">р. </w:t>
            </w:r>
          </w:p>
          <w:p w:rsidR="0054775D" w:rsidRPr="000B22D0" w:rsidRDefault="0054775D" w:rsidP="00CF3115">
            <w:pPr>
              <w:jc w:val="center"/>
              <w:rPr>
                <w:sz w:val="22"/>
                <w:szCs w:val="22"/>
              </w:rPr>
            </w:pPr>
            <w:r w:rsidRPr="000B22D0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54775D" w:rsidRPr="000B22D0" w:rsidTr="00F415CF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0B22D0" w:rsidRDefault="0054775D" w:rsidP="00CF311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0B22D0" w:rsidRDefault="00DC018D" w:rsidP="00CF3115">
            <w:pPr>
              <w:rPr>
                <w:sz w:val="22"/>
                <w:szCs w:val="22"/>
                <w:lang w:val="uk-UA"/>
              </w:rPr>
            </w:pPr>
            <w:proofErr w:type="spellStart"/>
            <w:r w:rsidRPr="000B22D0">
              <w:rPr>
                <w:sz w:val="22"/>
                <w:szCs w:val="22"/>
                <w:lang w:val="uk-UA"/>
              </w:rPr>
              <w:t>Черніцин</w:t>
            </w:r>
            <w:proofErr w:type="spellEnd"/>
            <w:r w:rsidRPr="000B22D0">
              <w:rPr>
                <w:sz w:val="22"/>
                <w:szCs w:val="22"/>
                <w:lang w:val="uk-UA"/>
              </w:rPr>
              <w:t xml:space="preserve"> Олексій Володимирович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0B22D0" w:rsidRDefault="00DC018D" w:rsidP="00CF3115">
            <w:pPr>
              <w:rPr>
                <w:sz w:val="22"/>
                <w:szCs w:val="22"/>
                <w:lang w:val="uk-UA"/>
              </w:rPr>
            </w:pPr>
            <w:r w:rsidRPr="000B22D0">
              <w:rPr>
                <w:sz w:val="22"/>
                <w:szCs w:val="22"/>
                <w:lang w:val="uk-UA"/>
              </w:rPr>
              <w:t>16.02.1960р.н.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4775D" w:rsidRPr="000B22D0" w:rsidRDefault="00F415CF" w:rsidP="00CF3115">
            <w:pPr>
              <w:rPr>
                <w:sz w:val="22"/>
                <w:szCs w:val="22"/>
                <w:lang w:val="uk-UA"/>
              </w:rPr>
            </w:pPr>
            <w:r w:rsidRPr="000B22D0">
              <w:rPr>
                <w:sz w:val="22"/>
                <w:szCs w:val="22"/>
                <w:lang w:val="uk-UA"/>
              </w:rPr>
              <w:t>---------------</w:t>
            </w:r>
            <w:r w:rsidR="00DC018D" w:rsidRPr="000B22D0">
              <w:rPr>
                <w:sz w:val="22"/>
                <w:szCs w:val="22"/>
                <w:lang w:val="uk-UA"/>
              </w:rPr>
              <w:t>-------------------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4775D" w:rsidRPr="000B22D0" w:rsidRDefault="0054775D" w:rsidP="00CF3115">
            <w:pPr>
              <w:jc w:val="center"/>
              <w:rPr>
                <w:sz w:val="22"/>
                <w:szCs w:val="22"/>
              </w:rPr>
            </w:pPr>
            <w:r w:rsidRPr="000B22D0">
              <w:rPr>
                <w:sz w:val="22"/>
                <w:szCs w:val="22"/>
                <w:lang w:val="uk-UA"/>
              </w:rPr>
              <w:t xml:space="preserve">з </w:t>
            </w:r>
            <w:r w:rsidR="00701024" w:rsidRPr="000B22D0">
              <w:rPr>
                <w:sz w:val="22"/>
                <w:szCs w:val="22"/>
                <w:lang w:val="uk-UA"/>
              </w:rPr>
              <w:t>01</w:t>
            </w:r>
            <w:r w:rsidRPr="000B22D0">
              <w:rPr>
                <w:sz w:val="22"/>
                <w:szCs w:val="22"/>
                <w:lang w:val="uk-UA"/>
              </w:rPr>
              <w:t>.</w:t>
            </w:r>
            <w:r w:rsidR="00701024" w:rsidRPr="000B22D0">
              <w:rPr>
                <w:sz w:val="22"/>
                <w:szCs w:val="22"/>
                <w:lang w:val="uk-UA"/>
              </w:rPr>
              <w:t>0</w:t>
            </w:r>
            <w:r w:rsidR="00084EBB" w:rsidRPr="000B22D0">
              <w:rPr>
                <w:sz w:val="22"/>
                <w:szCs w:val="22"/>
                <w:lang w:val="uk-UA"/>
              </w:rPr>
              <w:t>1</w:t>
            </w:r>
            <w:r w:rsidRPr="000B22D0">
              <w:rPr>
                <w:sz w:val="22"/>
                <w:szCs w:val="22"/>
                <w:lang w:val="uk-UA"/>
              </w:rPr>
              <w:t>.20</w:t>
            </w:r>
            <w:r w:rsidR="00091C90" w:rsidRPr="000B22D0">
              <w:rPr>
                <w:sz w:val="22"/>
                <w:szCs w:val="22"/>
                <w:lang w:val="uk-UA"/>
              </w:rPr>
              <w:t>2</w:t>
            </w:r>
            <w:r w:rsidR="00701024" w:rsidRPr="000B22D0">
              <w:rPr>
                <w:sz w:val="22"/>
                <w:szCs w:val="22"/>
                <w:lang w:val="uk-UA"/>
              </w:rPr>
              <w:t>4</w:t>
            </w:r>
            <w:r w:rsidRPr="000B22D0">
              <w:rPr>
                <w:sz w:val="22"/>
                <w:szCs w:val="22"/>
                <w:lang w:val="uk-UA"/>
              </w:rPr>
              <w:t xml:space="preserve">р. </w:t>
            </w:r>
          </w:p>
          <w:p w:rsidR="0054775D" w:rsidRPr="000B22D0" w:rsidRDefault="0054775D" w:rsidP="00CF3115">
            <w:pPr>
              <w:jc w:val="center"/>
              <w:rPr>
                <w:sz w:val="22"/>
                <w:szCs w:val="22"/>
              </w:rPr>
            </w:pPr>
            <w:r w:rsidRPr="000B22D0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9B640F" w:rsidRPr="000B22D0" w:rsidTr="00F415CF">
        <w:trPr>
          <w:trHeight w:val="563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B640F" w:rsidRPr="000B22D0" w:rsidRDefault="009B640F" w:rsidP="00CF311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B640F" w:rsidRPr="000B22D0" w:rsidRDefault="00084EBB" w:rsidP="00CF3115">
            <w:pPr>
              <w:rPr>
                <w:sz w:val="22"/>
                <w:szCs w:val="22"/>
                <w:lang w:val="uk-UA"/>
              </w:rPr>
            </w:pPr>
            <w:r w:rsidRPr="000B22D0">
              <w:rPr>
                <w:sz w:val="22"/>
                <w:szCs w:val="22"/>
                <w:lang w:val="uk-UA"/>
              </w:rPr>
              <w:t>Самарський Олег Олександрович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B640F" w:rsidRPr="000B22D0" w:rsidRDefault="00084EBB" w:rsidP="00CF3115">
            <w:pPr>
              <w:rPr>
                <w:sz w:val="22"/>
                <w:szCs w:val="22"/>
                <w:lang w:val="uk-UA"/>
              </w:rPr>
            </w:pPr>
            <w:r w:rsidRPr="000B22D0">
              <w:rPr>
                <w:sz w:val="22"/>
                <w:szCs w:val="22"/>
                <w:lang w:val="uk-UA"/>
              </w:rPr>
              <w:t>09.04.1982р.н.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B640F" w:rsidRPr="000B22D0" w:rsidRDefault="00F415CF" w:rsidP="00CF3115">
            <w:pPr>
              <w:rPr>
                <w:sz w:val="22"/>
                <w:szCs w:val="22"/>
                <w:lang w:val="uk-UA"/>
              </w:rPr>
            </w:pPr>
            <w:r w:rsidRPr="000B22D0">
              <w:rPr>
                <w:sz w:val="22"/>
                <w:szCs w:val="22"/>
                <w:lang w:val="uk-UA"/>
              </w:rPr>
              <w:t>--------------</w:t>
            </w:r>
            <w:r w:rsidR="00084EBB" w:rsidRPr="000B22D0">
              <w:rPr>
                <w:sz w:val="22"/>
                <w:szCs w:val="22"/>
                <w:lang w:val="uk-UA"/>
              </w:rPr>
              <w:t>--------------------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B640F" w:rsidRPr="000B22D0" w:rsidRDefault="00AF2F50" w:rsidP="00CF3115">
            <w:pPr>
              <w:jc w:val="center"/>
              <w:rPr>
                <w:sz w:val="22"/>
                <w:szCs w:val="22"/>
              </w:rPr>
            </w:pPr>
            <w:r w:rsidRPr="000B22D0">
              <w:rPr>
                <w:sz w:val="22"/>
                <w:szCs w:val="22"/>
                <w:lang w:val="uk-UA"/>
              </w:rPr>
              <w:t>01</w:t>
            </w:r>
            <w:r w:rsidR="009B640F" w:rsidRPr="000B22D0">
              <w:rPr>
                <w:sz w:val="22"/>
                <w:szCs w:val="22"/>
                <w:lang w:val="uk-UA"/>
              </w:rPr>
              <w:t>.0</w:t>
            </w:r>
            <w:r w:rsidRPr="000B22D0">
              <w:rPr>
                <w:sz w:val="22"/>
                <w:szCs w:val="22"/>
                <w:lang w:val="uk-UA"/>
              </w:rPr>
              <w:t>1</w:t>
            </w:r>
            <w:r w:rsidR="009B640F" w:rsidRPr="000B22D0">
              <w:rPr>
                <w:sz w:val="22"/>
                <w:szCs w:val="22"/>
                <w:lang w:val="uk-UA"/>
              </w:rPr>
              <w:t>.20</w:t>
            </w:r>
            <w:r w:rsidR="00091C90" w:rsidRPr="000B22D0">
              <w:rPr>
                <w:sz w:val="22"/>
                <w:szCs w:val="22"/>
                <w:lang w:val="uk-UA"/>
              </w:rPr>
              <w:t>2</w:t>
            </w:r>
            <w:r w:rsidRPr="000B22D0">
              <w:rPr>
                <w:sz w:val="22"/>
                <w:szCs w:val="22"/>
                <w:lang w:val="uk-UA"/>
              </w:rPr>
              <w:t>4</w:t>
            </w:r>
            <w:r w:rsidR="00E20698" w:rsidRPr="000B22D0">
              <w:rPr>
                <w:sz w:val="22"/>
                <w:szCs w:val="22"/>
                <w:lang w:val="uk-UA"/>
              </w:rPr>
              <w:t>р.</w:t>
            </w:r>
            <w:r w:rsidR="009B640F" w:rsidRPr="000B22D0">
              <w:rPr>
                <w:sz w:val="22"/>
                <w:szCs w:val="22"/>
                <w:lang w:val="uk-UA"/>
              </w:rPr>
              <w:t xml:space="preserve">. </w:t>
            </w:r>
          </w:p>
          <w:p w:rsidR="009B640F" w:rsidRPr="000B22D0" w:rsidRDefault="009B640F" w:rsidP="00CF3115">
            <w:pPr>
              <w:jc w:val="center"/>
              <w:rPr>
                <w:sz w:val="22"/>
                <w:szCs w:val="22"/>
              </w:rPr>
            </w:pPr>
            <w:r w:rsidRPr="000B22D0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80486D" w:rsidRPr="000B22D0" w:rsidTr="00F415CF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486D" w:rsidRPr="000B22D0" w:rsidRDefault="0080486D" w:rsidP="0080486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486D" w:rsidRPr="000B22D0" w:rsidRDefault="00084EBB" w:rsidP="0080486D">
            <w:pPr>
              <w:rPr>
                <w:sz w:val="22"/>
                <w:szCs w:val="22"/>
                <w:lang w:val="uk-UA"/>
              </w:rPr>
            </w:pPr>
            <w:proofErr w:type="spellStart"/>
            <w:r w:rsidRPr="000B22D0">
              <w:rPr>
                <w:sz w:val="22"/>
                <w:szCs w:val="22"/>
                <w:lang w:val="uk-UA"/>
              </w:rPr>
              <w:t>Філіпов</w:t>
            </w:r>
            <w:proofErr w:type="spellEnd"/>
            <w:r w:rsidRPr="000B22D0">
              <w:rPr>
                <w:sz w:val="22"/>
                <w:szCs w:val="22"/>
                <w:lang w:val="uk-UA"/>
              </w:rPr>
              <w:t xml:space="preserve"> Іван </w:t>
            </w:r>
            <w:proofErr w:type="spellStart"/>
            <w:r w:rsidRPr="000B22D0">
              <w:rPr>
                <w:sz w:val="22"/>
                <w:szCs w:val="22"/>
                <w:lang w:val="uk-UA"/>
              </w:rPr>
              <w:t>Резоєвич</w:t>
            </w:r>
            <w:proofErr w:type="spellEnd"/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486D" w:rsidRPr="000B22D0" w:rsidRDefault="00084EBB" w:rsidP="0080486D">
            <w:pPr>
              <w:rPr>
                <w:sz w:val="22"/>
                <w:szCs w:val="22"/>
                <w:lang w:val="uk-UA"/>
              </w:rPr>
            </w:pPr>
            <w:r w:rsidRPr="000B22D0">
              <w:rPr>
                <w:sz w:val="22"/>
                <w:szCs w:val="22"/>
                <w:lang w:val="uk-UA"/>
              </w:rPr>
              <w:t>02.07.1986р.н.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486D" w:rsidRPr="000B22D0" w:rsidRDefault="00084EBB" w:rsidP="0080486D">
            <w:pPr>
              <w:rPr>
                <w:sz w:val="22"/>
                <w:szCs w:val="22"/>
                <w:lang w:val="uk-UA"/>
              </w:rPr>
            </w:pPr>
            <w:r w:rsidRPr="000B22D0">
              <w:rPr>
                <w:sz w:val="22"/>
                <w:szCs w:val="22"/>
                <w:lang w:val="uk-UA"/>
              </w:rPr>
              <w:t>----------------------------------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0486D" w:rsidRPr="000B22D0" w:rsidRDefault="0080486D" w:rsidP="0080486D">
            <w:pPr>
              <w:jc w:val="center"/>
              <w:rPr>
                <w:sz w:val="22"/>
                <w:szCs w:val="22"/>
              </w:rPr>
            </w:pPr>
            <w:r w:rsidRPr="000B22D0">
              <w:rPr>
                <w:sz w:val="22"/>
                <w:szCs w:val="22"/>
                <w:lang w:val="uk-UA"/>
              </w:rPr>
              <w:t xml:space="preserve">з </w:t>
            </w:r>
            <w:r w:rsidR="00751598" w:rsidRPr="000B22D0">
              <w:rPr>
                <w:sz w:val="22"/>
                <w:szCs w:val="22"/>
                <w:lang w:val="uk-UA"/>
              </w:rPr>
              <w:t>0</w:t>
            </w:r>
            <w:r w:rsidRPr="000B22D0">
              <w:rPr>
                <w:sz w:val="22"/>
                <w:szCs w:val="22"/>
                <w:lang w:val="uk-UA"/>
              </w:rPr>
              <w:t>1.</w:t>
            </w:r>
            <w:r w:rsidR="00084EBB" w:rsidRPr="000B22D0">
              <w:rPr>
                <w:sz w:val="22"/>
                <w:szCs w:val="22"/>
                <w:lang w:val="uk-UA"/>
              </w:rPr>
              <w:t>0</w:t>
            </w:r>
            <w:r w:rsidRPr="000B22D0">
              <w:rPr>
                <w:sz w:val="22"/>
                <w:szCs w:val="22"/>
                <w:lang w:val="uk-UA"/>
              </w:rPr>
              <w:t>1.202</w:t>
            </w:r>
            <w:r w:rsidR="00084EBB" w:rsidRPr="000B22D0">
              <w:rPr>
                <w:sz w:val="22"/>
                <w:szCs w:val="22"/>
                <w:lang w:val="uk-UA"/>
              </w:rPr>
              <w:t>4</w:t>
            </w:r>
            <w:r w:rsidRPr="000B22D0">
              <w:rPr>
                <w:sz w:val="22"/>
                <w:szCs w:val="22"/>
                <w:lang w:val="uk-UA"/>
              </w:rPr>
              <w:t xml:space="preserve">р. </w:t>
            </w:r>
          </w:p>
          <w:p w:rsidR="0080486D" w:rsidRPr="000B22D0" w:rsidRDefault="0080486D" w:rsidP="0080486D">
            <w:pPr>
              <w:jc w:val="center"/>
              <w:rPr>
                <w:sz w:val="22"/>
                <w:szCs w:val="22"/>
              </w:rPr>
            </w:pPr>
            <w:r w:rsidRPr="000B22D0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80486D" w:rsidRPr="000B22D0" w:rsidTr="00F415CF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486D" w:rsidRPr="000B22D0" w:rsidRDefault="0080486D" w:rsidP="0080486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486D" w:rsidRPr="000B22D0" w:rsidRDefault="00084EBB" w:rsidP="0080486D">
            <w:pPr>
              <w:rPr>
                <w:lang w:val="uk-UA"/>
              </w:rPr>
            </w:pPr>
            <w:proofErr w:type="spellStart"/>
            <w:r w:rsidRPr="000B22D0">
              <w:rPr>
                <w:lang w:val="uk-UA"/>
              </w:rPr>
              <w:t>Курапов</w:t>
            </w:r>
            <w:proofErr w:type="spellEnd"/>
            <w:r w:rsidRPr="000B22D0">
              <w:rPr>
                <w:lang w:val="uk-UA"/>
              </w:rPr>
              <w:t xml:space="preserve"> Євген Сергійович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486D" w:rsidRPr="000B22D0" w:rsidRDefault="00084EBB" w:rsidP="0080486D">
            <w:pPr>
              <w:rPr>
                <w:sz w:val="22"/>
                <w:szCs w:val="22"/>
                <w:lang w:val="uk-UA"/>
              </w:rPr>
            </w:pPr>
            <w:r w:rsidRPr="000B22D0">
              <w:rPr>
                <w:sz w:val="22"/>
                <w:szCs w:val="22"/>
                <w:lang w:val="uk-UA"/>
              </w:rPr>
              <w:t>21.09.1992р.н.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486D" w:rsidRPr="000B22D0" w:rsidRDefault="00D54A0A" w:rsidP="0080486D">
            <w:pPr>
              <w:rPr>
                <w:sz w:val="22"/>
                <w:szCs w:val="22"/>
                <w:lang w:val="uk-UA"/>
              </w:rPr>
            </w:pPr>
            <w:r w:rsidRPr="000B22D0">
              <w:rPr>
                <w:sz w:val="22"/>
                <w:szCs w:val="22"/>
                <w:lang w:val="uk-UA"/>
              </w:rPr>
              <w:t xml:space="preserve">вул. Комунарів, 2/20, </w:t>
            </w:r>
            <w:proofErr w:type="spellStart"/>
            <w:r w:rsidRPr="000B22D0">
              <w:rPr>
                <w:sz w:val="22"/>
                <w:szCs w:val="22"/>
                <w:lang w:val="uk-UA"/>
              </w:rPr>
              <w:t>м.</w:t>
            </w:r>
            <w:r w:rsidR="00084EBB" w:rsidRPr="000B22D0">
              <w:rPr>
                <w:sz w:val="22"/>
                <w:szCs w:val="22"/>
                <w:lang w:val="uk-UA"/>
              </w:rPr>
              <w:t>Миколаїв</w:t>
            </w:r>
            <w:proofErr w:type="spellEnd"/>
            <w:r w:rsidR="00084EBB" w:rsidRPr="000B22D0">
              <w:rPr>
                <w:sz w:val="22"/>
                <w:szCs w:val="22"/>
                <w:lang w:val="uk-UA"/>
              </w:rPr>
              <w:t>, Миколаївська область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0486D" w:rsidRPr="000B22D0" w:rsidRDefault="0080486D" w:rsidP="0080486D">
            <w:pPr>
              <w:jc w:val="center"/>
              <w:rPr>
                <w:sz w:val="22"/>
                <w:szCs w:val="22"/>
              </w:rPr>
            </w:pPr>
            <w:r w:rsidRPr="000B22D0">
              <w:rPr>
                <w:sz w:val="22"/>
                <w:szCs w:val="22"/>
                <w:lang w:val="uk-UA"/>
              </w:rPr>
              <w:t xml:space="preserve">з </w:t>
            </w:r>
            <w:r w:rsidR="00084EBB" w:rsidRPr="000B22D0">
              <w:rPr>
                <w:sz w:val="22"/>
                <w:szCs w:val="22"/>
                <w:lang w:val="uk-UA"/>
              </w:rPr>
              <w:t>01</w:t>
            </w:r>
            <w:r w:rsidRPr="000B22D0">
              <w:rPr>
                <w:sz w:val="22"/>
                <w:szCs w:val="22"/>
                <w:lang w:val="uk-UA"/>
              </w:rPr>
              <w:t>.0</w:t>
            </w:r>
            <w:r w:rsidR="00084EBB" w:rsidRPr="000B22D0">
              <w:rPr>
                <w:sz w:val="22"/>
                <w:szCs w:val="22"/>
                <w:lang w:val="uk-UA"/>
              </w:rPr>
              <w:t>1</w:t>
            </w:r>
            <w:r w:rsidRPr="000B22D0">
              <w:rPr>
                <w:sz w:val="22"/>
                <w:szCs w:val="22"/>
                <w:lang w:val="uk-UA"/>
              </w:rPr>
              <w:t>.202</w:t>
            </w:r>
            <w:r w:rsidR="00751598" w:rsidRPr="000B22D0">
              <w:rPr>
                <w:sz w:val="22"/>
                <w:szCs w:val="22"/>
                <w:lang w:val="uk-UA"/>
              </w:rPr>
              <w:t>4</w:t>
            </w:r>
            <w:r w:rsidRPr="000B22D0">
              <w:rPr>
                <w:sz w:val="22"/>
                <w:szCs w:val="22"/>
                <w:lang w:val="uk-UA"/>
              </w:rPr>
              <w:t xml:space="preserve">р. </w:t>
            </w:r>
          </w:p>
          <w:p w:rsidR="0080486D" w:rsidRPr="000B22D0" w:rsidRDefault="0080486D" w:rsidP="0080486D">
            <w:pPr>
              <w:jc w:val="center"/>
              <w:rPr>
                <w:sz w:val="22"/>
                <w:szCs w:val="22"/>
              </w:rPr>
            </w:pPr>
            <w:r w:rsidRPr="000B22D0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80486D" w:rsidRPr="000B22D0" w:rsidTr="00F415CF">
        <w:trPr>
          <w:trHeight w:val="883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486D" w:rsidRPr="000B22D0" w:rsidRDefault="0080486D" w:rsidP="0080486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486D" w:rsidRPr="000B22D0" w:rsidRDefault="003A6C61" w:rsidP="003A6C61">
            <w:pPr>
              <w:rPr>
                <w:sz w:val="22"/>
                <w:szCs w:val="22"/>
                <w:lang w:val="uk-UA"/>
              </w:rPr>
            </w:pPr>
            <w:proofErr w:type="spellStart"/>
            <w:r w:rsidRPr="000B22D0">
              <w:rPr>
                <w:sz w:val="22"/>
                <w:szCs w:val="22"/>
                <w:lang w:val="uk-UA"/>
              </w:rPr>
              <w:t>Коцур</w:t>
            </w:r>
            <w:proofErr w:type="spellEnd"/>
            <w:r w:rsidRPr="000B22D0">
              <w:rPr>
                <w:sz w:val="22"/>
                <w:szCs w:val="22"/>
                <w:lang w:val="uk-UA"/>
              </w:rPr>
              <w:t xml:space="preserve"> (Судакова) Анастасія Олександрівна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486D" w:rsidRPr="000B22D0" w:rsidRDefault="00084EBB" w:rsidP="0080486D">
            <w:pPr>
              <w:rPr>
                <w:sz w:val="22"/>
                <w:szCs w:val="22"/>
                <w:lang w:val="uk-UA"/>
              </w:rPr>
            </w:pPr>
            <w:r w:rsidRPr="000B22D0">
              <w:rPr>
                <w:sz w:val="22"/>
                <w:szCs w:val="22"/>
                <w:lang w:val="uk-UA"/>
              </w:rPr>
              <w:t>10.11.1988р.н.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486D" w:rsidRPr="000B22D0" w:rsidRDefault="003A6C61" w:rsidP="0080486D">
            <w:pPr>
              <w:rPr>
                <w:sz w:val="22"/>
                <w:szCs w:val="22"/>
                <w:lang w:val="uk-UA"/>
              </w:rPr>
            </w:pPr>
            <w:r w:rsidRPr="000B22D0">
              <w:rPr>
                <w:sz w:val="22"/>
                <w:szCs w:val="22"/>
                <w:lang w:val="uk-UA"/>
              </w:rPr>
              <w:t xml:space="preserve">вул. </w:t>
            </w:r>
            <w:proofErr w:type="spellStart"/>
            <w:r w:rsidRPr="000B22D0">
              <w:rPr>
                <w:sz w:val="22"/>
                <w:szCs w:val="22"/>
                <w:lang w:val="uk-UA"/>
              </w:rPr>
              <w:t>Роксоляни</w:t>
            </w:r>
            <w:proofErr w:type="spellEnd"/>
            <w:r w:rsidRPr="000B22D0">
              <w:rPr>
                <w:sz w:val="22"/>
                <w:szCs w:val="22"/>
                <w:lang w:val="uk-UA"/>
              </w:rPr>
              <w:t xml:space="preserve"> 43В/10, </w:t>
            </w:r>
            <w:proofErr w:type="spellStart"/>
            <w:r w:rsidRPr="000B22D0">
              <w:rPr>
                <w:sz w:val="22"/>
                <w:szCs w:val="22"/>
                <w:lang w:val="uk-UA"/>
              </w:rPr>
              <w:t>м.</w:t>
            </w:r>
            <w:r w:rsidR="00084EBB" w:rsidRPr="000B22D0">
              <w:rPr>
                <w:sz w:val="22"/>
                <w:szCs w:val="22"/>
                <w:lang w:val="uk-UA"/>
              </w:rPr>
              <w:t>Львів</w:t>
            </w:r>
            <w:proofErr w:type="spellEnd"/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0486D" w:rsidRPr="000B22D0" w:rsidRDefault="0080486D" w:rsidP="0080486D">
            <w:pPr>
              <w:jc w:val="center"/>
              <w:rPr>
                <w:sz w:val="22"/>
                <w:szCs w:val="22"/>
              </w:rPr>
            </w:pPr>
            <w:r w:rsidRPr="000B22D0">
              <w:rPr>
                <w:sz w:val="22"/>
                <w:szCs w:val="22"/>
                <w:lang w:val="uk-UA"/>
              </w:rPr>
              <w:t xml:space="preserve">з </w:t>
            </w:r>
            <w:r w:rsidR="00751598" w:rsidRPr="000B22D0">
              <w:rPr>
                <w:sz w:val="22"/>
                <w:szCs w:val="22"/>
                <w:lang w:val="uk-UA"/>
              </w:rPr>
              <w:t>01</w:t>
            </w:r>
            <w:r w:rsidRPr="000B22D0">
              <w:rPr>
                <w:sz w:val="22"/>
                <w:szCs w:val="22"/>
                <w:lang w:val="uk-UA"/>
              </w:rPr>
              <w:t>.</w:t>
            </w:r>
            <w:r w:rsidR="00751598" w:rsidRPr="000B22D0">
              <w:rPr>
                <w:sz w:val="22"/>
                <w:szCs w:val="22"/>
                <w:lang w:val="uk-UA"/>
              </w:rPr>
              <w:t>0</w:t>
            </w:r>
            <w:r w:rsidR="00084EBB" w:rsidRPr="000B22D0">
              <w:rPr>
                <w:sz w:val="22"/>
                <w:szCs w:val="22"/>
                <w:lang w:val="uk-UA"/>
              </w:rPr>
              <w:t>1</w:t>
            </w:r>
            <w:r w:rsidRPr="000B22D0">
              <w:rPr>
                <w:sz w:val="22"/>
                <w:szCs w:val="22"/>
                <w:lang w:val="uk-UA"/>
              </w:rPr>
              <w:t>.202</w:t>
            </w:r>
            <w:r w:rsidR="00751598" w:rsidRPr="000B22D0">
              <w:rPr>
                <w:sz w:val="22"/>
                <w:szCs w:val="22"/>
                <w:lang w:val="uk-UA"/>
              </w:rPr>
              <w:t>4</w:t>
            </w:r>
            <w:r w:rsidRPr="000B22D0">
              <w:rPr>
                <w:sz w:val="22"/>
                <w:szCs w:val="22"/>
                <w:lang w:val="uk-UA"/>
              </w:rPr>
              <w:t xml:space="preserve">р. </w:t>
            </w:r>
          </w:p>
          <w:p w:rsidR="0080486D" w:rsidRPr="000B22D0" w:rsidRDefault="0080486D" w:rsidP="0080486D">
            <w:pPr>
              <w:jc w:val="center"/>
              <w:rPr>
                <w:sz w:val="22"/>
                <w:szCs w:val="22"/>
              </w:rPr>
            </w:pPr>
            <w:r w:rsidRPr="000B22D0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80486D" w:rsidRPr="000B22D0" w:rsidTr="00F415CF">
        <w:trPr>
          <w:trHeight w:val="415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486D" w:rsidRPr="000B22D0" w:rsidRDefault="0080486D" w:rsidP="0080486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486D" w:rsidRPr="000B22D0" w:rsidRDefault="00084EBB" w:rsidP="0080486D">
            <w:pPr>
              <w:rPr>
                <w:sz w:val="22"/>
                <w:szCs w:val="22"/>
                <w:lang w:val="uk-UA"/>
              </w:rPr>
            </w:pPr>
            <w:r w:rsidRPr="000B22D0">
              <w:rPr>
                <w:sz w:val="22"/>
                <w:szCs w:val="22"/>
                <w:lang w:val="uk-UA"/>
              </w:rPr>
              <w:t>Хомин Мирослав Олегович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486D" w:rsidRPr="000B22D0" w:rsidRDefault="00084EBB" w:rsidP="0080486D">
            <w:pPr>
              <w:rPr>
                <w:sz w:val="22"/>
                <w:szCs w:val="22"/>
                <w:lang w:val="uk-UA"/>
              </w:rPr>
            </w:pPr>
            <w:r w:rsidRPr="000B22D0">
              <w:rPr>
                <w:sz w:val="22"/>
                <w:szCs w:val="22"/>
                <w:lang w:val="uk-UA"/>
              </w:rPr>
              <w:t>27.02.1990р.н.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486D" w:rsidRPr="000B22D0" w:rsidRDefault="003A6C61" w:rsidP="0080486D">
            <w:pPr>
              <w:rPr>
                <w:sz w:val="22"/>
                <w:szCs w:val="22"/>
                <w:lang w:val="uk-UA"/>
              </w:rPr>
            </w:pPr>
            <w:r w:rsidRPr="000B22D0">
              <w:rPr>
                <w:sz w:val="22"/>
                <w:szCs w:val="22"/>
                <w:lang w:val="uk-UA"/>
              </w:rPr>
              <w:t>в</w:t>
            </w:r>
            <w:r w:rsidR="00084EBB" w:rsidRPr="000B22D0">
              <w:rPr>
                <w:sz w:val="22"/>
                <w:szCs w:val="22"/>
                <w:lang w:val="uk-UA"/>
              </w:rPr>
              <w:t xml:space="preserve">ул. Виговського, 57/43, </w:t>
            </w:r>
            <w:r w:rsidR="00267F3A" w:rsidRPr="000B22D0">
              <w:rPr>
                <w:sz w:val="22"/>
                <w:szCs w:val="22"/>
                <w:lang w:val="uk-UA"/>
              </w:rPr>
              <w:t>м. Львів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0486D" w:rsidRPr="000B22D0" w:rsidRDefault="0080486D" w:rsidP="0080486D">
            <w:pPr>
              <w:jc w:val="center"/>
              <w:rPr>
                <w:sz w:val="22"/>
                <w:szCs w:val="22"/>
              </w:rPr>
            </w:pPr>
            <w:r w:rsidRPr="000B22D0">
              <w:rPr>
                <w:sz w:val="22"/>
                <w:szCs w:val="22"/>
                <w:lang w:val="uk-UA"/>
              </w:rPr>
              <w:t>з 0</w:t>
            </w:r>
            <w:r w:rsidR="00751598" w:rsidRPr="000B22D0">
              <w:rPr>
                <w:sz w:val="22"/>
                <w:szCs w:val="22"/>
                <w:lang w:val="uk-UA"/>
              </w:rPr>
              <w:t>1</w:t>
            </w:r>
            <w:r w:rsidRPr="000B22D0">
              <w:rPr>
                <w:sz w:val="22"/>
                <w:szCs w:val="22"/>
                <w:lang w:val="uk-UA"/>
              </w:rPr>
              <w:t>.0</w:t>
            </w:r>
            <w:r w:rsidR="00267F3A" w:rsidRPr="000B22D0">
              <w:rPr>
                <w:sz w:val="22"/>
                <w:szCs w:val="22"/>
                <w:lang w:val="uk-UA"/>
              </w:rPr>
              <w:t>1</w:t>
            </w:r>
            <w:r w:rsidRPr="000B22D0">
              <w:rPr>
                <w:sz w:val="22"/>
                <w:szCs w:val="22"/>
                <w:lang w:val="uk-UA"/>
              </w:rPr>
              <w:t>.202</w:t>
            </w:r>
            <w:r w:rsidR="00751598" w:rsidRPr="000B22D0">
              <w:rPr>
                <w:sz w:val="22"/>
                <w:szCs w:val="22"/>
                <w:lang w:val="uk-UA"/>
              </w:rPr>
              <w:t>4</w:t>
            </w:r>
            <w:r w:rsidRPr="000B22D0">
              <w:rPr>
                <w:sz w:val="22"/>
                <w:szCs w:val="22"/>
                <w:lang w:val="uk-UA"/>
              </w:rPr>
              <w:t xml:space="preserve">р. </w:t>
            </w:r>
          </w:p>
          <w:p w:rsidR="0080486D" w:rsidRPr="000B22D0" w:rsidRDefault="0080486D" w:rsidP="0080486D">
            <w:pPr>
              <w:jc w:val="center"/>
              <w:rPr>
                <w:sz w:val="22"/>
                <w:szCs w:val="22"/>
              </w:rPr>
            </w:pPr>
            <w:r w:rsidRPr="000B22D0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80486D" w:rsidRPr="000B22D0" w:rsidTr="00F415CF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486D" w:rsidRPr="000B22D0" w:rsidRDefault="0080486D" w:rsidP="0080486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486D" w:rsidRPr="000B22D0" w:rsidRDefault="00267F3A" w:rsidP="0080486D">
            <w:pPr>
              <w:rPr>
                <w:sz w:val="22"/>
                <w:szCs w:val="22"/>
                <w:lang w:val="uk-UA"/>
              </w:rPr>
            </w:pPr>
            <w:r w:rsidRPr="000B22D0">
              <w:rPr>
                <w:sz w:val="22"/>
                <w:szCs w:val="22"/>
                <w:lang w:val="uk-UA"/>
              </w:rPr>
              <w:t>Байда Орест Іванович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486D" w:rsidRPr="000B22D0" w:rsidRDefault="00267F3A" w:rsidP="0080486D">
            <w:pPr>
              <w:rPr>
                <w:sz w:val="22"/>
                <w:szCs w:val="22"/>
                <w:lang w:val="uk-UA"/>
              </w:rPr>
            </w:pPr>
            <w:r w:rsidRPr="000B22D0">
              <w:rPr>
                <w:sz w:val="22"/>
                <w:szCs w:val="22"/>
                <w:lang w:val="uk-UA"/>
              </w:rPr>
              <w:t>08.08.1982р.н.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486D" w:rsidRPr="000B22D0" w:rsidRDefault="003A6C61" w:rsidP="003A6C61">
            <w:pPr>
              <w:rPr>
                <w:sz w:val="22"/>
                <w:szCs w:val="22"/>
                <w:lang w:val="uk-UA"/>
              </w:rPr>
            </w:pPr>
            <w:r w:rsidRPr="000B22D0">
              <w:rPr>
                <w:sz w:val="22"/>
                <w:szCs w:val="22"/>
                <w:lang w:val="uk-UA"/>
              </w:rPr>
              <w:t>в</w:t>
            </w:r>
            <w:r w:rsidR="00267F3A" w:rsidRPr="000B22D0">
              <w:rPr>
                <w:sz w:val="22"/>
                <w:szCs w:val="22"/>
                <w:lang w:val="uk-UA"/>
              </w:rPr>
              <w:t xml:space="preserve">ул. </w:t>
            </w:r>
            <w:proofErr w:type="spellStart"/>
            <w:r w:rsidR="00267F3A" w:rsidRPr="000B22D0">
              <w:rPr>
                <w:sz w:val="22"/>
                <w:szCs w:val="22"/>
                <w:lang w:val="uk-UA"/>
              </w:rPr>
              <w:t>Демнянська</w:t>
            </w:r>
            <w:proofErr w:type="spellEnd"/>
            <w:r w:rsidR="00267F3A" w:rsidRPr="000B22D0">
              <w:rPr>
                <w:sz w:val="22"/>
                <w:szCs w:val="22"/>
                <w:lang w:val="uk-UA"/>
              </w:rPr>
              <w:t xml:space="preserve">, 16/40, </w:t>
            </w:r>
            <w:proofErr w:type="spellStart"/>
            <w:r w:rsidR="00267F3A" w:rsidRPr="000B22D0">
              <w:rPr>
                <w:sz w:val="22"/>
                <w:szCs w:val="22"/>
                <w:lang w:val="uk-UA"/>
              </w:rPr>
              <w:t>м.Львів</w:t>
            </w:r>
            <w:proofErr w:type="spellEnd"/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0486D" w:rsidRPr="000B22D0" w:rsidRDefault="0080486D" w:rsidP="0080486D">
            <w:pPr>
              <w:jc w:val="center"/>
              <w:rPr>
                <w:sz w:val="22"/>
                <w:szCs w:val="22"/>
              </w:rPr>
            </w:pPr>
            <w:r w:rsidRPr="000B22D0">
              <w:rPr>
                <w:sz w:val="22"/>
                <w:szCs w:val="22"/>
                <w:lang w:val="uk-UA"/>
              </w:rPr>
              <w:t xml:space="preserve">з </w:t>
            </w:r>
            <w:r w:rsidR="00EC4A29" w:rsidRPr="000B22D0">
              <w:rPr>
                <w:sz w:val="22"/>
                <w:szCs w:val="22"/>
                <w:lang w:val="uk-UA"/>
              </w:rPr>
              <w:t>01.</w:t>
            </w:r>
            <w:r w:rsidRPr="000B22D0">
              <w:rPr>
                <w:sz w:val="22"/>
                <w:szCs w:val="22"/>
                <w:lang w:val="uk-UA"/>
              </w:rPr>
              <w:t>0</w:t>
            </w:r>
            <w:r w:rsidR="00267F3A" w:rsidRPr="000B22D0">
              <w:rPr>
                <w:sz w:val="22"/>
                <w:szCs w:val="22"/>
                <w:lang w:val="uk-UA"/>
              </w:rPr>
              <w:t>1</w:t>
            </w:r>
            <w:r w:rsidRPr="000B22D0">
              <w:rPr>
                <w:sz w:val="22"/>
                <w:szCs w:val="22"/>
                <w:lang w:val="uk-UA"/>
              </w:rPr>
              <w:t>.202</w:t>
            </w:r>
            <w:r w:rsidR="00EC4A29" w:rsidRPr="000B22D0">
              <w:rPr>
                <w:sz w:val="22"/>
                <w:szCs w:val="22"/>
                <w:lang w:val="uk-UA"/>
              </w:rPr>
              <w:t>4</w:t>
            </w:r>
            <w:r w:rsidRPr="000B22D0">
              <w:rPr>
                <w:sz w:val="22"/>
                <w:szCs w:val="22"/>
                <w:lang w:val="uk-UA"/>
              </w:rPr>
              <w:t xml:space="preserve">р. </w:t>
            </w:r>
          </w:p>
          <w:p w:rsidR="0080486D" w:rsidRPr="000B22D0" w:rsidRDefault="0080486D" w:rsidP="0080486D">
            <w:pPr>
              <w:jc w:val="center"/>
              <w:rPr>
                <w:sz w:val="22"/>
                <w:szCs w:val="22"/>
              </w:rPr>
            </w:pPr>
            <w:r w:rsidRPr="000B22D0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80486D" w:rsidRPr="000B22D0" w:rsidTr="00F415CF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486D" w:rsidRPr="000B22D0" w:rsidRDefault="0080486D" w:rsidP="0080486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486D" w:rsidRPr="000B22D0" w:rsidRDefault="00267F3A" w:rsidP="0080486D">
            <w:pPr>
              <w:rPr>
                <w:sz w:val="22"/>
                <w:szCs w:val="22"/>
                <w:lang w:val="uk-UA"/>
              </w:rPr>
            </w:pPr>
            <w:r w:rsidRPr="000B22D0">
              <w:rPr>
                <w:sz w:val="22"/>
                <w:szCs w:val="22"/>
                <w:lang w:val="uk-UA"/>
              </w:rPr>
              <w:t>Оріховець Дмитро Олегович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486D" w:rsidRPr="000B22D0" w:rsidRDefault="00267F3A" w:rsidP="0080486D">
            <w:pPr>
              <w:rPr>
                <w:sz w:val="22"/>
                <w:szCs w:val="22"/>
                <w:lang w:val="uk-UA"/>
              </w:rPr>
            </w:pPr>
            <w:r w:rsidRPr="000B22D0">
              <w:rPr>
                <w:sz w:val="22"/>
                <w:szCs w:val="22"/>
                <w:lang w:val="uk-UA"/>
              </w:rPr>
              <w:t>26.01.1988р.н.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486D" w:rsidRPr="000B22D0" w:rsidRDefault="003A6C61" w:rsidP="0080486D">
            <w:pPr>
              <w:rPr>
                <w:sz w:val="22"/>
                <w:szCs w:val="22"/>
                <w:lang w:val="uk-UA"/>
              </w:rPr>
            </w:pPr>
            <w:r w:rsidRPr="000B22D0">
              <w:rPr>
                <w:sz w:val="22"/>
                <w:szCs w:val="22"/>
                <w:lang w:val="uk-UA"/>
              </w:rPr>
              <w:t xml:space="preserve">вул. </w:t>
            </w:r>
            <w:proofErr w:type="spellStart"/>
            <w:r w:rsidRPr="000B22D0">
              <w:rPr>
                <w:sz w:val="22"/>
                <w:szCs w:val="22"/>
                <w:lang w:val="uk-UA"/>
              </w:rPr>
              <w:t>Гордіюка</w:t>
            </w:r>
            <w:proofErr w:type="spellEnd"/>
            <w:r w:rsidRPr="000B22D0">
              <w:rPr>
                <w:sz w:val="22"/>
                <w:szCs w:val="22"/>
                <w:lang w:val="uk-UA"/>
              </w:rPr>
              <w:t xml:space="preserve">, 4а/18, </w:t>
            </w:r>
            <w:proofErr w:type="spellStart"/>
            <w:r w:rsidRPr="000B22D0">
              <w:rPr>
                <w:sz w:val="22"/>
                <w:szCs w:val="22"/>
                <w:lang w:val="uk-UA"/>
              </w:rPr>
              <w:t>м.</w:t>
            </w:r>
            <w:r w:rsidR="00267F3A" w:rsidRPr="000B22D0">
              <w:rPr>
                <w:sz w:val="22"/>
                <w:szCs w:val="22"/>
                <w:lang w:val="uk-UA"/>
              </w:rPr>
              <w:t>Луцьк</w:t>
            </w:r>
            <w:proofErr w:type="spellEnd"/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0486D" w:rsidRPr="000B22D0" w:rsidRDefault="00EC4A29" w:rsidP="0080486D">
            <w:pPr>
              <w:jc w:val="center"/>
              <w:rPr>
                <w:sz w:val="22"/>
                <w:szCs w:val="22"/>
              </w:rPr>
            </w:pPr>
            <w:r w:rsidRPr="000B22D0">
              <w:rPr>
                <w:sz w:val="22"/>
                <w:szCs w:val="22"/>
                <w:lang w:val="uk-UA"/>
              </w:rPr>
              <w:t>01</w:t>
            </w:r>
            <w:r w:rsidR="0080486D" w:rsidRPr="000B22D0">
              <w:rPr>
                <w:sz w:val="22"/>
                <w:szCs w:val="22"/>
                <w:lang w:val="uk-UA"/>
              </w:rPr>
              <w:t>.0</w:t>
            </w:r>
            <w:r w:rsidR="00267F3A" w:rsidRPr="000B22D0">
              <w:rPr>
                <w:sz w:val="22"/>
                <w:szCs w:val="22"/>
                <w:lang w:val="uk-UA"/>
              </w:rPr>
              <w:t>1.</w:t>
            </w:r>
            <w:r w:rsidR="0080486D" w:rsidRPr="000B22D0">
              <w:rPr>
                <w:sz w:val="22"/>
                <w:szCs w:val="22"/>
                <w:lang w:val="uk-UA"/>
              </w:rPr>
              <w:t>202</w:t>
            </w:r>
            <w:r w:rsidR="00267F3A" w:rsidRPr="000B22D0">
              <w:rPr>
                <w:sz w:val="22"/>
                <w:szCs w:val="22"/>
                <w:lang w:val="uk-UA"/>
              </w:rPr>
              <w:t>5</w:t>
            </w:r>
            <w:r w:rsidR="0080486D" w:rsidRPr="000B22D0">
              <w:rPr>
                <w:sz w:val="22"/>
                <w:szCs w:val="22"/>
                <w:lang w:val="uk-UA"/>
              </w:rPr>
              <w:t xml:space="preserve">р. </w:t>
            </w:r>
          </w:p>
          <w:p w:rsidR="0080486D" w:rsidRPr="000B22D0" w:rsidRDefault="0080486D" w:rsidP="0080486D">
            <w:pPr>
              <w:jc w:val="center"/>
              <w:rPr>
                <w:sz w:val="22"/>
                <w:szCs w:val="22"/>
              </w:rPr>
            </w:pPr>
            <w:r w:rsidRPr="000B22D0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80486D" w:rsidRPr="000B22D0" w:rsidTr="00F415CF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486D" w:rsidRPr="000B22D0" w:rsidRDefault="0080486D" w:rsidP="0080486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486D" w:rsidRPr="000B22D0" w:rsidRDefault="00267F3A" w:rsidP="0080486D">
            <w:pPr>
              <w:rPr>
                <w:sz w:val="22"/>
                <w:szCs w:val="22"/>
                <w:lang w:val="uk-UA"/>
              </w:rPr>
            </w:pPr>
            <w:proofErr w:type="spellStart"/>
            <w:r w:rsidRPr="000B22D0">
              <w:rPr>
                <w:sz w:val="22"/>
                <w:szCs w:val="22"/>
                <w:lang w:val="uk-UA"/>
              </w:rPr>
              <w:t>Вансович</w:t>
            </w:r>
            <w:proofErr w:type="spellEnd"/>
            <w:r w:rsidRPr="000B22D0">
              <w:rPr>
                <w:sz w:val="22"/>
                <w:szCs w:val="22"/>
                <w:lang w:val="uk-UA"/>
              </w:rPr>
              <w:t xml:space="preserve"> Костянтин </w:t>
            </w:r>
            <w:proofErr w:type="spellStart"/>
            <w:r w:rsidRPr="000B22D0">
              <w:rPr>
                <w:sz w:val="22"/>
                <w:szCs w:val="22"/>
                <w:lang w:val="uk-UA"/>
              </w:rPr>
              <w:t>Ісаєвич</w:t>
            </w:r>
            <w:proofErr w:type="spellEnd"/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486D" w:rsidRPr="000B22D0" w:rsidRDefault="00267F3A" w:rsidP="0080486D">
            <w:pPr>
              <w:rPr>
                <w:sz w:val="22"/>
                <w:szCs w:val="22"/>
                <w:lang w:val="uk-UA"/>
              </w:rPr>
            </w:pPr>
            <w:r w:rsidRPr="000B22D0">
              <w:rPr>
                <w:sz w:val="22"/>
                <w:szCs w:val="22"/>
                <w:lang w:val="uk-UA"/>
              </w:rPr>
              <w:t>04.06.1964р.н.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486D" w:rsidRPr="000B22D0" w:rsidRDefault="00F415CF" w:rsidP="0080486D">
            <w:pPr>
              <w:rPr>
                <w:sz w:val="22"/>
                <w:szCs w:val="22"/>
                <w:lang w:val="uk-UA"/>
              </w:rPr>
            </w:pPr>
            <w:r w:rsidRPr="000B22D0">
              <w:rPr>
                <w:sz w:val="22"/>
                <w:szCs w:val="22"/>
                <w:lang w:val="uk-UA"/>
              </w:rPr>
              <w:t>-----------------</w:t>
            </w:r>
            <w:r w:rsidR="00267F3A" w:rsidRPr="000B22D0">
              <w:rPr>
                <w:sz w:val="22"/>
                <w:szCs w:val="22"/>
                <w:lang w:val="uk-UA"/>
              </w:rPr>
              <w:t>-----------------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0486D" w:rsidRPr="000B22D0" w:rsidRDefault="0080486D" w:rsidP="0080486D">
            <w:pPr>
              <w:jc w:val="center"/>
              <w:rPr>
                <w:sz w:val="22"/>
                <w:szCs w:val="22"/>
              </w:rPr>
            </w:pPr>
            <w:r w:rsidRPr="000B22D0">
              <w:rPr>
                <w:sz w:val="22"/>
                <w:szCs w:val="22"/>
                <w:lang w:val="uk-UA"/>
              </w:rPr>
              <w:t xml:space="preserve">з </w:t>
            </w:r>
            <w:r w:rsidR="00267F3A" w:rsidRPr="000B22D0">
              <w:rPr>
                <w:sz w:val="22"/>
                <w:szCs w:val="22"/>
                <w:lang w:val="uk-UA"/>
              </w:rPr>
              <w:t>01</w:t>
            </w:r>
            <w:r w:rsidRPr="000B22D0">
              <w:rPr>
                <w:sz w:val="22"/>
                <w:szCs w:val="22"/>
                <w:lang w:val="uk-UA"/>
              </w:rPr>
              <w:t>.</w:t>
            </w:r>
            <w:r w:rsidR="00267F3A" w:rsidRPr="000B22D0">
              <w:rPr>
                <w:sz w:val="22"/>
                <w:szCs w:val="22"/>
                <w:lang w:val="uk-UA"/>
              </w:rPr>
              <w:t>01</w:t>
            </w:r>
            <w:r w:rsidRPr="000B22D0">
              <w:rPr>
                <w:sz w:val="22"/>
                <w:szCs w:val="22"/>
                <w:lang w:val="uk-UA"/>
              </w:rPr>
              <w:t>.202</w:t>
            </w:r>
            <w:r w:rsidR="00267F3A" w:rsidRPr="000B22D0">
              <w:rPr>
                <w:sz w:val="22"/>
                <w:szCs w:val="22"/>
                <w:lang w:val="uk-UA"/>
              </w:rPr>
              <w:t>4</w:t>
            </w:r>
            <w:r w:rsidRPr="000B22D0">
              <w:rPr>
                <w:sz w:val="22"/>
                <w:szCs w:val="22"/>
                <w:lang w:val="uk-UA"/>
              </w:rPr>
              <w:t xml:space="preserve">р. </w:t>
            </w:r>
          </w:p>
          <w:p w:rsidR="0080486D" w:rsidRPr="000B22D0" w:rsidRDefault="0080486D" w:rsidP="0080486D">
            <w:pPr>
              <w:jc w:val="center"/>
              <w:rPr>
                <w:sz w:val="22"/>
                <w:szCs w:val="22"/>
              </w:rPr>
            </w:pPr>
            <w:r w:rsidRPr="000B22D0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80486D" w:rsidRPr="000B22D0" w:rsidTr="00F415CF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486D" w:rsidRPr="000B22D0" w:rsidRDefault="0080486D" w:rsidP="0080486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B1C27" w:rsidRPr="000B22D0" w:rsidRDefault="00A46262" w:rsidP="0080486D">
            <w:pPr>
              <w:rPr>
                <w:sz w:val="22"/>
                <w:szCs w:val="22"/>
                <w:lang w:val="uk-UA"/>
              </w:rPr>
            </w:pPr>
            <w:proofErr w:type="spellStart"/>
            <w:r w:rsidRPr="000B22D0">
              <w:rPr>
                <w:sz w:val="22"/>
                <w:szCs w:val="22"/>
                <w:lang w:val="uk-UA"/>
              </w:rPr>
              <w:t>Коржов</w:t>
            </w:r>
            <w:proofErr w:type="spellEnd"/>
            <w:r w:rsidRPr="000B22D0">
              <w:rPr>
                <w:sz w:val="22"/>
                <w:szCs w:val="22"/>
                <w:lang w:val="uk-UA"/>
              </w:rPr>
              <w:t xml:space="preserve"> Анатолій Олексійович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486D" w:rsidRPr="000B22D0" w:rsidRDefault="00A46262" w:rsidP="0080486D">
            <w:pPr>
              <w:rPr>
                <w:sz w:val="22"/>
                <w:szCs w:val="22"/>
                <w:lang w:val="uk-UA"/>
              </w:rPr>
            </w:pPr>
            <w:r w:rsidRPr="000B22D0">
              <w:rPr>
                <w:sz w:val="22"/>
                <w:szCs w:val="22"/>
                <w:lang w:val="uk-UA"/>
              </w:rPr>
              <w:t>11.06.1950р.н.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486D" w:rsidRPr="000B22D0" w:rsidRDefault="003A6C61" w:rsidP="0080486D">
            <w:pPr>
              <w:rPr>
                <w:sz w:val="22"/>
                <w:szCs w:val="22"/>
                <w:lang w:val="uk-UA"/>
              </w:rPr>
            </w:pPr>
            <w:r w:rsidRPr="000B22D0">
              <w:rPr>
                <w:sz w:val="22"/>
                <w:szCs w:val="22"/>
                <w:lang w:val="uk-UA"/>
              </w:rPr>
              <w:t>вул. Героїв УПА, 78Б</w:t>
            </w:r>
            <w:r w:rsidR="00A46262" w:rsidRPr="000B22D0">
              <w:rPr>
                <w:sz w:val="22"/>
                <w:szCs w:val="22"/>
                <w:lang w:val="uk-UA"/>
              </w:rPr>
              <w:t>/22, м. Львів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0486D" w:rsidRPr="000B22D0" w:rsidRDefault="0080486D" w:rsidP="0080486D">
            <w:pPr>
              <w:jc w:val="center"/>
              <w:rPr>
                <w:sz w:val="22"/>
                <w:szCs w:val="22"/>
              </w:rPr>
            </w:pPr>
            <w:r w:rsidRPr="000B22D0">
              <w:rPr>
                <w:sz w:val="22"/>
                <w:szCs w:val="22"/>
                <w:lang w:val="uk-UA"/>
              </w:rPr>
              <w:t xml:space="preserve">з </w:t>
            </w:r>
            <w:r w:rsidR="00BB1C27" w:rsidRPr="000B22D0">
              <w:rPr>
                <w:sz w:val="22"/>
                <w:szCs w:val="22"/>
                <w:lang w:val="uk-UA"/>
              </w:rPr>
              <w:t>0</w:t>
            </w:r>
            <w:r w:rsidR="00A46262" w:rsidRPr="000B22D0">
              <w:rPr>
                <w:sz w:val="22"/>
                <w:szCs w:val="22"/>
                <w:lang w:val="uk-UA"/>
              </w:rPr>
              <w:t>1</w:t>
            </w:r>
            <w:r w:rsidRPr="000B22D0">
              <w:rPr>
                <w:sz w:val="22"/>
                <w:szCs w:val="22"/>
                <w:lang w:val="uk-UA"/>
              </w:rPr>
              <w:t>.</w:t>
            </w:r>
            <w:r w:rsidR="00BB1C27" w:rsidRPr="000B22D0">
              <w:rPr>
                <w:sz w:val="22"/>
                <w:szCs w:val="22"/>
                <w:lang w:val="uk-UA"/>
              </w:rPr>
              <w:t>0</w:t>
            </w:r>
            <w:r w:rsidR="00A46262" w:rsidRPr="000B22D0">
              <w:rPr>
                <w:sz w:val="22"/>
                <w:szCs w:val="22"/>
                <w:lang w:val="uk-UA"/>
              </w:rPr>
              <w:t>1</w:t>
            </w:r>
            <w:r w:rsidRPr="000B22D0">
              <w:rPr>
                <w:sz w:val="22"/>
                <w:szCs w:val="22"/>
                <w:lang w:val="uk-UA"/>
              </w:rPr>
              <w:t>.202</w:t>
            </w:r>
            <w:r w:rsidR="00BB1C27" w:rsidRPr="000B22D0">
              <w:rPr>
                <w:sz w:val="22"/>
                <w:szCs w:val="22"/>
                <w:lang w:val="uk-UA"/>
              </w:rPr>
              <w:t>4</w:t>
            </w:r>
            <w:r w:rsidRPr="000B22D0">
              <w:rPr>
                <w:sz w:val="22"/>
                <w:szCs w:val="22"/>
                <w:lang w:val="uk-UA"/>
              </w:rPr>
              <w:t xml:space="preserve">р. </w:t>
            </w:r>
          </w:p>
          <w:p w:rsidR="0080486D" w:rsidRPr="000B22D0" w:rsidRDefault="0080486D" w:rsidP="0080486D">
            <w:pPr>
              <w:jc w:val="center"/>
              <w:rPr>
                <w:sz w:val="22"/>
                <w:szCs w:val="22"/>
              </w:rPr>
            </w:pPr>
            <w:r w:rsidRPr="000B22D0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80486D" w:rsidRPr="000B22D0" w:rsidTr="00F415CF">
        <w:trPr>
          <w:trHeight w:val="829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486D" w:rsidRPr="000B22D0" w:rsidRDefault="0080486D" w:rsidP="0080486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486D" w:rsidRPr="000B22D0" w:rsidRDefault="00A46262" w:rsidP="0080486D">
            <w:pPr>
              <w:rPr>
                <w:sz w:val="22"/>
                <w:szCs w:val="22"/>
                <w:lang w:val="uk-UA"/>
              </w:rPr>
            </w:pPr>
            <w:proofErr w:type="spellStart"/>
            <w:r w:rsidRPr="000B22D0">
              <w:rPr>
                <w:sz w:val="22"/>
                <w:szCs w:val="22"/>
                <w:lang w:val="uk-UA"/>
              </w:rPr>
              <w:t>Мартиняк</w:t>
            </w:r>
            <w:proofErr w:type="spellEnd"/>
            <w:r w:rsidRPr="000B22D0">
              <w:rPr>
                <w:sz w:val="22"/>
                <w:szCs w:val="22"/>
                <w:lang w:val="uk-UA"/>
              </w:rPr>
              <w:t xml:space="preserve"> Андрій Романович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486D" w:rsidRPr="000B22D0" w:rsidRDefault="00A46262" w:rsidP="0080486D">
            <w:pPr>
              <w:rPr>
                <w:sz w:val="22"/>
                <w:szCs w:val="22"/>
                <w:lang w:val="uk-UA"/>
              </w:rPr>
            </w:pPr>
            <w:r w:rsidRPr="000B22D0">
              <w:rPr>
                <w:sz w:val="22"/>
                <w:szCs w:val="22"/>
                <w:lang w:val="uk-UA"/>
              </w:rPr>
              <w:t>13.02.1982р.н.,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486D" w:rsidRPr="000B22D0" w:rsidRDefault="003A6C61" w:rsidP="0080486D">
            <w:pPr>
              <w:rPr>
                <w:sz w:val="22"/>
                <w:szCs w:val="22"/>
                <w:lang w:val="uk-UA"/>
              </w:rPr>
            </w:pPr>
            <w:r w:rsidRPr="000B22D0">
              <w:rPr>
                <w:sz w:val="22"/>
                <w:szCs w:val="22"/>
                <w:lang w:val="uk-UA"/>
              </w:rPr>
              <w:t>в</w:t>
            </w:r>
            <w:r w:rsidR="00A46262" w:rsidRPr="000B22D0">
              <w:rPr>
                <w:sz w:val="22"/>
                <w:szCs w:val="22"/>
                <w:lang w:val="uk-UA"/>
              </w:rPr>
              <w:t xml:space="preserve">ул. Наукова, 30/249, </w:t>
            </w:r>
            <w:proofErr w:type="spellStart"/>
            <w:r w:rsidRPr="000B22D0">
              <w:rPr>
                <w:sz w:val="22"/>
                <w:szCs w:val="22"/>
                <w:lang w:val="uk-UA"/>
              </w:rPr>
              <w:t>м.</w:t>
            </w:r>
            <w:r w:rsidR="00A46262" w:rsidRPr="000B22D0">
              <w:rPr>
                <w:sz w:val="22"/>
                <w:szCs w:val="22"/>
                <w:lang w:val="uk-UA"/>
              </w:rPr>
              <w:t>Львів</w:t>
            </w:r>
            <w:proofErr w:type="spellEnd"/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0486D" w:rsidRPr="000B22D0" w:rsidRDefault="0080486D" w:rsidP="0080486D">
            <w:pPr>
              <w:jc w:val="center"/>
              <w:rPr>
                <w:sz w:val="22"/>
                <w:szCs w:val="22"/>
              </w:rPr>
            </w:pPr>
            <w:r w:rsidRPr="000B22D0">
              <w:rPr>
                <w:sz w:val="22"/>
                <w:szCs w:val="22"/>
                <w:lang w:val="uk-UA"/>
              </w:rPr>
              <w:t xml:space="preserve">з </w:t>
            </w:r>
            <w:r w:rsidR="00A46262" w:rsidRPr="000B22D0">
              <w:rPr>
                <w:sz w:val="22"/>
                <w:szCs w:val="22"/>
                <w:lang w:val="uk-UA"/>
              </w:rPr>
              <w:t>01</w:t>
            </w:r>
            <w:r w:rsidRPr="000B22D0">
              <w:rPr>
                <w:sz w:val="22"/>
                <w:szCs w:val="22"/>
                <w:lang w:val="uk-UA"/>
              </w:rPr>
              <w:t>.</w:t>
            </w:r>
            <w:r w:rsidR="0071052F" w:rsidRPr="000B22D0">
              <w:rPr>
                <w:sz w:val="22"/>
                <w:szCs w:val="22"/>
                <w:lang w:val="uk-UA"/>
              </w:rPr>
              <w:t>0</w:t>
            </w:r>
            <w:r w:rsidR="00A46262" w:rsidRPr="000B22D0">
              <w:rPr>
                <w:sz w:val="22"/>
                <w:szCs w:val="22"/>
                <w:lang w:val="uk-UA"/>
              </w:rPr>
              <w:t>1</w:t>
            </w:r>
            <w:r w:rsidRPr="000B22D0">
              <w:rPr>
                <w:sz w:val="22"/>
                <w:szCs w:val="22"/>
                <w:lang w:val="uk-UA"/>
              </w:rPr>
              <w:t>.202</w:t>
            </w:r>
            <w:r w:rsidR="0071052F" w:rsidRPr="000B22D0">
              <w:rPr>
                <w:sz w:val="22"/>
                <w:szCs w:val="22"/>
                <w:lang w:val="uk-UA"/>
              </w:rPr>
              <w:t>4</w:t>
            </w:r>
            <w:r w:rsidRPr="000B22D0">
              <w:rPr>
                <w:sz w:val="22"/>
                <w:szCs w:val="22"/>
                <w:lang w:val="uk-UA"/>
              </w:rPr>
              <w:t xml:space="preserve">р. </w:t>
            </w:r>
          </w:p>
          <w:p w:rsidR="0080486D" w:rsidRPr="000B22D0" w:rsidRDefault="0080486D" w:rsidP="0080486D">
            <w:pPr>
              <w:jc w:val="center"/>
              <w:rPr>
                <w:sz w:val="22"/>
                <w:szCs w:val="22"/>
              </w:rPr>
            </w:pPr>
            <w:r w:rsidRPr="000B22D0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80486D" w:rsidRPr="000B22D0" w:rsidTr="00F415CF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486D" w:rsidRPr="000B22D0" w:rsidRDefault="0080486D" w:rsidP="0080486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486D" w:rsidRPr="000B22D0" w:rsidRDefault="0042170E" w:rsidP="0080486D">
            <w:pPr>
              <w:rPr>
                <w:sz w:val="22"/>
                <w:szCs w:val="22"/>
                <w:lang w:val="uk-UA"/>
              </w:rPr>
            </w:pPr>
            <w:proofErr w:type="spellStart"/>
            <w:r w:rsidRPr="000B22D0">
              <w:rPr>
                <w:sz w:val="22"/>
                <w:szCs w:val="22"/>
                <w:lang w:val="uk-UA"/>
              </w:rPr>
              <w:t>Гречух</w:t>
            </w:r>
            <w:proofErr w:type="spellEnd"/>
            <w:r w:rsidRPr="000B22D0">
              <w:rPr>
                <w:sz w:val="22"/>
                <w:szCs w:val="22"/>
                <w:lang w:val="uk-UA"/>
              </w:rPr>
              <w:t xml:space="preserve"> Віктор Володимирович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486D" w:rsidRPr="000B22D0" w:rsidRDefault="0042170E" w:rsidP="0080486D">
            <w:pPr>
              <w:rPr>
                <w:sz w:val="22"/>
                <w:szCs w:val="22"/>
                <w:lang w:val="uk-UA"/>
              </w:rPr>
            </w:pPr>
            <w:r w:rsidRPr="000B22D0">
              <w:rPr>
                <w:sz w:val="22"/>
                <w:szCs w:val="22"/>
                <w:lang w:val="uk-UA"/>
              </w:rPr>
              <w:t>15.04.1979р.н.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486D" w:rsidRPr="000B22D0" w:rsidRDefault="00F415CF" w:rsidP="0080486D">
            <w:pPr>
              <w:rPr>
                <w:sz w:val="22"/>
                <w:szCs w:val="22"/>
                <w:lang w:val="uk-UA"/>
              </w:rPr>
            </w:pPr>
            <w:r w:rsidRPr="000B22D0">
              <w:rPr>
                <w:sz w:val="22"/>
                <w:szCs w:val="22"/>
                <w:lang w:val="uk-UA"/>
              </w:rPr>
              <w:t>-------------------</w:t>
            </w:r>
            <w:r w:rsidR="0042170E" w:rsidRPr="000B22D0">
              <w:rPr>
                <w:sz w:val="22"/>
                <w:szCs w:val="22"/>
                <w:lang w:val="uk-UA"/>
              </w:rPr>
              <w:t>---------------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0486D" w:rsidRPr="000B22D0" w:rsidRDefault="0080486D" w:rsidP="0080486D">
            <w:pPr>
              <w:jc w:val="center"/>
              <w:rPr>
                <w:sz w:val="22"/>
                <w:szCs w:val="22"/>
              </w:rPr>
            </w:pPr>
            <w:r w:rsidRPr="000B22D0">
              <w:rPr>
                <w:sz w:val="22"/>
                <w:szCs w:val="22"/>
                <w:lang w:val="uk-UA"/>
              </w:rPr>
              <w:t xml:space="preserve">з </w:t>
            </w:r>
            <w:r w:rsidR="0042170E" w:rsidRPr="000B22D0">
              <w:rPr>
                <w:sz w:val="22"/>
                <w:szCs w:val="22"/>
                <w:lang w:val="uk-UA"/>
              </w:rPr>
              <w:t>01</w:t>
            </w:r>
            <w:r w:rsidRPr="000B22D0">
              <w:rPr>
                <w:sz w:val="22"/>
                <w:szCs w:val="22"/>
                <w:lang w:val="uk-UA"/>
              </w:rPr>
              <w:t>.</w:t>
            </w:r>
            <w:r w:rsidR="0071052F" w:rsidRPr="000B22D0">
              <w:rPr>
                <w:sz w:val="22"/>
                <w:szCs w:val="22"/>
                <w:lang w:val="uk-UA"/>
              </w:rPr>
              <w:t>0</w:t>
            </w:r>
            <w:r w:rsidR="0042170E" w:rsidRPr="000B22D0">
              <w:rPr>
                <w:sz w:val="22"/>
                <w:szCs w:val="22"/>
                <w:lang w:val="uk-UA"/>
              </w:rPr>
              <w:t>1</w:t>
            </w:r>
            <w:r w:rsidRPr="000B22D0">
              <w:rPr>
                <w:sz w:val="22"/>
                <w:szCs w:val="22"/>
                <w:lang w:val="uk-UA"/>
              </w:rPr>
              <w:t>.202</w:t>
            </w:r>
            <w:r w:rsidR="0042170E" w:rsidRPr="000B22D0">
              <w:rPr>
                <w:sz w:val="22"/>
                <w:szCs w:val="22"/>
                <w:lang w:val="uk-UA"/>
              </w:rPr>
              <w:t>3</w:t>
            </w:r>
            <w:r w:rsidRPr="000B22D0">
              <w:rPr>
                <w:sz w:val="22"/>
                <w:szCs w:val="22"/>
                <w:lang w:val="uk-UA"/>
              </w:rPr>
              <w:t xml:space="preserve">р. </w:t>
            </w:r>
          </w:p>
          <w:p w:rsidR="0080486D" w:rsidRPr="000B22D0" w:rsidRDefault="0080486D" w:rsidP="0080486D">
            <w:pPr>
              <w:jc w:val="center"/>
              <w:rPr>
                <w:sz w:val="22"/>
                <w:szCs w:val="22"/>
              </w:rPr>
            </w:pPr>
            <w:r w:rsidRPr="000B22D0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80486D" w:rsidRPr="000B22D0" w:rsidTr="00F415CF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486D" w:rsidRPr="000B22D0" w:rsidRDefault="0080486D" w:rsidP="0080486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486D" w:rsidRPr="000B22D0" w:rsidRDefault="0042170E" w:rsidP="0080486D">
            <w:pPr>
              <w:rPr>
                <w:sz w:val="22"/>
                <w:szCs w:val="22"/>
                <w:lang w:val="uk-UA"/>
              </w:rPr>
            </w:pPr>
            <w:proofErr w:type="spellStart"/>
            <w:r w:rsidRPr="000B22D0">
              <w:rPr>
                <w:sz w:val="22"/>
                <w:szCs w:val="22"/>
                <w:lang w:val="uk-UA"/>
              </w:rPr>
              <w:t>Кобринович</w:t>
            </w:r>
            <w:proofErr w:type="spellEnd"/>
            <w:r w:rsidRPr="000B22D0">
              <w:rPr>
                <w:sz w:val="22"/>
                <w:szCs w:val="22"/>
                <w:lang w:val="uk-UA"/>
              </w:rPr>
              <w:t xml:space="preserve"> Олексій Іванович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486D" w:rsidRPr="000B22D0" w:rsidRDefault="0042170E" w:rsidP="0080486D">
            <w:pPr>
              <w:rPr>
                <w:sz w:val="22"/>
                <w:szCs w:val="22"/>
                <w:lang w:val="uk-UA"/>
              </w:rPr>
            </w:pPr>
            <w:r w:rsidRPr="000B22D0">
              <w:rPr>
                <w:sz w:val="22"/>
                <w:szCs w:val="22"/>
                <w:lang w:val="uk-UA"/>
              </w:rPr>
              <w:t>04.06.1967р.н.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486D" w:rsidRPr="000B22D0" w:rsidRDefault="003A6C61" w:rsidP="0080486D">
            <w:pPr>
              <w:rPr>
                <w:sz w:val="22"/>
                <w:szCs w:val="22"/>
                <w:lang w:val="uk-UA"/>
              </w:rPr>
            </w:pPr>
            <w:r w:rsidRPr="000B22D0">
              <w:rPr>
                <w:sz w:val="22"/>
                <w:szCs w:val="22"/>
                <w:lang w:val="uk-UA"/>
              </w:rPr>
              <w:t>в</w:t>
            </w:r>
            <w:r w:rsidR="0042170E" w:rsidRPr="000B22D0">
              <w:rPr>
                <w:sz w:val="22"/>
                <w:szCs w:val="22"/>
                <w:lang w:val="uk-UA"/>
              </w:rPr>
              <w:t>ул. Максимовича, 4/ 63А, м. Львів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0486D" w:rsidRPr="000B22D0" w:rsidRDefault="0080486D" w:rsidP="0080486D">
            <w:pPr>
              <w:jc w:val="center"/>
              <w:rPr>
                <w:sz w:val="22"/>
                <w:szCs w:val="22"/>
              </w:rPr>
            </w:pPr>
            <w:r w:rsidRPr="000B22D0">
              <w:rPr>
                <w:sz w:val="22"/>
                <w:szCs w:val="22"/>
                <w:lang w:val="uk-UA"/>
              </w:rPr>
              <w:t xml:space="preserve">з </w:t>
            </w:r>
            <w:r w:rsidR="0042170E" w:rsidRPr="000B22D0">
              <w:rPr>
                <w:sz w:val="22"/>
                <w:szCs w:val="22"/>
                <w:lang w:val="uk-UA"/>
              </w:rPr>
              <w:t>01</w:t>
            </w:r>
            <w:r w:rsidRPr="000B22D0">
              <w:rPr>
                <w:sz w:val="22"/>
                <w:szCs w:val="22"/>
                <w:lang w:val="uk-UA"/>
              </w:rPr>
              <w:t>.0</w:t>
            </w:r>
            <w:r w:rsidR="0042170E" w:rsidRPr="000B22D0">
              <w:rPr>
                <w:sz w:val="22"/>
                <w:szCs w:val="22"/>
                <w:lang w:val="uk-UA"/>
              </w:rPr>
              <w:t>1</w:t>
            </w:r>
            <w:r w:rsidRPr="000B22D0">
              <w:rPr>
                <w:sz w:val="22"/>
                <w:szCs w:val="22"/>
                <w:lang w:val="uk-UA"/>
              </w:rPr>
              <w:t>.202</w:t>
            </w:r>
            <w:r w:rsidR="0042170E" w:rsidRPr="000B22D0">
              <w:rPr>
                <w:sz w:val="22"/>
                <w:szCs w:val="22"/>
                <w:lang w:val="uk-UA"/>
              </w:rPr>
              <w:t>3</w:t>
            </w:r>
            <w:r w:rsidRPr="000B22D0">
              <w:rPr>
                <w:sz w:val="22"/>
                <w:szCs w:val="22"/>
                <w:lang w:val="uk-UA"/>
              </w:rPr>
              <w:t xml:space="preserve">р. </w:t>
            </w:r>
          </w:p>
          <w:p w:rsidR="0080486D" w:rsidRPr="000B22D0" w:rsidRDefault="0080486D" w:rsidP="0080486D">
            <w:pPr>
              <w:jc w:val="center"/>
              <w:rPr>
                <w:sz w:val="22"/>
                <w:szCs w:val="22"/>
              </w:rPr>
            </w:pPr>
            <w:r w:rsidRPr="000B22D0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80486D" w:rsidRPr="000B22D0" w:rsidTr="00F415CF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486D" w:rsidRPr="000B22D0" w:rsidRDefault="0080486D" w:rsidP="0080486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486D" w:rsidRPr="000B22D0" w:rsidRDefault="0042170E" w:rsidP="0080486D">
            <w:pPr>
              <w:rPr>
                <w:sz w:val="22"/>
                <w:szCs w:val="22"/>
                <w:lang w:val="uk-UA"/>
              </w:rPr>
            </w:pPr>
            <w:r w:rsidRPr="000B22D0">
              <w:rPr>
                <w:sz w:val="22"/>
                <w:szCs w:val="22"/>
                <w:lang w:val="uk-UA"/>
              </w:rPr>
              <w:t>Марків Володимир Володимирович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486D" w:rsidRPr="000B22D0" w:rsidRDefault="0042170E" w:rsidP="0080486D">
            <w:pPr>
              <w:rPr>
                <w:sz w:val="22"/>
                <w:szCs w:val="22"/>
                <w:lang w:val="uk-UA"/>
              </w:rPr>
            </w:pPr>
            <w:r w:rsidRPr="000B22D0">
              <w:rPr>
                <w:sz w:val="22"/>
                <w:szCs w:val="22"/>
                <w:lang w:val="uk-UA"/>
              </w:rPr>
              <w:t>17.07.1994р.н.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486D" w:rsidRPr="000B22D0" w:rsidRDefault="003A6C61" w:rsidP="0080486D">
            <w:pPr>
              <w:rPr>
                <w:sz w:val="22"/>
                <w:szCs w:val="22"/>
                <w:lang w:val="uk-UA"/>
              </w:rPr>
            </w:pPr>
            <w:r w:rsidRPr="000B22D0">
              <w:rPr>
                <w:sz w:val="22"/>
                <w:szCs w:val="22"/>
                <w:lang w:val="uk-UA"/>
              </w:rPr>
              <w:t xml:space="preserve">вул. Наукова, 6/73, </w:t>
            </w:r>
            <w:proofErr w:type="spellStart"/>
            <w:r w:rsidRPr="000B22D0">
              <w:rPr>
                <w:sz w:val="22"/>
                <w:szCs w:val="22"/>
                <w:lang w:val="uk-UA"/>
              </w:rPr>
              <w:t>м.</w:t>
            </w:r>
            <w:r w:rsidR="0042170E" w:rsidRPr="000B22D0">
              <w:rPr>
                <w:sz w:val="22"/>
                <w:szCs w:val="22"/>
                <w:lang w:val="uk-UA"/>
              </w:rPr>
              <w:t>Львів</w:t>
            </w:r>
            <w:proofErr w:type="spellEnd"/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0486D" w:rsidRPr="000B22D0" w:rsidRDefault="0080486D" w:rsidP="0080486D">
            <w:pPr>
              <w:jc w:val="center"/>
              <w:rPr>
                <w:sz w:val="22"/>
                <w:szCs w:val="22"/>
              </w:rPr>
            </w:pPr>
            <w:r w:rsidRPr="000B22D0">
              <w:rPr>
                <w:sz w:val="22"/>
                <w:szCs w:val="22"/>
                <w:lang w:val="uk-UA"/>
              </w:rPr>
              <w:t xml:space="preserve">з </w:t>
            </w:r>
            <w:r w:rsidR="003A6C61" w:rsidRPr="000B22D0">
              <w:rPr>
                <w:sz w:val="22"/>
                <w:szCs w:val="22"/>
                <w:lang w:val="uk-UA"/>
              </w:rPr>
              <w:t>01</w:t>
            </w:r>
            <w:r w:rsidRPr="000B22D0">
              <w:rPr>
                <w:sz w:val="22"/>
                <w:szCs w:val="22"/>
                <w:lang w:val="uk-UA"/>
              </w:rPr>
              <w:t>.0</w:t>
            </w:r>
            <w:r w:rsidR="003A6C61" w:rsidRPr="000B22D0">
              <w:rPr>
                <w:sz w:val="22"/>
                <w:szCs w:val="22"/>
                <w:lang w:val="uk-UA"/>
              </w:rPr>
              <w:t>1</w:t>
            </w:r>
            <w:r w:rsidRPr="000B22D0">
              <w:rPr>
                <w:sz w:val="22"/>
                <w:szCs w:val="22"/>
                <w:lang w:val="uk-UA"/>
              </w:rPr>
              <w:t>.202</w:t>
            </w:r>
            <w:r w:rsidR="009C1D84" w:rsidRPr="000B22D0">
              <w:rPr>
                <w:sz w:val="22"/>
                <w:szCs w:val="22"/>
                <w:lang w:val="uk-UA"/>
              </w:rPr>
              <w:t>4</w:t>
            </w:r>
            <w:r w:rsidRPr="000B22D0">
              <w:rPr>
                <w:sz w:val="22"/>
                <w:szCs w:val="22"/>
                <w:lang w:val="uk-UA"/>
              </w:rPr>
              <w:t xml:space="preserve">р. </w:t>
            </w:r>
          </w:p>
          <w:p w:rsidR="0080486D" w:rsidRPr="000B22D0" w:rsidRDefault="0080486D" w:rsidP="0080486D">
            <w:pPr>
              <w:jc w:val="center"/>
              <w:rPr>
                <w:sz w:val="22"/>
                <w:szCs w:val="22"/>
              </w:rPr>
            </w:pPr>
            <w:r w:rsidRPr="000B22D0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80486D" w:rsidRPr="000B22D0" w:rsidTr="00F415CF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486D" w:rsidRPr="000B22D0" w:rsidRDefault="0080486D" w:rsidP="0080486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486D" w:rsidRPr="000B22D0" w:rsidRDefault="0042170E" w:rsidP="0080486D">
            <w:pPr>
              <w:rPr>
                <w:sz w:val="22"/>
                <w:szCs w:val="22"/>
                <w:lang w:val="uk-UA"/>
              </w:rPr>
            </w:pPr>
            <w:r w:rsidRPr="000B22D0">
              <w:rPr>
                <w:sz w:val="22"/>
                <w:szCs w:val="22"/>
                <w:lang w:val="uk-UA"/>
              </w:rPr>
              <w:t>Кутовий Сергій Ігорович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486D" w:rsidRPr="000B22D0" w:rsidRDefault="0042170E" w:rsidP="0080486D">
            <w:pPr>
              <w:rPr>
                <w:sz w:val="22"/>
                <w:szCs w:val="22"/>
                <w:lang w:val="uk-UA"/>
              </w:rPr>
            </w:pPr>
            <w:r w:rsidRPr="000B22D0">
              <w:rPr>
                <w:sz w:val="22"/>
                <w:szCs w:val="22"/>
                <w:lang w:val="uk-UA"/>
              </w:rPr>
              <w:t>18.01.1979р.н.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486D" w:rsidRPr="000B22D0" w:rsidRDefault="00BA4AF8" w:rsidP="0080486D">
            <w:pPr>
              <w:rPr>
                <w:sz w:val="22"/>
                <w:szCs w:val="22"/>
                <w:lang w:val="uk-UA"/>
              </w:rPr>
            </w:pPr>
            <w:r w:rsidRPr="000B22D0">
              <w:rPr>
                <w:sz w:val="22"/>
                <w:szCs w:val="22"/>
                <w:lang w:val="uk-UA"/>
              </w:rPr>
              <w:t xml:space="preserve">вул. </w:t>
            </w:r>
            <w:proofErr w:type="spellStart"/>
            <w:r w:rsidRPr="000B22D0">
              <w:rPr>
                <w:sz w:val="22"/>
                <w:szCs w:val="22"/>
                <w:lang w:val="uk-UA"/>
              </w:rPr>
              <w:t>Кн</w:t>
            </w:r>
            <w:proofErr w:type="spellEnd"/>
            <w:r w:rsidRPr="000B22D0">
              <w:rPr>
                <w:sz w:val="22"/>
                <w:szCs w:val="22"/>
                <w:lang w:val="uk-UA"/>
              </w:rPr>
              <w:t xml:space="preserve">. Ольги, 5А/30, </w:t>
            </w:r>
            <w:proofErr w:type="spellStart"/>
            <w:r w:rsidRPr="000B22D0">
              <w:rPr>
                <w:sz w:val="22"/>
                <w:szCs w:val="22"/>
                <w:lang w:val="uk-UA"/>
              </w:rPr>
              <w:t>м.</w:t>
            </w:r>
            <w:r w:rsidR="00033104" w:rsidRPr="000B22D0">
              <w:rPr>
                <w:sz w:val="22"/>
                <w:szCs w:val="22"/>
                <w:lang w:val="uk-UA"/>
              </w:rPr>
              <w:t>Л</w:t>
            </w:r>
            <w:r w:rsidR="0042170E" w:rsidRPr="000B22D0">
              <w:rPr>
                <w:sz w:val="22"/>
                <w:szCs w:val="22"/>
                <w:lang w:val="uk-UA"/>
              </w:rPr>
              <w:t>ьвів</w:t>
            </w:r>
            <w:proofErr w:type="spellEnd"/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0486D" w:rsidRPr="000B22D0" w:rsidRDefault="0080486D" w:rsidP="0080486D">
            <w:pPr>
              <w:jc w:val="center"/>
              <w:rPr>
                <w:sz w:val="22"/>
                <w:szCs w:val="22"/>
              </w:rPr>
            </w:pPr>
            <w:r w:rsidRPr="000B22D0">
              <w:rPr>
                <w:sz w:val="22"/>
                <w:szCs w:val="22"/>
                <w:lang w:val="uk-UA"/>
              </w:rPr>
              <w:t xml:space="preserve">з </w:t>
            </w:r>
            <w:r w:rsidR="0042170E" w:rsidRPr="000B22D0">
              <w:rPr>
                <w:sz w:val="22"/>
                <w:szCs w:val="22"/>
                <w:lang w:val="uk-UA"/>
              </w:rPr>
              <w:t>01</w:t>
            </w:r>
            <w:r w:rsidRPr="000B22D0">
              <w:rPr>
                <w:sz w:val="22"/>
                <w:szCs w:val="22"/>
                <w:lang w:val="uk-UA"/>
              </w:rPr>
              <w:t>.</w:t>
            </w:r>
            <w:r w:rsidR="009C1D84" w:rsidRPr="000B22D0">
              <w:rPr>
                <w:sz w:val="22"/>
                <w:szCs w:val="22"/>
                <w:lang w:val="uk-UA"/>
              </w:rPr>
              <w:t>04</w:t>
            </w:r>
            <w:r w:rsidRPr="000B22D0">
              <w:rPr>
                <w:sz w:val="22"/>
                <w:szCs w:val="22"/>
                <w:lang w:val="uk-UA"/>
              </w:rPr>
              <w:t>.202</w:t>
            </w:r>
            <w:r w:rsidR="009C1D84" w:rsidRPr="000B22D0">
              <w:rPr>
                <w:sz w:val="22"/>
                <w:szCs w:val="22"/>
                <w:lang w:val="uk-UA"/>
              </w:rPr>
              <w:t>4</w:t>
            </w:r>
            <w:r w:rsidRPr="000B22D0">
              <w:rPr>
                <w:sz w:val="22"/>
                <w:szCs w:val="22"/>
                <w:lang w:val="uk-UA"/>
              </w:rPr>
              <w:t xml:space="preserve">р. </w:t>
            </w:r>
          </w:p>
          <w:p w:rsidR="0080486D" w:rsidRPr="000B22D0" w:rsidRDefault="0080486D" w:rsidP="0080486D">
            <w:pPr>
              <w:jc w:val="center"/>
              <w:rPr>
                <w:sz w:val="22"/>
                <w:szCs w:val="22"/>
              </w:rPr>
            </w:pPr>
            <w:r w:rsidRPr="000B22D0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80486D" w:rsidRPr="000B22D0" w:rsidTr="00F415CF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486D" w:rsidRPr="000B22D0" w:rsidRDefault="0080486D" w:rsidP="0080486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486D" w:rsidRPr="000B22D0" w:rsidRDefault="0042170E" w:rsidP="0080486D">
            <w:pPr>
              <w:rPr>
                <w:sz w:val="22"/>
                <w:szCs w:val="22"/>
                <w:lang w:val="uk-UA"/>
              </w:rPr>
            </w:pPr>
            <w:r w:rsidRPr="000B22D0">
              <w:rPr>
                <w:sz w:val="22"/>
                <w:szCs w:val="22"/>
                <w:lang w:val="uk-UA"/>
              </w:rPr>
              <w:t xml:space="preserve">Кармазін Сергій </w:t>
            </w:r>
            <w:proofErr w:type="spellStart"/>
            <w:r w:rsidRPr="000B22D0">
              <w:rPr>
                <w:sz w:val="22"/>
                <w:szCs w:val="22"/>
                <w:lang w:val="uk-UA"/>
              </w:rPr>
              <w:t>Річардович</w:t>
            </w:r>
            <w:proofErr w:type="spellEnd"/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486D" w:rsidRPr="000B22D0" w:rsidRDefault="00033104" w:rsidP="0080486D">
            <w:pPr>
              <w:rPr>
                <w:sz w:val="22"/>
                <w:szCs w:val="22"/>
                <w:lang w:val="uk-UA"/>
              </w:rPr>
            </w:pPr>
            <w:r w:rsidRPr="000B22D0">
              <w:rPr>
                <w:sz w:val="22"/>
                <w:szCs w:val="22"/>
                <w:lang w:val="uk-UA"/>
              </w:rPr>
              <w:t>09.05.1959р.н.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486D" w:rsidRPr="000B22D0" w:rsidRDefault="00B23618" w:rsidP="0080486D">
            <w:pPr>
              <w:rPr>
                <w:sz w:val="22"/>
                <w:szCs w:val="22"/>
                <w:lang w:val="uk-UA"/>
              </w:rPr>
            </w:pPr>
            <w:r w:rsidRPr="000B22D0">
              <w:rPr>
                <w:sz w:val="22"/>
                <w:szCs w:val="22"/>
                <w:lang w:val="uk-UA"/>
              </w:rPr>
              <w:t xml:space="preserve">вул. Рудницького, 49/2, </w:t>
            </w:r>
            <w:proofErr w:type="spellStart"/>
            <w:r w:rsidRPr="000B22D0">
              <w:rPr>
                <w:sz w:val="22"/>
                <w:szCs w:val="22"/>
                <w:lang w:val="uk-UA"/>
              </w:rPr>
              <w:t>м.</w:t>
            </w:r>
            <w:r w:rsidR="00033104" w:rsidRPr="000B22D0">
              <w:rPr>
                <w:sz w:val="22"/>
                <w:szCs w:val="22"/>
                <w:lang w:val="uk-UA"/>
              </w:rPr>
              <w:t>Львів</w:t>
            </w:r>
            <w:proofErr w:type="spellEnd"/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0486D" w:rsidRPr="000B22D0" w:rsidRDefault="0080486D" w:rsidP="0080486D">
            <w:pPr>
              <w:jc w:val="center"/>
              <w:rPr>
                <w:sz w:val="22"/>
                <w:szCs w:val="22"/>
              </w:rPr>
            </w:pPr>
            <w:r w:rsidRPr="000B22D0">
              <w:rPr>
                <w:sz w:val="22"/>
                <w:szCs w:val="22"/>
                <w:lang w:val="uk-UA"/>
              </w:rPr>
              <w:t xml:space="preserve">з </w:t>
            </w:r>
            <w:r w:rsidR="00033104" w:rsidRPr="000B22D0">
              <w:rPr>
                <w:sz w:val="22"/>
                <w:szCs w:val="22"/>
                <w:lang w:val="uk-UA"/>
              </w:rPr>
              <w:t>01</w:t>
            </w:r>
            <w:r w:rsidRPr="000B22D0">
              <w:rPr>
                <w:sz w:val="22"/>
                <w:szCs w:val="22"/>
                <w:lang w:val="uk-UA"/>
              </w:rPr>
              <w:t>.</w:t>
            </w:r>
            <w:r w:rsidR="009C1D84" w:rsidRPr="000B22D0">
              <w:rPr>
                <w:sz w:val="22"/>
                <w:szCs w:val="22"/>
                <w:lang w:val="uk-UA"/>
              </w:rPr>
              <w:t>0</w:t>
            </w:r>
            <w:r w:rsidR="00033104" w:rsidRPr="000B22D0">
              <w:rPr>
                <w:sz w:val="22"/>
                <w:szCs w:val="22"/>
                <w:lang w:val="uk-UA"/>
              </w:rPr>
              <w:t>1</w:t>
            </w:r>
            <w:r w:rsidRPr="000B22D0">
              <w:rPr>
                <w:sz w:val="22"/>
                <w:szCs w:val="22"/>
                <w:lang w:val="uk-UA"/>
              </w:rPr>
              <w:t>.202</w:t>
            </w:r>
            <w:r w:rsidR="009C1D84" w:rsidRPr="000B22D0">
              <w:rPr>
                <w:sz w:val="22"/>
                <w:szCs w:val="22"/>
                <w:lang w:val="uk-UA"/>
              </w:rPr>
              <w:t>4</w:t>
            </w:r>
            <w:r w:rsidRPr="000B22D0">
              <w:rPr>
                <w:sz w:val="22"/>
                <w:szCs w:val="22"/>
                <w:lang w:val="uk-UA"/>
              </w:rPr>
              <w:t xml:space="preserve">р. </w:t>
            </w:r>
          </w:p>
          <w:p w:rsidR="0080486D" w:rsidRPr="000B22D0" w:rsidRDefault="0080486D" w:rsidP="0080486D">
            <w:pPr>
              <w:jc w:val="center"/>
              <w:rPr>
                <w:sz w:val="22"/>
                <w:szCs w:val="22"/>
              </w:rPr>
            </w:pPr>
            <w:r w:rsidRPr="000B22D0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80486D" w:rsidRPr="000B22D0" w:rsidTr="00F415CF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486D" w:rsidRPr="000B22D0" w:rsidRDefault="0080486D" w:rsidP="0080486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486D" w:rsidRPr="000B22D0" w:rsidRDefault="00033104" w:rsidP="0080486D">
            <w:pPr>
              <w:rPr>
                <w:sz w:val="22"/>
                <w:szCs w:val="22"/>
                <w:lang w:val="uk-UA"/>
              </w:rPr>
            </w:pPr>
            <w:r w:rsidRPr="000B22D0">
              <w:rPr>
                <w:sz w:val="22"/>
                <w:szCs w:val="22"/>
                <w:lang w:val="uk-UA"/>
              </w:rPr>
              <w:t>Проценко Антон Павлович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486D" w:rsidRPr="000B22D0" w:rsidRDefault="009C1D84" w:rsidP="0080486D">
            <w:pPr>
              <w:rPr>
                <w:sz w:val="22"/>
                <w:szCs w:val="22"/>
                <w:lang w:val="uk-UA"/>
              </w:rPr>
            </w:pPr>
            <w:r w:rsidRPr="000B22D0">
              <w:rPr>
                <w:sz w:val="22"/>
                <w:szCs w:val="22"/>
                <w:lang w:val="uk-UA"/>
              </w:rPr>
              <w:t>.</w:t>
            </w:r>
            <w:r w:rsidR="00033104" w:rsidRPr="000B22D0">
              <w:rPr>
                <w:sz w:val="22"/>
                <w:szCs w:val="22"/>
                <w:lang w:val="uk-UA"/>
              </w:rPr>
              <w:t>20.10.1989р.н.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486D" w:rsidRPr="000B22D0" w:rsidRDefault="00033104" w:rsidP="0080486D">
            <w:pPr>
              <w:rPr>
                <w:sz w:val="22"/>
                <w:szCs w:val="22"/>
                <w:lang w:val="uk-UA"/>
              </w:rPr>
            </w:pPr>
            <w:r w:rsidRPr="000B22D0">
              <w:rPr>
                <w:sz w:val="22"/>
                <w:szCs w:val="22"/>
                <w:lang w:val="uk-UA"/>
              </w:rPr>
              <w:t>Республіка Казахстан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0486D" w:rsidRPr="000B22D0" w:rsidRDefault="0080486D" w:rsidP="0080486D">
            <w:pPr>
              <w:jc w:val="center"/>
              <w:rPr>
                <w:sz w:val="22"/>
                <w:szCs w:val="22"/>
              </w:rPr>
            </w:pPr>
            <w:r w:rsidRPr="000B22D0">
              <w:rPr>
                <w:sz w:val="22"/>
                <w:szCs w:val="22"/>
                <w:lang w:val="uk-UA"/>
              </w:rPr>
              <w:t xml:space="preserve">з </w:t>
            </w:r>
            <w:r w:rsidR="00033104" w:rsidRPr="000B22D0">
              <w:rPr>
                <w:sz w:val="22"/>
                <w:szCs w:val="22"/>
                <w:lang w:val="uk-UA"/>
              </w:rPr>
              <w:t>01</w:t>
            </w:r>
            <w:r w:rsidRPr="000B22D0">
              <w:rPr>
                <w:sz w:val="22"/>
                <w:szCs w:val="22"/>
                <w:lang w:val="uk-UA"/>
              </w:rPr>
              <w:t>.0</w:t>
            </w:r>
            <w:r w:rsidR="00033104" w:rsidRPr="000B22D0">
              <w:rPr>
                <w:sz w:val="22"/>
                <w:szCs w:val="22"/>
                <w:lang w:val="uk-UA"/>
              </w:rPr>
              <w:t>1</w:t>
            </w:r>
            <w:r w:rsidR="009C1D84" w:rsidRPr="000B22D0">
              <w:rPr>
                <w:sz w:val="22"/>
                <w:szCs w:val="22"/>
                <w:lang w:val="uk-UA"/>
              </w:rPr>
              <w:t>.</w:t>
            </w:r>
            <w:r w:rsidRPr="000B22D0">
              <w:rPr>
                <w:sz w:val="22"/>
                <w:szCs w:val="22"/>
                <w:lang w:val="uk-UA"/>
              </w:rPr>
              <w:t>202</w:t>
            </w:r>
            <w:r w:rsidR="009C1D84" w:rsidRPr="000B22D0">
              <w:rPr>
                <w:sz w:val="22"/>
                <w:szCs w:val="22"/>
                <w:lang w:val="uk-UA"/>
              </w:rPr>
              <w:t>4</w:t>
            </w:r>
            <w:r w:rsidRPr="000B22D0">
              <w:rPr>
                <w:sz w:val="22"/>
                <w:szCs w:val="22"/>
                <w:lang w:val="uk-UA"/>
              </w:rPr>
              <w:t xml:space="preserve">р. </w:t>
            </w:r>
          </w:p>
          <w:p w:rsidR="0080486D" w:rsidRPr="000B22D0" w:rsidRDefault="0080486D" w:rsidP="0080486D">
            <w:pPr>
              <w:jc w:val="center"/>
              <w:rPr>
                <w:sz w:val="22"/>
                <w:szCs w:val="22"/>
              </w:rPr>
            </w:pPr>
            <w:r w:rsidRPr="000B22D0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80486D" w:rsidRPr="000B22D0" w:rsidTr="00F415CF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486D" w:rsidRPr="000B22D0" w:rsidRDefault="0080486D" w:rsidP="0080486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486D" w:rsidRPr="000B22D0" w:rsidRDefault="00033104" w:rsidP="0080486D">
            <w:pPr>
              <w:rPr>
                <w:sz w:val="22"/>
                <w:szCs w:val="22"/>
                <w:lang w:val="uk-UA"/>
              </w:rPr>
            </w:pPr>
            <w:proofErr w:type="spellStart"/>
            <w:r w:rsidRPr="000B22D0">
              <w:rPr>
                <w:sz w:val="22"/>
                <w:szCs w:val="22"/>
                <w:lang w:val="uk-UA"/>
              </w:rPr>
              <w:t>Процайло</w:t>
            </w:r>
            <w:proofErr w:type="spellEnd"/>
            <w:r w:rsidRPr="000B22D0">
              <w:rPr>
                <w:sz w:val="22"/>
                <w:szCs w:val="22"/>
                <w:lang w:val="uk-UA"/>
              </w:rPr>
              <w:t xml:space="preserve"> Роман Володимирович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486D" w:rsidRPr="000B22D0" w:rsidRDefault="00033104" w:rsidP="0080486D">
            <w:pPr>
              <w:rPr>
                <w:sz w:val="22"/>
                <w:szCs w:val="22"/>
                <w:lang w:val="uk-UA"/>
              </w:rPr>
            </w:pPr>
            <w:r w:rsidRPr="000B22D0">
              <w:rPr>
                <w:sz w:val="22"/>
                <w:szCs w:val="22"/>
                <w:lang w:val="uk-UA"/>
              </w:rPr>
              <w:t>03.09.1978р.н.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486D" w:rsidRPr="000B22D0" w:rsidRDefault="00F415CF" w:rsidP="0080486D">
            <w:pPr>
              <w:rPr>
                <w:sz w:val="22"/>
                <w:szCs w:val="22"/>
                <w:lang w:val="uk-UA"/>
              </w:rPr>
            </w:pPr>
            <w:r w:rsidRPr="000B22D0">
              <w:rPr>
                <w:sz w:val="22"/>
                <w:szCs w:val="22"/>
                <w:lang w:val="uk-UA"/>
              </w:rPr>
              <w:t>---------------</w:t>
            </w:r>
            <w:r w:rsidR="00033104" w:rsidRPr="000B22D0">
              <w:rPr>
                <w:sz w:val="22"/>
                <w:szCs w:val="22"/>
                <w:lang w:val="uk-UA"/>
              </w:rPr>
              <w:t>-------------------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0486D" w:rsidRPr="000B22D0" w:rsidRDefault="0080486D" w:rsidP="0080486D">
            <w:pPr>
              <w:jc w:val="center"/>
              <w:rPr>
                <w:sz w:val="22"/>
                <w:szCs w:val="22"/>
              </w:rPr>
            </w:pPr>
            <w:r w:rsidRPr="000B22D0">
              <w:rPr>
                <w:sz w:val="22"/>
                <w:szCs w:val="22"/>
                <w:lang w:val="uk-UA"/>
              </w:rPr>
              <w:t xml:space="preserve">з </w:t>
            </w:r>
            <w:r w:rsidR="00033104" w:rsidRPr="000B22D0">
              <w:rPr>
                <w:sz w:val="22"/>
                <w:szCs w:val="22"/>
                <w:lang w:val="uk-UA"/>
              </w:rPr>
              <w:t>01</w:t>
            </w:r>
            <w:r w:rsidRPr="000B22D0">
              <w:rPr>
                <w:sz w:val="22"/>
                <w:szCs w:val="22"/>
                <w:lang w:val="uk-UA"/>
              </w:rPr>
              <w:t>.0</w:t>
            </w:r>
            <w:r w:rsidR="009C1D84" w:rsidRPr="000B22D0">
              <w:rPr>
                <w:sz w:val="22"/>
                <w:szCs w:val="22"/>
                <w:lang w:val="uk-UA"/>
              </w:rPr>
              <w:t>1</w:t>
            </w:r>
            <w:r w:rsidRPr="000B22D0">
              <w:rPr>
                <w:sz w:val="22"/>
                <w:szCs w:val="22"/>
                <w:lang w:val="uk-UA"/>
              </w:rPr>
              <w:t>.202</w:t>
            </w:r>
            <w:r w:rsidR="009C1D84" w:rsidRPr="000B22D0">
              <w:rPr>
                <w:sz w:val="22"/>
                <w:szCs w:val="22"/>
                <w:lang w:val="uk-UA"/>
              </w:rPr>
              <w:t>4</w:t>
            </w:r>
            <w:r w:rsidRPr="000B22D0">
              <w:rPr>
                <w:sz w:val="22"/>
                <w:szCs w:val="22"/>
                <w:lang w:val="uk-UA"/>
              </w:rPr>
              <w:t xml:space="preserve">р. </w:t>
            </w:r>
          </w:p>
          <w:p w:rsidR="0080486D" w:rsidRPr="000B22D0" w:rsidRDefault="0080486D" w:rsidP="0080486D">
            <w:pPr>
              <w:jc w:val="center"/>
              <w:rPr>
                <w:sz w:val="22"/>
                <w:szCs w:val="22"/>
              </w:rPr>
            </w:pPr>
            <w:r w:rsidRPr="000B22D0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80486D" w:rsidRPr="000B22D0" w:rsidTr="000B22D0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486D" w:rsidRPr="000B22D0" w:rsidRDefault="0080486D" w:rsidP="0080486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486D" w:rsidRPr="000B22D0" w:rsidRDefault="00033104" w:rsidP="0080486D">
            <w:pPr>
              <w:rPr>
                <w:sz w:val="22"/>
                <w:szCs w:val="22"/>
                <w:lang w:val="uk-UA"/>
              </w:rPr>
            </w:pPr>
            <w:proofErr w:type="spellStart"/>
            <w:r w:rsidRPr="000B22D0">
              <w:rPr>
                <w:sz w:val="22"/>
                <w:szCs w:val="22"/>
                <w:lang w:val="uk-UA"/>
              </w:rPr>
              <w:t>Топольницький</w:t>
            </w:r>
            <w:proofErr w:type="spellEnd"/>
            <w:r w:rsidRPr="000B22D0">
              <w:rPr>
                <w:sz w:val="22"/>
                <w:szCs w:val="22"/>
                <w:lang w:val="uk-UA"/>
              </w:rPr>
              <w:t xml:space="preserve"> Роман Васильович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BA7A45" w:rsidRPr="000B22D0" w:rsidRDefault="00033104" w:rsidP="00B23618">
            <w:pPr>
              <w:rPr>
                <w:sz w:val="22"/>
                <w:szCs w:val="22"/>
                <w:lang w:val="uk-UA"/>
              </w:rPr>
            </w:pPr>
            <w:r w:rsidRPr="000B22D0">
              <w:rPr>
                <w:sz w:val="22"/>
                <w:szCs w:val="22"/>
                <w:lang w:val="uk-UA"/>
              </w:rPr>
              <w:t>08.05.1965р.н.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0486D" w:rsidRPr="000B22D0" w:rsidRDefault="00B23618" w:rsidP="00B23618">
            <w:pPr>
              <w:rPr>
                <w:sz w:val="22"/>
                <w:szCs w:val="22"/>
                <w:lang w:val="uk-UA"/>
              </w:rPr>
            </w:pPr>
            <w:proofErr w:type="spellStart"/>
            <w:r w:rsidRPr="000B22D0">
              <w:rPr>
                <w:sz w:val="22"/>
                <w:szCs w:val="22"/>
                <w:lang w:val="uk-UA"/>
              </w:rPr>
              <w:t>м.Дрогобич</w:t>
            </w:r>
            <w:proofErr w:type="spellEnd"/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0486D" w:rsidRPr="000B22D0" w:rsidRDefault="0080486D" w:rsidP="0080486D">
            <w:pPr>
              <w:jc w:val="center"/>
              <w:rPr>
                <w:sz w:val="22"/>
                <w:szCs w:val="22"/>
              </w:rPr>
            </w:pPr>
            <w:r w:rsidRPr="000B22D0">
              <w:rPr>
                <w:sz w:val="22"/>
                <w:szCs w:val="22"/>
                <w:lang w:val="uk-UA"/>
              </w:rPr>
              <w:t xml:space="preserve">з </w:t>
            </w:r>
            <w:r w:rsidR="00BA7A45" w:rsidRPr="000B22D0">
              <w:rPr>
                <w:sz w:val="22"/>
                <w:szCs w:val="22"/>
                <w:lang w:val="uk-UA"/>
              </w:rPr>
              <w:t>0</w:t>
            </w:r>
            <w:r w:rsidR="00033104" w:rsidRPr="000B22D0">
              <w:rPr>
                <w:sz w:val="22"/>
                <w:szCs w:val="22"/>
                <w:lang w:val="uk-UA"/>
              </w:rPr>
              <w:t>1</w:t>
            </w:r>
            <w:r w:rsidRPr="000B22D0">
              <w:rPr>
                <w:sz w:val="22"/>
                <w:szCs w:val="22"/>
                <w:lang w:val="uk-UA"/>
              </w:rPr>
              <w:t>.</w:t>
            </w:r>
            <w:r w:rsidR="00BA7A45" w:rsidRPr="000B22D0">
              <w:rPr>
                <w:sz w:val="22"/>
                <w:szCs w:val="22"/>
                <w:lang w:val="uk-UA"/>
              </w:rPr>
              <w:t>0</w:t>
            </w:r>
            <w:r w:rsidR="00033104" w:rsidRPr="000B22D0">
              <w:rPr>
                <w:sz w:val="22"/>
                <w:szCs w:val="22"/>
                <w:lang w:val="uk-UA"/>
              </w:rPr>
              <w:t>1</w:t>
            </w:r>
            <w:r w:rsidRPr="000B22D0">
              <w:rPr>
                <w:sz w:val="22"/>
                <w:szCs w:val="22"/>
                <w:lang w:val="uk-UA"/>
              </w:rPr>
              <w:t>.202</w:t>
            </w:r>
            <w:r w:rsidR="00BA7A45" w:rsidRPr="000B22D0">
              <w:rPr>
                <w:sz w:val="22"/>
                <w:szCs w:val="22"/>
                <w:lang w:val="uk-UA"/>
              </w:rPr>
              <w:t>4</w:t>
            </w:r>
            <w:r w:rsidRPr="000B22D0">
              <w:rPr>
                <w:sz w:val="22"/>
                <w:szCs w:val="22"/>
                <w:lang w:val="uk-UA"/>
              </w:rPr>
              <w:t xml:space="preserve">р. </w:t>
            </w:r>
          </w:p>
          <w:p w:rsidR="0080486D" w:rsidRPr="000B22D0" w:rsidRDefault="0080486D" w:rsidP="0080486D">
            <w:pPr>
              <w:jc w:val="center"/>
              <w:rPr>
                <w:sz w:val="22"/>
                <w:szCs w:val="22"/>
                <w:lang w:val="uk-UA"/>
              </w:rPr>
            </w:pPr>
            <w:r w:rsidRPr="000B22D0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  <w:p w:rsidR="000B22D0" w:rsidRPr="000B22D0" w:rsidRDefault="000B22D0" w:rsidP="0080486D">
            <w:pPr>
              <w:jc w:val="center"/>
              <w:rPr>
                <w:sz w:val="22"/>
                <w:szCs w:val="22"/>
              </w:rPr>
            </w:pPr>
          </w:p>
        </w:tc>
      </w:tr>
      <w:tr w:rsidR="0080486D" w:rsidRPr="000B22D0" w:rsidTr="00F415CF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486D" w:rsidRPr="000B22D0" w:rsidRDefault="0080486D" w:rsidP="0080486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486D" w:rsidRPr="000B22D0" w:rsidRDefault="00033104" w:rsidP="0080486D">
            <w:pPr>
              <w:rPr>
                <w:sz w:val="22"/>
                <w:szCs w:val="22"/>
                <w:lang w:val="uk-UA"/>
              </w:rPr>
            </w:pPr>
            <w:r w:rsidRPr="000B22D0">
              <w:rPr>
                <w:sz w:val="22"/>
                <w:szCs w:val="22"/>
                <w:lang w:val="uk-UA"/>
              </w:rPr>
              <w:t>Мазур Віталій Орестович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486D" w:rsidRPr="000B22D0" w:rsidRDefault="00033104" w:rsidP="0080486D">
            <w:pPr>
              <w:rPr>
                <w:sz w:val="22"/>
                <w:szCs w:val="22"/>
                <w:lang w:val="uk-UA"/>
              </w:rPr>
            </w:pPr>
            <w:r w:rsidRPr="000B22D0">
              <w:rPr>
                <w:sz w:val="22"/>
                <w:szCs w:val="22"/>
                <w:lang w:val="uk-UA"/>
              </w:rPr>
              <w:t>06.08.1978р.н.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486D" w:rsidRPr="000B22D0" w:rsidRDefault="00272B5F" w:rsidP="00272B5F">
            <w:pPr>
              <w:rPr>
                <w:sz w:val="22"/>
                <w:szCs w:val="22"/>
                <w:lang w:val="uk-UA"/>
              </w:rPr>
            </w:pPr>
            <w:r w:rsidRPr="000B22D0">
              <w:rPr>
                <w:sz w:val="22"/>
                <w:szCs w:val="22"/>
                <w:lang w:val="uk-UA"/>
              </w:rPr>
              <w:t>в</w:t>
            </w:r>
            <w:r w:rsidR="00033104" w:rsidRPr="000B22D0">
              <w:rPr>
                <w:sz w:val="22"/>
                <w:szCs w:val="22"/>
                <w:lang w:val="uk-UA"/>
              </w:rPr>
              <w:t xml:space="preserve">ул. </w:t>
            </w:r>
            <w:proofErr w:type="spellStart"/>
            <w:r w:rsidR="00033104" w:rsidRPr="000B22D0">
              <w:rPr>
                <w:sz w:val="22"/>
                <w:szCs w:val="22"/>
                <w:lang w:val="uk-UA"/>
              </w:rPr>
              <w:t>Кул</w:t>
            </w:r>
            <w:r w:rsidRPr="000B22D0">
              <w:rPr>
                <w:sz w:val="22"/>
                <w:szCs w:val="22"/>
                <w:lang w:val="uk-UA"/>
              </w:rPr>
              <w:t>иківська</w:t>
            </w:r>
            <w:proofErr w:type="spellEnd"/>
            <w:r w:rsidRPr="000B22D0">
              <w:rPr>
                <w:sz w:val="22"/>
                <w:szCs w:val="22"/>
                <w:lang w:val="uk-UA"/>
              </w:rPr>
              <w:t xml:space="preserve">, 5, </w:t>
            </w:r>
            <w:proofErr w:type="spellStart"/>
            <w:r w:rsidRPr="000B22D0">
              <w:rPr>
                <w:sz w:val="22"/>
                <w:szCs w:val="22"/>
                <w:lang w:val="uk-UA"/>
              </w:rPr>
              <w:t>м.</w:t>
            </w:r>
            <w:r w:rsidR="00033104" w:rsidRPr="000B22D0">
              <w:rPr>
                <w:sz w:val="22"/>
                <w:szCs w:val="22"/>
                <w:lang w:val="uk-UA"/>
              </w:rPr>
              <w:t>Львів</w:t>
            </w:r>
            <w:proofErr w:type="spellEnd"/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0486D" w:rsidRPr="000B22D0" w:rsidRDefault="0080486D" w:rsidP="0080486D">
            <w:pPr>
              <w:jc w:val="center"/>
              <w:rPr>
                <w:sz w:val="22"/>
                <w:szCs w:val="22"/>
              </w:rPr>
            </w:pPr>
            <w:r w:rsidRPr="000B22D0">
              <w:rPr>
                <w:sz w:val="22"/>
                <w:szCs w:val="22"/>
                <w:lang w:val="uk-UA"/>
              </w:rPr>
              <w:t>з 0</w:t>
            </w:r>
            <w:r w:rsidR="00BA7A45" w:rsidRPr="000B22D0">
              <w:rPr>
                <w:sz w:val="22"/>
                <w:szCs w:val="22"/>
                <w:lang w:val="uk-UA"/>
              </w:rPr>
              <w:t>1</w:t>
            </w:r>
            <w:r w:rsidRPr="000B22D0">
              <w:rPr>
                <w:sz w:val="22"/>
                <w:szCs w:val="22"/>
                <w:lang w:val="uk-UA"/>
              </w:rPr>
              <w:t>.</w:t>
            </w:r>
            <w:r w:rsidR="00033104" w:rsidRPr="000B22D0">
              <w:rPr>
                <w:sz w:val="22"/>
                <w:szCs w:val="22"/>
                <w:lang w:val="uk-UA"/>
              </w:rPr>
              <w:t>01</w:t>
            </w:r>
            <w:r w:rsidRPr="000B22D0">
              <w:rPr>
                <w:sz w:val="22"/>
                <w:szCs w:val="22"/>
                <w:lang w:val="uk-UA"/>
              </w:rPr>
              <w:t>.202</w:t>
            </w:r>
            <w:r w:rsidR="00BA7A45" w:rsidRPr="000B22D0">
              <w:rPr>
                <w:sz w:val="22"/>
                <w:szCs w:val="22"/>
                <w:lang w:val="uk-UA"/>
              </w:rPr>
              <w:t>4</w:t>
            </w:r>
            <w:r w:rsidRPr="000B22D0">
              <w:rPr>
                <w:sz w:val="22"/>
                <w:szCs w:val="22"/>
                <w:lang w:val="uk-UA"/>
              </w:rPr>
              <w:t xml:space="preserve">р. </w:t>
            </w:r>
          </w:p>
          <w:p w:rsidR="0080486D" w:rsidRPr="000B22D0" w:rsidRDefault="0080486D" w:rsidP="0080486D">
            <w:pPr>
              <w:jc w:val="center"/>
              <w:rPr>
                <w:sz w:val="22"/>
                <w:szCs w:val="22"/>
                <w:lang w:val="uk-UA"/>
              </w:rPr>
            </w:pPr>
            <w:r w:rsidRPr="000B22D0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80486D" w:rsidRPr="000B22D0" w:rsidTr="00F415CF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486D" w:rsidRPr="000B22D0" w:rsidRDefault="0080486D" w:rsidP="0080486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486D" w:rsidRPr="000B22D0" w:rsidRDefault="00033104" w:rsidP="0080486D">
            <w:pPr>
              <w:rPr>
                <w:sz w:val="22"/>
                <w:szCs w:val="22"/>
                <w:lang w:val="uk-UA"/>
              </w:rPr>
            </w:pPr>
            <w:r w:rsidRPr="000B22D0">
              <w:rPr>
                <w:sz w:val="22"/>
                <w:szCs w:val="22"/>
                <w:lang w:val="uk-UA"/>
              </w:rPr>
              <w:t>Затворницький Олексій Леонідович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486D" w:rsidRPr="000B22D0" w:rsidRDefault="00033104" w:rsidP="0080486D">
            <w:pPr>
              <w:rPr>
                <w:sz w:val="22"/>
                <w:szCs w:val="22"/>
                <w:lang w:val="uk-UA"/>
              </w:rPr>
            </w:pPr>
            <w:r w:rsidRPr="000B22D0">
              <w:rPr>
                <w:sz w:val="22"/>
                <w:szCs w:val="22"/>
                <w:lang w:val="uk-UA"/>
              </w:rPr>
              <w:t>28.05.1976р.н.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486D" w:rsidRPr="000B22D0" w:rsidRDefault="00272B5F" w:rsidP="0080486D">
            <w:pPr>
              <w:rPr>
                <w:sz w:val="22"/>
                <w:szCs w:val="22"/>
                <w:lang w:val="uk-UA"/>
              </w:rPr>
            </w:pPr>
            <w:r w:rsidRPr="000B22D0">
              <w:rPr>
                <w:sz w:val="22"/>
                <w:szCs w:val="22"/>
                <w:lang w:val="uk-UA"/>
              </w:rPr>
              <w:t>в</w:t>
            </w:r>
            <w:r w:rsidR="00033104" w:rsidRPr="000B22D0">
              <w:rPr>
                <w:sz w:val="22"/>
                <w:szCs w:val="22"/>
                <w:lang w:val="uk-UA"/>
              </w:rPr>
              <w:t xml:space="preserve">ул. </w:t>
            </w:r>
            <w:proofErr w:type="spellStart"/>
            <w:r w:rsidRPr="000B22D0">
              <w:rPr>
                <w:sz w:val="22"/>
                <w:szCs w:val="22"/>
                <w:lang w:val="uk-UA"/>
              </w:rPr>
              <w:t>Курилівська</w:t>
            </w:r>
            <w:proofErr w:type="spellEnd"/>
            <w:r w:rsidRPr="000B22D0">
              <w:rPr>
                <w:sz w:val="22"/>
                <w:szCs w:val="22"/>
                <w:lang w:val="uk-UA"/>
              </w:rPr>
              <w:t xml:space="preserve">, 3а, </w:t>
            </w:r>
            <w:proofErr w:type="spellStart"/>
            <w:r w:rsidRPr="000B22D0">
              <w:rPr>
                <w:sz w:val="22"/>
                <w:szCs w:val="22"/>
                <w:lang w:val="uk-UA"/>
              </w:rPr>
              <w:t>м.</w:t>
            </w:r>
            <w:r w:rsidR="00033104" w:rsidRPr="000B22D0">
              <w:rPr>
                <w:sz w:val="22"/>
                <w:szCs w:val="22"/>
                <w:lang w:val="uk-UA"/>
              </w:rPr>
              <w:t>Львів</w:t>
            </w:r>
            <w:proofErr w:type="spellEnd"/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0486D" w:rsidRPr="000B22D0" w:rsidRDefault="0080486D" w:rsidP="0080486D">
            <w:pPr>
              <w:jc w:val="center"/>
              <w:rPr>
                <w:sz w:val="22"/>
                <w:szCs w:val="22"/>
              </w:rPr>
            </w:pPr>
            <w:r w:rsidRPr="000B22D0">
              <w:rPr>
                <w:sz w:val="22"/>
                <w:szCs w:val="22"/>
                <w:lang w:val="uk-UA"/>
              </w:rPr>
              <w:t xml:space="preserve">з </w:t>
            </w:r>
            <w:r w:rsidR="00033104" w:rsidRPr="000B22D0">
              <w:rPr>
                <w:sz w:val="22"/>
                <w:szCs w:val="22"/>
                <w:lang w:val="uk-UA"/>
              </w:rPr>
              <w:t>20</w:t>
            </w:r>
            <w:r w:rsidRPr="000B22D0">
              <w:rPr>
                <w:sz w:val="22"/>
                <w:szCs w:val="22"/>
                <w:lang w:val="uk-UA"/>
              </w:rPr>
              <w:t>.0</w:t>
            </w:r>
            <w:r w:rsidR="00033104" w:rsidRPr="000B22D0">
              <w:rPr>
                <w:sz w:val="22"/>
                <w:szCs w:val="22"/>
                <w:lang w:val="uk-UA"/>
              </w:rPr>
              <w:t>8</w:t>
            </w:r>
            <w:r w:rsidRPr="000B22D0">
              <w:rPr>
                <w:sz w:val="22"/>
                <w:szCs w:val="22"/>
                <w:lang w:val="uk-UA"/>
              </w:rPr>
              <w:t xml:space="preserve">.2024р. </w:t>
            </w:r>
          </w:p>
          <w:p w:rsidR="0080486D" w:rsidRPr="000B22D0" w:rsidRDefault="0080486D" w:rsidP="0080486D">
            <w:pPr>
              <w:jc w:val="center"/>
              <w:rPr>
                <w:sz w:val="22"/>
                <w:szCs w:val="22"/>
              </w:rPr>
            </w:pPr>
            <w:r w:rsidRPr="000B22D0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80486D" w:rsidRPr="000B22D0" w:rsidTr="00F415CF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486D" w:rsidRPr="000B22D0" w:rsidRDefault="0080486D" w:rsidP="0080486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486D" w:rsidRPr="000B22D0" w:rsidRDefault="00033104" w:rsidP="0080486D">
            <w:pPr>
              <w:rPr>
                <w:sz w:val="22"/>
                <w:szCs w:val="22"/>
                <w:lang w:val="uk-UA"/>
              </w:rPr>
            </w:pPr>
            <w:r w:rsidRPr="000B22D0">
              <w:rPr>
                <w:sz w:val="22"/>
                <w:szCs w:val="22"/>
                <w:lang w:val="uk-UA"/>
              </w:rPr>
              <w:t>Білас Андрій Ярославович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486D" w:rsidRPr="000B22D0" w:rsidRDefault="00033104" w:rsidP="0080486D">
            <w:pPr>
              <w:rPr>
                <w:sz w:val="22"/>
                <w:szCs w:val="22"/>
                <w:lang w:val="uk-UA"/>
              </w:rPr>
            </w:pPr>
            <w:r w:rsidRPr="000B22D0">
              <w:rPr>
                <w:sz w:val="22"/>
                <w:szCs w:val="22"/>
                <w:lang w:val="uk-UA"/>
              </w:rPr>
              <w:t>22.07.1992р.н.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486D" w:rsidRPr="000B22D0" w:rsidRDefault="00272B5F" w:rsidP="0080486D">
            <w:pPr>
              <w:rPr>
                <w:sz w:val="22"/>
                <w:szCs w:val="22"/>
                <w:lang w:val="uk-UA"/>
              </w:rPr>
            </w:pPr>
            <w:r w:rsidRPr="000B22D0">
              <w:rPr>
                <w:sz w:val="22"/>
                <w:szCs w:val="22"/>
                <w:lang w:val="uk-UA"/>
              </w:rPr>
              <w:t xml:space="preserve">вул. Наукова, 18/107, </w:t>
            </w:r>
            <w:proofErr w:type="spellStart"/>
            <w:r w:rsidRPr="000B22D0">
              <w:rPr>
                <w:sz w:val="22"/>
                <w:szCs w:val="22"/>
                <w:lang w:val="uk-UA"/>
              </w:rPr>
              <w:t>м.</w:t>
            </w:r>
            <w:r w:rsidR="00033104" w:rsidRPr="000B22D0">
              <w:rPr>
                <w:sz w:val="22"/>
                <w:szCs w:val="22"/>
                <w:lang w:val="uk-UA"/>
              </w:rPr>
              <w:t>Львів</w:t>
            </w:r>
            <w:proofErr w:type="spellEnd"/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0486D" w:rsidRPr="000B22D0" w:rsidRDefault="0080486D" w:rsidP="0080486D">
            <w:pPr>
              <w:jc w:val="center"/>
              <w:rPr>
                <w:sz w:val="22"/>
                <w:szCs w:val="22"/>
              </w:rPr>
            </w:pPr>
            <w:r w:rsidRPr="000B22D0">
              <w:rPr>
                <w:sz w:val="22"/>
                <w:szCs w:val="22"/>
                <w:lang w:val="uk-UA"/>
              </w:rPr>
              <w:t xml:space="preserve">з </w:t>
            </w:r>
            <w:r w:rsidR="00033104" w:rsidRPr="000B22D0">
              <w:rPr>
                <w:sz w:val="22"/>
                <w:szCs w:val="22"/>
                <w:lang w:val="uk-UA"/>
              </w:rPr>
              <w:t>01</w:t>
            </w:r>
            <w:r w:rsidRPr="000B22D0">
              <w:rPr>
                <w:sz w:val="22"/>
                <w:szCs w:val="22"/>
                <w:lang w:val="uk-UA"/>
              </w:rPr>
              <w:t>.01.202</w:t>
            </w:r>
            <w:r w:rsidR="0007316E" w:rsidRPr="000B22D0">
              <w:rPr>
                <w:sz w:val="22"/>
                <w:szCs w:val="22"/>
                <w:lang w:val="uk-UA"/>
              </w:rPr>
              <w:t>4</w:t>
            </w:r>
            <w:r w:rsidRPr="000B22D0">
              <w:rPr>
                <w:sz w:val="22"/>
                <w:szCs w:val="22"/>
                <w:lang w:val="uk-UA"/>
              </w:rPr>
              <w:t xml:space="preserve">р.. </w:t>
            </w:r>
          </w:p>
          <w:p w:rsidR="0080486D" w:rsidRPr="000B22D0" w:rsidRDefault="0080486D" w:rsidP="0080486D">
            <w:pPr>
              <w:jc w:val="center"/>
              <w:rPr>
                <w:sz w:val="22"/>
                <w:szCs w:val="22"/>
              </w:rPr>
            </w:pPr>
            <w:r w:rsidRPr="000B22D0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80486D" w:rsidRPr="000B22D0" w:rsidTr="00F415CF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486D" w:rsidRPr="000B22D0" w:rsidRDefault="0080486D" w:rsidP="0080486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486D" w:rsidRPr="000B22D0" w:rsidRDefault="00033104" w:rsidP="0080486D">
            <w:pPr>
              <w:rPr>
                <w:sz w:val="22"/>
                <w:szCs w:val="22"/>
                <w:lang w:val="uk-UA"/>
              </w:rPr>
            </w:pPr>
            <w:proofErr w:type="spellStart"/>
            <w:r w:rsidRPr="000B22D0">
              <w:rPr>
                <w:sz w:val="22"/>
                <w:szCs w:val="22"/>
                <w:lang w:val="uk-UA"/>
              </w:rPr>
              <w:t>Осташевський</w:t>
            </w:r>
            <w:proofErr w:type="spellEnd"/>
            <w:r w:rsidRPr="000B22D0">
              <w:rPr>
                <w:sz w:val="22"/>
                <w:szCs w:val="22"/>
                <w:lang w:val="uk-UA"/>
              </w:rPr>
              <w:t xml:space="preserve"> Андрій Григорович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486D" w:rsidRPr="000B22D0" w:rsidRDefault="00033104" w:rsidP="0080486D">
            <w:pPr>
              <w:rPr>
                <w:sz w:val="22"/>
                <w:szCs w:val="22"/>
                <w:lang w:val="uk-UA"/>
              </w:rPr>
            </w:pPr>
            <w:r w:rsidRPr="000B22D0">
              <w:rPr>
                <w:sz w:val="22"/>
                <w:szCs w:val="22"/>
                <w:lang w:val="uk-UA"/>
              </w:rPr>
              <w:t>14.11.1976р.н.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486D" w:rsidRPr="000B22D0" w:rsidRDefault="00272B5F" w:rsidP="00272B5F">
            <w:pPr>
              <w:rPr>
                <w:sz w:val="22"/>
                <w:szCs w:val="22"/>
                <w:lang w:val="uk-UA"/>
              </w:rPr>
            </w:pPr>
            <w:r w:rsidRPr="000B22D0">
              <w:rPr>
                <w:sz w:val="22"/>
                <w:szCs w:val="22"/>
                <w:lang w:val="uk-UA"/>
              </w:rPr>
              <w:t>в</w:t>
            </w:r>
            <w:r w:rsidR="00033104" w:rsidRPr="000B22D0">
              <w:rPr>
                <w:sz w:val="22"/>
                <w:szCs w:val="22"/>
                <w:lang w:val="uk-UA"/>
              </w:rPr>
              <w:t xml:space="preserve">ул. В. Великого, 47/10, </w:t>
            </w:r>
            <w:proofErr w:type="spellStart"/>
            <w:r w:rsidR="00033104" w:rsidRPr="000B22D0">
              <w:rPr>
                <w:sz w:val="22"/>
                <w:szCs w:val="22"/>
                <w:lang w:val="uk-UA"/>
              </w:rPr>
              <w:t>м.</w:t>
            </w:r>
            <w:r w:rsidR="00AF078D" w:rsidRPr="000B22D0">
              <w:rPr>
                <w:sz w:val="22"/>
                <w:szCs w:val="22"/>
                <w:lang w:val="uk-UA"/>
              </w:rPr>
              <w:t>Л</w:t>
            </w:r>
            <w:r w:rsidR="00033104" w:rsidRPr="000B22D0">
              <w:rPr>
                <w:sz w:val="22"/>
                <w:szCs w:val="22"/>
                <w:lang w:val="uk-UA"/>
              </w:rPr>
              <w:t>ьвів</w:t>
            </w:r>
            <w:proofErr w:type="spellEnd"/>
            <w:r w:rsidR="00033104" w:rsidRPr="000B22D0">
              <w:rPr>
                <w:sz w:val="22"/>
                <w:szCs w:val="22"/>
                <w:lang w:val="uk-UA"/>
              </w:rPr>
              <w:t xml:space="preserve"> 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0486D" w:rsidRPr="000B22D0" w:rsidRDefault="0080486D" w:rsidP="0080486D">
            <w:pPr>
              <w:jc w:val="center"/>
              <w:rPr>
                <w:sz w:val="22"/>
                <w:szCs w:val="22"/>
              </w:rPr>
            </w:pPr>
            <w:r w:rsidRPr="000B22D0">
              <w:rPr>
                <w:sz w:val="22"/>
                <w:szCs w:val="22"/>
                <w:lang w:val="uk-UA"/>
              </w:rPr>
              <w:t>з 01.0</w:t>
            </w:r>
            <w:r w:rsidR="0007316E" w:rsidRPr="000B22D0">
              <w:rPr>
                <w:sz w:val="22"/>
                <w:szCs w:val="22"/>
                <w:lang w:val="uk-UA"/>
              </w:rPr>
              <w:t>1</w:t>
            </w:r>
            <w:r w:rsidRPr="000B22D0">
              <w:rPr>
                <w:sz w:val="22"/>
                <w:szCs w:val="22"/>
                <w:lang w:val="uk-UA"/>
              </w:rPr>
              <w:t>.202</w:t>
            </w:r>
            <w:r w:rsidR="00272B5F" w:rsidRPr="000B22D0">
              <w:rPr>
                <w:sz w:val="22"/>
                <w:szCs w:val="22"/>
                <w:lang w:val="uk-UA"/>
              </w:rPr>
              <w:t>4р.</w:t>
            </w:r>
            <w:r w:rsidRPr="000B22D0">
              <w:rPr>
                <w:sz w:val="22"/>
                <w:szCs w:val="22"/>
                <w:lang w:val="uk-UA"/>
              </w:rPr>
              <w:t xml:space="preserve"> </w:t>
            </w:r>
          </w:p>
          <w:p w:rsidR="0080486D" w:rsidRPr="000B22D0" w:rsidRDefault="0080486D" w:rsidP="0080486D">
            <w:pPr>
              <w:jc w:val="center"/>
              <w:rPr>
                <w:sz w:val="22"/>
                <w:szCs w:val="22"/>
              </w:rPr>
            </w:pPr>
            <w:r w:rsidRPr="000B22D0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80486D" w:rsidRPr="000B22D0" w:rsidTr="00F415CF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486D" w:rsidRPr="000B22D0" w:rsidRDefault="0080486D" w:rsidP="0080486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486D" w:rsidRPr="000B22D0" w:rsidRDefault="00AF078D" w:rsidP="0080486D">
            <w:pPr>
              <w:rPr>
                <w:sz w:val="22"/>
                <w:szCs w:val="22"/>
                <w:lang w:val="uk-UA"/>
              </w:rPr>
            </w:pPr>
            <w:r w:rsidRPr="000B22D0">
              <w:rPr>
                <w:sz w:val="22"/>
                <w:szCs w:val="22"/>
                <w:lang w:val="uk-UA"/>
              </w:rPr>
              <w:t>Стойко Ростислав Романович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486D" w:rsidRPr="000B22D0" w:rsidRDefault="00AF078D" w:rsidP="0080486D">
            <w:pPr>
              <w:rPr>
                <w:sz w:val="22"/>
                <w:szCs w:val="22"/>
                <w:lang w:val="uk-UA"/>
              </w:rPr>
            </w:pPr>
            <w:r w:rsidRPr="000B22D0">
              <w:rPr>
                <w:sz w:val="22"/>
                <w:szCs w:val="22"/>
                <w:lang w:val="uk-UA"/>
              </w:rPr>
              <w:t>08.03.1978р.н.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486D" w:rsidRPr="000B22D0" w:rsidRDefault="00AF078D" w:rsidP="0080486D">
            <w:pPr>
              <w:rPr>
                <w:sz w:val="22"/>
                <w:szCs w:val="22"/>
                <w:lang w:val="uk-UA"/>
              </w:rPr>
            </w:pPr>
            <w:r w:rsidRPr="000B22D0">
              <w:rPr>
                <w:sz w:val="22"/>
                <w:szCs w:val="22"/>
                <w:lang w:val="uk-UA"/>
              </w:rPr>
              <w:t>---------------------------------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0486D" w:rsidRPr="000B22D0" w:rsidRDefault="0080486D" w:rsidP="0080486D">
            <w:pPr>
              <w:jc w:val="center"/>
              <w:rPr>
                <w:sz w:val="22"/>
                <w:szCs w:val="22"/>
              </w:rPr>
            </w:pPr>
            <w:r w:rsidRPr="000B22D0">
              <w:rPr>
                <w:sz w:val="22"/>
                <w:szCs w:val="22"/>
                <w:lang w:val="uk-UA"/>
              </w:rPr>
              <w:t xml:space="preserve">з </w:t>
            </w:r>
            <w:r w:rsidR="0007316E" w:rsidRPr="000B22D0">
              <w:rPr>
                <w:sz w:val="22"/>
                <w:szCs w:val="22"/>
                <w:lang w:val="uk-UA"/>
              </w:rPr>
              <w:t>01</w:t>
            </w:r>
            <w:r w:rsidRPr="000B22D0">
              <w:rPr>
                <w:sz w:val="22"/>
                <w:szCs w:val="22"/>
                <w:lang w:val="uk-UA"/>
              </w:rPr>
              <w:t>.0</w:t>
            </w:r>
            <w:r w:rsidR="0007316E" w:rsidRPr="000B22D0">
              <w:rPr>
                <w:sz w:val="22"/>
                <w:szCs w:val="22"/>
                <w:lang w:val="uk-UA"/>
              </w:rPr>
              <w:t>1</w:t>
            </w:r>
            <w:r w:rsidRPr="000B22D0">
              <w:rPr>
                <w:sz w:val="22"/>
                <w:szCs w:val="22"/>
                <w:lang w:val="uk-UA"/>
              </w:rPr>
              <w:t>.202</w:t>
            </w:r>
            <w:r w:rsidR="00AF078D" w:rsidRPr="000B22D0">
              <w:rPr>
                <w:sz w:val="22"/>
                <w:szCs w:val="22"/>
                <w:lang w:val="uk-UA"/>
              </w:rPr>
              <w:t>3</w:t>
            </w:r>
            <w:r w:rsidRPr="000B22D0">
              <w:rPr>
                <w:sz w:val="22"/>
                <w:szCs w:val="22"/>
                <w:lang w:val="uk-UA"/>
              </w:rPr>
              <w:t xml:space="preserve">р. </w:t>
            </w:r>
          </w:p>
          <w:p w:rsidR="0080486D" w:rsidRPr="000B22D0" w:rsidRDefault="0080486D" w:rsidP="0080486D">
            <w:pPr>
              <w:jc w:val="center"/>
              <w:rPr>
                <w:sz w:val="22"/>
                <w:szCs w:val="22"/>
              </w:rPr>
            </w:pPr>
            <w:r w:rsidRPr="000B22D0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AF078D" w:rsidRPr="000B22D0" w:rsidTr="00F415CF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F078D" w:rsidRPr="000B22D0" w:rsidRDefault="00AF078D" w:rsidP="00AF078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F078D" w:rsidRPr="000B22D0" w:rsidRDefault="00AF078D" w:rsidP="00AF078D">
            <w:pPr>
              <w:rPr>
                <w:sz w:val="22"/>
                <w:szCs w:val="22"/>
                <w:lang w:val="uk-UA"/>
              </w:rPr>
            </w:pPr>
            <w:proofErr w:type="spellStart"/>
            <w:r w:rsidRPr="000B22D0">
              <w:rPr>
                <w:sz w:val="22"/>
                <w:szCs w:val="22"/>
                <w:lang w:val="uk-UA"/>
              </w:rPr>
              <w:t>Дворчин</w:t>
            </w:r>
            <w:proofErr w:type="spellEnd"/>
            <w:r w:rsidRPr="000B22D0">
              <w:rPr>
                <w:sz w:val="22"/>
                <w:szCs w:val="22"/>
                <w:lang w:val="uk-UA"/>
              </w:rPr>
              <w:t xml:space="preserve"> Федір </w:t>
            </w:r>
            <w:proofErr w:type="spellStart"/>
            <w:r w:rsidRPr="000B22D0">
              <w:rPr>
                <w:sz w:val="22"/>
                <w:szCs w:val="22"/>
                <w:lang w:val="uk-UA"/>
              </w:rPr>
              <w:t>Зеновійович</w:t>
            </w:r>
            <w:proofErr w:type="spellEnd"/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F078D" w:rsidRPr="000B22D0" w:rsidRDefault="00AF078D" w:rsidP="00AF078D">
            <w:pPr>
              <w:rPr>
                <w:sz w:val="22"/>
                <w:szCs w:val="22"/>
                <w:lang w:val="uk-UA"/>
              </w:rPr>
            </w:pPr>
            <w:r w:rsidRPr="000B22D0">
              <w:rPr>
                <w:sz w:val="22"/>
                <w:szCs w:val="22"/>
                <w:lang w:val="uk-UA"/>
              </w:rPr>
              <w:t>01.10.1968р.н.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F078D" w:rsidRPr="000B22D0" w:rsidRDefault="00272B5F" w:rsidP="00AF078D">
            <w:pPr>
              <w:rPr>
                <w:sz w:val="22"/>
                <w:szCs w:val="22"/>
                <w:lang w:val="uk-UA"/>
              </w:rPr>
            </w:pPr>
            <w:r w:rsidRPr="000B22D0">
              <w:rPr>
                <w:sz w:val="22"/>
                <w:szCs w:val="22"/>
                <w:lang w:val="uk-UA"/>
              </w:rPr>
              <w:t>в</w:t>
            </w:r>
            <w:r w:rsidR="00AF078D" w:rsidRPr="000B22D0">
              <w:rPr>
                <w:sz w:val="22"/>
                <w:szCs w:val="22"/>
                <w:lang w:val="uk-UA"/>
              </w:rPr>
              <w:t xml:space="preserve">ул. В. Великого, 31/37,  м. Львів 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078D" w:rsidRPr="000B22D0" w:rsidRDefault="00AF078D" w:rsidP="00AF078D">
            <w:pPr>
              <w:jc w:val="center"/>
              <w:rPr>
                <w:sz w:val="22"/>
                <w:szCs w:val="22"/>
              </w:rPr>
            </w:pPr>
            <w:r w:rsidRPr="000B22D0">
              <w:rPr>
                <w:sz w:val="22"/>
                <w:szCs w:val="22"/>
                <w:lang w:val="uk-UA"/>
              </w:rPr>
              <w:t xml:space="preserve">з 01.01.2024р.. </w:t>
            </w:r>
          </w:p>
          <w:p w:rsidR="00AF078D" w:rsidRPr="000B22D0" w:rsidRDefault="00AF078D" w:rsidP="00AF078D">
            <w:pPr>
              <w:jc w:val="center"/>
              <w:rPr>
                <w:sz w:val="22"/>
                <w:szCs w:val="22"/>
              </w:rPr>
            </w:pPr>
            <w:r w:rsidRPr="000B22D0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AF078D" w:rsidRPr="000B22D0" w:rsidTr="00F415CF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F078D" w:rsidRPr="000B22D0" w:rsidRDefault="00AF078D" w:rsidP="00AF078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F078D" w:rsidRPr="000B22D0" w:rsidRDefault="00AF078D" w:rsidP="00AF078D">
            <w:pPr>
              <w:rPr>
                <w:sz w:val="22"/>
                <w:szCs w:val="22"/>
                <w:lang w:val="uk-UA"/>
              </w:rPr>
            </w:pPr>
            <w:r w:rsidRPr="000B22D0">
              <w:rPr>
                <w:sz w:val="22"/>
                <w:szCs w:val="22"/>
                <w:lang w:val="uk-UA"/>
              </w:rPr>
              <w:t>Козлов Анатолій Костянтинович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F078D" w:rsidRPr="000B22D0" w:rsidRDefault="00AF078D" w:rsidP="00AF078D">
            <w:pPr>
              <w:rPr>
                <w:sz w:val="22"/>
                <w:szCs w:val="22"/>
                <w:lang w:val="uk-UA"/>
              </w:rPr>
            </w:pPr>
            <w:r w:rsidRPr="000B22D0">
              <w:rPr>
                <w:sz w:val="22"/>
                <w:szCs w:val="22"/>
                <w:lang w:val="uk-UA"/>
              </w:rPr>
              <w:t>01.02.1976р.н.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F078D" w:rsidRPr="000B22D0" w:rsidRDefault="00272B5F" w:rsidP="00272B5F">
            <w:pPr>
              <w:rPr>
                <w:sz w:val="22"/>
                <w:szCs w:val="22"/>
                <w:lang w:val="uk-UA"/>
              </w:rPr>
            </w:pPr>
            <w:r w:rsidRPr="000B22D0">
              <w:rPr>
                <w:sz w:val="22"/>
                <w:szCs w:val="22"/>
                <w:lang w:val="uk-UA"/>
              </w:rPr>
              <w:t>в</w:t>
            </w:r>
            <w:r w:rsidR="00AF078D" w:rsidRPr="000B22D0">
              <w:rPr>
                <w:sz w:val="22"/>
                <w:szCs w:val="22"/>
                <w:lang w:val="uk-UA"/>
              </w:rPr>
              <w:t xml:space="preserve">ул. Рудницького, 49/2, </w:t>
            </w:r>
            <w:proofErr w:type="spellStart"/>
            <w:r w:rsidR="00AF078D" w:rsidRPr="000B22D0">
              <w:rPr>
                <w:sz w:val="22"/>
                <w:szCs w:val="22"/>
                <w:lang w:val="uk-UA"/>
              </w:rPr>
              <w:t>м.Львів</w:t>
            </w:r>
            <w:proofErr w:type="spellEnd"/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078D" w:rsidRPr="000B22D0" w:rsidRDefault="00AF078D" w:rsidP="00AF078D">
            <w:pPr>
              <w:jc w:val="center"/>
              <w:rPr>
                <w:sz w:val="22"/>
                <w:szCs w:val="22"/>
              </w:rPr>
            </w:pPr>
            <w:r w:rsidRPr="000B22D0">
              <w:rPr>
                <w:sz w:val="22"/>
                <w:szCs w:val="22"/>
                <w:lang w:val="uk-UA"/>
              </w:rPr>
              <w:t xml:space="preserve">з 01.01.2024р. </w:t>
            </w:r>
          </w:p>
          <w:p w:rsidR="00AF078D" w:rsidRPr="000B22D0" w:rsidRDefault="00AF078D" w:rsidP="00AF078D">
            <w:pPr>
              <w:jc w:val="center"/>
              <w:rPr>
                <w:sz w:val="22"/>
                <w:szCs w:val="22"/>
              </w:rPr>
            </w:pPr>
            <w:r w:rsidRPr="000B22D0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AF078D" w:rsidRPr="000B22D0" w:rsidTr="00F415CF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F078D" w:rsidRPr="000B22D0" w:rsidRDefault="00AF078D" w:rsidP="00AF078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F078D" w:rsidRPr="000B22D0" w:rsidRDefault="00AF078D" w:rsidP="00AF078D">
            <w:pPr>
              <w:rPr>
                <w:sz w:val="22"/>
                <w:szCs w:val="22"/>
                <w:lang w:val="uk-UA"/>
              </w:rPr>
            </w:pPr>
            <w:proofErr w:type="spellStart"/>
            <w:r w:rsidRPr="000B22D0">
              <w:rPr>
                <w:sz w:val="22"/>
                <w:szCs w:val="22"/>
                <w:lang w:val="uk-UA"/>
              </w:rPr>
              <w:t>Пустовой</w:t>
            </w:r>
            <w:proofErr w:type="spellEnd"/>
            <w:r w:rsidRPr="000B22D0">
              <w:rPr>
                <w:sz w:val="22"/>
                <w:szCs w:val="22"/>
                <w:lang w:val="uk-UA"/>
              </w:rPr>
              <w:t xml:space="preserve"> Олександр Ігорович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F078D" w:rsidRPr="000B22D0" w:rsidRDefault="00AF078D" w:rsidP="00AF078D">
            <w:pPr>
              <w:rPr>
                <w:sz w:val="22"/>
                <w:szCs w:val="22"/>
                <w:lang w:val="uk-UA"/>
              </w:rPr>
            </w:pPr>
            <w:r w:rsidRPr="000B22D0">
              <w:rPr>
                <w:sz w:val="22"/>
                <w:szCs w:val="22"/>
                <w:lang w:val="uk-UA"/>
              </w:rPr>
              <w:t>19.08.1986р.н.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F078D" w:rsidRPr="000B22D0" w:rsidRDefault="00272B5F" w:rsidP="00272B5F">
            <w:pPr>
              <w:rPr>
                <w:sz w:val="22"/>
                <w:szCs w:val="22"/>
                <w:lang w:val="uk-UA"/>
              </w:rPr>
            </w:pPr>
            <w:r w:rsidRPr="000B22D0">
              <w:rPr>
                <w:sz w:val="22"/>
                <w:szCs w:val="22"/>
                <w:lang w:val="uk-UA"/>
              </w:rPr>
              <w:t>в</w:t>
            </w:r>
            <w:r w:rsidR="00AF078D" w:rsidRPr="000B22D0">
              <w:rPr>
                <w:sz w:val="22"/>
                <w:szCs w:val="22"/>
                <w:lang w:val="uk-UA"/>
              </w:rPr>
              <w:t xml:space="preserve">ул. Конотопська, 4/42, </w:t>
            </w:r>
            <w:proofErr w:type="spellStart"/>
            <w:r w:rsidR="00AF078D" w:rsidRPr="000B22D0">
              <w:rPr>
                <w:sz w:val="22"/>
                <w:szCs w:val="22"/>
                <w:lang w:val="uk-UA"/>
              </w:rPr>
              <w:t>м.Львів</w:t>
            </w:r>
            <w:proofErr w:type="spellEnd"/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F078D" w:rsidRPr="000B22D0" w:rsidRDefault="00AF078D" w:rsidP="00AF078D">
            <w:pPr>
              <w:jc w:val="center"/>
              <w:rPr>
                <w:sz w:val="22"/>
                <w:szCs w:val="22"/>
              </w:rPr>
            </w:pPr>
            <w:r w:rsidRPr="000B22D0">
              <w:rPr>
                <w:sz w:val="22"/>
                <w:szCs w:val="22"/>
                <w:lang w:val="uk-UA"/>
              </w:rPr>
              <w:t xml:space="preserve">з 01.01.2024р. </w:t>
            </w:r>
          </w:p>
          <w:p w:rsidR="00AF078D" w:rsidRPr="000B22D0" w:rsidRDefault="00AF078D" w:rsidP="00AF078D">
            <w:pPr>
              <w:jc w:val="center"/>
              <w:rPr>
                <w:sz w:val="22"/>
                <w:szCs w:val="22"/>
              </w:rPr>
            </w:pPr>
            <w:r w:rsidRPr="000B22D0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1C3878" w:rsidRPr="000B22D0" w:rsidTr="00F415CF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C3878" w:rsidRPr="000B22D0" w:rsidRDefault="001C3878" w:rsidP="001C3878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C3878" w:rsidRPr="000B22D0" w:rsidRDefault="001C3878" w:rsidP="001C3878">
            <w:pPr>
              <w:rPr>
                <w:sz w:val="22"/>
                <w:szCs w:val="22"/>
                <w:lang w:val="uk-UA"/>
              </w:rPr>
            </w:pPr>
            <w:r w:rsidRPr="000B22D0">
              <w:rPr>
                <w:sz w:val="22"/>
                <w:szCs w:val="22"/>
                <w:lang w:val="uk-UA"/>
              </w:rPr>
              <w:t>Гулак Олег Миколайович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C3878" w:rsidRPr="000B22D0" w:rsidRDefault="001C3878" w:rsidP="001C3878">
            <w:pPr>
              <w:rPr>
                <w:sz w:val="22"/>
                <w:szCs w:val="22"/>
                <w:lang w:val="uk-UA"/>
              </w:rPr>
            </w:pPr>
            <w:r w:rsidRPr="000B22D0">
              <w:rPr>
                <w:sz w:val="22"/>
                <w:szCs w:val="22"/>
                <w:lang w:val="uk-UA"/>
              </w:rPr>
              <w:t>05.07.1968р.н.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C3878" w:rsidRPr="000B22D0" w:rsidRDefault="007630BD" w:rsidP="001C3878">
            <w:pPr>
              <w:rPr>
                <w:sz w:val="22"/>
                <w:szCs w:val="22"/>
                <w:lang w:val="uk-UA"/>
              </w:rPr>
            </w:pPr>
            <w:r w:rsidRPr="000B22D0">
              <w:rPr>
                <w:sz w:val="22"/>
                <w:szCs w:val="22"/>
                <w:lang w:val="uk-UA"/>
              </w:rPr>
              <w:t xml:space="preserve">вул. Героїв УПА, 9/7, </w:t>
            </w:r>
            <w:proofErr w:type="spellStart"/>
            <w:r w:rsidRPr="000B22D0">
              <w:rPr>
                <w:sz w:val="22"/>
                <w:szCs w:val="22"/>
                <w:lang w:val="uk-UA"/>
              </w:rPr>
              <w:t>м.</w:t>
            </w:r>
            <w:r w:rsidR="001C3878" w:rsidRPr="000B22D0">
              <w:rPr>
                <w:sz w:val="22"/>
                <w:szCs w:val="22"/>
                <w:lang w:val="uk-UA"/>
              </w:rPr>
              <w:t>Львів</w:t>
            </w:r>
            <w:proofErr w:type="spellEnd"/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C3878" w:rsidRPr="000B22D0" w:rsidRDefault="001C3878" w:rsidP="001C3878">
            <w:pPr>
              <w:jc w:val="center"/>
              <w:rPr>
                <w:sz w:val="22"/>
                <w:szCs w:val="22"/>
              </w:rPr>
            </w:pPr>
            <w:r w:rsidRPr="000B22D0">
              <w:rPr>
                <w:sz w:val="22"/>
                <w:szCs w:val="22"/>
                <w:lang w:val="uk-UA"/>
              </w:rPr>
              <w:t xml:space="preserve">з 01.01.2024р. </w:t>
            </w:r>
          </w:p>
          <w:p w:rsidR="001C3878" w:rsidRPr="000B22D0" w:rsidRDefault="001C3878" w:rsidP="001C3878">
            <w:pPr>
              <w:jc w:val="center"/>
              <w:rPr>
                <w:sz w:val="22"/>
                <w:szCs w:val="22"/>
              </w:rPr>
            </w:pPr>
            <w:r w:rsidRPr="000B22D0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1C3878" w:rsidRPr="000B22D0" w:rsidTr="00F415CF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C3878" w:rsidRPr="000B22D0" w:rsidRDefault="001C3878" w:rsidP="001C3878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C3878" w:rsidRPr="000B22D0" w:rsidRDefault="001C3878" w:rsidP="001C3878">
            <w:pPr>
              <w:rPr>
                <w:sz w:val="22"/>
                <w:szCs w:val="22"/>
                <w:lang w:val="uk-UA"/>
              </w:rPr>
            </w:pPr>
            <w:r w:rsidRPr="000B22D0">
              <w:rPr>
                <w:sz w:val="22"/>
                <w:szCs w:val="22"/>
                <w:lang w:val="uk-UA"/>
              </w:rPr>
              <w:t>Петрівський Ігор Петрович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C3878" w:rsidRPr="000B22D0" w:rsidRDefault="001C3878" w:rsidP="001C3878">
            <w:pPr>
              <w:rPr>
                <w:sz w:val="22"/>
                <w:szCs w:val="22"/>
                <w:lang w:val="uk-UA"/>
              </w:rPr>
            </w:pPr>
            <w:r w:rsidRPr="000B22D0">
              <w:rPr>
                <w:sz w:val="22"/>
                <w:szCs w:val="22"/>
                <w:lang w:val="uk-UA"/>
              </w:rPr>
              <w:t>31.01.1993р.н.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C3878" w:rsidRPr="000B22D0" w:rsidRDefault="007630BD" w:rsidP="001C3878">
            <w:pPr>
              <w:rPr>
                <w:sz w:val="22"/>
                <w:szCs w:val="22"/>
                <w:lang w:val="uk-UA"/>
              </w:rPr>
            </w:pPr>
            <w:r w:rsidRPr="000B22D0">
              <w:rPr>
                <w:sz w:val="22"/>
                <w:szCs w:val="22"/>
                <w:lang w:val="uk-UA"/>
              </w:rPr>
              <w:t xml:space="preserve">вул. Наукова, 28/37, </w:t>
            </w:r>
            <w:proofErr w:type="spellStart"/>
            <w:r w:rsidRPr="000B22D0">
              <w:rPr>
                <w:sz w:val="22"/>
                <w:szCs w:val="22"/>
                <w:lang w:val="uk-UA"/>
              </w:rPr>
              <w:t>м.</w:t>
            </w:r>
            <w:r w:rsidR="001C3878" w:rsidRPr="000B22D0">
              <w:rPr>
                <w:sz w:val="22"/>
                <w:szCs w:val="22"/>
                <w:lang w:val="uk-UA"/>
              </w:rPr>
              <w:t>Львів</w:t>
            </w:r>
            <w:proofErr w:type="spellEnd"/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C3878" w:rsidRPr="000B22D0" w:rsidRDefault="001C3878" w:rsidP="001C3878">
            <w:pPr>
              <w:jc w:val="center"/>
              <w:rPr>
                <w:sz w:val="22"/>
                <w:szCs w:val="22"/>
              </w:rPr>
            </w:pPr>
            <w:r w:rsidRPr="000B22D0">
              <w:rPr>
                <w:sz w:val="22"/>
                <w:szCs w:val="22"/>
                <w:lang w:val="uk-UA"/>
              </w:rPr>
              <w:t xml:space="preserve">з 01.01.2024р. </w:t>
            </w:r>
          </w:p>
          <w:p w:rsidR="001C3878" w:rsidRPr="000B22D0" w:rsidRDefault="001C3878" w:rsidP="001C3878">
            <w:pPr>
              <w:jc w:val="center"/>
              <w:rPr>
                <w:sz w:val="22"/>
                <w:szCs w:val="22"/>
              </w:rPr>
            </w:pPr>
            <w:r w:rsidRPr="000B22D0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1C3878" w:rsidRPr="000B22D0" w:rsidTr="00F415CF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C3878" w:rsidRPr="000B22D0" w:rsidRDefault="001C3878" w:rsidP="001C3878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C3878" w:rsidRPr="000B22D0" w:rsidRDefault="001C3878" w:rsidP="001C3878">
            <w:pPr>
              <w:rPr>
                <w:sz w:val="22"/>
                <w:szCs w:val="22"/>
                <w:lang w:val="uk-UA"/>
              </w:rPr>
            </w:pPr>
            <w:r w:rsidRPr="000B22D0">
              <w:rPr>
                <w:sz w:val="22"/>
                <w:szCs w:val="22"/>
                <w:lang w:val="uk-UA"/>
              </w:rPr>
              <w:t>Дроздов Владислав Васильович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C3878" w:rsidRPr="000B22D0" w:rsidRDefault="001C3878" w:rsidP="001C3878">
            <w:pPr>
              <w:rPr>
                <w:sz w:val="22"/>
                <w:szCs w:val="22"/>
                <w:lang w:val="uk-UA"/>
              </w:rPr>
            </w:pPr>
            <w:r w:rsidRPr="000B22D0">
              <w:rPr>
                <w:sz w:val="22"/>
                <w:szCs w:val="22"/>
                <w:lang w:val="uk-UA"/>
              </w:rPr>
              <w:t>14.04.1979р.н.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C3878" w:rsidRPr="000B22D0" w:rsidRDefault="007630BD" w:rsidP="001C3878">
            <w:pPr>
              <w:rPr>
                <w:sz w:val="22"/>
                <w:szCs w:val="22"/>
                <w:lang w:val="uk-UA"/>
              </w:rPr>
            </w:pPr>
            <w:r w:rsidRPr="000B22D0">
              <w:rPr>
                <w:sz w:val="22"/>
                <w:szCs w:val="22"/>
                <w:lang w:val="uk-UA"/>
              </w:rPr>
              <w:t>в</w:t>
            </w:r>
            <w:r w:rsidR="001C3878" w:rsidRPr="000B22D0">
              <w:rPr>
                <w:sz w:val="22"/>
                <w:szCs w:val="22"/>
                <w:lang w:val="uk-UA"/>
              </w:rPr>
              <w:t xml:space="preserve">ул. </w:t>
            </w:r>
            <w:proofErr w:type="spellStart"/>
            <w:r w:rsidR="001C3878" w:rsidRPr="000B22D0">
              <w:rPr>
                <w:sz w:val="22"/>
                <w:szCs w:val="22"/>
                <w:lang w:val="uk-UA"/>
              </w:rPr>
              <w:t>Севастопільська</w:t>
            </w:r>
            <w:proofErr w:type="spellEnd"/>
            <w:r w:rsidR="001C3878" w:rsidRPr="000B22D0">
              <w:rPr>
                <w:sz w:val="22"/>
                <w:szCs w:val="22"/>
                <w:lang w:val="uk-UA"/>
              </w:rPr>
              <w:t>, 434а, м. Бердянськ, Запорізька область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C3878" w:rsidRPr="000B22D0" w:rsidRDefault="001C3878" w:rsidP="001C3878">
            <w:pPr>
              <w:jc w:val="center"/>
              <w:rPr>
                <w:sz w:val="22"/>
                <w:szCs w:val="22"/>
              </w:rPr>
            </w:pPr>
            <w:r w:rsidRPr="000B22D0">
              <w:rPr>
                <w:sz w:val="22"/>
                <w:szCs w:val="22"/>
                <w:lang w:val="uk-UA"/>
              </w:rPr>
              <w:t xml:space="preserve">з 01.01.2024р. </w:t>
            </w:r>
          </w:p>
          <w:p w:rsidR="001C3878" w:rsidRPr="000B22D0" w:rsidRDefault="001C3878" w:rsidP="001C3878">
            <w:pPr>
              <w:jc w:val="center"/>
              <w:rPr>
                <w:sz w:val="22"/>
                <w:szCs w:val="22"/>
              </w:rPr>
            </w:pPr>
            <w:r w:rsidRPr="000B22D0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1C3878" w:rsidRPr="000B22D0" w:rsidTr="00F415CF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C3878" w:rsidRPr="000B22D0" w:rsidRDefault="001C3878" w:rsidP="001C3878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C3878" w:rsidRPr="000B22D0" w:rsidRDefault="001C3878" w:rsidP="001C3878">
            <w:pPr>
              <w:rPr>
                <w:sz w:val="22"/>
                <w:szCs w:val="22"/>
                <w:lang w:val="uk-UA"/>
              </w:rPr>
            </w:pPr>
            <w:proofErr w:type="spellStart"/>
            <w:r w:rsidRPr="000B22D0">
              <w:rPr>
                <w:sz w:val="22"/>
                <w:szCs w:val="22"/>
                <w:lang w:val="uk-UA"/>
              </w:rPr>
              <w:t>Стяшкович</w:t>
            </w:r>
            <w:proofErr w:type="spellEnd"/>
            <w:r w:rsidRPr="000B22D0">
              <w:rPr>
                <w:sz w:val="22"/>
                <w:szCs w:val="22"/>
                <w:lang w:val="uk-UA"/>
              </w:rPr>
              <w:t xml:space="preserve"> Георгій Миколайович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C3878" w:rsidRPr="000B22D0" w:rsidRDefault="001C3878" w:rsidP="001C3878">
            <w:pPr>
              <w:rPr>
                <w:sz w:val="22"/>
                <w:szCs w:val="22"/>
                <w:lang w:val="uk-UA"/>
              </w:rPr>
            </w:pPr>
            <w:r w:rsidRPr="000B22D0">
              <w:rPr>
                <w:sz w:val="22"/>
                <w:szCs w:val="22"/>
                <w:lang w:val="uk-UA"/>
              </w:rPr>
              <w:t>03.03.1971р.н.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C3878" w:rsidRPr="000B22D0" w:rsidRDefault="007630BD" w:rsidP="001C3878">
            <w:pPr>
              <w:rPr>
                <w:sz w:val="22"/>
                <w:szCs w:val="22"/>
                <w:lang w:val="uk-UA"/>
              </w:rPr>
            </w:pPr>
            <w:r w:rsidRPr="000B22D0">
              <w:rPr>
                <w:sz w:val="22"/>
                <w:szCs w:val="22"/>
                <w:lang w:val="uk-UA"/>
              </w:rPr>
              <w:t xml:space="preserve">вул. Шевченка, 10, </w:t>
            </w:r>
            <w:proofErr w:type="spellStart"/>
            <w:r w:rsidRPr="000B22D0">
              <w:rPr>
                <w:sz w:val="22"/>
                <w:szCs w:val="22"/>
                <w:lang w:val="uk-UA"/>
              </w:rPr>
              <w:t>с.</w:t>
            </w:r>
            <w:r w:rsidR="001C3878" w:rsidRPr="000B22D0">
              <w:rPr>
                <w:sz w:val="22"/>
                <w:szCs w:val="22"/>
                <w:lang w:val="uk-UA"/>
              </w:rPr>
              <w:t>Бродки</w:t>
            </w:r>
            <w:proofErr w:type="spellEnd"/>
            <w:r w:rsidR="001C3878" w:rsidRPr="000B22D0">
              <w:rPr>
                <w:sz w:val="22"/>
                <w:szCs w:val="22"/>
                <w:lang w:val="uk-UA"/>
              </w:rPr>
              <w:t>, Львівська область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C3878" w:rsidRPr="000B22D0" w:rsidRDefault="001C3878" w:rsidP="001C3878">
            <w:pPr>
              <w:jc w:val="center"/>
              <w:rPr>
                <w:sz w:val="22"/>
                <w:szCs w:val="22"/>
              </w:rPr>
            </w:pPr>
            <w:r w:rsidRPr="000B22D0">
              <w:rPr>
                <w:sz w:val="22"/>
                <w:szCs w:val="22"/>
                <w:lang w:val="uk-UA"/>
              </w:rPr>
              <w:t xml:space="preserve">з 01.11.2023р. </w:t>
            </w:r>
          </w:p>
          <w:p w:rsidR="001C3878" w:rsidRPr="000B22D0" w:rsidRDefault="001C3878" w:rsidP="001C3878">
            <w:pPr>
              <w:jc w:val="center"/>
              <w:rPr>
                <w:sz w:val="22"/>
                <w:szCs w:val="22"/>
              </w:rPr>
            </w:pPr>
            <w:r w:rsidRPr="000B22D0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A623A4" w:rsidRPr="000B22D0" w:rsidTr="00F415CF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23A4" w:rsidRPr="000B22D0" w:rsidRDefault="00A623A4" w:rsidP="00A623A4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23A4" w:rsidRPr="000B22D0" w:rsidRDefault="00A623A4" w:rsidP="00A623A4">
            <w:pPr>
              <w:rPr>
                <w:sz w:val="22"/>
                <w:szCs w:val="22"/>
                <w:lang w:val="uk-UA"/>
              </w:rPr>
            </w:pPr>
            <w:proofErr w:type="spellStart"/>
            <w:r w:rsidRPr="000B22D0">
              <w:rPr>
                <w:sz w:val="22"/>
                <w:szCs w:val="22"/>
                <w:lang w:val="uk-UA"/>
              </w:rPr>
              <w:t>Гугусь</w:t>
            </w:r>
            <w:proofErr w:type="spellEnd"/>
            <w:r w:rsidRPr="000B22D0">
              <w:rPr>
                <w:sz w:val="22"/>
                <w:szCs w:val="22"/>
                <w:lang w:val="uk-UA"/>
              </w:rPr>
              <w:t xml:space="preserve"> Юрій Федорович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23A4" w:rsidRPr="000B22D0" w:rsidRDefault="00A623A4" w:rsidP="00A623A4">
            <w:pPr>
              <w:rPr>
                <w:sz w:val="22"/>
                <w:szCs w:val="22"/>
                <w:lang w:val="uk-UA"/>
              </w:rPr>
            </w:pPr>
            <w:r w:rsidRPr="000B22D0">
              <w:rPr>
                <w:sz w:val="22"/>
                <w:szCs w:val="22"/>
                <w:lang w:val="uk-UA"/>
              </w:rPr>
              <w:t>11.11.1993р.н.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23A4" w:rsidRPr="000B22D0" w:rsidRDefault="007630BD" w:rsidP="00A623A4">
            <w:pPr>
              <w:rPr>
                <w:sz w:val="22"/>
                <w:szCs w:val="22"/>
                <w:lang w:val="uk-UA"/>
              </w:rPr>
            </w:pPr>
            <w:r w:rsidRPr="000B22D0">
              <w:rPr>
                <w:sz w:val="22"/>
                <w:szCs w:val="22"/>
                <w:lang w:val="uk-UA"/>
              </w:rPr>
              <w:t xml:space="preserve">вул. Глибока, 23/1, </w:t>
            </w:r>
            <w:proofErr w:type="spellStart"/>
            <w:r w:rsidRPr="000B22D0">
              <w:rPr>
                <w:sz w:val="22"/>
                <w:szCs w:val="22"/>
                <w:lang w:val="uk-UA"/>
              </w:rPr>
              <w:t>м.</w:t>
            </w:r>
            <w:r w:rsidR="00A623A4" w:rsidRPr="000B22D0">
              <w:rPr>
                <w:sz w:val="22"/>
                <w:szCs w:val="22"/>
                <w:lang w:val="uk-UA"/>
              </w:rPr>
              <w:t>Львів</w:t>
            </w:r>
            <w:proofErr w:type="spellEnd"/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623A4" w:rsidRPr="000B22D0" w:rsidRDefault="00A623A4" w:rsidP="00A623A4">
            <w:pPr>
              <w:jc w:val="center"/>
              <w:rPr>
                <w:sz w:val="22"/>
                <w:szCs w:val="22"/>
              </w:rPr>
            </w:pPr>
            <w:r w:rsidRPr="000B22D0">
              <w:rPr>
                <w:sz w:val="22"/>
                <w:szCs w:val="22"/>
                <w:lang w:val="uk-UA"/>
              </w:rPr>
              <w:t>з 01.01.202</w:t>
            </w:r>
            <w:r w:rsidR="007630BD" w:rsidRPr="000B22D0">
              <w:rPr>
                <w:sz w:val="22"/>
                <w:szCs w:val="22"/>
                <w:lang w:val="uk-UA"/>
              </w:rPr>
              <w:t>3</w:t>
            </w:r>
            <w:r w:rsidRPr="000B22D0">
              <w:rPr>
                <w:sz w:val="22"/>
                <w:szCs w:val="22"/>
                <w:lang w:val="uk-UA"/>
              </w:rPr>
              <w:t xml:space="preserve">р. </w:t>
            </w:r>
          </w:p>
          <w:p w:rsidR="00A623A4" w:rsidRPr="000B22D0" w:rsidRDefault="00A623A4" w:rsidP="00A623A4">
            <w:pPr>
              <w:jc w:val="center"/>
              <w:rPr>
                <w:sz w:val="22"/>
                <w:szCs w:val="22"/>
              </w:rPr>
            </w:pPr>
            <w:r w:rsidRPr="000B22D0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A623A4" w:rsidRPr="000B22D0" w:rsidTr="00F415CF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23A4" w:rsidRPr="000B22D0" w:rsidRDefault="00A623A4" w:rsidP="00A623A4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23A4" w:rsidRPr="000B22D0" w:rsidRDefault="00A623A4" w:rsidP="00A623A4">
            <w:pPr>
              <w:rPr>
                <w:sz w:val="22"/>
                <w:szCs w:val="22"/>
                <w:lang w:val="uk-UA"/>
              </w:rPr>
            </w:pPr>
            <w:proofErr w:type="spellStart"/>
            <w:r w:rsidRPr="000B22D0">
              <w:rPr>
                <w:sz w:val="22"/>
                <w:szCs w:val="22"/>
                <w:lang w:val="uk-UA"/>
              </w:rPr>
              <w:t>Курмаєв</w:t>
            </w:r>
            <w:proofErr w:type="spellEnd"/>
            <w:r w:rsidRPr="000B22D0">
              <w:rPr>
                <w:sz w:val="22"/>
                <w:szCs w:val="22"/>
                <w:lang w:val="uk-UA"/>
              </w:rPr>
              <w:t xml:space="preserve"> Олексій Валерійович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23A4" w:rsidRPr="000B22D0" w:rsidRDefault="00A623A4" w:rsidP="00A623A4">
            <w:pPr>
              <w:rPr>
                <w:sz w:val="22"/>
                <w:szCs w:val="22"/>
                <w:lang w:val="uk-UA"/>
              </w:rPr>
            </w:pPr>
            <w:r w:rsidRPr="000B22D0">
              <w:rPr>
                <w:sz w:val="22"/>
                <w:szCs w:val="22"/>
                <w:lang w:val="uk-UA"/>
              </w:rPr>
              <w:t>15.05.1983р.н.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23A4" w:rsidRPr="000B22D0" w:rsidRDefault="00F415CF" w:rsidP="00A623A4">
            <w:pPr>
              <w:rPr>
                <w:sz w:val="22"/>
                <w:szCs w:val="22"/>
                <w:lang w:val="uk-UA"/>
              </w:rPr>
            </w:pPr>
            <w:r w:rsidRPr="000B22D0">
              <w:rPr>
                <w:sz w:val="22"/>
                <w:szCs w:val="22"/>
                <w:lang w:val="uk-UA"/>
              </w:rPr>
              <w:t>------------</w:t>
            </w:r>
            <w:r w:rsidR="00A623A4" w:rsidRPr="000B22D0">
              <w:rPr>
                <w:sz w:val="22"/>
                <w:szCs w:val="22"/>
                <w:lang w:val="uk-UA"/>
              </w:rPr>
              <w:t>----------------------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623A4" w:rsidRPr="000B22D0" w:rsidRDefault="00A623A4" w:rsidP="00A623A4">
            <w:pPr>
              <w:jc w:val="center"/>
              <w:rPr>
                <w:sz w:val="22"/>
                <w:szCs w:val="22"/>
              </w:rPr>
            </w:pPr>
            <w:r w:rsidRPr="000B22D0">
              <w:rPr>
                <w:sz w:val="22"/>
                <w:szCs w:val="22"/>
                <w:lang w:val="uk-UA"/>
              </w:rPr>
              <w:t xml:space="preserve">з 01.01.2023р. </w:t>
            </w:r>
          </w:p>
          <w:p w:rsidR="00A623A4" w:rsidRPr="000B22D0" w:rsidRDefault="00A623A4" w:rsidP="00A623A4">
            <w:pPr>
              <w:jc w:val="center"/>
              <w:rPr>
                <w:sz w:val="22"/>
                <w:szCs w:val="22"/>
              </w:rPr>
            </w:pPr>
            <w:r w:rsidRPr="000B22D0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A623A4" w:rsidRPr="009D091A" w:rsidTr="00F415CF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23A4" w:rsidRPr="000B22D0" w:rsidRDefault="00A623A4" w:rsidP="00A623A4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23A4" w:rsidRPr="000B22D0" w:rsidRDefault="00A623A4" w:rsidP="00A623A4">
            <w:pPr>
              <w:rPr>
                <w:sz w:val="22"/>
                <w:szCs w:val="22"/>
                <w:lang w:val="uk-UA"/>
              </w:rPr>
            </w:pPr>
            <w:r w:rsidRPr="000B22D0">
              <w:rPr>
                <w:sz w:val="22"/>
                <w:szCs w:val="22"/>
                <w:lang w:val="uk-UA"/>
              </w:rPr>
              <w:t>Лесько Андрій Богданович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23A4" w:rsidRPr="000B22D0" w:rsidRDefault="00A623A4" w:rsidP="00A623A4">
            <w:pPr>
              <w:rPr>
                <w:sz w:val="22"/>
                <w:szCs w:val="22"/>
                <w:lang w:val="uk-UA"/>
              </w:rPr>
            </w:pPr>
            <w:r w:rsidRPr="000B22D0">
              <w:rPr>
                <w:sz w:val="22"/>
                <w:szCs w:val="22"/>
                <w:lang w:val="uk-UA"/>
              </w:rPr>
              <w:t>15.05.1972р.н.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623A4" w:rsidRPr="000B22D0" w:rsidRDefault="007630BD" w:rsidP="00A623A4">
            <w:pPr>
              <w:rPr>
                <w:sz w:val="22"/>
                <w:szCs w:val="22"/>
                <w:lang w:val="uk-UA"/>
              </w:rPr>
            </w:pPr>
            <w:r w:rsidRPr="000B22D0">
              <w:rPr>
                <w:sz w:val="22"/>
                <w:szCs w:val="22"/>
                <w:lang w:val="uk-UA"/>
              </w:rPr>
              <w:t xml:space="preserve">вул. Лісова, 24, </w:t>
            </w:r>
            <w:proofErr w:type="spellStart"/>
            <w:r w:rsidRPr="000B22D0">
              <w:rPr>
                <w:sz w:val="22"/>
                <w:szCs w:val="22"/>
                <w:lang w:val="uk-UA"/>
              </w:rPr>
              <w:t>с.</w:t>
            </w:r>
            <w:r w:rsidR="00A623A4" w:rsidRPr="000B22D0">
              <w:rPr>
                <w:sz w:val="22"/>
                <w:szCs w:val="22"/>
                <w:lang w:val="uk-UA"/>
              </w:rPr>
              <w:t>Новосілки</w:t>
            </w:r>
            <w:proofErr w:type="spellEnd"/>
            <w:r w:rsidR="00A623A4" w:rsidRPr="000B22D0">
              <w:rPr>
                <w:sz w:val="22"/>
                <w:szCs w:val="22"/>
                <w:lang w:val="uk-UA"/>
              </w:rPr>
              <w:t>, Львівська область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623A4" w:rsidRPr="000B22D0" w:rsidRDefault="00A623A4" w:rsidP="00A623A4">
            <w:pPr>
              <w:jc w:val="center"/>
              <w:rPr>
                <w:sz w:val="22"/>
                <w:szCs w:val="22"/>
              </w:rPr>
            </w:pPr>
            <w:r w:rsidRPr="000B22D0">
              <w:rPr>
                <w:sz w:val="22"/>
                <w:szCs w:val="22"/>
                <w:lang w:val="uk-UA"/>
              </w:rPr>
              <w:t xml:space="preserve">з 01.01.2025р. </w:t>
            </w:r>
          </w:p>
          <w:p w:rsidR="00A623A4" w:rsidRPr="00C35D64" w:rsidRDefault="00A623A4" w:rsidP="00A623A4">
            <w:pPr>
              <w:jc w:val="center"/>
              <w:rPr>
                <w:sz w:val="22"/>
                <w:szCs w:val="22"/>
              </w:rPr>
            </w:pPr>
            <w:r w:rsidRPr="000B22D0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</w:tbl>
    <w:p w:rsidR="008B6ADC" w:rsidRDefault="008B6ADC" w:rsidP="008B6ADC">
      <w:pPr>
        <w:pStyle w:val="ad"/>
        <w:rPr>
          <w:lang w:val="uk-UA"/>
        </w:rPr>
      </w:pPr>
    </w:p>
    <w:p w:rsidR="008B6ADC" w:rsidRPr="002F607E" w:rsidRDefault="008B6ADC" w:rsidP="008B6ADC">
      <w:pPr>
        <w:pStyle w:val="ad"/>
        <w:rPr>
          <w:lang w:val="uk-UA"/>
        </w:rPr>
      </w:pPr>
    </w:p>
    <w:p w:rsidR="00E84B6F" w:rsidRPr="00FB57A4" w:rsidRDefault="00A65867" w:rsidP="00FB57A4">
      <w:pPr>
        <w:rPr>
          <w:sz w:val="24"/>
          <w:szCs w:val="24"/>
          <w:lang w:val="uk-UA"/>
        </w:rPr>
      </w:pPr>
      <w:r>
        <w:rPr>
          <w:b/>
          <w:bCs/>
          <w:sz w:val="26"/>
          <w:szCs w:val="26"/>
          <w:lang w:val="uk-UA"/>
        </w:rPr>
        <w:t>Д</w:t>
      </w:r>
      <w:r w:rsidR="006E1B51" w:rsidRPr="00721EA7">
        <w:rPr>
          <w:b/>
          <w:bCs/>
          <w:sz w:val="26"/>
          <w:szCs w:val="26"/>
          <w:lang w:val="uk-UA"/>
        </w:rPr>
        <w:t>иректор</w:t>
      </w:r>
      <w:r w:rsidR="00F415CF">
        <w:rPr>
          <w:b/>
          <w:bCs/>
          <w:sz w:val="26"/>
          <w:szCs w:val="26"/>
          <w:lang w:val="uk-UA"/>
        </w:rPr>
        <w:t xml:space="preserve"> </w:t>
      </w:r>
      <w:r w:rsidR="006E1B51" w:rsidRPr="00721EA7">
        <w:rPr>
          <w:b/>
          <w:bCs/>
          <w:sz w:val="26"/>
          <w:szCs w:val="26"/>
          <w:lang w:val="uk-UA"/>
        </w:rPr>
        <w:t xml:space="preserve"> департаменту</w:t>
      </w:r>
      <w:r w:rsidR="006E1B51" w:rsidRPr="00721EA7">
        <w:rPr>
          <w:b/>
          <w:bCs/>
          <w:sz w:val="26"/>
          <w:szCs w:val="26"/>
          <w:lang w:val="uk-UA"/>
        </w:rPr>
        <w:tab/>
      </w:r>
      <w:r w:rsidR="006E1B51" w:rsidRPr="00721EA7">
        <w:rPr>
          <w:b/>
          <w:bCs/>
          <w:sz w:val="26"/>
          <w:szCs w:val="26"/>
          <w:lang w:val="uk-UA"/>
        </w:rPr>
        <w:tab/>
      </w:r>
      <w:r w:rsidR="00F415CF">
        <w:rPr>
          <w:b/>
          <w:bCs/>
          <w:sz w:val="26"/>
          <w:szCs w:val="26"/>
          <w:lang w:val="uk-UA"/>
        </w:rPr>
        <w:tab/>
      </w:r>
      <w:r w:rsidR="00F415CF">
        <w:rPr>
          <w:b/>
          <w:bCs/>
          <w:sz w:val="26"/>
          <w:szCs w:val="26"/>
          <w:lang w:val="uk-UA"/>
        </w:rPr>
        <w:tab/>
      </w:r>
      <w:r w:rsidR="006E1B51" w:rsidRPr="00721EA7">
        <w:rPr>
          <w:b/>
          <w:bCs/>
          <w:sz w:val="26"/>
          <w:szCs w:val="26"/>
          <w:lang w:val="uk-UA"/>
        </w:rPr>
        <w:tab/>
      </w:r>
      <w:r w:rsidR="006E1B51" w:rsidRPr="00721EA7">
        <w:rPr>
          <w:b/>
          <w:bCs/>
          <w:sz w:val="26"/>
          <w:szCs w:val="26"/>
          <w:lang w:val="uk-UA"/>
        </w:rPr>
        <w:tab/>
      </w:r>
      <w:r w:rsidR="004E4C50">
        <w:rPr>
          <w:b/>
          <w:bCs/>
          <w:sz w:val="26"/>
          <w:szCs w:val="26"/>
          <w:lang w:val="uk-UA"/>
        </w:rPr>
        <w:t xml:space="preserve">Наталя </w:t>
      </w:r>
      <w:r w:rsidR="00F415CF">
        <w:rPr>
          <w:b/>
          <w:bCs/>
          <w:sz w:val="26"/>
          <w:szCs w:val="26"/>
          <w:lang w:val="uk-UA"/>
        </w:rPr>
        <w:t xml:space="preserve">ЛІТВІНСЬКА </w:t>
      </w:r>
    </w:p>
    <w:p w:rsidR="00F415CF" w:rsidRDefault="00F415CF" w:rsidP="006E1B51">
      <w:pPr>
        <w:jc w:val="both"/>
        <w:rPr>
          <w:lang w:val="uk-UA"/>
        </w:rPr>
      </w:pPr>
    </w:p>
    <w:p w:rsidR="000B22D0" w:rsidRDefault="000B22D0" w:rsidP="006E1B51">
      <w:pPr>
        <w:jc w:val="both"/>
        <w:rPr>
          <w:lang w:val="uk-UA"/>
        </w:rPr>
      </w:pPr>
    </w:p>
    <w:p w:rsidR="000B22D0" w:rsidRDefault="000B22D0" w:rsidP="006E1B51">
      <w:pPr>
        <w:jc w:val="both"/>
        <w:rPr>
          <w:lang w:val="uk-UA"/>
        </w:rPr>
      </w:pPr>
    </w:p>
    <w:p w:rsidR="000B22D0" w:rsidRDefault="000B22D0" w:rsidP="006E1B51">
      <w:pPr>
        <w:jc w:val="both"/>
        <w:rPr>
          <w:lang w:val="uk-UA"/>
        </w:rPr>
      </w:pPr>
    </w:p>
    <w:p w:rsidR="000B22D0" w:rsidRDefault="000B22D0" w:rsidP="006E1B51">
      <w:pPr>
        <w:jc w:val="both"/>
        <w:rPr>
          <w:lang w:val="uk-UA"/>
        </w:rPr>
      </w:pPr>
    </w:p>
    <w:p w:rsidR="00F415CF" w:rsidRDefault="00F415CF" w:rsidP="006E1B51">
      <w:pPr>
        <w:jc w:val="both"/>
        <w:rPr>
          <w:lang w:val="uk-UA"/>
        </w:rPr>
      </w:pPr>
    </w:p>
    <w:p w:rsidR="00F415CF" w:rsidRDefault="00F415CF" w:rsidP="006E1B51">
      <w:pPr>
        <w:jc w:val="both"/>
        <w:rPr>
          <w:lang w:val="uk-UA"/>
        </w:rPr>
      </w:pPr>
      <w:proofErr w:type="spellStart"/>
      <w:r>
        <w:rPr>
          <w:lang w:val="uk-UA"/>
        </w:rPr>
        <w:t>Тарай</w:t>
      </w:r>
      <w:proofErr w:type="spellEnd"/>
    </w:p>
    <w:p w:rsidR="006B1A4E" w:rsidRPr="00721EA7" w:rsidRDefault="00A623A4" w:rsidP="006E1B51">
      <w:pPr>
        <w:jc w:val="both"/>
      </w:pPr>
      <w:proofErr w:type="spellStart"/>
      <w:r>
        <w:rPr>
          <w:lang w:val="uk-UA"/>
        </w:rPr>
        <w:t>Хобзей</w:t>
      </w:r>
      <w:proofErr w:type="spellEnd"/>
      <w:r w:rsidR="006E1B51" w:rsidRPr="00721EA7">
        <w:rPr>
          <w:lang w:val="uk-UA"/>
        </w:rPr>
        <w:t xml:space="preserve"> 275</w:t>
      </w:r>
      <w:r w:rsidR="00B82923">
        <w:rPr>
          <w:lang w:val="uk-UA"/>
        </w:rPr>
        <w:t>7142</w:t>
      </w:r>
    </w:p>
    <w:sectPr w:rsidR="006B1A4E" w:rsidRPr="00721EA7" w:rsidSect="00E84B6F">
      <w:pgSz w:w="11906" w:h="16838"/>
      <w:pgMar w:top="687" w:right="751" w:bottom="993" w:left="1419" w:header="708" w:footer="708" w:gutter="0"/>
      <w:cols w:space="720"/>
      <w:docGrid w:linePitch="360" w:charSpace="1638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Liberation Sans"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  <w:rPr>
        <w:rFonts w:cs="Times New Roman"/>
        <w:b w:val="0"/>
      </w:rPr>
    </w:lvl>
    <w:lvl w:ilvl="1">
      <w:start w:val="1"/>
      <w:numFmt w:val="lowerLetter"/>
      <w:lvlText w:val="%2."/>
      <w:lvlJc w:val="left"/>
      <w:pPr>
        <w:tabs>
          <w:tab w:val="num" w:pos="1723"/>
        </w:tabs>
        <w:ind w:left="1723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443"/>
        </w:tabs>
        <w:ind w:left="2443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163"/>
        </w:tabs>
        <w:ind w:left="3163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883"/>
        </w:tabs>
        <w:ind w:left="3883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603"/>
        </w:tabs>
        <w:ind w:left="4603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323"/>
        </w:tabs>
        <w:ind w:left="5323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6043"/>
        </w:tabs>
        <w:ind w:left="6043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763"/>
        </w:tabs>
        <w:ind w:left="6763" w:hanging="180"/>
      </w:pPr>
      <w:rPr>
        <w:rFonts w:cs="Times New Roman"/>
      </w:rPr>
    </w:lvl>
  </w:abstractNum>
  <w:abstractNum w:abstractNumId="2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  <w:sz w:val="26"/>
        <w:szCs w:val="26"/>
        <w:lang w:val="uk-UA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39EF"/>
    <w:rsid w:val="0001373A"/>
    <w:rsid w:val="00014437"/>
    <w:rsid w:val="00032BD4"/>
    <w:rsid w:val="00033104"/>
    <w:rsid w:val="00047252"/>
    <w:rsid w:val="0007316E"/>
    <w:rsid w:val="00084EBB"/>
    <w:rsid w:val="00085D08"/>
    <w:rsid w:val="00091C90"/>
    <w:rsid w:val="00094EA0"/>
    <w:rsid w:val="00095690"/>
    <w:rsid w:val="000A1906"/>
    <w:rsid w:val="000A5920"/>
    <w:rsid w:val="000B22D0"/>
    <w:rsid w:val="000C5B07"/>
    <w:rsid w:val="000C6EF4"/>
    <w:rsid w:val="000D3E5B"/>
    <w:rsid w:val="000F6648"/>
    <w:rsid w:val="00100308"/>
    <w:rsid w:val="00133976"/>
    <w:rsid w:val="00156438"/>
    <w:rsid w:val="0018767E"/>
    <w:rsid w:val="001A4B54"/>
    <w:rsid w:val="001B2A6D"/>
    <w:rsid w:val="001C3878"/>
    <w:rsid w:val="001C4EF1"/>
    <w:rsid w:val="001E1857"/>
    <w:rsid w:val="001E48F8"/>
    <w:rsid w:val="001F30BA"/>
    <w:rsid w:val="00200A06"/>
    <w:rsid w:val="0020179B"/>
    <w:rsid w:val="00206E30"/>
    <w:rsid w:val="00207E57"/>
    <w:rsid w:val="002239D3"/>
    <w:rsid w:val="002304DE"/>
    <w:rsid w:val="00240FD0"/>
    <w:rsid w:val="00245F89"/>
    <w:rsid w:val="00250CD0"/>
    <w:rsid w:val="00267F3A"/>
    <w:rsid w:val="00272B5F"/>
    <w:rsid w:val="002B6777"/>
    <w:rsid w:val="002C2898"/>
    <w:rsid w:val="002F1198"/>
    <w:rsid w:val="002F607E"/>
    <w:rsid w:val="003022E1"/>
    <w:rsid w:val="00303F61"/>
    <w:rsid w:val="00303FE7"/>
    <w:rsid w:val="00313A4E"/>
    <w:rsid w:val="00313A4F"/>
    <w:rsid w:val="003204C2"/>
    <w:rsid w:val="00332BB0"/>
    <w:rsid w:val="00351C31"/>
    <w:rsid w:val="0036260A"/>
    <w:rsid w:val="003A325F"/>
    <w:rsid w:val="003A6C61"/>
    <w:rsid w:val="003B1DB5"/>
    <w:rsid w:val="003B725C"/>
    <w:rsid w:val="003D262C"/>
    <w:rsid w:val="004019DF"/>
    <w:rsid w:val="00403C4C"/>
    <w:rsid w:val="0042170E"/>
    <w:rsid w:val="00435691"/>
    <w:rsid w:val="00435F7D"/>
    <w:rsid w:val="00436C5D"/>
    <w:rsid w:val="00443118"/>
    <w:rsid w:val="00450D0F"/>
    <w:rsid w:val="00452C68"/>
    <w:rsid w:val="00452F72"/>
    <w:rsid w:val="004608E4"/>
    <w:rsid w:val="00467230"/>
    <w:rsid w:val="00490C85"/>
    <w:rsid w:val="00492541"/>
    <w:rsid w:val="004B296F"/>
    <w:rsid w:val="004E4C50"/>
    <w:rsid w:val="004E6E55"/>
    <w:rsid w:val="004F6340"/>
    <w:rsid w:val="0051368A"/>
    <w:rsid w:val="0054006F"/>
    <w:rsid w:val="0054775D"/>
    <w:rsid w:val="00563269"/>
    <w:rsid w:val="00566208"/>
    <w:rsid w:val="005942C6"/>
    <w:rsid w:val="005A47F8"/>
    <w:rsid w:val="005C4147"/>
    <w:rsid w:val="005D69F4"/>
    <w:rsid w:val="005E5555"/>
    <w:rsid w:val="00603A99"/>
    <w:rsid w:val="0061422B"/>
    <w:rsid w:val="0061667F"/>
    <w:rsid w:val="006268B5"/>
    <w:rsid w:val="0064410E"/>
    <w:rsid w:val="00661B50"/>
    <w:rsid w:val="00661E2B"/>
    <w:rsid w:val="00676977"/>
    <w:rsid w:val="006816B6"/>
    <w:rsid w:val="006838E0"/>
    <w:rsid w:val="00691E31"/>
    <w:rsid w:val="00697076"/>
    <w:rsid w:val="006A0206"/>
    <w:rsid w:val="006B1A4E"/>
    <w:rsid w:val="006E1B51"/>
    <w:rsid w:val="00701024"/>
    <w:rsid w:val="0070440D"/>
    <w:rsid w:val="0071052F"/>
    <w:rsid w:val="00721EA7"/>
    <w:rsid w:val="00723D53"/>
    <w:rsid w:val="00731BB3"/>
    <w:rsid w:val="007325A5"/>
    <w:rsid w:val="00735E08"/>
    <w:rsid w:val="00742ACE"/>
    <w:rsid w:val="00744F91"/>
    <w:rsid w:val="00751598"/>
    <w:rsid w:val="0075199E"/>
    <w:rsid w:val="007630BD"/>
    <w:rsid w:val="00765FAB"/>
    <w:rsid w:val="007856B0"/>
    <w:rsid w:val="0079365D"/>
    <w:rsid w:val="007B5861"/>
    <w:rsid w:val="007C5080"/>
    <w:rsid w:val="007E3209"/>
    <w:rsid w:val="007F321B"/>
    <w:rsid w:val="0080486D"/>
    <w:rsid w:val="008101F9"/>
    <w:rsid w:val="0084675C"/>
    <w:rsid w:val="0087457C"/>
    <w:rsid w:val="0089203E"/>
    <w:rsid w:val="00896A2B"/>
    <w:rsid w:val="008A767B"/>
    <w:rsid w:val="008B1D87"/>
    <w:rsid w:val="008B6ADC"/>
    <w:rsid w:val="008D12F6"/>
    <w:rsid w:val="008D36B4"/>
    <w:rsid w:val="008D637F"/>
    <w:rsid w:val="008D6F7C"/>
    <w:rsid w:val="008E042B"/>
    <w:rsid w:val="008E18AB"/>
    <w:rsid w:val="008F0767"/>
    <w:rsid w:val="008F0997"/>
    <w:rsid w:val="00907A77"/>
    <w:rsid w:val="00910F09"/>
    <w:rsid w:val="009830F1"/>
    <w:rsid w:val="009B640F"/>
    <w:rsid w:val="009C1D84"/>
    <w:rsid w:val="009D091A"/>
    <w:rsid w:val="009D39EF"/>
    <w:rsid w:val="009E214E"/>
    <w:rsid w:val="009F764C"/>
    <w:rsid w:val="00A00C07"/>
    <w:rsid w:val="00A00C7F"/>
    <w:rsid w:val="00A076F2"/>
    <w:rsid w:val="00A111BA"/>
    <w:rsid w:val="00A129BD"/>
    <w:rsid w:val="00A40C64"/>
    <w:rsid w:val="00A46262"/>
    <w:rsid w:val="00A53C13"/>
    <w:rsid w:val="00A623A4"/>
    <w:rsid w:val="00A65867"/>
    <w:rsid w:val="00A849FB"/>
    <w:rsid w:val="00A91B67"/>
    <w:rsid w:val="00AB38BA"/>
    <w:rsid w:val="00AC48D4"/>
    <w:rsid w:val="00AD2E46"/>
    <w:rsid w:val="00AF078D"/>
    <w:rsid w:val="00AF2F50"/>
    <w:rsid w:val="00AF3E12"/>
    <w:rsid w:val="00B23618"/>
    <w:rsid w:val="00B24C75"/>
    <w:rsid w:val="00B50B42"/>
    <w:rsid w:val="00B63F81"/>
    <w:rsid w:val="00B715CD"/>
    <w:rsid w:val="00B77731"/>
    <w:rsid w:val="00B816C5"/>
    <w:rsid w:val="00B82923"/>
    <w:rsid w:val="00B95A2F"/>
    <w:rsid w:val="00BA4AF8"/>
    <w:rsid w:val="00BA7A45"/>
    <w:rsid w:val="00BB1C27"/>
    <w:rsid w:val="00BD4F08"/>
    <w:rsid w:val="00C26286"/>
    <w:rsid w:val="00C34FB8"/>
    <w:rsid w:val="00C35D64"/>
    <w:rsid w:val="00C46D8C"/>
    <w:rsid w:val="00C662C3"/>
    <w:rsid w:val="00C915B9"/>
    <w:rsid w:val="00C95F09"/>
    <w:rsid w:val="00C96E11"/>
    <w:rsid w:val="00CB4A6E"/>
    <w:rsid w:val="00CB5B40"/>
    <w:rsid w:val="00CE0336"/>
    <w:rsid w:val="00CE151F"/>
    <w:rsid w:val="00CE3F5C"/>
    <w:rsid w:val="00CF2696"/>
    <w:rsid w:val="00CF3115"/>
    <w:rsid w:val="00CF7BAB"/>
    <w:rsid w:val="00D046DF"/>
    <w:rsid w:val="00D361A7"/>
    <w:rsid w:val="00D45C96"/>
    <w:rsid w:val="00D54A0A"/>
    <w:rsid w:val="00D72467"/>
    <w:rsid w:val="00D80F31"/>
    <w:rsid w:val="00D82FA9"/>
    <w:rsid w:val="00D83D70"/>
    <w:rsid w:val="00DA438D"/>
    <w:rsid w:val="00DA4E02"/>
    <w:rsid w:val="00DC018D"/>
    <w:rsid w:val="00E20698"/>
    <w:rsid w:val="00E23037"/>
    <w:rsid w:val="00E26DD2"/>
    <w:rsid w:val="00E410FA"/>
    <w:rsid w:val="00E42904"/>
    <w:rsid w:val="00E4707A"/>
    <w:rsid w:val="00E56E1E"/>
    <w:rsid w:val="00E84B6F"/>
    <w:rsid w:val="00E86684"/>
    <w:rsid w:val="00EA0EBB"/>
    <w:rsid w:val="00EA6E40"/>
    <w:rsid w:val="00EB6572"/>
    <w:rsid w:val="00EC4A29"/>
    <w:rsid w:val="00EC7A12"/>
    <w:rsid w:val="00ED0B6A"/>
    <w:rsid w:val="00ED28FD"/>
    <w:rsid w:val="00ED623D"/>
    <w:rsid w:val="00EF3F4B"/>
    <w:rsid w:val="00F054BF"/>
    <w:rsid w:val="00F122F2"/>
    <w:rsid w:val="00F276C2"/>
    <w:rsid w:val="00F3227B"/>
    <w:rsid w:val="00F415CF"/>
    <w:rsid w:val="00F619BB"/>
    <w:rsid w:val="00F64910"/>
    <w:rsid w:val="00F7230D"/>
    <w:rsid w:val="00F92113"/>
    <w:rsid w:val="00F9449F"/>
    <w:rsid w:val="00F96037"/>
    <w:rsid w:val="00FB18C4"/>
    <w:rsid w:val="00FB30C9"/>
    <w:rsid w:val="00FB57A4"/>
    <w:rsid w:val="00FB57CB"/>
    <w:rsid w:val="00FC5454"/>
    <w:rsid w:val="00FC5A1F"/>
    <w:rsid w:val="00FD079F"/>
    <w:rsid w:val="00FD302C"/>
    <w:rsid w:val="00FD4020"/>
    <w:rsid w:val="00FD6CCA"/>
    <w:rsid w:val="00FD7273"/>
    <w:rsid w:val="00FE7B4E"/>
    <w:rsid w:val="00FF4654"/>
    <w:rsid w:val="00FF74E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5:docId w15:val="{975C8EF8-A410-464B-AC95-9EF367BB4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2541"/>
    <w:pPr>
      <w:widowControl w:val="0"/>
      <w:suppressAutoHyphens/>
    </w:pPr>
    <w:rPr>
      <w:lang w:val="ru-RU" w:eastAsia="zh-CN"/>
    </w:rPr>
  </w:style>
  <w:style w:type="paragraph" w:styleId="3">
    <w:name w:val="heading 3"/>
    <w:basedOn w:val="a"/>
    <w:next w:val="a"/>
    <w:qFormat/>
    <w:rsid w:val="00492541"/>
    <w:pPr>
      <w:keepNext/>
      <w:widowControl/>
      <w:tabs>
        <w:tab w:val="num" w:pos="0"/>
      </w:tabs>
      <w:spacing w:before="240" w:after="60"/>
      <w:outlineLvl w:val="2"/>
    </w:pPr>
    <w:rPr>
      <w:rFonts w:ascii="Arial" w:hAnsi="Arial" w:cs="Arial"/>
      <w:b/>
      <w:bCs/>
      <w:sz w:val="26"/>
      <w:szCs w:val="26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sid w:val="00492541"/>
  </w:style>
  <w:style w:type="character" w:customStyle="1" w:styleId="WW8Num1z1">
    <w:name w:val="WW8Num1z1"/>
    <w:rsid w:val="00492541"/>
  </w:style>
  <w:style w:type="character" w:customStyle="1" w:styleId="WW8Num1z2">
    <w:name w:val="WW8Num1z2"/>
    <w:rsid w:val="00492541"/>
  </w:style>
  <w:style w:type="character" w:customStyle="1" w:styleId="WW8Num1z3">
    <w:name w:val="WW8Num1z3"/>
    <w:rsid w:val="00492541"/>
  </w:style>
  <w:style w:type="character" w:customStyle="1" w:styleId="WW8Num1z4">
    <w:name w:val="WW8Num1z4"/>
    <w:rsid w:val="00492541"/>
  </w:style>
  <w:style w:type="character" w:customStyle="1" w:styleId="WW8Num1z5">
    <w:name w:val="WW8Num1z5"/>
    <w:rsid w:val="00492541"/>
  </w:style>
  <w:style w:type="character" w:customStyle="1" w:styleId="WW8Num1z6">
    <w:name w:val="WW8Num1z6"/>
    <w:rsid w:val="00492541"/>
  </w:style>
  <w:style w:type="character" w:customStyle="1" w:styleId="WW8Num1z7">
    <w:name w:val="WW8Num1z7"/>
    <w:rsid w:val="00492541"/>
  </w:style>
  <w:style w:type="character" w:customStyle="1" w:styleId="WW8Num1z8">
    <w:name w:val="WW8Num1z8"/>
    <w:rsid w:val="00492541"/>
  </w:style>
  <w:style w:type="character" w:customStyle="1" w:styleId="WW8Num2z0">
    <w:name w:val="WW8Num2z0"/>
    <w:rsid w:val="00492541"/>
    <w:rPr>
      <w:rFonts w:cs="Times New Roman"/>
      <w:b w:val="0"/>
    </w:rPr>
  </w:style>
  <w:style w:type="character" w:customStyle="1" w:styleId="WW8Num2z1">
    <w:name w:val="WW8Num2z1"/>
    <w:rsid w:val="00492541"/>
    <w:rPr>
      <w:rFonts w:cs="Times New Roman"/>
    </w:rPr>
  </w:style>
  <w:style w:type="character" w:customStyle="1" w:styleId="WW8Num3z0">
    <w:name w:val="WW8Num3z0"/>
    <w:rsid w:val="00492541"/>
    <w:rPr>
      <w:rFonts w:ascii="Symbol" w:hAnsi="Symbol" w:cs="Symbol"/>
      <w:sz w:val="26"/>
      <w:szCs w:val="26"/>
      <w:lang w:val="uk-UA"/>
    </w:rPr>
  </w:style>
  <w:style w:type="character" w:customStyle="1" w:styleId="WW8Num3z1">
    <w:name w:val="WW8Num3z1"/>
    <w:rsid w:val="00492541"/>
  </w:style>
  <w:style w:type="character" w:customStyle="1" w:styleId="WW8Num3z2">
    <w:name w:val="WW8Num3z2"/>
    <w:rsid w:val="00492541"/>
  </w:style>
  <w:style w:type="character" w:customStyle="1" w:styleId="WW8Num3z3">
    <w:name w:val="WW8Num3z3"/>
    <w:rsid w:val="00492541"/>
  </w:style>
  <w:style w:type="character" w:customStyle="1" w:styleId="WW8Num3z4">
    <w:name w:val="WW8Num3z4"/>
    <w:rsid w:val="00492541"/>
  </w:style>
  <w:style w:type="character" w:customStyle="1" w:styleId="WW8Num3z5">
    <w:name w:val="WW8Num3z5"/>
    <w:rsid w:val="00492541"/>
  </w:style>
  <w:style w:type="character" w:customStyle="1" w:styleId="WW8Num3z6">
    <w:name w:val="WW8Num3z6"/>
    <w:rsid w:val="00492541"/>
  </w:style>
  <w:style w:type="character" w:customStyle="1" w:styleId="WW8Num3z7">
    <w:name w:val="WW8Num3z7"/>
    <w:rsid w:val="00492541"/>
  </w:style>
  <w:style w:type="character" w:customStyle="1" w:styleId="WW8Num3z8">
    <w:name w:val="WW8Num3z8"/>
    <w:rsid w:val="00492541"/>
  </w:style>
  <w:style w:type="character" w:customStyle="1" w:styleId="2">
    <w:name w:val="Шрифт абзацу за замовчуванням2"/>
    <w:rsid w:val="00492541"/>
  </w:style>
  <w:style w:type="character" w:customStyle="1" w:styleId="1">
    <w:name w:val="Основной шрифт абзаца1"/>
    <w:rsid w:val="00492541"/>
  </w:style>
  <w:style w:type="character" w:customStyle="1" w:styleId="WW8Num2z2">
    <w:name w:val="WW8Num2z2"/>
    <w:rsid w:val="00492541"/>
    <w:rPr>
      <w:rFonts w:ascii="Wingdings" w:hAnsi="Wingdings" w:cs="Wingdings"/>
    </w:rPr>
  </w:style>
  <w:style w:type="character" w:customStyle="1" w:styleId="WW8Num4z0">
    <w:name w:val="WW8Num4z0"/>
    <w:rsid w:val="00492541"/>
  </w:style>
  <w:style w:type="character" w:customStyle="1" w:styleId="WW8Num4z1">
    <w:name w:val="WW8Num4z1"/>
    <w:rsid w:val="00492541"/>
  </w:style>
  <w:style w:type="character" w:customStyle="1" w:styleId="WW8Num4z2">
    <w:name w:val="WW8Num4z2"/>
    <w:rsid w:val="00492541"/>
  </w:style>
  <w:style w:type="character" w:customStyle="1" w:styleId="WW8Num4z3">
    <w:name w:val="WW8Num4z3"/>
    <w:rsid w:val="00492541"/>
  </w:style>
  <w:style w:type="character" w:customStyle="1" w:styleId="WW8Num4z4">
    <w:name w:val="WW8Num4z4"/>
    <w:rsid w:val="00492541"/>
  </w:style>
  <w:style w:type="character" w:customStyle="1" w:styleId="WW8Num4z5">
    <w:name w:val="WW8Num4z5"/>
    <w:rsid w:val="00492541"/>
  </w:style>
  <w:style w:type="character" w:customStyle="1" w:styleId="WW8Num4z6">
    <w:name w:val="WW8Num4z6"/>
    <w:rsid w:val="00492541"/>
  </w:style>
  <w:style w:type="character" w:customStyle="1" w:styleId="WW8Num4z7">
    <w:name w:val="WW8Num4z7"/>
    <w:rsid w:val="00492541"/>
  </w:style>
  <w:style w:type="character" w:customStyle="1" w:styleId="WW8Num4z8">
    <w:name w:val="WW8Num4z8"/>
    <w:rsid w:val="00492541"/>
  </w:style>
  <w:style w:type="character" w:customStyle="1" w:styleId="WW8Num5z0">
    <w:name w:val="WW8Num5z0"/>
    <w:rsid w:val="00492541"/>
    <w:rPr>
      <w:rFonts w:ascii="Times New Roman" w:eastAsia="Times New Roman" w:hAnsi="Times New Roman" w:cs="Times New Roman"/>
    </w:rPr>
  </w:style>
  <w:style w:type="character" w:customStyle="1" w:styleId="WW8Num5z1">
    <w:name w:val="WW8Num5z1"/>
    <w:rsid w:val="00492541"/>
    <w:rPr>
      <w:rFonts w:ascii="Courier New" w:hAnsi="Courier New" w:cs="Courier New"/>
    </w:rPr>
  </w:style>
  <w:style w:type="character" w:customStyle="1" w:styleId="WW8Num5z2">
    <w:name w:val="WW8Num5z2"/>
    <w:rsid w:val="00492541"/>
    <w:rPr>
      <w:rFonts w:ascii="Wingdings" w:hAnsi="Wingdings" w:cs="Wingdings"/>
    </w:rPr>
  </w:style>
  <w:style w:type="character" w:customStyle="1" w:styleId="WW8Num5z3">
    <w:name w:val="WW8Num5z3"/>
    <w:rsid w:val="00492541"/>
    <w:rPr>
      <w:rFonts w:ascii="Symbol" w:hAnsi="Symbol" w:cs="Symbol"/>
    </w:rPr>
  </w:style>
  <w:style w:type="character" w:customStyle="1" w:styleId="WW8Num6z0">
    <w:name w:val="WW8Num6z0"/>
    <w:rsid w:val="00492541"/>
  </w:style>
  <w:style w:type="character" w:customStyle="1" w:styleId="WW8Num6z1">
    <w:name w:val="WW8Num6z1"/>
    <w:rsid w:val="00492541"/>
  </w:style>
  <w:style w:type="character" w:customStyle="1" w:styleId="WW8Num6z2">
    <w:name w:val="WW8Num6z2"/>
    <w:rsid w:val="00492541"/>
  </w:style>
  <w:style w:type="character" w:customStyle="1" w:styleId="WW8Num6z3">
    <w:name w:val="WW8Num6z3"/>
    <w:rsid w:val="00492541"/>
  </w:style>
  <w:style w:type="character" w:customStyle="1" w:styleId="WW8Num6z4">
    <w:name w:val="WW8Num6z4"/>
    <w:rsid w:val="00492541"/>
  </w:style>
  <w:style w:type="character" w:customStyle="1" w:styleId="WW8Num6z5">
    <w:name w:val="WW8Num6z5"/>
    <w:rsid w:val="00492541"/>
  </w:style>
  <w:style w:type="character" w:customStyle="1" w:styleId="WW8Num6z6">
    <w:name w:val="WW8Num6z6"/>
    <w:rsid w:val="00492541"/>
  </w:style>
  <w:style w:type="character" w:customStyle="1" w:styleId="WW8Num6z7">
    <w:name w:val="WW8Num6z7"/>
    <w:rsid w:val="00492541"/>
  </w:style>
  <w:style w:type="character" w:customStyle="1" w:styleId="WW8Num6z8">
    <w:name w:val="WW8Num6z8"/>
    <w:rsid w:val="00492541"/>
  </w:style>
  <w:style w:type="character" w:customStyle="1" w:styleId="WW8Num7z0">
    <w:name w:val="WW8Num7z0"/>
    <w:rsid w:val="00492541"/>
    <w:rPr>
      <w:rFonts w:ascii="Symbol" w:hAnsi="Symbol" w:cs="Symbol"/>
    </w:rPr>
  </w:style>
  <w:style w:type="character" w:customStyle="1" w:styleId="WW8Num7z1">
    <w:name w:val="WW8Num7z1"/>
    <w:rsid w:val="00492541"/>
    <w:rPr>
      <w:rFonts w:ascii="Courier New" w:hAnsi="Courier New" w:cs="Courier New"/>
    </w:rPr>
  </w:style>
  <w:style w:type="character" w:customStyle="1" w:styleId="WW8Num7z2">
    <w:name w:val="WW8Num7z2"/>
    <w:rsid w:val="00492541"/>
    <w:rPr>
      <w:rFonts w:ascii="Wingdings" w:hAnsi="Wingdings" w:cs="Wingdings"/>
    </w:rPr>
  </w:style>
  <w:style w:type="character" w:customStyle="1" w:styleId="WW8Num8z0">
    <w:name w:val="WW8Num8z0"/>
    <w:rsid w:val="00492541"/>
    <w:rPr>
      <w:rFonts w:ascii="Symbol" w:hAnsi="Symbol" w:cs="Symbol"/>
    </w:rPr>
  </w:style>
  <w:style w:type="character" w:customStyle="1" w:styleId="WW8Num8z1">
    <w:name w:val="WW8Num8z1"/>
    <w:rsid w:val="00492541"/>
    <w:rPr>
      <w:rFonts w:ascii="Courier New" w:hAnsi="Courier New" w:cs="Courier New"/>
    </w:rPr>
  </w:style>
  <w:style w:type="character" w:customStyle="1" w:styleId="WW8Num8z2">
    <w:name w:val="WW8Num8z2"/>
    <w:rsid w:val="00492541"/>
    <w:rPr>
      <w:rFonts w:ascii="Wingdings" w:hAnsi="Wingdings" w:cs="Wingdings"/>
    </w:rPr>
  </w:style>
  <w:style w:type="character" w:customStyle="1" w:styleId="WW8Num9z0">
    <w:name w:val="WW8Num9z0"/>
    <w:rsid w:val="00492541"/>
    <w:rPr>
      <w:rFonts w:cs="Times New Roman"/>
    </w:rPr>
  </w:style>
  <w:style w:type="character" w:customStyle="1" w:styleId="WW8Num10z0">
    <w:name w:val="WW8Num10z0"/>
    <w:rsid w:val="00492541"/>
  </w:style>
  <w:style w:type="character" w:customStyle="1" w:styleId="WW8Num10z1">
    <w:name w:val="WW8Num10z1"/>
    <w:rsid w:val="00492541"/>
  </w:style>
  <w:style w:type="character" w:customStyle="1" w:styleId="WW8Num10z2">
    <w:name w:val="WW8Num10z2"/>
    <w:rsid w:val="00492541"/>
  </w:style>
  <w:style w:type="character" w:customStyle="1" w:styleId="WW8Num10z3">
    <w:name w:val="WW8Num10z3"/>
    <w:rsid w:val="00492541"/>
  </w:style>
  <w:style w:type="character" w:customStyle="1" w:styleId="WW8Num10z4">
    <w:name w:val="WW8Num10z4"/>
    <w:rsid w:val="00492541"/>
  </w:style>
  <w:style w:type="character" w:customStyle="1" w:styleId="WW8Num10z5">
    <w:name w:val="WW8Num10z5"/>
    <w:rsid w:val="00492541"/>
  </w:style>
  <w:style w:type="character" w:customStyle="1" w:styleId="WW8Num10z6">
    <w:name w:val="WW8Num10z6"/>
    <w:rsid w:val="00492541"/>
  </w:style>
  <w:style w:type="character" w:customStyle="1" w:styleId="WW8Num10z7">
    <w:name w:val="WW8Num10z7"/>
    <w:rsid w:val="00492541"/>
  </w:style>
  <w:style w:type="character" w:customStyle="1" w:styleId="WW8Num10z8">
    <w:name w:val="WW8Num10z8"/>
    <w:rsid w:val="00492541"/>
  </w:style>
  <w:style w:type="character" w:customStyle="1" w:styleId="WW8Num11z0">
    <w:name w:val="WW8Num11z0"/>
    <w:rsid w:val="00492541"/>
  </w:style>
  <w:style w:type="character" w:customStyle="1" w:styleId="WW8Num11z1">
    <w:name w:val="WW8Num11z1"/>
    <w:rsid w:val="00492541"/>
  </w:style>
  <w:style w:type="character" w:customStyle="1" w:styleId="WW8Num11z2">
    <w:name w:val="WW8Num11z2"/>
    <w:rsid w:val="00492541"/>
  </w:style>
  <w:style w:type="character" w:customStyle="1" w:styleId="WW8Num11z3">
    <w:name w:val="WW8Num11z3"/>
    <w:rsid w:val="00492541"/>
  </w:style>
  <w:style w:type="character" w:customStyle="1" w:styleId="WW8Num11z4">
    <w:name w:val="WW8Num11z4"/>
    <w:rsid w:val="00492541"/>
  </w:style>
  <w:style w:type="character" w:customStyle="1" w:styleId="WW8Num11z5">
    <w:name w:val="WW8Num11z5"/>
    <w:rsid w:val="00492541"/>
  </w:style>
  <w:style w:type="character" w:customStyle="1" w:styleId="WW8Num11z6">
    <w:name w:val="WW8Num11z6"/>
    <w:rsid w:val="00492541"/>
  </w:style>
  <w:style w:type="character" w:customStyle="1" w:styleId="WW8Num11z7">
    <w:name w:val="WW8Num11z7"/>
    <w:rsid w:val="00492541"/>
  </w:style>
  <w:style w:type="character" w:customStyle="1" w:styleId="WW8Num11z8">
    <w:name w:val="WW8Num11z8"/>
    <w:rsid w:val="00492541"/>
  </w:style>
  <w:style w:type="character" w:customStyle="1" w:styleId="WW8Num12z0">
    <w:name w:val="WW8Num12z0"/>
    <w:rsid w:val="00492541"/>
    <w:rPr>
      <w:rFonts w:ascii="Times New Roman" w:eastAsia="Times New Roman" w:hAnsi="Times New Roman" w:cs="Times New Roman"/>
      <w:b/>
    </w:rPr>
  </w:style>
  <w:style w:type="character" w:customStyle="1" w:styleId="WW8Num12z1">
    <w:name w:val="WW8Num12z1"/>
    <w:rsid w:val="00492541"/>
    <w:rPr>
      <w:rFonts w:ascii="Courier New" w:hAnsi="Courier New" w:cs="Courier New"/>
    </w:rPr>
  </w:style>
  <w:style w:type="character" w:customStyle="1" w:styleId="WW8Num12z2">
    <w:name w:val="WW8Num12z2"/>
    <w:rsid w:val="00492541"/>
    <w:rPr>
      <w:rFonts w:ascii="Wingdings" w:hAnsi="Wingdings" w:cs="Wingdings"/>
    </w:rPr>
  </w:style>
  <w:style w:type="character" w:customStyle="1" w:styleId="WW8Num12z3">
    <w:name w:val="WW8Num12z3"/>
    <w:rsid w:val="00492541"/>
    <w:rPr>
      <w:rFonts w:ascii="Symbol" w:hAnsi="Symbol" w:cs="Symbol"/>
    </w:rPr>
  </w:style>
  <w:style w:type="character" w:customStyle="1" w:styleId="WW8Num13z0">
    <w:name w:val="WW8Num13z0"/>
    <w:rsid w:val="00492541"/>
  </w:style>
  <w:style w:type="character" w:customStyle="1" w:styleId="WW8Num13z1">
    <w:name w:val="WW8Num13z1"/>
    <w:rsid w:val="00492541"/>
  </w:style>
  <w:style w:type="character" w:customStyle="1" w:styleId="WW8Num13z2">
    <w:name w:val="WW8Num13z2"/>
    <w:rsid w:val="00492541"/>
  </w:style>
  <w:style w:type="character" w:customStyle="1" w:styleId="WW8Num13z3">
    <w:name w:val="WW8Num13z3"/>
    <w:rsid w:val="00492541"/>
  </w:style>
  <w:style w:type="character" w:customStyle="1" w:styleId="WW8Num13z4">
    <w:name w:val="WW8Num13z4"/>
    <w:rsid w:val="00492541"/>
  </w:style>
  <w:style w:type="character" w:customStyle="1" w:styleId="WW8Num13z5">
    <w:name w:val="WW8Num13z5"/>
    <w:rsid w:val="00492541"/>
  </w:style>
  <w:style w:type="character" w:customStyle="1" w:styleId="WW8Num13z6">
    <w:name w:val="WW8Num13z6"/>
    <w:rsid w:val="00492541"/>
  </w:style>
  <w:style w:type="character" w:customStyle="1" w:styleId="WW8Num13z7">
    <w:name w:val="WW8Num13z7"/>
    <w:rsid w:val="00492541"/>
  </w:style>
  <w:style w:type="character" w:customStyle="1" w:styleId="WW8Num13z8">
    <w:name w:val="WW8Num13z8"/>
    <w:rsid w:val="00492541"/>
  </w:style>
  <w:style w:type="character" w:customStyle="1" w:styleId="WW8Num14z0">
    <w:name w:val="WW8Num14z0"/>
    <w:rsid w:val="00492541"/>
    <w:rPr>
      <w:rFonts w:ascii="Symbol" w:hAnsi="Symbol" w:cs="Symbol"/>
      <w:sz w:val="26"/>
      <w:szCs w:val="26"/>
      <w:lang w:val="uk-UA"/>
    </w:rPr>
  </w:style>
  <w:style w:type="character" w:customStyle="1" w:styleId="WW8Num14z1">
    <w:name w:val="WW8Num14z1"/>
    <w:rsid w:val="00492541"/>
    <w:rPr>
      <w:rFonts w:ascii="Courier New" w:hAnsi="Courier New" w:cs="Courier New"/>
    </w:rPr>
  </w:style>
  <w:style w:type="character" w:customStyle="1" w:styleId="WW8Num14z2">
    <w:name w:val="WW8Num14z2"/>
    <w:rsid w:val="00492541"/>
    <w:rPr>
      <w:rFonts w:ascii="Wingdings" w:hAnsi="Wingdings" w:cs="Wingdings"/>
    </w:rPr>
  </w:style>
  <w:style w:type="character" w:customStyle="1" w:styleId="WW8Num15z0">
    <w:name w:val="WW8Num15z0"/>
    <w:rsid w:val="00492541"/>
    <w:rPr>
      <w:rFonts w:ascii="Symbol" w:hAnsi="Symbol" w:cs="Symbol"/>
    </w:rPr>
  </w:style>
  <w:style w:type="character" w:customStyle="1" w:styleId="WW8Num15z1">
    <w:name w:val="WW8Num15z1"/>
    <w:rsid w:val="00492541"/>
    <w:rPr>
      <w:rFonts w:ascii="Courier New" w:hAnsi="Courier New" w:cs="Courier New"/>
    </w:rPr>
  </w:style>
  <w:style w:type="character" w:customStyle="1" w:styleId="WW8Num15z2">
    <w:name w:val="WW8Num15z2"/>
    <w:rsid w:val="00492541"/>
    <w:rPr>
      <w:rFonts w:ascii="Wingdings" w:hAnsi="Wingdings" w:cs="Wingdings"/>
    </w:rPr>
  </w:style>
  <w:style w:type="character" w:customStyle="1" w:styleId="WW8Num16z0">
    <w:name w:val="WW8Num16z0"/>
    <w:rsid w:val="00492541"/>
  </w:style>
  <w:style w:type="character" w:customStyle="1" w:styleId="WW8Num16z1">
    <w:name w:val="WW8Num16z1"/>
    <w:rsid w:val="00492541"/>
  </w:style>
  <w:style w:type="character" w:customStyle="1" w:styleId="WW8Num16z2">
    <w:name w:val="WW8Num16z2"/>
    <w:rsid w:val="00492541"/>
  </w:style>
  <w:style w:type="character" w:customStyle="1" w:styleId="WW8Num16z3">
    <w:name w:val="WW8Num16z3"/>
    <w:rsid w:val="00492541"/>
  </w:style>
  <w:style w:type="character" w:customStyle="1" w:styleId="WW8Num16z4">
    <w:name w:val="WW8Num16z4"/>
    <w:rsid w:val="00492541"/>
  </w:style>
  <w:style w:type="character" w:customStyle="1" w:styleId="WW8Num16z5">
    <w:name w:val="WW8Num16z5"/>
    <w:rsid w:val="00492541"/>
  </w:style>
  <w:style w:type="character" w:customStyle="1" w:styleId="WW8Num16z6">
    <w:name w:val="WW8Num16z6"/>
    <w:rsid w:val="00492541"/>
  </w:style>
  <w:style w:type="character" w:customStyle="1" w:styleId="WW8Num16z7">
    <w:name w:val="WW8Num16z7"/>
    <w:rsid w:val="00492541"/>
  </w:style>
  <w:style w:type="character" w:customStyle="1" w:styleId="WW8Num16z8">
    <w:name w:val="WW8Num16z8"/>
    <w:rsid w:val="00492541"/>
  </w:style>
  <w:style w:type="character" w:customStyle="1" w:styleId="WW8Num17z0">
    <w:name w:val="WW8Num17z0"/>
    <w:rsid w:val="00492541"/>
  </w:style>
  <w:style w:type="character" w:customStyle="1" w:styleId="WW8Num17z1">
    <w:name w:val="WW8Num17z1"/>
    <w:rsid w:val="00492541"/>
  </w:style>
  <w:style w:type="character" w:customStyle="1" w:styleId="WW8Num17z2">
    <w:name w:val="WW8Num17z2"/>
    <w:rsid w:val="00492541"/>
  </w:style>
  <w:style w:type="character" w:customStyle="1" w:styleId="WW8Num17z3">
    <w:name w:val="WW8Num17z3"/>
    <w:rsid w:val="00492541"/>
  </w:style>
  <w:style w:type="character" w:customStyle="1" w:styleId="WW8Num17z4">
    <w:name w:val="WW8Num17z4"/>
    <w:rsid w:val="00492541"/>
  </w:style>
  <w:style w:type="character" w:customStyle="1" w:styleId="WW8Num17z5">
    <w:name w:val="WW8Num17z5"/>
    <w:rsid w:val="00492541"/>
  </w:style>
  <w:style w:type="character" w:customStyle="1" w:styleId="WW8Num17z6">
    <w:name w:val="WW8Num17z6"/>
    <w:rsid w:val="00492541"/>
  </w:style>
  <w:style w:type="character" w:customStyle="1" w:styleId="WW8Num17z7">
    <w:name w:val="WW8Num17z7"/>
    <w:rsid w:val="00492541"/>
  </w:style>
  <w:style w:type="character" w:customStyle="1" w:styleId="WW8Num17z8">
    <w:name w:val="WW8Num17z8"/>
    <w:rsid w:val="00492541"/>
  </w:style>
  <w:style w:type="character" w:customStyle="1" w:styleId="WW8Num18z0">
    <w:name w:val="WW8Num18z0"/>
    <w:rsid w:val="00492541"/>
  </w:style>
  <w:style w:type="character" w:customStyle="1" w:styleId="WW8Num18z1">
    <w:name w:val="WW8Num18z1"/>
    <w:rsid w:val="00492541"/>
  </w:style>
  <w:style w:type="character" w:customStyle="1" w:styleId="WW8Num18z2">
    <w:name w:val="WW8Num18z2"/>
    <w:rsid w:val="00492541"/>
  </w:style>
  <w:style w:type="character" w:customStyle="1" w:styleId="WW8Num18z3">
    <w:name w:val="WW8Num18z3"/>
    <w:rsid w:val="00492541"/>
  </w:style>
  <w:style w:type="character" w:customStyle="1" w:styleId="WW8Num18z4">
    <w:name w:val="WW8Num18z4"/>
    <w:rsid w:val="00492541"/>
  </w:style>
  <w:style w:type="character" w:customStyle="1" w:styleId="WW8Num18z5">
    <w:name w:val="WW8Num18z5"/>
    <w:rsid w:val="00492541"/>
  </w:style>
  <w:style w:type="character" w:customStyle="1" w:styleId="WW8Num18z6">
    <w:name w:val="WW8Num18z6"/>
    <w:rsid w:val="00492541"/>
  </w:style>
  <w:style w:type="character" w:customStyle="1" w:styleId="WW8Num18z7">
    <w:name w:val="WW8Num18z7"/>
    <w:rsid w:val="00492541"/>
  </w:style>
  <w:style w:type="character" w:customStyle="1" w:styleId="WW8Num18z8">
    <w:name w:val="WW8Num18z8"/>
    <w:rsid w:val="00492541"/>
  </w:style>
  <w:style w:type="character" w:customStyle="1" w:styleId="WW8Num19z0">
    <w:name w:val="WW8Num19z0"/>
    <w:rsid w:val="00492541"/>
  </w:style>
  <w:style w:type="character" w:customStyle="1" w:styleId="WW8Num19z1">
    <w:name w:val="WW8Num19z1"/>
    <w:rsid w:val="00492541"/>
  </w:style>
  <w:style w:type="character" w:customStyle="1" w:styleId="WW8Num19z2">
    <w:name w:val="WW8Num19z2"/>
    <w:rsid w:val="00492541"/>
  </w:style>
  <w:style w:type="character" w:customStyle="1" w:styleId="WW8Num19z3">
    <w:name w:val="WW8Num19z3"/>
    <w:rsid w:val="00492541"/>
  </w:style>
  <w:style w:type="character" w:customStyle="1" w:styleId="WW8Num19z4">
    <w:name w:val="WW8Num19z4"/>
    <w:rsid w:val="00492541"/>
  </w:style>
  <w:style w:type="character" w:customStyle="1" w:styleId="WW8Num19z5">
    <w:name w:val="WW8Num19z5"/>
    <w:rsid w:val="00492541"/>
  </w:style>
  <w:style w:type="character" w:customStyle="1" w:styleId="WW8Num19z6">
    <w:name w:val="WW8Num19z6"/>
    <w:rsid w:val="00492541"/>
  </w:style>
  <w:style w:type="character" w:customStyle="1" w:styleId="WW8Num19z7">
    <w:name w:val="WW8Num19z7"/>
    <w:rsid w:val="00492541"/>
  </w:style>
  <w:style w:type="character" w:customStyle="1" w:styleId="WW8Num19z8">
    <w:name w:val="WW8Num19z8"/>
    <w:rsid w:val="00492541"/>
  </w:style>
  <w:style w:type="character" w:customStyle="1" w:styleId="WW8Num20z0">
    <w:name w:val="WW8Num20z0"/>
    <w:rsid w:val="00492541"/>
  </w:style>
  <w:style w:type="character" w:customStyle="1" w:styleId="WW8Num20z1">
    <w:name w:val="WW8Num20z1"/>
    <w:rsid w:val="00492541"/>
  </w:style>
  <w:style w:type="character" w:customStyle="1" w:styleId="WW8Num20z2">
    <w:name w:val="WW8Num20z2"/>
    <w:rsid w:val="00492541"/>
  </w:style>
  <w:style w:type="character" w:customStyle="1" w:styleId="WW8Num20z3">
    <w:name w:val="WW8Num20z3"/>
    <w:rsid w:val="00492541"/>
  </w:style>
  <w:style w:type="character" w:customStyle="1" w:styleId="WW8Num20z4">
    <w:name w:val="WW8Num20z4"/>
    <w:rsid w:val="00492541"/>
  </w:style>
  <w:style w:type="character" w:customStyle="1" w:styleId="WW8Num20z5">
    <w:name w:val="WW8Num20z5"/>
    <w:rsid w:val="00492541"/>
  </w:style>
  <w:style w:type="character" w:customStyle="1" w:styleId="WW8Num20z6">
    <w:name w:val="WW8Num20z6"/>
    <w:rsid w:val="00492541"/>
  </w:style>
  <w:style w:type="character" w:customStyle="1" w:styleId="WW8Num20z7">
    <w:name w:val="WW8Num20z7"/>
    <w:rsid w:val="00492541"/>
  </w:style>
  <w:style w:type="character" w:customStyle="1" w:styleId="WW8Num20z8">
    <w:name w:val="WW8Num20z8"/>
    <w:rsid w:val="00492541"/>
  </w:style>
  <w:style w:type="character" w:customStyle="1" w:styleId="10">
    <w:name w:val="Шрифт абзацу за замовчуванням1"/>
    <w:rsid w:val="00492541"/>
  </w:style>
  <w:style w:type="character" w:styleId="a3">
    <w:name w:val="Hyperlink"/>
    <w:rsid w:val="00492541"/>
    <w:rPr>
      <w:rFonts w:cs="Times New Roman"/>
      <w:color w:val="0000FF"/>
      <w:u w:val="single"/>
    </w:rPr>
  </w:style>
  <w:style w:type="character" w:customStyle="1" w:styleId="30">
    <w:name w:val="Заголовок 3 Знак"/>
    <w:rsid w:val="00492541"/>
    <w:rPr>
      <w:rFonts w:ascii="Arial" w:hAnsi="Arial" w:cs="Arial"/>
      <w:b/>
      <w:bCs/>
      <w:sz w:val="26"/>
      <w:szCs w:val="26"/>
      <w:lang w:val="uk-UA" w:bidi="ar-SA"/>
    </w:rPr>
  </w:style>
  <w:style w:type="character" w:customStyle="1" w:styleId="100">
    <w:name w:val="Основний текст + 10"/>
    <w:rsid w:val="00492541"/>
    <w:rPr>
      <w:sz w:val="21"/>
      <w:szCs w:val="21"/>
      <w:lang w:bidi="ar-SA"/>
    </w:rPr>
  </w:style>
  <w:style w:type="character" w:customStyle="1" w:styleId="11">
    <w:name w:val="Основний текст1"/>
    <w:rsid w:val="00492541"/>
    <w:rPr>
      <w:lang w:bidi="ar-SA"/>
    </w:rPr>
  </w:style>
  <w:style w:type="character" w:customStyle="1" w:styleId="a4">
    <w:name w:val="Текст у виносці Знак"/>
    <w:rsid w:val="00492541"/>
    <w:rPr>
      <w:rFonts w:ascii="Segoe UI" w:hAnsi="Segoe UI" w:cs="Segoe UI"/>
      <w:sz w:val="18"/>
      <w:szCs w:val="18"/>
      <w:lang w:val="ru-RU" w:eastAsia="zh-CN"/>
    </w:rPr>
  </w:style>
  <w:style w:type="character" w:customStyle="1" w:styleId="ListLabel1">
    <w:name w:val="ListLabel 1"/>
    <w:rsid w:val="00492541"/>
    <w:rPr>
      <w:rFonts w:cs="Times New Roman"/>
    </w:rPr>
  </w:style>
  <w:style w:type="character" w:customStyle="1" w:styleId="ListLabel2">
    <w:name w:val="ListLabel 2"/>
    <w:rsid w:val="00492541"/>
    <w:rPr>
      <w:rFonts w:cs="Times New Roman"/>
    </w:rPr>
  </w:style>
  <w:style w:type="character" w:customStyle="1" w:styleId="ListLabel3">
    <w:name w:val="ListLabel 3"/>
    <w:rsid w:val="00492541"/>
    <w:rPr>
      <w:rFonts w:cs="Times New Roman"/>
    </w:rPr>
  </w:style>
  <w:style w:type="character" w:customStyle="1" w:styleId="ListLabel4">
    <w:name w:val="ListLabel 4"/>
    <w:rsid w:val="00492541"/>
    <w:rPr>
      <w:rFonts w:cs="Times New Roman"/>
    </w:rPr>
  </w:style>
  <w:style w:type="character" w:customStyle="1" w:styleId="ListLabel5">
    <w:name w:val="ListLabel 5"/>
    <w:rsid w:val="00492541"/>
    <w:rPr>
      <w:rFonts w:cs="Times New Roman"/>
    </w:rPr>
  </w:style>
  <w:style w:type="character" w:customStyle="1" w:styleId="ListLabel6">
    <w:name w:val="ListLabel 6"/>
    <w:rsid w:val="00492541"/>
    <w:rPr>
      <w:rFonts w:cs="Times New Roman"/>
    </w:rPr>
  </w:style>
  <w:style w:type="character" w:customStyle="1" w:styleId="ListLabel7">
    <w:name w:val="ListLabel 7"/>
    <w:rsid w:val="00492541"/>
    <w:rPr>
      <w:rFonts w:cs="Times New Roman"/>
    </w:rPr>
  </w:style>
  <w:style w:type="character" w:customStyle="1" w:styleId="ListLabel8">
    <w:name w:val="ListLabel 8"/>
    <w:rsid w:val="00492541"/>
    <w:rPr>
      <w:rFonts w:cs="Times New Roman"/>
    </w:rPr>
  </w:style>
  <w:style w:type="character" w:customStyle="1" w:styleId="ListLabel9">
    <w:name w:val="ListLabel 9"/>
    <w:rsid w:val="00492541"/>
    <w:rPr>
      <w:rFonts w:cs="Times New Roman"/>
    </w:rPr>
  </w:style>
  <w:style w:type="paragraph" w:customStyle="1" w:styleId="12">
    <w:name w:val="Заголовок1"/>
    <w:basedOn w:val="a"/>
    <w:next w:val="a5"/>
    <w:rsid w:val="00492541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5">
    <w:name w:val="Body Text"/>
    <w:basedOn w:val="a"/>
    <w:rsid w:val="00492541"/>
    <w:pPr>
      <w:widowControl/>
      <w:spacing w:after="120"/>
    </w:pPr>
  </w:style>
  <w:style w:type="paragraph" w:styleId="a6">
    <w:name w:val="List"/>
    <w:basedOn w:val="a5"/>
    <w:rsid w:val="00492541"/>
    <w:rPr>
      <w:rFonts w:cs="Arial"/>
    </w:rPr>
  </w:style>
  <w:style w:type="paragraph" w:styleId="a7">
    <w:name w:val="caption"/>
    <w:basedOn w:val="a"/>
    <w:qFormat/>
    <w:rsid w:val="00492541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a8">
    <w:name w:val="Покажчик"/>
    <w:basedOn w:val="a"/>
    <w:rsid w:val="00492541"/>
    <w:pPr>
      <w:suppressLineNumbers/>
    </w:pPr>
    <w:rPr>
      <w:rFonts w:cs="Arial"/>
    </w:rPr>
  </w:style>
  <w:style w:type="paragraph" w:customStyle="1" w:styleId="13">
    <w:name w:val="Назва об'єкта1"/>
    <w:basedOn w:val="a"/>
    <w:rsid w:val="00492541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14">
    <w:name w:val="Название объекта1"/>
    <w:basedOn w:val="a"/>
    <w:rsid w:val="00492541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15">
    <w:name w:val="Маркірований список1"/>
    <w:basedOn w:val="a"/>
    <w:rsid w:val="00492541"/>
  </w:style>
  <w:style w:type="paragraph" w:customStyle="1" w:styleId="a9">
    <w:name w:val="Вміст таблиці"/>
    <w:basedOn w:val="a"/>
    <w:rsid w:val="00492541"/>
    <w:pPr>
      <w:suppressLineNumbers/>
    </w:pPr>
  </w:style>
  <w:style w:type="paragraph" w:customStyle="1" w:styleId="aa">
    <w:name w:val="Заголовок таблиці"/>
    <w:basedOn w:val="a9"/>
    <w:rsid w:val="00492541"/>
    <w:pPr>
      <w:jc w:val="center"/>
    </w:pPr>
    <w:rPr>
      <w:b/>
      <w:bCs/>
    </w:rPr>
  </w:style>
  <w:style w:type="paragraph" w:customStyle="1" w:styleId="ab">
    <w:name w:val="Вміст рамки"/>
    <w:basedOn w:val="a"/>
    <w:rsid w:val="00492541"/>
  </w:style>
  <w:style w:type="paragraph" w:customStyle="1" w:styleId="16">
    <w:name w:val="Текст выноски1"/>
    <w:basedOn w:val="a"/>
    <w:rsid w:val="00492541"/>
    <w:rPr>
      <w:rFonts w:ascii="Segoe UI" w:hAnsi="Segoe UI" w:cs="Segoe UI"/>
      <w:sz w:val="18"/>
      <w:szCs w:val="18"/>
    </w:rPr>
  </w:style>
  <w:style w:type="paragraph" w:styleId="ac">
    <w:name w:val="Balloon Text"/>
    <w:basedOn w:val="a"/>
    <w:link w:val="17"/>
    <w:uiPriority w:val="99"/>
    <w:semiHidden/>
    <w:unhideWhenUsed/>
    <w:rsid w:val="00CB4A6E"/>
    <w:rPr>
      <w:rFonts w:ascii="Segoe UI" w:hAnsi="Segoe UI" w:cs="Segoe UI"/>
      <w:sz w:val="18"/>
      <w:szCs w:val="18"/>
    </w:rPr>
  </w:style>
  <w:style w:type="character" w:customStyle="1" w:styleId="17">
    <w:name w:val="Текст у виносці Знак1"/>
    <w:link w:val="ac"/>
    <w:uiPriority w:val="99"/>
    <w:semiHidden/>
    <w:rsid w:val="00CB4A6E"/>
    <w:rPr>
      <w:rFonts w:ascii="Segoe UI" w:hAnsi="Segoe UI" w:cs="Segoe UI"/>
      <w:sz w:val="18"/>
      <w:szCs w:val="18"/>
      <w:lang w:val="ru-RU" w:eastAsia="zh-CN"/>
    </w:rPr>
  </w:style>
  <w:style w:type="paragraph" w:styleId="ad">
    <w:name w:val="No Spacing"/>
    <w:uiPriority w:val="1"/>
    <w:qFormat/>
    <w:rsid w:val="0075199E"/>
    <w:pPr>
      <w:widowControl w:val="0"/>
      <w:suppressAutoHyphens/>
    </w:pPr>
    <w:rPr>
      <w:lang w:val="ru-RU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75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oda.gov.ua" TargetMode="External"/><Relationship Id="rId3" Type="http://schemas.openxmlformats.org/officeDocument/2006/relationships/styles" Target="styles.xml"/><Relationship Id="rId7" Type="http://schemas.openxmlformats.org/officeDocument/2006/relationships/hyperlink" Target="mailto:doz@loda.gov.u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561BD7-5776-4A72-A44E-25DA98DAD6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3</Pages>
  <Words>4110</Words>
  <Characters>2344</Characters>
  <Application>Microsoft Office Word</Application>
  <DocSecurity>0</DocSecurity>
  <Lines>19</Lines>
  <Paragraphs>12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6442</CharactersWithSpaces>
  <SharedDoc>false</SharedDoc>
  <HLinks>
    <vt:vector size="6" baseType="variant">
      <vt:variant>
        <vt:i4>8192015</vt:i4>
      </vt:variant>
      <vt:variant>
        <vt:i4>0</vt:i4>
      </vt:variant>
      <vt:variant>
        <vt:i4>0</vt:i4>
      </vt:variant>
      <vt:variant>
        <vt:i4>5</vt:i4>
      </vt:variant>
      <vt:variant>
        <vt:lpwstr>mailto:lvivphc.miac@gmail.com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Юрій Голубов</dc:creator>
  <cp:lastModifiedBy>User</cp:lastModifiedBy>
  <cp:revision>4</cp:revision>
  <cp:lastPrinted>2023-08-29T06:51:00Z</cp:lastPrinted>
  <dcterms:created xsi:type="dcterms:W3CDTF">2025-03-12T15:32:00Z</dcterms:created>
  <dcterms:modified xsi:type="dcterms:W3CDTF">2025-03-13T12:05:00Z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</Properties>
</file>