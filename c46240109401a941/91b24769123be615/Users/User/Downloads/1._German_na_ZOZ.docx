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ackground w:color="FFFFFF"/>
  <w:body>
    <w:p w:rsidR="00CF2696" w:rsidRDefault="00CF2696" w:rsidP="00CF2696">
      <w:pPr>
        <w:jc w:val="center"/>
        <w:rPr>
          <w:sz w:val="28"/>
        </w:rPr>
      </w:pPr>
      <w:r>
        <w:rPr>
          <w:noProof/>
          <w:lang w:val="en-US" w:eastAsia="en-US"/>
        </w:rPr>
        <w:drawing>
          <wp:inline distT="0" distB="0" distL="0" distR="0">
            <wp:extent cx="429260" cy="652145"/>
            <wp:effectExtent l="19050" t="0" r="8890" b="0"/>
            <wp:docPr id="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9260" cy="652145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F2696" w:rsidRDefault="00CF2696" w:rsidP="00CF2696">
      <w:pPr>
        <w:jc w:val="center"/>
        <w:rPr>
          <w:b/>
          <w:sz w:val="32"/>
          <w:szCs w:val="32"/>
        </w:rPr>
      </w:pPr>
      <w:r>
        <w:rPr>
          <w:sz w:val="28"/>
        </w:rPr>
        <w:t>ЛЬВІВСЬКА ОБЛАСНА ДЕРЖАВНА АДМІНІСТРАЦІЯ</w:t>
      </w:r>
    </w:p>
    <w:p w:rsidR="00CF2696" w:rsidRDefault="00CF2696" w:rsidP="00CF2696"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ДЕПАРТАМЕНТ ОХОРОНИ ЗДОРОВ</w:t>
      </w:r>
      <w:r>
        <w:rPr>
          <w:rFonts w:ascii="Symbol" w:hAnsi="Symbol"/>
          <w:b/>
          <w:sz w:val="32"/>
          <w:szCs w:val="32"/>
        </w:rPr>
        <w:t></w:t>
      </w:r>
      <w:r>
        <w:rPr>
          <w:b/>
          <w:sz w:val="32"/>
          <w:szCs w:val="32"/>
        </w:rPr>
        <w:t>Я</w:t>
      </w:r>
    </w:p>
    <w:p w:rsidR="00CF2696" w:rsidRDefault="00CF2696" w:rsidP="00CF2696">
      <w:pPr>
        <w:jc w:val="center"/>
        <w:rPr>
          <w:sz w:val="22"/>
        </w:rPr>
      </w:pPr>
    </w:p>
    <w:p w:rsidR="00CF2696" w:rsidRDefault="00CF2696" w:rsidP="00CF2696">
      <w:pPr>
        <w:jc w:val="center"/>
        <w:rPr>
          <w:sz w:val="22"/>
        </w:rPr>
      </w:pPr>
      <w:proofErr w:type="spellStart"/>
      <w:r>
        <w:rPr>
          <w:sz w:val="22"/>
        </w:rPr>
        <w:t>вул</w:t>
      </w:r>
      <w:proofErr w:type="spellEnd"/>
      <w:r>
        <w:rPr>
          <w:sz w:val="22"/>
        </w:rPr>
        <w:t xml:space="preserve">. </w:t>
      </w:r>
      <w:proofErr w:type="spellStart"/>
      <w:r>
        <w:rPr>
          <w:sz w:val="22"/>
        </w:rPr>
        <w:t>Конопницької</w:t>
      </w:r>
      <w:proofErr w:type="spellEnd"/>
      <w:r>
        <w:rPr>
          <w:sz w:val="22"/>
        </w:rPr>
        <w:t xml:space="preserve">, 3, м. </w:t>
      </w:r>
      <w:proofErr w:type="spellStart"/>
      <w:r>
        <w:rPr>
          <w:sz w:val="22"/>
        </w:rPr>
        <w:t>Львів</w:t>
      </w:r>
      <w:proofErr w:type="spellEnd"/>
      <w:r>
        <w:rPr>
          <w:sz w:val="22"/>
        </w:rPr>
        <w:t>, 79005 тел.(032) 276 45 92, тел./факс (032) 275 60 37,</w:t>
      </w:r>
    </w:p>
    <w:p w:rsidR="00CF2696" w:rsidRPr="00CF2696" w:rsidRDefault="00CF2696" w:rsidP="00CF2696">
      <w:pPr>
        <w:jc w:val="center"/>
        <w:rPr>
          <w:sz w:val="22"/>
          <w:lang w:val="en-US"/>
        </w:rPr>
      </w:pPr>
      <w:proofErr w:type="gramStart"/>
      <w:r>
        <w:rPr>
          <w:sz w:val="22"/>
          <w:lang w:val="en-US"/>
        </w:rPr>
        <w:t>e-mail</w:t>
      </w:r>
      <w:proofErr w:type="gramEnd"/>
      <w:r w:rsidRPr="00CF2696">
        <w:rPr>
          <w:sz w:val="22"/>
          <w:lang w:val="en-US"/>
        </w:rPr>
        <w:t xml:space="preserve">: </w:t>
      </w:r>
      <w:hyperlink r:id="rId7" w:history="1">
        <w:r w:rsidRPr="00FC4258">
          <w:rPr>
            <w:rStyle w:val="a4"/>
            <w:sz w:val="22"/>
            <w:lang w:val="en-US"/>
          </w:rPr>
          <w:t>doz</w:t>
        </w:r>
        <w:r w:rsidRPr="00CC7D8F">
          <w:rPr>
            <w:rStyle w:val="a4"/>
            <w:sz w:val="22"/>
            <w:lang w:val="en-US"/>
          </w:rPr>
          <w:t>@</w:t>
        </w:r>
        <w:r w:rsidRPr="00FC4258">
          <w:rPr>
            <w:rStyle w:val="a4"/>
            <w:sz w:val="22"/>
            <w:lang w:val="en-US"/>
          </w:rPr>
          <w:t>loda</w:t>
        </w:r>
        <w:r w:rsidRPr="00CC7D8F">
          <w:rPr>
            <w:rStyle w:val="a4"/>
            <w:sz w:val="22"/>
            <w:lang w:val="en-US"/>
          </w:rPr>
          <w:t>.</w:t>
        </w:r>
        <w:r w:rsidRPr="00FC4258">
          <w:rPr>
            <w:rStyle w:val="a4"/>
            <w:sz w:val="22"/>
            <w:lang w:val="en-US"/>
          </w:rPr>
          <w:t>gov</w:t>
        </w:r>
        <w:r w:rsidRPr="00CC7D8F">
          <w:rPr>
            <w:rStyle w:val="a4"/>
            <w:sz w:val="22"/>
            <w:lang w:val="en-US"/>
          </w:rPr>
          <w:t>.</w:t>
        </w:r>
        <w:r w:rsidRPr="00FC4258">
          <w:rPr>
            <w:rStyle w:val="a4"/>
            <w:sz w:val="22"/>
            <w:lang w:val="en-US"/>
          </w:rPr>
          <w:t>ua</w:t>
        </w:r>
      </w:hyperlink>
      <w:r w:rsidRPr="00CF2696">
        <w:rPr>
          <w:sz w:val="22"/>
          <w:lang w:val="en-US"/>
        </w:rPr>
        <w:t>,</w:t>
      </w:r>
      <w:r>
        <w:rPr>
          <w:sz w:val="22"/>
          <w:lang w:val="en-US"/>
        </w:rPr>
        <w:t>web</w:t>
      </w:r>
      <w:r w:rsidRPr="00CF2696">
        <w:rPr>
          <w:sz w:val="22"/>
          <w:lang w:val="en-US"/>
        </w:rPr>
        <w:t>:</w:t>
      </w:r>
      <w:hyperlink r:id="rId8" w:history="1">
        <w:r w:rsidRPr="00CC7D8F">
          <w:rPr>
            <w:rStyle w:val="a4"/>
            <w:sz w:val="22"/>
            <w:szCs w:val="22"/>
            <w:lang w:val="en-US"/>
          </w:rPr>
          <w:t>http</w:t>
        </w:r>
        <w:r w:rsidRPr="00FC4258">
          <w:rPr>
            <w:rStyle w:val="a4"/>
            <w:sz w:val="22"/>
            <w:szCs w:val="22"/>
            <w:lang w:val="en-US"/>
          </w:rPr>
          <w:t>s</w:t>
        </w:r>
        <w:r w:rsidRPr="00CC7D8F">
          <w:rPr>
            <w:rStyle w:val="a4"/>
            <w:sz w:val="22"/>
            <w:szCs w:val="22"/>
            <w:lang w:val="en-US"/>
          </w:rPr>
          <w:t>://loda.gov.ua</w:t>
        </w:r>
      </w:hyperlink>
    </w:p>
    <w:p w:rsidR="00CF2696" w:rsidRPr="00CC7D8F" w:rsidRDefault="00CF2696" w:rsidP="00CF2696">
      <w:pPr>
        <w:jc w:val="center"/>
      </w:pPr>
      <w:r>
        <w:t>Код ЄДРПОУ 02013047</w:t>
      </w:r>
    </w:p>
    <w:p w:rsidR="00CF2696" w:rsidRDefault="00CF2696" w:rsidP="00CF2696">
      <w:pPr>
        <w:tabs>
          <w:tab w:val="left" w:pos="8955"/>
        </w:tabs>
        <w:jc w:val="center"/>
        <w:rPr>
          <w:sz w:val="22"/>
        </w:rPr>
      </w:pPr>
    </w:p>
    <w:tbl>
      <w:tblPr>
        <w:tblW w:w="0" w:type="auto"/>
        <w:tblLayout w:type="fixed"/>
        <w:tblLook w:val="0000"/>
      </w:tblPr>
      <w:tblGrid>
        <w:gridCol w:w="4928"/>
        <w:gridCol w:w="4819"/>
      </w:tblGrid>
      <w:tr w:rsidR="00CF2696" w:rsidRPr="00F47356" w:rsidTr="00C50D1E">
        <w:tc>
          <w:tcPr>
            <w:tcW w:w="4928" w:type="dxa"/>
            <w:shd w:val="clear" w:color="auto" w:fill="auto"/>
          </w:tcPr>
          <w:p w:rsidR="00CF2696" w:rsidRPr="00F47356" w:rsidRDefault="00CF2696" w:rsidP="00C50D1E">
            <w:pPr>
              <w:rPr>
                <w:color w:val="000000"/>
                <w:sz w:val="26"/>
                <w:szCs w:val="26"/>
              </w:rPr>
            </w:pPr>
            <w:r w:rsidRPr="00F47356">
              <w:rPr>
                <w:color w:val="000000"/>
                <w:sz w:val="26"/>
                <w:szCs w:val="26"/>
              </w:rPr>
              <w:t>__________ № __________</w:t>
            </w:r>
          </w:p>
        </w:tc>
        <w:tc>
          <w:tcPr>
            <w:tcW w:w="4819" w:type="dxa"/>
            <w:shd w:val="clear" w:color="auto" w:fill="auto"/>
          </w:tcPr>
          <w:p w:rsidR="00CF2696" w:rsidRPr="00F47356" w:rsidRDefault="00CF2696" w:rsidP="00C50D1E">
            <w:pPr>
              <w:jc w:val="right"/>
              <w:rPr>
                <w:color w:val="000000"/>
                <w:sz w:val="26"/>
                <w:szCs w:val="26"/>
              </w:rPr>
            </w:pPr>
            <w:r w:rsidRPr="00F47356">
              <w:rPr>
                <w:color w:val="000000"/>
                <w:sz w:val="26"/>
                <w:szCs w:val="26"/>
              </w:rPr>
              <w:t xml:space="preserve">на № __________ </w:t>
            </w:r>
            <w:proofErr w:type="spellStart"/>
            <w:r w:rsidRPr="00F47356">
              <w:rPr>
                <w:color w:val="000000"/>
                <w:sz w:val="26"/>
                <w:szCs w:val="26"/>
              </w:rPr>
              <w:t>від</w:t>
            </w:r>
            <w:proofErr w:type="spellEnd"/>
            <w:r w:rsidRPr="00F47356">
              <w:rPr>
                <w:color w:val="000000"/>
                <w:sz w:val="26"/>
                <w:szCs w:val="26"/>
              </w:rPr>
              <w:t xml:space="preserve"> __________</w:t>
            </w:r>
          </w:p>
        </w:tc>
      </w:tr>
    </w:tbl>
    <w:p w:rsidR="00CF2696" w:rsidRDefault="00CF2696" w:rsidP="00CF2696"/>
    <w:p w:rsidR="004019DF" w:rsidRPr="004E6E55" w:rsidRDefault="0069595A" w:rsidP="004019DF">
      <w:pPr>
        <w:spacing w:line="276" w:lineRule="auto"/>
        <w:ind w:left="4820"/>
        <w:jc w:val="both"/>
        <w:rPr>
          <w:sz w:val="28"/>
          <w:szCs w:val="28"/>
        </w:rPr>
      </w:pPr>
      <w:r w:rsidRPr="0069595A">
        <w:rPr>
          <w:noProof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Text Box 3" o:spid="_x0000_s1026" type="#_x0000_t202" style="position:absolute;left:0;text-align:left;margin-left:330pt;margin-top:10.2pt;width:210.6pt;height:67pt;z-index:251658240;visibility:visible;mso-wrap-distance-left:9.65pt;mso-wrap-distance-top:5.7pt;mso-wrap-distance-right:0;mso-wrap-distance-bottom:5.7pt;mso-position-horizontal:righ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" stroked="f">
            <v:fill opacity="0"/>
            <v:textbox inset=".15pt,.15pt,.15pt,.15pt">
              <w:txbxContent>
                <w:p w:rsidR="008B3F0D" w:rsidRPr="000916F6" w:rsidRDefault="006E1B51">
                  <w:pPr>
                    <w:pStyle w:val="ac"/>
                    <w:rPr>
                      <w:b/>
                      <w:color w:val="000000"/>
                      <w:sz w:val="26"/>
                      <w:szCs w:val="26"/>
                      <w:lang w:val="uk-UA"/>
                    </w:rPr>
                  </w:pPr>
                  <w:r w:rsidRPr="000916F6">
                    <w:rPr>
                      <w:b/>
                      <w:color w:val="000000"/>
                      <w:sz w:val="26"/>
                      <w:szCs w:val="26"/>
                      <w:lang w:val="uk-UA"/>
                    </w:rPr>
                    <w:t xml:space="preserve">Керівникам закладів </w:t>
                  </w:r>
                </w:p>
                <w:p w:rsidR="008B3F0D" w:rsidRPr="000916F6" w:rsidRDefault="006E1B51">
                  <w:pPr>
                    <w:pStyle w:val="ac"/>
                    <w:rPr>
                      <w:b/>
                      <w:color w:val="000000"/>
                      <w:sz w:val="26"/>
                      <w:szCs w:val="26"/>
                      <w:lang w:val="uk-UA"/>
                    </w:rPr>
                  </w:pPr>
                  <w:r w:rsidRPr="000916F6">
                    <w:rPr>
                      <w:b/>
                      <w:color w:val="000000"/>
                      <w:sz w:val="26"/>
                      <w:szCs w:val="26"/>
                      <w:lang w:val="uk-UA"/>
                    </w:rPr>
                    <w:t xml:space="preserve">охорони здоров’я </w:t>
                  </w:r>
                </w:p>
                <w:p w:rsidR="006B1A4E" w:rsidRPr="000916F6" w:rsidRDefault="008B3F0D">
                  <w:pPr>
                    <w:pStyle w:val="ac"/>
                    <w:rPr>
                      <w:b/>
                      <w:sz w:val="26"/>
                      <w:szCs w:val="26"/>
                      <w:lang w:val="uk-UA"/>
                    </w:rPr>
                  </w:pPr>
                  <w:r w:rsidRPr="000916F6">
                    <w:rPr>
                      <w:b/>
                      <w:color w:val="000000"/>
                      <w:sz w:val="26"/>
                      <w:szCs w:val="26"/>
                      <w:lang w:val="uk-UA"/>
                    </w:rPr>
                    <w:t>Львівської області</w:t>
                  </w:r>
                </w:p>
              </w:txbxContent>
            </v:textbox>
          </v:shape>
        </w:pict>
      </w:r>
    </w:p>
    <w:p w:rsidR="006B1A4E" w:rsidRDefault="0069595A">
      <w:pPr>
        <w:rPr>
          <w:lang w:val="uk-UA"/>
        </w:rPr>
      </w:pPr>
      <w:r w:rsidRPr="0069595A">
        <w:rPr>
          <w:noProof/>
        </w:rPr>
        <w:pict>
          <v:shape id="Text Box 2" o:spid="_x0000_s1027" type="#_x0000_t202" style="position:absolute;margin-left:403.7pt;margin-top:11.55pt;width:247.45pt;height:47.1pt;z-index:251657216;visibility:visible;mso-wrap-style:none;mso-position-horizontal:righ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" filled="f" stroked="f" strokecolor="#3465a4">
            <v:stroke joinstyle="round"/>
            <w10:wrap type="square"/>
          </v:shape>
        </w:pict>
      </w:r>
    </w:p>
    <w:p w:rsidR="006B1A4E" w:rsidRDefault="006B1A4E" w:rsidP="00FD302C">
      <w:pPr>
        <w:jc w:val="both"/>
        <w:rPr>
          <w:sz w:val="28"/>
          <w:szCs w:val="28"/>
          <w:lang w:val="uk-UA"/>
        </w:rPr>
      </w:pPr>
    </w:p>
    <w:p w:rsidR="006B1A4E" w:rsidRDefault="006B1A4E">
      <w:pPr>
        <w:jc w:val="both"/>
        <w:rPr>
          <w:b/>
          <w:bCs/>
          <w:i/>
          <w:iCs/>
          <w:sz w:val="26"/>
          <w:szCs w:val="26"/>
          <w:lang w:val="uk-UA"/>
        </w:rPr>
      </w:pPr>
    </w:p>
    <w:p w:rsidR="006B1A4E" w:rsidRPr="00FD302C" w:rsidRDefault="006B1A4E" w:rsidP="00FD302C">
      <w:pPr>
        <w:jc w:val="both"/>
      </w:pPr>
      <w:r>
        <w:rPr>
          <w:b/>
          <w:bCs/>
          <w:i/>
          <w:iCs/>
          <w:sz w:val="26"/>
          <w:szCs w:val="26"/>
          <w:lang w:val="uk-UA"/>
        </w:rPr>
        <w:t>Про розшук громадян</w:t>
      </w:r>
    </w:p>
    <w:p w:rsidR="00CB4A6E" w:rsidRDefault="00CB4A6E" w:rsidP="00E32C04">
      <w:pPr>
        <w:jc w:val="both"/>
        <w:rPr>
          <w:sz w:val="26"/>
          <w:szCs w:val="26"/>
          <w:lang w:val="uk-UA"/>
        </w:rPr>
      </w:pPr>
    </w:p>
    <w:p w:rsidR="00ED0B6A" w:rsidRPr="00E32C04" w:rsidRDefault="00CF2696" w:rsidP="00E32C04">
      <w:pPr>
        <w:ind w:firstLine="709"/>
        <w:jc w:val="both"/>
        <w:rPr>
          <w:sz w:val="26"/>
          <w:szCs w:val="26"/>
          <w:lang w:val="uk-UA"/>
        </w:rPr>
      </w:pPr>
      <w:r>
        <w:rPr>
          <w:sz w:val="26"/>
          <w:szCs w:val="26"/>
          <w:lang w:val="uk-UA"/>
        </w:rPr>
        <w:t xml:space="preserve">Департамент охорони здоров’я </w:t>
      </w:r>
      <w:r w:rsidR="004019DF">
        <w:rPr>
          <w:sz w:val="26"/>
          <w:szCs w:val="26"/>
          <w:lang w:val="uk-UA"/>
        </w:rPr>
        <w:t xml:space="preserve">Львівської обласної державної адміністрації на вимогу </w:t>
      </w:r>
      <w:r w:rsidR="005D69F4">
        <w:rPr>
          <w:sz w:val="26"/>
          <w:szCs w:val="26"/>
          <w:lang w:val="uk-UA"/>
        </w:rPr>
        <w:t>Н</w:t>
      </w:r>
      <w:r w:rsidR="004019DF">
        <w:rPr>
          <w:sz w:val="26"/>
          <w:szCs w:val="26"/>
          <w:lang w:val="uk-UA"/>
        </w:rPr>
        <w:t xml:space="preserve">аціональної поліції України стосовно громадян, які перебувають у розшуку, </w:t>
      </w:r>
      <w:r w:rsidR="004019DF" w:rsidRPr="008B3F0D">
        <w:rPr>
          <w:b/>
          <w:bCs/>
          <w:sz w:val="26"/>
          <w:szCs w:val="26"/>
          <w:lang w:val="uk-UA"/>
        </w:rPr>
        <w:t xml:space="preserve">зобов’язує вас </w:t>
      </w:r>
      <w:r w:rsidR="00206E30" w:rsidRPr="008B3F0D">
        <w:rPr>
          <w:b/>
          <w:bCs/>
          <w:sz w:val="26"/>
          <w:szCs w:val="26"/>
          <w:lang w:val="uk-UA"/>
        </w:rPr>
        <w:t xml:space="preserve">до </w:t>
      </w:r>
      <w:r w:rsidR="004E77EB" w:rsidRPr="008B3F0D">
        <w:rPr>
          <w:b/>
          <w:bCs/>
          <w:sz w:val="26"/>
          <w:szCs w:val="26"/>
          <w:lang w:val="uk-UA"/>
        </w:rPr>
        <w:t xml:space="preserve">20 </w:t>
      </w:r>
      <w:r w:rsidR="00300D88" w:rsidRPr="008B3F0D">
        <w:rPr>
          <w:b/>
          <w:bCs/>
          <w:sz w:val="26"/>
          <w:szCs w:val="26"/>
          <w:lang w:val="uk-UA"/>
        </w:rPr>
        <w:t xml:space="preserve">жовтня </w:t>
      </w:r>
      <w:r w:rsidR="004019DF" w:rsidRPr="008B3F0D">
        <w:rPr>
          <w:b/>
          <w:bCs/>
          <w:sz w:val="26"/>
          <w:szCs w:val="26"/>
          <w:lang w:val="uk-UA"/>
        </w:rPr>
        <w:t xml:space="preserve"> 202</w:t>
      </w:r>
      <w:r w:rsidR="00F276C2" w:rsidRPr="008B3F0D">
        <w:rPr>
          <w:b/>
          <w:bCs/>
          <w:sz w:val="26"/>
          <w:szCs w:val="26"/>
          <w:lang w:val="uk-UA"/>
        </w:rPr>
        <w:t>3</w:t>
      </w:r>
      <w:r w:rsidR="004019DF" w:rsidRPr="008B3F0D">
        <w:rPr>
          <w:b/>
          <w:bCs/>
          <w:sz w:val="26"/>
          <w:szCs w:val="26"/>
          <w:lang w:val="uk-UA"/>
        </w:rPr>
        <w:t xml:space="preserve"> року</w:t>
      </w:r>
      <w:r w:rsidR="004019DF" w:rsidRPr="008B3F0D">
        <w:rPr>
          <w:b/>
          <w:sz w:val="26"/>
          <w:szCs w:val="26"/>
          <w:lang w:val="uk-UA"/>
        </w:rPr>
        <w:t xml:space="preserve"> </w:t>
      </w:r>
      <w:r w:rsidR="004019DF" w:rsidRPr="008B3F0D">
        <w:rPr>
          <w:sz w:val="26"/>
          <w:szCs w:val="26"/>
          <w:lang w:val="uk-UA"/>
        </w:rPr>
        <w:t xml:space="preserve">повідомити </w:t>
      </w:r>
      <w:bookmarkStart w:id="0" w:name="_Hlk101875120"/>
      <w:r w:rsidR="0064410E" w:rsidRPr="008B3F0D">
        <w:rPr>
          <w:sz w:val="26"/>
          <w:szCs w:val="26"/>
          <w:lang w:val="uk-UA"/>
        </w:rPr>
        <w:t>КНП ЛОР "Львівський обласний інформаційно-аналітичний центр мед</w:t>
      </w:r>
      <w:r w:rsidR="0064410E" w:rsidRPr="00FD7273">
        <w:rPr>
          <w:sz w:val="26"/>
          <w:szCs w:val="26"/>
          <w:lang w:val="uk-UA"/>
        </w:rPr>
        <w:t xml:space="preserve">ичної статистики на електронну пошту </w:t>
      </w:r>
      <w:proofErr w:type="spellStart"/>
      <w:r w:rsidR="0064410E" w:rsidRPr="0064410E">
        <w:rPr>
          <w:sz w:val="26"/>
          <w:szCs w:val="26"/>
        </w:rPr>
        <w:t>lvivphc</w:t>
      </w:r>
      <w:proofErr w:type="spellEnd"/>
      <w:r w:rsidR="0064410E" w:rsidRPr="00FD7273">
        <w:rPr>
          <w:sz w:val="26"/>
          <w:szCs w:val="26"/>
          <w:lang w:val="uk-UA"/>
        </w:rPr>
        <w:t>.</w:t>
      </w:r>
      <w:proofErr w:type="spellStart"/>
      <w:r w:rsidR="0064410E" w:rsidRPr="0064410E">
        <w:rPr>
          <w:sz w:val="26"/>
          <w:szCs w:val="26"/>
        </w:rPr>
        <w:t>miac</w:t>
      </w:r>
      <w:proofErr w:type="spellEnd"/>
      <w:r w:rsidR="0064410E" w:rsidRPr="00FD7273">
        <w:rPr>
          <w:sz w:val="26"/>
          <w:szCs w:val="26"/>
          <w:lang w:val="uk-UA"/>
        </w:rPr>
        <w:t>@</w:t>
      </w:r>
      <w:proofErr w:type="spellStart"/>
      <w:r w:rsidR="0064410E" w:rsidRPr="0064410E">
        <w:rPr>
          <w:sz w:val="26"/>
          <w:szCs w:val="26"/>
        </w:rPr>
        <w:t>gmail</w:t>
      </w:r>
      <w:proofErr w:type="spellEnd"/>
      <w:r w:rsidR="0064410E" w:rsidRPr="00FD7273">
        <w:rPr>
          <w:sz w:val="26"/>
          <w:szCs w:val="26"/>
          <w:lang w:val="uk-UA"/>
        </w:rPr>
        <w:t>.</w:t>
      </w:r>
      <w:proofErr w:type="spellStart"/>
      <w:r w:rsidR="0064410E" w:rsidRPr="0064410E">
        <w:rPr>
          <w:sz w:val="26"/>
          <w:szCs w:val="26"/>
        </w:rPr>
        <w:t>com</w:t>
      </w:r>
      <w:proofErr w:type="spellEnd"/>
      <w:r w:rsidR="0064410E" w:rsidRPr="00FD7273">
        <w:rPr>
          <w:sz w:val="26"/>
          <w:szCs w:val="26"/>
          <w:lang w:val="uk-UA"/>
        </w:rPr>
        <w:t xml:space="preserve"> чи проходили профілактичний огляд, перебували (перебувають) на амбулаторному, стаціонарному лікуванні та знаходяться (знаходились) на диспансерному обліку</w:t>
      </w:r>
      <w:r w:rsidR="008B3F0D">
        <w:rPr>
          <w:sz w:val="26"/>
          <w:szCs w:val="26"/>
          <w:lang w:val="uk-UA"/>
        </w:rPr>
        <w:t xml:space="preserve"> </w:t>
      </w:r>
      <w:r w:rsidR="004019DF">
        <w:rPr>
          <w:sz w:val="26"/>
          <w:szCs w:val="26"/>
          <w:lang w:val="uk-UA"/>
        </w:rPr>
        <w:t>громадяни</w:t>
      </w:r>
      <w:bookmarkEnd w:id="0"/>
      <w:r w:rsidR="004019DF">
        <w:rPr>
          <w:sz w:val="26"/>
          <w:szCs w:val="26"/>
          <w:lang w:val="uk-UA"/>
        </w:rPr>
        <w:t>:</w:t>
      </w:r>
    </w:p>
    <w:tbl>
      <w:tblPr>
        <w:tblW w:w="10014" w:type="dxa"/>
        <w:jc w:val="center"/>
        <w:tblLayout w:type="fixed"/>
        <w:tblLook w:val="0000"/>
      </w:tblPr>
      <w:tblGrid>
        <w:gridCol w:w="714"/>
        <w:gridCol w:w="2290"/>
        <w:gridCol w:w="1789"/>
        <w:gridCol w:w="2977"/>
        <w:gridCol w:w="2244"/>
      </w:tblGrid>
      <w:tr w:rsidR="006B1A4E" w:rsidRPr="00AC719D" w:rsidTr="004019DF">
        <w:trPr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6B1A4E" w:rsidRPr="00AC719D" w:rsidRDefault="006B1A4E">
            <w:pPr>
              <w:jc w:val="center"/>
              <w:rPr>
                <w:sz w:val="22"/>
                <w:szCs w:val="22"/>
                <w:lang w:val="uk-UA"/>
              </w:rPr>
            </w:pPr>
            <w:r w:rsidRPr="00AC719D">
              <w:rPr>
                <w:b/>
                <w:bCs/>
                <w:sz w:val="22"/>
                <w:szCs w:val="22"/>
                <w:lang w:val="uk-UA"/>
              </w:rPr>
              <w:t>№ з/п</w:t>
            </w:r>
          </w:p>
        </w:tc>
        <w:tc>
          <w:tcPr>
            <w:tcW w:w="2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6B1A4E" w:rsidRPr="00AC719D" w:rsidRDefault="006B1A4E">
            <w:pPr>
              <w:jc w:val="center"/>
              <w:rPr>
                <w:sz w:val="22"/>
                <w:szCs w:val="22"/>
                <w:lang w:val="uk-UA"/>
              </w:rPr>
            </w:pPr>
            <w:r w:rsidRPr="00AC719D">
              <w:rPr>
                <w:b/>
                <w:bCs/>
                <w:sz w:val="22"/>
                <w:szCs w:val="22"/>
                <w:lang w:val="uk-UA"/>
              </w:rPr>
              <w:t>П.І.П.</w:t>
            </w:r>
          </w:p>
        </w:tc>
        <w:tc>
          <w:tcPr>
            <w:tcW w:w="17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6B1A4E" w:rsidRPr="00AC719D" w:rsidRDefault="006B1A4E">
            <w:pPr>
              <w:jc w:val="center"/>
              <w:rPr>
                <w:sz w:val="22"/>
                <w:szCs w:val="22"/>
                <w:lang w:val="uk-UA"/>
              </w:rPr>
            </w:pPr>
            <w:r w:rsidRPr="00AC719D">
              <w:rPr>
                <w:b/>
                <w:bCs/>
                <w:sz w:val="22"/>
                <w:szCs w:val="22"/>
                <w:lang w:val="uk-UA"/>
              </w:rPr>
              <w:t>Рік народження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6B1A4E" w:rsidRPr="00AC719D" w:rsidRDefault="008B3F0D">
            <w:pPr>
              <w:jc w:val="center"/>
              <w:rPr>
                <w:sz w:val="22"/>
                <w:szCs w:val="22"/>
                <w:lang w:val="uk-UA"/>
              </w:rPr>
            </w:pPr>
            <w:r w:rsidRPr="00AC719D">
              <w:rPr>
                <w:b/>
                <w:bCs/>
                <w:sz w:val="22"/>
                <w:szCs w:val="22"/>
                <w:lang w:val="uk-UA"/>
              </w:rPr>
              <w:t>М</w:t>
            </w:r>
            <w:r w:rsidR="006B1A4E" w:rsidRPr="00AC719D">
              <w:rPr>
                <w:b/>
                <w:bCs/>
                <w:sz w:val="22"/>
                <w:szCs w:val="22"/>
                <w:lang w:val="uk-UA"/>
              </w:rPr>
              <w:t>ісце проживання (реєстрації)</w:t>
            </w:r>
          </w:p>
        </w:tc>
        <w:tc>
          <w:tcPr>
            <w:tcW w:w="2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B1A4E" w:rsidRPr="00AC719D" w:rsidRDefault="006B1A4E">
            <w:pPr>
              <w:jc w:val="center"/>
              <w:rPr>
                <w:sz w:val="22"/>
                <w:szCs w:val="22"/>
                <w:lang w:val="uk-UA"/>
              </w:rPr>
            </w:pPr>
            <w:r w:rsidRPr="00AC719D">
              <w:rPr>
                <w:b/>
                <w:bCs/>
                <w:sz w:val="22"/>
                <w:szCs w:val="22"/>
                <w:lang w:val="uk-UA"/>
              </w:rPr>
              <w:t>Перевірку здійснити за період</w:t>
            </w:r>
          </w:p>
        </w:tc>
      </w:tr>
      <w:tr w:rsidR="00FD7273" w:rsidRPr="00AC719D" w:rsidTr="00C50D1E">
        <w:trPr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D7273" w:rsidRPr="00AC719D" w:rsidRDefault="00FD7273" w:rsidP="00C50D1E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b/>
                <w:bCs/>
                <w:sz w:val="22"/>
                <w:szCs w:val="22"/>
                <w:lang w:val="uk-UA"/>
              </w:rPr>
            </w:pPr>
          </w:p>
        </w:tc>
        <w:tc>
          <w:tcPr>
            <w:tcW w:w="2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D7273" w:rsidRPr="00AC719D" w:rsidRDefault="00300D88" w:rsidP="00C50D1E">
            <w:pPr>
              <w:rPr>
                <w:sz w:val="22"/>
                <w:szCs w:val="22"/>
                <w:lang w:val="uk-UA"/>
              </w:rPr>
            </w:pPr>
            <w:r w:rsidRPr="00AC719D">
              <w:rPr>
                <w:sz w:val="22"/>
                <w:szCs w:val="22"/>
                <w:lang w:val="uk-UA"/>
              </w:rPr>
              <w:t>Герман Андрій Ігорович</w:t>
            </w:r>
          </w:p>
        </w:tc>
        <w:tc>
          <w:tcPr>
            <w:tcW w:w="17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D7273" w:rsidRPr="00AC719D" w:rsidRDefault="00300D88" w:rsidP="00C50D1E">
            <w:pPr>
              <w:rPr>
                <w:sz w:val="22"/>
                <w:szCs w:val="22"/>
                <w:lang w:val="uk-UA"/>
              </w:rPr>
            </w:pPr>
            <w:r w:rsidRPr="00AC719D">
              <w:rPr>
                <w:sz w:val="22"/>
                <w:szCs w:val="22"/>
                <w:lang w:val="uk-UA"/>
              </w:rPr>
              <w:t>12.05.1979р.н.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300D88" w:rsidRPr="00AC719D" w:rsidRDefault="00300D88" w:rsidP="00C50D1E">
            <w:pPr>
              <w:rPr>
                <w:sz w:val="22"/>
                <w:szCs w:val="22"/>
                <w:lang w:val="uk-UA"/>
              </w:rPr>
            </w:pPr>
            <w:r w:rsidRPr="00AC719D">
              <w:rPr>
                <w:sz w:val="22"/>
                <w:szCs w:val="22"/>
                <w:lang w:val="uk-UA"/>
              </w:rPr>
              <w:t>вул. Нижня</w:t>
            </w:r>
          </w:p>
          <w:p w:rsidR="00FD7273" w:rsidRPr="00AC719D" w:rsidRDefault="00300D88" w:rsidP="00C50D1E">
            <w:pPr>
              <w:rPr>
                <w:sz w:val="22"/>
                <w:szCs w:val="22"/>
                <w:lang w:val="uk-UA"/>
              </w:rPr>
            </w:pPr>
            <w:r w:rsidRPr="00AC719D">
              <w:rPr>
                <w:sz w:val="22"/>
                <w:szCs w:val="22"/>
                <w:lang w:val="uk-UA"/>
              </w:rPr>
              <w:t xml:space="preserve">с. </w:t>
            </w:r>
            <w:proofErr w:type="spellStart"/>
            <w:r w:rsidRPr="00AC719D">
              <w:rPr>
                <w:sz w:val="22"/>
                <w:szCs w:val="22"/>
                <w:lang w:val="uk-UA"/>
              </w:rPr>
              <w:t>Вороблевичі</w:t>
            </w:r>
            <w:proofErr w:type="spellEnd"/>
            <w:r w:rsidRPr="00AC719D">
              <w:rPr>
                <w:sz w:val="22"/>
                <w:szCs w:val="22"/>
                <w:lang w:val="uk-UA"/>
              </w:rPr>
              <w:t>, Дрогобицький р-н</w:t>
            </w:r>
          </w:p>
        </w:tc>
        <w:tc>
          <w:tcPr>
            <w:tcW w:w="2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D7273" w:rsidRPr="00AC719D" w:rsidRDefault="00FD7273" w:rsidP="00C50D1E">
            <w:pPr>
              <w:jc w:val="center"/>
              <w:rPr>
                <w:sz w:val="22"/>
                <w:szCs w:val="22"/>
                <w:lang w:val="uk-UA"/>
              </w:rPr>
            </w:pPr>
            <w:r w:rsidRPr="00AC719D">
              <w:rPr>
                <w:sz w:val="22"/>
                <w:szCs w:val="22"/>
                <w:lang w:val="uk-UA"/>
              </w:rPr>
              <w:t>з 01.0</w:t>
            </w:r>
            <w:r w:rsidR="00300D88" w:rsidRPr="00AC719D">
              <w:rPr>
                <w:sz w:val="22"/>
                <w:szCs w:val="22"/>
                <w:lang w:val="uk-UA"/>
              </w:rPr>
              <w:t>1</w:t>
            </w:r>
            <w:r w:rsidRPr="00AC719D">
              <w:rPr>
                <w:sz w:val="22"/>
                <w:szCs w:val="22"/>
                <w:lang w:val="uk-UA"/>
              </w:rPr>
              <w:t>.202</w:t>
            </w:r>
            <w:r w:rsidR="00300D88" w:rsidRPr="00AC719D">
              <w:rPr>
                <w:sz w:val="22"/>
                <w:szCs w:val="22"/>
                <w:lang w:val="uk-UA"/>
              </w:rPr>
              <w:t>2</w:t>
            </w:r>
            <w:r w:rsidRPr="00AC719D">
              <w:rPr>
                <w:sz w:val="22"/>
                <w:szCs w:val="22"/>
                <w:lang w:val="uk-UA"/>
              </w:rPr>
              <w:t>р.</w:t>
            </w:r>
          </w:p>
          <w:p w:rsidR="00FD7273" w:rsidRPr="00AC719D" w:rsidRDefault="00FD7273" w:rsidP="00C50D1E">
            <w:pPr>
              <w:jc w:val="center"/>
              <w:rPr>
                <w:sz w:val="22"/>
                <w:szCs w:val="22"/>
              </w:rPr>
            </w:pPr>
            <w:r w:rsidRPr="00AC719D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FD7273" w:rsidRPr="00AC719D" w:rsidTr="00C50D1E">
        <w:trPr>
          <w:trHeight w:val="732"/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D7273" w:rsidRPr="00AC719D" w:rsidRDefault="00FD7273" w:rsidP="00C50D1E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D7273" w:rsidRPr="00AC719D" w:rsidRDefault="008171FE" w:rsidP="00C50D1E">
            <w:pPr>
              <w:rPr>
                <w:sz w:val="22"/>
                <w:szCs w:val="22"/>
                <w:lang w:val="uk-UA"/>
              </w:rPr>
            </w:pPr>
            <w:proofErr w:type="spellStart"/>
            <w:r w:rsidRPr="00AC719D">
              <w:rPr>
                <w:sz w:val="22"/>
                <w:szCs w:val="22"/>
                <w:lang w:val="uk-UA"/>
              </w:rPr>
              <w:t>Михаленич</w:t>
            </w:r>
            <w:proofErr w:type="spellEnd"/>
            <w:r w:rsidRPr="00AC719D">
              <w:rPr>
                <w:sz w:val="22"/>
                <w:szCs w:val="22"/>
                <w:lang w:val="uk-UA"/>
              </w:rPr>
              <w:t xml:space="preserve"> Андрій Богданович</w:t>
            </w:r>
          </w:p>
        </w:tc>
        <w:tc>
          <w:tcPr>
            <w:tcW w:w="17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D7273" w:rsidRPr="00AC719D" w:rsidRDefault="008171FE" w:rsidP="00C50D1E">
            <w:pPr>
              <w:rPr>
                <w:sz w:val="22"/>
                <w:szCs w:val="22"/>
                <w:lang w:val="uk-UA"/>
              </w:rPr>
            </w:pPr>
            <w:r w:rsidRPr="00AC719D">
              <w:rPr>
                <w:sz w:val="22"/>
                <w:szCs w:val="22"/>
                <w:lang w:val="uk-UA"/>
              </w:rPr>
              <w:t>21.10.1982р.н.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D7273" w:rsidRPr="00AC719D" w:rsidRDefault="007B1029" w:rsidP="00C50D1E">
            <w:pPr>
              <w:rPr>
                <w:sz w:val="22"/>
                <w:szCs w:val="22"/>
                <w:lang w:val="uk-UA"/>
              </w:rPr>
            </w:pPr>
            <w:r w:rsidRPr="00AC719D">
              <w:rPr>
                <w:sz w:val="22"/>
                <w:szCs w:val="22"/>
                <w:lang w:val="uk-UA"/>
              </w:rPr>
              <w:t>с</w:t>
            </w:r>
            <w:r w:rsidR="008171FE" w:rsidRPr="00AC719D">
              <w:rPr>
                <w:sz w:val="22"/>
                <w:szCs w:val="22"/>
                <w:lang w:val="uk-UA"/>
              </w:rPr>
              <w:t xml:space="preserve">. </w:t>
            </w:r>
            <w:proofErr w:type="spellStart"/>
            <w:r w:rsidR="008171FE" w:rsidRPr="00AC719D">
              <w:rPr>
                <w:sz w:val="22"/>
                <w:szCs w:val="22"/>
                <w:lang w:val="uk-UA"/>
              </w:rPr>
              <w:t>Бірче</w:t>
            </w:r>
            <w:proofErr w:type="spellEnd"/>
            <w:r w:rsidR="008171FE" w:rsidRPr="00AC719D">
              <w:rPr>
                <w:sz w:val="22"/>
                <w:szCs w:val="22"/>
                <w:lang w:val="uk-UA"/>
              </w:rPr>
              <w:t xml:space="preserve">, </w:t>
            </w:r>
            <w:proofErr w:type="spellStart"/>
            <w:r w:rsidR="008171FE" w:rsidRPr="00AC719D">
              <w:rPr>
                <w:sz w:val="22"/>
                <w:szCs w:val="22"/>
                <w:lang w:val="uk-UA"/>
              </w:rPr>
              <w:t>Городоцький</w:t>
            </w:r>
            <w:proofErr w:type="spellEnd"/>
            <w:r w:rsidR="008171FE" w:rsidRPr="00AC719D">
              <w:rPr>
                <w:sz w:val="22"/>
                <w:szCs w:val="22"/>
                <w:lang w:val="uk-UA"/>
              </w:rPr>
              <w:t xml:space="preserve"> р-н, Львівська обл.</w:t>
            </w:r>
          </w:p>
        </w:tc>
        <w:tc>
          <w:tcPr>
            <w:tcW w:w="2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C719D" w:rsidRPr="00AC719D" w:rsidRDefault="00AC719D" w:rsidP="00AC719D">
            <w:pPr>
              <w:jc w:val="center"/>
              <w:rPr>
                <w:sz w:val="22"/>
                <w:szCs w:val="22"/>
                <w:lang w:val="uk-UA"/>
              </w:rPr>
            </w:pPr>
            <w:r w:rsidRPr="00AC719D">
              <w:rPr>
                <w:sz w:val="22"/>
                <w:szCs w:val="22"/>
                <w:lang w:val="uk-UA"/>
              </w:rPr>
              <w:t>з 01.01.2022р.</w:t>
            </w:r>
          </w:p>
          <w:p w:rsidR="00FD7273" w:rsidRPr="00AC719D" w:rsidRDefault="00AC719D" w:rsidP="00AC719D">
            <w:pPr>
              <w:jc w:val="center"/>
              <w:rPr>
                <w:sz w:val="22"/>
                <w:szCs w:val="22"/>
              </w:rPr>
            </w:pPr>
            <w:r w:rsidRPr="00AC719D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FD7273" w:rsidRPr="00AC719D" w:rsidTr="00C50D1E">
        <w:trPr>
          <w:trHeight w:val="732"/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D7273" w:rsidRPr="00AC719D" w:rsidRDefault="00FD7273" w:rsidP="00C50D1E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D7273" w:rsidRPr="00AC719D" w:rsidRDefault="00F30234" w:rsidP="00C50D1E">
            <w:pPr>
              <w:rPr>
                <w:sz w:val="22"/>
                <w:szCs w:val="22"/>
                <w:lang w:val="uk-UA"/>
              </w:rPr>
            </w:pPr>
            <w:r w:rsidRPr="00AC719D">
              <w:rPr>
                <w:sz w:val="22"/>
                <w:szCs w:val="22"/>
                <w:lang w:val="uk-UA"/>
              </w:rPr>
              <w:t>Азовський Микола Петрович</w:t>
            </w:r>
          </w:p>
        </w:tc>
        <w:tc>
          <w:tcPr>
            <w:tcW w:w="17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D7273" w:rsidRPr="00AC719D" w:rsidRDefault="00F30234" w:rsidP="00C50D1E">
            <w:pPr>
              <w:rPr>
                <w:sz w:val="22"/>
                <w:szCs w:val="22"/>
                <w:lang w:val="uk-UA"/>
              </w:rPr>
            </w:pPr>
            <w:r w:rsidRPr="00AC719D">
              <w:rPr>
                <w:sz w:val="22"/>
                <w:szCs w:val="22"/>
                <w:lang w:val="uk-UA"/>
              </w:rPr>
              <w:t>18.12.1996р.н.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D7273" w:rsidRPr="00AC719D" w:rsidRDefault="00F30234" w:rsidP="00C50D1E">
            <w:pPr>
              <w:rPr>
                <w:sz w:val="22"/>
                <w:szCs w:val="22"/>
                <w:lang w:val="uk-UA"/>
              </w:rPr>
            </w:pPr>
            <w:r w:rsidRPr="00AC719D">
              <w:rPr>
                <w:sz w:val="22"/>
                <w:szCs w:val="22"/>
                <w:lang w:val="uk-UA"/>
              </w:rPr>
              <w:t xml:space="preserve">пр. Толстого, 31, м. Коростишів, Житомирська обл.  </w:t>
            </w:r>
          </w:p>
        </w:tc>
        <w:tc>
          <w:tcPr>
            <w:tcW w:w="2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365541" w:rsidRPr="00AC719D" w:rsidRDefault="00365541" w:rsidP="00365541">
            <w:pPr>
              <w:jc w:val="center"/>
              <w:rPr>
                <w:sz w:val="22"/>
                <w:szCs w:val="22"/>
              </w:rPr>
            </w:pPr>
            <w:r w:rsidRPr="00AC719D">
              <w:rPr>
                <w:sz w:val="22"/>
                <w:szCs w:val="22"/>
                <w:lang w:val="uk-UA"/>
              </w:rPr>
              <w:t xml:space="preserve">з 01.01.2022р. </w:t>
            </w:r>
          </w:p>
          <w:p w:rsidR="00FD7273" w:rsidRPr="00AC719D" w:rsidRDefault="00365541" w:rsidP="00365541">
            <w:pPr>
              <w:jc w:val="center"/>
              <w:rPr>
                <w:sz w:val="22"/>
                <w:szCs w:val="22"/>
              </w:rPr>
            </w:pPr>
            <w:r w:rsidRPr="00AC719D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FD7273" w:rsidRPr="00AC719D" w:rsidTr="00FD079F">
        <w:trPr>
          <w:trHeight w:val="732"/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D7273" w:rsidRPr="00AC719D" w:rsidRDefault="00FD7273" w:rsidP="00FD7273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D7273" w:rsidRPr="00AC719D" w:rsidRDefault="00133EAE" w:rsidP="00FD7273">
            <w:pPr>
              <w:rPr>
                <w:sz w:val="22"/>
                <w:szCs w:val="22"/>
                <w:lang w:val="uk-UA"/>
              </w:rPr>
            </w:pPr>
            <w:proofErr w:type="spellStart"/>
            <w:r w:rsidRPr="00AC719D">
              <w:rPr>
                <w:sz w:val="22"/>
                <w:szCs w:val="22"/>
                <w:lang w:val="uk-UA"/>
              </w:rPr>
              <w:t>Кубрак</w:t>
            </w:r>
            <w:proofErr w:type="spellEnd"/>
            <w:r w:rsidRPr="00AC719D">
              <w:rPr>
                <w:sz w:val="22"/>
                <w:szCs w:val="22"/>
                <w:lang w:val="uk-UA"/>
              </w:rPr>
              <w:t xml:space="preserve"> Володимир Володимирович</w:t>
            </w:r>
          </w:p>
        </w:tc>
        <w:tc>
          <w:tcPr>
            <w:tcW w:w="17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D7273" w:rsidRPr="00AC719D" w:rsidRDefault="00133EAE" w:rsidP="00FD7273">
            <w:pPr>
              <w:rPr>
                <w:sz w:val="22"/>
                <w:szCs w:val="22"/>
                <w:lang w:val="uk-UA"/>
              </w:rPr>
            </w:pPr>
            <w:r w:rsidRPr="00AC719D">
              <w:rPr>
                <w:sz w:val="22"/>
                <w:szCs w:val="22"/>
                <w:lang w:val="uk-UA"/>
              </w:rPr>
              <w:t>03.01.2001р.н.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D7273" w:rsidRPr="00AC719D" w:rsidRDefault="00133EAE" w:rsidP="00FD7273">
            <w:pPr>
              <w:rPr>
                <w:sz w:val="22"/>
                <w:szCs w:val="22"/>
                <w:lang w:val="uk-UA"/>
              </w:rPr>
            </w:pPr>
            <w:r w:rsidRPr="00AC719D">
              <w:rPr>
                <w:sz w:val="22"/>
                <w:szCs w:val="22"/>
                <w:lang w:val="uk-UA"/>
              </w:rPr>
              <w:t xml:space="preserve">вул. Молодіжна, 1а, </w:t>
            </w:r>
            <w:proofErr w:type="spellStart"/>
            <w:r w:rsidRPr="00AC719D">
              <w:rPr>
                <w:sz w:val="22"/>
                <w:szCs w:val="22"/>
                <w:lang w:val="uk-UA"/>
              </w:rPr>
              <w:t>с.Макіївка</w:t>
            </w:r>
            <w:proofErr w:type="spellEnd"/>
            <w:r w:rsidRPr="00AC719D">
              <w:rPr>
                <w:sz w:val="22"/>
                <w:szCs w:val="22"/>
                <w:lang w:val="uk-UA"/>
              </w:rPr>
              <w:t>, Луганська обл.</w:t>
            </w:r>
          </w:p>
        </w:tc>
        <w:tc>
          <w:tcPr>
            <w:tcW w:w="2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365541" w:rsidRPr="00AC719D" w:rsidRDefault="00365541" w:rsidP="00365541">
            <w:pPr>
              <w:jc w:val="center"/>
              <w:rPr>
                <w:sz w:val="22"/>
                <w:szCs w:val="22"/>
              </w:rPr>
            </w:pPr>
            <w:r w:rsidRPr="00AC719D">
              <w:rPr>
                <w:sz w:val="22"/>
                <w:szCs w:val="22"/>
                <w:lang w:val="uk-UA"/>
              </w:rPr>
              <w:t xml:space="preserve">з 01.01.2021р. </w:t>
            </w:r>
          </w:p>
          <w:p w:rsidR="00FD7273" w:rsidRPr="00AC719D" w:rsidRDefault="00365541" w:rsidP="00365541">
            <w:pPr>
              <w:jc w:val="center"/>
              <w:rPr>
                <w:sz w:val="22"/>
                <w:szCs w:val="22"/>
              </w:rPr>
            </w:pPr>
            <w:r w:rsidRPr="00AC719D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54775D" w:rsidRPr="00AC719D" w:rsidTr="00C50D1E">
        <w:trPr>
          <w:trHeight w:val="732"/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54775D" w:rsidRPr="00AC719D" w:rsidRDefault="0054775D" w:rsidP="00C50D1E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54775D" w:rsidRPr="00AC719D" w:rsidRDefault="00133EAE" w:rsidP="00C50D1E">
            <w:pPr>
              <w:rPr>
                <w:sz w:val="22"/>
                <w:szCs w:val="22"/>
                <w:lang w:val="uk-UA"/>
              </w:rPr>
            </w:pPr>
            <w:r w:rsidRPr="00AC719D">
              <w:rPr>
                <w:sz w:val="22"/>
                <w:szCs w:val="22"/>
                <w:lang w:val="uk-UA"/>
              </w:rPr>
              <w:t>Полянський Костянтин Георгійович</w:t>
            </w:r>
          </w:p>
        </w:tc>
        <w:tc>
          <w:tcPr>
            <w:tcW w:w="17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54775D" w:rsidRPr="00AC719D" w:rsidRDefault="00133EAE" w:rsidP="00C50D1E">
            <w:pPr>
              <w:rPr>
                <w:sz w:val="22"/>
                <w:szCs w:val="22"/>
                <w:lang w:val="uk-UA"/>
              </w:rPr>
            </w:pPr>
            <w:r w:rsidRPr="00AC719D">
              <w:rPr>
                <w:sz w:val="22"/>
                <w:szCs w:val="22"/>
                <w:lang w:val="uk-UA"/>
              </w:rPr>
              <w:t>05.12.1968р.н.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54775D" w:rsidRPr="00AC719D" w:rsidRDefault="00133EAE" w:rsidP="00C50D1E">
            <w:pPr>
              <w:rPr>
                <w:sz w:val="22"/>
                <w:szCs w:val="22"/>
                <w:lang w:val="uk-UA"/>
              </w:rPr>
            </w:pPr>
            <w:r w:rsidRPr="00AC719D">
              <w:rPr>
                <w:sz w:val="22"/>
                <w:szCs w:val="22"/>
                <w:lang w:val="uk-UA"/>
              </w:rPr>
              <w:t xml:space="preserve">вул. 60 років Жовтня, 7а/123, </w:t>
            </w:r>
            <w:proofErr w:type="spellStart"/>
            <w:r w:rsidRPr="00AC719D">
              <w:rPr>
                <w:sz w:val="22"/>
                <w:szCs w:val="22"/>
                <w:lang w:val="uk-UA"/>
              </w:rPr>
              <w:t>м.Зугрес</w:t>
            </w:r>
            <w:proofErr w:type="spellEnd"/>
            <w:r w:rsidRPr="00AC719D">
              <w:rPr>
                <w:sz w:val="22"/>
                <w:szCs w:val="22"/>
                <w:lang w:val="uk-UA"/>
              </w:rPr>
              <w:t>, Донецька обл.</w:t>
            </w:r>
          </w:p>
        </w:tc>
        <w:tc>
          <w:tcPr>
            <w:tcW w:w="2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54775D" w:rsidRPr="00AC719D" w:rsidRDefault="0054775D" w:rsidP="00C50D1E">
            <w:pPr>
              <w:jc w:val="center"/>
              <w:rPr>
                <w:sz w:val="22"/>
                <w:szCs w:val="22"/>
              </w:rPr>
            </w:pPr>
            <w:r w:rsidRPr="00AC719D">
              <w:rPr>
                <w:sz w:val="22"/>
                <w:szCs w:val="22"/>
                <w:lang w:val="uk-UA"/>
              </w:rPr>
              <w:t>з 01.01.202</w:t>
            </w:r>
            <w:r w:rsidR="00133EAE" w:rsidRPr="00AC719D">
              <w:rPr>
                <w:sz w:val="22"/>
                <w:szCs w:val="22"/>
                <w:lang w:val="uk-UA"/>
              </w:rPr>
              <w:t>2</w:t>
            </w:r>
            <w:r w:rsidRPr="00AC719D">
              <w:rPr>
                <w:sz w:val="22"/>
                <w:szCs w:val="22"/>
                <w:lang w:val="uk-UA"/>
              </w:rPr>
              <w:t xml:space="preserve">р. </w:t>
            </w:r>
          </w:p>
          <w:p w:rsidR="0054775D" w:rsidRPr="00AC719D" w:rsidRDefault="0054775D" w:rsidP="00C50D1E">
            <w:pPr>
              <w:jc w:val="center"/>
              <w:rPr>
                <w:sz w:val="22"/>
                <w:szCs w:val="22"/>
              </w:rPr>
            </w:pPr>
            <w:r w:rsidRPr="00AC719D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54775D" w:rsidRPr="00AC719D" w:rsidTr="00C50D1E">
        <w:trPr>
          <w:trHeight w:val="732"/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54775D" w:rsidRPr="00AC719D" w:rsidRDefault="0054775D" w:rsidP="00C50D1E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54775D" w:rsidRPr="00AC719D" w:rsidRDefault="00133EAE" w:rsidP="00C50D1E">
            <w:pPr>
              <w:rPr>
                <w:sz w:val="22"/>
                <w:szCs w:val="22"/>
                <w:lang w:val="uk-UA"/>
              </w:rPr>
            </w:pPr>
            <w:r w:rsidRPr="00AC719D">
              <w:rPr>
                <w:sz w:val="22"/>
                <w:szCs w:val="22"/>
                <w:lang w:val="uk-UA"/>
              </w:rPr>
              <w:t>Пінчук Андрій Іванович</w:t>
            </w:r>
          </w:p>
        </w:tc>
        <w:tc>
          <w:tcPr>
            <w:tcW w:w="17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54775D" w:rsidRPr="00AC719D" w:rsidRDefault="00133EAE" w:rsidP="00C50D1E">
            <w:pPr>
              <w:rPr>
                <w:sz w:val="22"/>
                <w:szCs w:val="22"/>
                <w:lang w:val="uk-UA"/>
              </w:rPr>
            </w:pPr>
            <w:r w:rsidRPr="00AC719D">
              <w:rPr>
                <w:sz w:val="22"/>
                <w:szCs w:val="22"/>
                <w:lang w:val="uk-UA"/>
              </w:rPr>
              <w:t>21.12.1964р.н.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54775D" w:rsidRPr="00AC719D" w:rsidRDefault="005D2729" w:rsidP="00C50D1E">
            <w:pPr>
              <w:rPr>
                <w:sz w:val="22"/>
                <w:szCs w:val="22"/>
                <w:lang w:val="uk-UA"/>
              </w:rPr>
            </w:pPr>
            <w:r w:rsidRPr="00AC719D">
              <w:rPr>
                <w:sz w:val="22"/>
                <w:szCs w:val="22"/>
                <w:lang w:val="uk-UA"/>
              </w:rPr>
              <w:t>невідоме</w:t>
            </w:r>
          </w:p>
        </w:tc>
        <w:tc>
          <w:tcPr>
            <w:tcW w:w="2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54775D" w:rsidRPr="00AC719D" w:rsidRDefault="0054775D" w:rsidP="00C50D1E">
            <w:pPr>
              <w:jc w:val="center"/>
              <w:rPr>
                <w:sz w:val="22"/>
                <w:szCs w:val="22"/>
              </w:rPr>
            </w:pPr>
            <w:r w:rsidRPr="00AC719D">
              <w:rPr>
                <w:sz w:val="22"/>
                <w:szCs w:val="22"/>
                <w:lang w:val="uk-UA"/>
              </w:rPr>
              <w:t xml:space="preserve">з 01.01.2022р. </w:t>
            </w:r>
          </w:p>
          <w:p w:rsidR="0054775D" w:rsidRPr="00AC719D" w:rsidRDefault="0054775D" w:rsidP="00C50D1E">
            <w:pPr>
              <w:jc w:val="center"/>
              <w:rPr>
                <w:sz w:val="22"/>
                <w:szCs w:val="22"/>
              </w:rPr>
            </w:pPr>
            <w:r w:rsidRPr="00AC719D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133EAE" w:rsidRPr="00AC719D" w:rsidTr="00C50D1E">
        <w:trPr>
          <w:trHeight w:val="732"/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133EAE" w:rsidRPr="00AC719D" w:rsidRDefault="00133EAE" w:rsidP="00133EAE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133EAE" w:rsidRPr="00AC719D" w:rsidRDefault="00133EAE" w:rsidP="00133EAE">
            <w:pPr>
              <w:rPr>
                <w:sz w:val="22"/>
                <w:szCs w:val="22"/>
                <w:lang w:val="uk-UA"/>
              </w:rPr>
            </w:pPr>
            <w:proofErr w:type="spellStart"/>
            <w:r w:rsidRPr="00AC719D">
              <w:rPr>
                <w:sz w:val="22"/>
                <w:szCs w:val="22"/>
                <w:lang w:val="uk-UA"/>
              </w:rPr>
              <w:t>Андрущак</w:t>
            </w:r>
            <w:proofErr w:type="spellEnd"/>
            <w:r w:rsidRPr="00AC719D">
              <w:rPr>
                <w:sz w:val="22"/>
                <w:szCs w:val="22"/>
                <w:lang w:val="uk-UA"/>
              </w:rPr>
              <w:t xml:space="preserve"> Олександр Михайлович</w:t>
            </w:r>
          </w:p>
        </w:tc>
        <w:tc>
          <w:tcPr>
            <w:tcW w:w="17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133EAE" w:rsidRPr="00AC719D" w:rsidRDefault="00133EAE" w:rsidP="00133EAE">
            <w:pPr>
              <w:rPr>
                <w:sz w:val="22"/>
                <w:szCs w:val="22"/>
                <w:lang w:val="uk-UA"/>
              </w:rPr>
            </w:pPr>
            <w:r w:rsidRPr="00AC719D">
              <w:rPr>
                <w:sz w:val="22"/>
                <w:szCs w:val="22"/>
                <w:lang w:val="uk-UA"/>
              </w:rPr>
              <w:t>07.06.1983р.н.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133EAE" w:rsidRPr="00AC719D" w:rsidRDefault="005D2729" w:rsidP="00133EAE">
            <w:pPr>
              <w:rPr>
                <w:sz w:val="22"/>
                <w:szCs w:val="22"/>
                <w:lang w:val="uk-UA"/>
              </w:rPr>
            </w:pPr>
            <w:r w:rsidRPr="00AC719D">
              <w:rPr>
                <w:sz w:val="22"/>
                <w:szCs w:val="22"/>
                <w:lang w:val="uk-UA"/>
              </w:rPr>
              <w:t>невідоме</w:t>
            </w:r>
          </w:p>
        </w:tc>
        <w:tc>
          <w:tcPr>
            <w:tcW w:w="2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33EAE" w:rsidRPr="00AC719D" w:rsidRDefault="00133EAE" w:rsidP="00133EAE">
            <w:pPr>
              <w:jc w:val="center"/>
              <w:rPr>
                <w:sz w:val="22"/>
                <w:szCs w:val="22"/>
              </w:rPr>
            </w:pPr>
            <w:r w:rsidRPr="00AC719D">
              <w:rPr>
                <w:sz w:val="22"/>
                <w:szCs w:val="22"/>
                <w:lang w:val="uk-UA"/>
              </w:rPr>
              <w:t xml:space="preserve">з 01.01.2022р. </w:t>
            </w:r>
          </w:p>
          <w:p w:rsidR="00133EAE" w:rsidRPr="00AC719D" w:rsidRDefault="00133EAE" w:rsidP="00133EAE">
            <w:pPr>
              <w:jc w:val="center"/>
              <w:rPr>
                <w:sz w:val="22"/>
                <w:szCs w:val="22"/>
              </w:rPr>
            </w:pPr>
            <w:r w:rsidRPr="00AC719D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133EAE" w:rsidRPr="00AC719D" w:rsidTr="00C50D1E">
        <w:trPr>
          <w:trHeight w:val="732"/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133EAE" w:rsidRPr="00AC719D" w:rsidRDefault="00133EAE" w:rsidP="00133EAE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133EAE" w:rsidRPr="00AC719D" w:rsidRDefault="00133EAE" w:rsidP="00133EAE">
            <w:pPr>
              <w:rPr>
                <w:sz w:val="22"/>
                <w:szCs w:val="22"/>
                <w:lang w:val="uk-UA"/>
              </w:rPr>
            </w:pPr>
            <w:r w:rsidRPr="00AC719D">
              <w:rPr>
                <w:sz w:val="22"/>
                <w:szCs w:val="22"/>
                <w:lang w:val="uk-UA"/>
              </w:rPr>
              <w:t>Александров Максим Ігорович</w:t>
            </w:r>
          </w:p>
        </w:tc>
        <w:tc>
          <w:tcPr>
            <w:tcW w:w="17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133EAE" w:rsidRPr="00AC719D" w:rsidRDefault="00133EAE" w:rsidP="00133EAE">
            <w:pPr>
              <w:rPr>
                <w:sz w:val="22"/>
                <w:szCs w:val="22"/>
                <w:lang w:val="uk-UA"/>
              </w:rPr>
            </w:pPr>
            <w:r w:rsidRPr="00AC719D">
              <w:rPr>
                <w:sz w:val="22"/>
                <w:szCs w:val="22"/>
                <w:lang w:val="uk-UA"/>
              </w:rPr>
              <w:t>22.02.1989р.н.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133EAE" w:rsidRPr="00AC719D" w:rsidRDefault="00133EAE" w:rsidP="00133EAE">
            <w:pPr>
              <w:rPr>
                <w:sz w:val="22"/>
                <w:szCs w:val="22"/>
                <w:lang w:val="uk-UA"/>
              </w:rPr>
            </w:pPr>
            <w:r w:rsidRPr="00AC719D">
              <w:rPr>
                <w:sz w:val="22"/>
                <w:szCs w:val="22"/>
                <w:lang w:val="uk-UA"/>
              </w:rPr>
              <w:t xml:space="preserve">вул. Слов’янська, 56, </w:t>
            </w:r>
            <w:proofErr w:type="spellStart"/>
            <w:r w:rsidRPr="00AC719D">
              <w:rPr>
                <w:sz w:val="22"/>
                <w:szCs w:val="22"/>
                <w:lang w:val="uk-UA"/>
              </w:rPr>
              <w:t>м.Кам’янка-Дніпровська</w:t>
            </w:r>
            <w:proofErr w:type="spellEnd"/>
            <w:r w:rsidRPr="00AC719D">
              <w:rPr>
                <w:sz w:val="22"/>
                <w:szCs w:val="22"/>
                <w:lang w:val="uk-UA"/>
              </w:rPr>
              <w:t xml:space="preserve">, Запорізька обл. </w:t>
            </w:r>
          </w:p>
        </w:tc>
        <w:tc>
          <w:tcPr>
            <w:tcW w:w="2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33EAE" w:rsidRPr="00AC719D" w:rsidRDefault="00133EAE" w:rsidP="00133EAE">
            <w:pPr>
              <w:jc w:val="center"/>
              <w:rPr>
                <w:sz w:val="22"/>
                <w:szCs w:val="22"/>
              </w:rPr>
            </w:pPr>
            <w:r w:rsidRPr="00AC719D">
              <w:rPr>
                <w:sz w:val="22"/>
                <w:szCs w:val="22"/>
                <w:lang w:val="uk-UA"/>
              </w:rPr>
              <w:t xml:space="preserve">з 01.01.2023р. </w:t>
            </w:r>
          </w:p>
          <w:p w:rsidR="00133EAE" w:rsidRPr="00AC719D" w:rsidRDefault="00133EAE" w:rsidP="00133EAE">
            <w:pPr>
              <w:jc w:val="center"/>
              <w:rPr>
                <w:sz w:val="22"/>
                <w:szCs w:val="22"/>
              </w:rPr>
            </w:pPr>
            <w:r w:rsidRPr="00AC719D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133EAE" w:rsidRPr="00AC719D" w:rsidTr="00C50D1E">
        <w:trPr>
          <w:trHeight w:val="732"/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133EAE" w:rsidRPr="00AC719D" w:rsidRDefault="00133EAE" w:rsidP="00133EAE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133EAE" w:rsidRPr="00AC719D" w:rsidRDefault="0092696F" w:rsidP="00133EAE">
            <w:pPr>
              <w:rPr>
                <w:sz w:val="22"/>
                <w:szCs w:val="22"/>
                <w:lang w:val="uk-UA"/>
              </w:rPr>
            </w:pPr>
            <w:proofErr w:type="spellStart"/>
            <w:r w:rsidRPr="00AC719D">
              <w:rPr>
                <w:sz w:val="22"/>
                <w:szCs w:val="22"/>
                <w:lang w:val="uk-UA"/>
              </w:rPr>
              <w:t>Ібріян</w:t>
            </w:r>
            <w:proofErr w:type="spellEnd"/>
            <w:r w:rsidR="007B1029" w:rsidRPr="00AC719D">
              <w:rPr>
                <w:sz w:val="22"/>
                <w:szCs w:val="22"/>
                <w:lang w:val="uk-UA"/>
              </w:rPr>
              <w:t xml:space="preserve"> </w:t>
            </w:r>
            <w:proofErr w:type="spellStart"/>
            <w:r w:rsidRPr="00AC719D">
              <w:rPr>
                <w:sz w:val="22"/>
                <w:szCs w:val="22"/>
                <w:lang w:val="uk-UA"/>
              </w:rPr>
              <w:t>Віоріка</w:t>
            </w:r>
            <w:proofErr w:type="spellEnd"/>
          </w:p>
        </w:tc>
        <w:tc>
          <w:tcPr>
            <w:tcW w:w="17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133EAE" w:rsidRPr="00AC719D" w:rsidRDefault="0092696F" w:rsidP="00133EAE">
            <w:pPr>
              <w:rPr>
                <w:sz w:val="22"/>
                <w:szCs w:val="22"/>
                <w:lang w:val="uk-UA"/>
              </w:rPr>
            </w:pPr>
            <w:r w:rsidRPr="00AC719D">
              <w:rPr>
                <w:sz w:val="22"/>
                <w:szCs w:val="22"/>
                <w:lang w:val="uk-UA"/>
              </w:rPr>
              <w:t>18.03.1983р.н.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133EAE" w:rsidRPr="00AC719D" w:rsidRDefault="007B1029" w:rsidP="007B1029">
            <w:pPr>
              <w:rPr>
                <w:sz w:val="22"/>
                <w:szCs w:val="22"/>
                <w:lang w:val="uk-UA"/>
              </w:rPr>
            </w:pPr>
            <w:r w:rsidRPr="00AC719D">
              <w:rPr>
                <w:sz w:val="22"/>
                <w:szCs w:val="22"/>
                <w:lang w:val="uk-UA"/>
              </w:rPr>
              <w:t>Г</w:t>
            </w:r>
            <w:r w:rsidR="0092696F" w:rsidRPr="00AC719D">
              <w:rPr>
                <w:sz w:val="22"/>
                <w:szCs w:val="22"/>
                <w:lang w:val="uk-UA"/>
              </w:rPr>
              <w:t>ромадянка</w:t>
            </w:r>
            <w:r w:rsidRPr="00AC719D">
              <w:rPr>
                <w:sz w:val="22"/>
                <w:szCs w:val="22"/>
                <w:lang w:val="uk-UA"/>
              </w:rPr>
              <w:t xml:space="preserve"> республіки </w:t>
            </w:r>
            <w:r w:rsidR="0092696F" w:rsidRPr="00AC719D">
              <w:rPr>
                <w:sz w:val="22"/>
                <w:szCs w:val="22"/>
                <w:lang w:val="uk-UA"/>
              </w:rPr>
              <w:t>Молдови</w:t>
            </w:r>
          </w:p>
        </w:tc>
        <w:tc>
          <w:tcPr>
            <w:tcW w:w="2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33EAE" w:rsidRPr="00AC719D" w:rsidRDefault="00133EAE" w:rsidP="00133EAE">
            <w:pPr>
              <w:jc w:val="center"/>
              <w:rPr>
                <w:sz w:val="22"/>
                <w:szCs w:val="22"/>
              </w:rPr>
            </w:pPr>
            <w:r w:rsidRPr="00AC719D">
              <w:rPr>
                <w:sz w:val="22"/>
                <w:szCs w:val="22"/>
                <w:lang w:val="uk-UA"/>
              </w:rPr>
              <w:t>з 01.</w:t>
            </w:r>
            <w:r w:rsidR="0092696F" w:rsidRPr="00AC719D">
              <w:rPr>
                <w:sz w:val="22"/>
                <w:szCs w:val="22"/>
                <w:lang w:val="uk-UA"/>
              </w:rPr>
              <w:t>01</w:t>
            </w:r>
            <w:r w:rsidRPr="00AC719D">
              <w:rPr>
                <w:sz w:val="22"/>
                <w:szCs w:val="22"/>
                <w:lang w:val="uk-UA"/>
              </w:rPr>
              <w:t xml:space="preserve">.2012р. </w:t>
            </w:r>
          </w:p>
          <w:p w:rsidR="00133EAE" w:rsidRPr="00AC719D" w:rsidRDefault="00133EAE" w:rsidP="00133EAE">
            <w:pPr>
              <w:jc w:val="center"/>
              <w:rPr>
                <w:sz w:val="22"/>
                <w:szCs w:val="22"/>
              </w:rPr>
            </w:pPr>
            <w:r w:rsidRPr="00AC719D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133EAE" w:rsidRPr="00AC719D" w:rsidTr="00C50D1E">
        <w:trPr>
          <w:trHeight w:val="732"/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133EAE" w:rsidRPr="00AC719D" w:rsidRDefault="00133EAE" w:rsidP="00133EAE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133EAE" w:rsidRPr="00AC719D" w:rsidRDefault="00960EB1" w:rsidP="00133EAE">
            <w:pPr>
              <w:rPr>
                <w:sz w:val="22"/>
                <w:szCs w:val="22"/>
                <w:lang w:val="uk-UA"/>
              </w:rPr>
            </w:pPr>
            <w:proofErr w:type="spellStart"/>
            <w:r w:rsidRPr="00AC719D">
              <w:rPr>
                <w:sz w:val="22"/>
                <w:szCs w:val="22"/>
                <w:lang w:val="uk-UA"/>
              </w:rPr>
              <w:t>Берко</w:t>
            </w:r>
            <w:proofErr w:type="spellEnd"/>
            <w:r w:rsidRPr="00AC719D">
              <w:rPr>
                <w:sz w:val="22"/>
                <w:szCs w:val="22"/>
                <w:lang w:val="uk-UA"/>
              </w:rPr>
              <w:t xml:space="preserve"> Володимир Любомирович</w:t>
            </w:r>
          </w:p>
        </w:tc>
        <w:tc>
          <w:tcPr>
            <w:tcW w:w="17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133EAE" w:rsidRPr="00AC719D" w:rsidRDefault="00960EB1" w:rsidP="00133EAE">
            <w:pPr>
              <w:rPr>
                <w:sz w:val="22"/>
                <w:szCs w:val="22"/>
                <w:lang w:val="uk-UA"/>
              </w:rPr>
            </w:pPr>
            <w:r w:rsidRPr="00AC719D">
              <w:rPr>
                <w:sz w:val="22"/>
                <w:szCs w:val="22"/>
                <w:lang w:val="uk-UA"/>
              </w:rPr>
              <w:t>16.02.1985р.н.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133EAE" w:rsidRPr="00AC719D" w:rsidRDefault="005D2729" w:rsidP="00133EAE">
            <w:pPr>
              <w:rPr>
                <w:sz w:val="22"/>
                <w:szCs w:val="22"/>
                <w:lang w:val="uk-UA"/>
              </w:rPr>
            </w:pPr>
            <w:r w:rsidRPr="00AC719D">
              <w:rPr>
                <w:sz w:val="22"/>
                <w:szCs w:val="22"/>
                <w:lang w:val="uk-UA"/>
              </w:rPr>
              <w:t>невідоме</w:t>
            </w:r>
          </w:p>
        </w:tc>
        <w:tc>
          <w:tcPr>
            <w:tcW w:w="2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60EB1" w:rsidRPr="00AC719D" w:rsidRDefault="00960EB1" w:rsidP="00960EB1">
            <w:pPr>
              <w:jc w:val="center"/>
              <w:rPr>
                <w:sz w:val="22"/>
                <w:szCs w:val="22"/>
              </w:rPr>
            </w:pPr>
            <w:r w:rsidRPr="00AC719D">
              <w:rPr>
                <w:sz w:val="22"/>
                <w:szCs w:val="22"/>
                <w:lang w:val="uk-UA"/>
              </w:rPr>
              <w:t xml:space="preserve">з 01.01.2012р. </w:t>
            </w:r>
          </w:p>
          <w:p w:rsidR="00133EAE" w:rsidRPr="00AC719D" w:rsidRDefault="00960EB1" w:rsidP="00960EB1">
            <w:pPr>
              <w:jc w:val="center"/>
              <w:rPr>
                <w:sz w:val="22"/>
                <w:szCs w:val="22"/>
              </w:rPr>
            </w:pPr>
            <w:r w:rsidRPr="00AC719D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133EAE" w:rsidRPr="00AC719D" w:rsidTr="00C50D1E">
        <w:trPr>
          <w:trHeight w:val="732"/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133EAE" w:rsidRPr="00AC719D" w:rsidRDefault="00133EAE" w:rsidP="00133EAE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133EAE" w:rsidRPr="00AC719D" w:rsidRDefault="00960EB1" w:rsidP="00133EAE">
            <w:pPr>
              <w:rPr>
                <w:sz w:val="22"/>
                <w:szCs w:val="22"/>
                <w:lang w:val="uk-UA"/>
              </w:rPr>
            </w:pPr>
            <w:proofErr w:type="spellStart"/>
            <w:r w:rsidRPr="00AC719D">
              <w:rPr>
                <w:sz w:val="22"/>
                <w:szCs w:val="22"/>
                <w:lang w:val="uk-UA"/>
              </w:rPr>
              <w:t>Скапко</w:t>
            </w:r>
            <w:proofErr w:type="spellEnd"/>
            <w:r w:rsidRPr="00AC719D">
              <w:rPr>
                <w:sz w:val="22"/>
                <w:szCs w:val="22"/>
                <w:lang w:val="uk-UA"/>
              </w:rPr>
              <w:t xml:space="preserve"> Ігор Володимирович</w:t>
            </w:r>
          </w:p>
        </w:tc>
        <w:tc>
          <w:tcPr>
            <w:tcW w:w="17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133EAE" w:rsidRPr="00AC719D" w:rsidRDefault="00960EB1" w:rsidP="00133EAE">
            <w:pPr>
              <w:rPr>
                <w:sz w:val="22"/>
                <w:szCs w:val="22"/>
                <w:lang w:val="uk-UA"/>
              </w:rPr>
            </w:pPr>
            <w:r w:rsidRPr="00AC719D">
              <w:rPr>
                <w:sz w:val="22"/>
                <w:szCs w:val="22"/>
                <w:lang w:val="uk-UA"/>
              </w:rPr>
              <w:t>15.02.1971р.н.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133EAE" w:rsidRPr="00AC719D" w:rsidRDefault="005D2729" w:rsidP="00133EAE">
            <w:pPr>
              <w:rPr>
                <w:sz w:val="22"/>
                <w:szCs w:val="22"/>
                <w:lang w:val="uk-UA"/>
              </w:rPr>
            </w:pPr>
            <w:r w:rsidRPr="00AC719D">
              <w:rPr>
                <w:sz w:val="22"/>
                <w:szCs w:val="22"/>
                <w:lang w:val="uk-UA"/>
              </w:rPr>
              <w:t>невідоме</w:t>
            </w:r>
          </w:p>
        </w:tc>
        <w:tc>
          <w:tcPr>
            <w:tcW w:w="2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33EAE" w:rsidRPr="00AC719D" w:rsidRDefault="00133EAE" w:rsidP="00133EAE">
            <w:pPr>
              <w:jc w:val="center"/>
              <w:rPr>
                <w:sz w:val="22"/>
                <w:szCs w:val="22"/>
              </w:rPr>
            </w:pPr>
            <w:r w:rsidRPr="00AC719D">
              <w:rPr>
                <w:sz w:val="22"/>
                <w:szCs w:val="22"/>
                <w:lang w:val="uk-UA"/>
              </w:rPr>
              <w:t xml:space="preserve">з </w:t>
            </w:r>
            <w:r w:rsidR="00960EB1" w:rsidRPr="00AC719D">
              <w:rPr>
                <w:sz w:val="22"/>
                <w:szCs w:val="22"/>
                <w:lang w:val="uk-UA"/>
              </w:rPr>
              <w:t>19.05.2023р</w:t>
            </w:r>
            <w:r w:rsidRPr="00AC719D">
              <w:rPr>
                <w:sz w:val="22"/>
                <w:szCs w:val="22"/>
                <w:lang w:val="uk-UA"/>
              </w:rPr>
              <w:t xml:space="preserve">. </w:t>
            </w:r>
          </w:p>
          <w:p w:rsidR="00133EAE" w:rsidRPr="00AC719D" w:rsidRDefault="00133EAE" w:rsidP="00133EAE">
            <w:pPr>
              <w:jc w:val="center"/>
              <w:rPr>
                <w:sz w:val="22"/>
                <w:szCs w:val="22"/>
              </w:rPr>
            </w:pPr>
            <w:r w:rsidRPr="00AC719D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133EAE" w:rsidRPr="00AC719D" w:rsidTr="00C50D1E">
        <w:trPr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133EAE" w:rsidRPr="00AC719D" w:rsidRDefault="00133EAE" w:rsidP="00133EAE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133EAE" w:rsidRPr="00AC719D" w:rsidRDefault="006110F9" w:rsidP="00133EAE">
            <w:pPr>
              <w:rPr>
                <w:sz w:val="22"/>
                <w:szCs w:val="22"/>
                <w:lang w:val="uk-UA"/>
              </w:rPr>
            </w:pPr>
            <w:r w:rsidRPr="00AC719D">
              <w:rPr>
                <w:sz w:val="22"/>
                <w:szCs w:val="22"/>
                <w:lang w:val="uk-UA"/>
              </w:rPr>
              <w:t>Яворський Тарас Богданович</w:t>
            </w:r>
          </w:p>
        </w:tc>
        <w:tc>
          <w:tcPr>
            <w:tcW w:w="17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133EAE" w:rsidRPr="00AC719D" w:rsidRDefault="006110F9" w:rsidP="00133EAE">
            <w:pPr>
              <w:rPr>
                <w:sz w:val="22"/>
                <w:szCs w:val="22"/>
                <w:lang w:val="uk-UA"/>
              </w:rPr>
            </w:pPr>
            <w:r w:rsidRPr="00AC719D">
              <w:rPr>
                <w:sz w:val="22"/>
                <w:szCs w:val="22"/>
                <w:lang w:val="uk-UA"/>
              </w:rPr>
              <w:t>26.04.1974р.н.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133EAE" w:rsidRPr="00AC719D" w:rsidRDefault="006110F9" w:rsidP="00133EAE">
            <w:pPr>
              <w:rPr>
                <w:sz w:val="22"/>
                <w:szCs w:val="22"/>
                <w:lang w:val="uk-UA"/>
              </w:rPr>
            </w:pPr>
            <w:r w:rsidRPr="00AC719D">
              <w:rPr>
                <w:sz w:val="22"/>
                <w:szCs w:val="22"/>
                <w:lang w:val="uk-UA"/>
              </w:rPr>
              <w:t xml:space="preserve">вул. Майдан ринок, 29/3, </w:t>
            </w:r>
            <w:proofErr w:type="spellStart"/>
            <w:r w:rsidRPr="00AC719D">
              <w:rPr>
                <w:sz w:val="22"/>
                <w:szCs w:val="22"/>
                <w:lang w:val="uk-UA"/>
              </w:rPr>
              <w:t>м.Стрий</w:t>
            </w:r>
            <w:proofErr w:type="spellEnd"/>
            <w:r w:rsidRPr="00AC719D">
              <w:rPr>
                <w:sz w:val="22"/>
                <w:szCs w:val="22"/>
                <w:lang w:val="uk-UA"/>
              </w:rPr>
              <w:t>, Львівська обл.</w:t>
            </w:r>
          </w:p>
        </w:tc>
        <w:tc>
          <w:tcPr>
            <w:tcW w:w="2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110F9" w:rsidRPr="00AC719D" w:rsidRDefault="006110F9" w:rsidP="006110F9">
            <w:pPr>
              <w:jc w:val="center"/>
              <w:rPr>
                <w:sz w:val="22"/>
                <w:szCs w:val="22"/>
                <w:lang w:val="uk-UA"/>
              </w:rPr>
            </w:pPr>
            <w:r w:rsidRPr="00AC719D">
              <w:rPr>
                <w:sz w:val="22"/>
                <w:szCs w:val="22"/>
                <w:lang w:val="uk-UA"/>
              </w:rPr>
              <w:t xml:space="preserve">упродовж </w:t>
            </w:r>
          </w:p>
          <w:p w:rsidR="006110F9" w:rsidRPr="00AC719D" w:rsidRDefault="006110F9" w:rsidP="006110F9">
            <w:pPr>
              <w:jc w:val="center"/>
              <w:rPr>
                <w:sz w:val="22"/>
                <w:szCs w:val="22"/>
              </w:rPr>
            </w:pPr>
            <w:r w:rsidRPr="00AC719D">
              <w:rPr>
                <w:sz w:val="22"/>
                <w:szCs w:val="22"/>
                <w:lang w:val="uk-UA"/>
              </w:rPr>
              <w:t>2015-2023р.р.</w:t>
            </w:r>
          </w:p>
          <w:p w:rsidR="00133EAE" w:rsidRPr="00AC719D" w:rsidRDefault="00133EAE" w:rsidP="00133EAE">
            <w:pPr>
              <w:jc w:val="center"/>
              <w:rPr>
                <w:sz w:val="22"/>
                <w:szCs w:val="22"/>
              </w:rPr>
            </w:pPr>
            <w:r w:rsidRPr="00AC719D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133EAE" w:rsidRPr="00AC719D" w:rsidTr="00C50D1E">
        <w:trPr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133EAE" w:rsidRPr="00AC719D" w:rsidRDefault="00133EAE" w:rsidP="00133EAE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133EAE" w:rsidRPr="00AC719D" w:rsidRDefault="006110F9" w:rsidP="00D561D0">
            <w:pPr>
              <w:rPr>
                <w:sz w:val="22"/>
                <w:szCs w:val="22"/>
                <w:lang w:val="uk-UA"/>
              </w:rPr>
            </w:pPr>
            <w:proofErr w:type="spellStart"/>
            <w:r w:rsidRPr="00AC719D">
              <w:rPr>
                <w:sz w:val="22"/>
                <w:szCs w:val="22"/>
                <w:lang w:val="uk-UA"/>
              </w:rPr>
              <w:t>Кінд</w:t>
            </w:r>
            <w:r w:rsidR="00D561D0" w:rsidRPr="00AC719D">
              <w:rPr>
                <w:sz w:val="22"/>
                <w:szCs w:val="22"/>
                <w:lang w:val="uk-UA"/>
              </w:rPr>
              <w:t>ій</w:t>
            </w:r>
            <w:proofErr w:type="spellEnd"/>
            <w:r w:rsidRPr="00AC719D">
              <w:rPr>
                <w:sz w:val="22"/>
                <w:szCs w:val="22"/>
                <w:lang w:val="uk-UA"/>
              </w:rPr>
              <w:t xml:space="preserve"> Сергій Ярославович</w:t>
            </w:r>
          </w:p>
        </w:tc>
        <w:tc>
          <w:tcPr>
            <w:tcW w:w="17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133EAE" w:rsidRPr="00AC719D" w:rsidRDefault="006110F9" w:rsidP="00133EAE">
            <w:pPr>
              <w:rPr>
                <w:sz w:val="22"/>
                <w:szCs w:val="22"/>
                <w:lang w:val="uk-UA"/>
              </w:rPr>
            </w:pPr>
            <w:r w:rsidRPr="00AC719D">
              <w:rPr>
                <w:sz w:val="22"/>
                <w:szCs w:val="22"/>
                <w:lang w:val="uk-UA"/>
              </w:rPr>
              <w:t>25.02.1983р.н.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133EAE" w:rsidRPr="00AC719D" w:rsidRDefault="006110F9" w:rsidP="00133EAE">
            <w:pPr>
              <w:rPr>
                <w:sz w:val="22"/>
                <w:szCs w:val="22"/>
                <w:lang w:val="uk-UA"/>
              </w:rPr>
            </w:pPr>
            <w:r w:rsidRPr="00AC719D">
              <w:rPr>
                <w:sz w:val="22"/>
                <w:szCs w:val="22"/>
                <w:lang w:val="uk-UA"/>
              </w:rPr>
              <w:t xml:space="preserve">вул. Шевченка, 348/4, </w:t>
            </w:r>
            <w:proofErr w:type="spellStart"/>
            <w:r w:rsidRPr="00AC719D">
              <w:rPr>
                <w:sz w:val="22"/>
                <w:szCs w:val="22"/>
                <w:lang w:val="uk-UA"/>
              </w:rPr>
              <w:t>м.Львів</w:t>
            </w:r>
            <w:proofErr w:type="spellEnd"/>
            <w:r w:rsidRPr="00AC719D">
              <w:rPr>
                <w:sz w:val="22"/>
                <w:szCs w:val="22"/>
                <w:lang w:val="uk-UA"/>
              </w:rPr>
              <w:t xml:space="preserve">, </w:t>
            </w:r>
          </w:p>
        </w:tc>
        <w:tc>
          <w:tcPr>
            <w:tcW w:w="2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110F9" w:rsidRPr="00AC719D" w:rsidRDefault="007D74AC" w:rsidP="006110F9">
            <w:pPr>
              <w:jc w:val="center"/>
              <w:rPr>
                <w:sz w:val="22"/>
                <w:szCs w:val="22"/>
              </w:rPr>
            </w:pPr>
            <w:r w:rsidRPr="00AC719D">
              <w:rPr>
                <w:sz w:val="22"/>
                <w:szCs w:val="22"/>
                <w:lang w:val="uk-UA"/>
              </w:rPr>
              <w:t>З 01.01.2023р</w:t>
            </w:r>
            <w:r w:rsidR="006110F9" w:rsidRPr="00AC719D">
              <w:rPr>
                <w:sz w:val="22"/>
                <w:szCs w:val="22"/>
                <w:lang w:val="uk-UA"/>
              </w:rPr>
              <w:t>.</w:t>
            </w:r>
          </w:p>
          <w:p w:rsidR="00133EAE" w:rsidRPr="00AC719D" w:rsidRDefault="00133EAE" w:rsidP="00133EAE">
            <w:pPr>
              <w:jc w:val="center"/>
              <w:rPr>
                <w:sz w:val="22"/>
                <w:szCs w:val="22"/>
              </w:rPr>
            </w:pPr>
            <w:r w:rsidRPr="00AC719D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11449E" w:rsidRPr="00AC719D" w:rsidTr="00C50D1E">
        <w:trPr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11449E" w:rsidRPr="00AC719D" w:rsidRDefault="0011449E" w:rsidP="0011449E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11449E" w:rsidRPr="00AC719D" w:rsidRDefault="0011449E" w:rsidP="0011449E">
            <w:pPr>
              <w:rPr>
                <w:sz w:val="22"/>
                <w:szCs w:val="22"/>
                <w:lang w:val="uk-UA"/>
              </w:rPr>
            </w:pPr>
            <w:r w:rsidRPr="00AC719D">
              <w:rPr>
                <w:sz w:val="22"/>
                <w:szCs w:val="22"/>
                <w:lang w:val="uk-UA"/>
              </w:rPr>
              <w:t>Іванченко Ігор Валерійович</w:t>
            </w:r>
          </w:p>
        </w:tc>
        <w:tc>
          <w:tcPr>
            <w:tcW w:w="17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11449E" w:rsidRPr="00AC719D" w:rsidRDefault="0011449E" w:rsidP="0011449E">
            <w:pPr>
              <w:rPr>
                <w:sz w:val="22"/>
                <w:szCs w:val="22"/>
                <w:lang w:val="uk-UA"/>
              </w:rPr>
            </w:pPr>
            <w:r w:rsidRPr="00AC719D">
              <w:rPr>
                <w:sz w:val="22"/>
                <w:szCs w:val="22"/>
                <w:lang w:val="uk-UA"/>
              </w:rPr>
              <w:t>23.01.1993р.н.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11449E" w:rsidRPr="00AC719D" w:rsidRDefault="007D74AC" w:rsidP="0011449E">
            <w:pPr>
              <w:rPr>
                <w:sz w:val="22"/>
                <w:szCs w:val="22"/>
                <w:lang w:val="uk-UA"/>
              </w:rPr>
            </w:pPr>
            <w:r w:rsidRPr="00AC719D">
              <w:rPr>
                <w:sz w:val="22"/>
                <w:szCs w:val="22"/>
                <w:lang w:val="uk-UA"/>
              </w:rPr>
              <w:t>в</w:t>
            </w:r>
            <w:r w:rsidR="0011449E" w:rsidRPr="00AC719D">
              <w:rPr>
                <w:sz w:val="22"/>
                <w:szCs w:val="22"/>
                <w:lang w:val="uk-UA"/>
              </w:rPr>
              <w:t>ул. Чкалова, 2, с. Гранітне, Тельманівський район, Донецька область</w:t>
            </w:r>
          </w:p>
        </w:tc>
        <w:tc>
          <w:tcPr>
            <w:tcW w:w="2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1449E" w:rsidRPr="00AC719D" w:rsidRDefault="0011449E" w:rsidP="0011449E">
            <w:pPr>
              <w:jc w:val="center"/>
              <w:rPr>
                <w:sz w:val="22"/>
                <w:szCs w:val="22"/>
              </w:rPr>
            </w:pPr>
            <w:r w:rsidRPr="00AC719D">
              <w:rPr>
                <w:sz w:val="22"/>
                <w:szCs w:val="22"/>
                <w:lang w:val="uk-UA"/>
              </w:rPr>
              <w:t xml:space="preserve">з 01.01.2018р. </w:t>
            </w:r>
          </w:p>
          <w:p w:rsidR="0011449E" w:rsidRPr="00AC719D" w:rsidRDefault="0011449E" w:rsidP="0011449E">
            <w:pPr>
              <w:jc w:val="center"/>
              <w:rPr>
                <w:sz w:val="22"/>
                <w:szCs w:val="22"/>
                <w:lang w:val="uk-UA"/>
              </w:rPr>
            </w:pPr>
            <w:r w:rsidRPr="00AC719D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11449E" w:rsidRPr="00AC719D" w:rsidTr="00C50D1E">
        <w:trPr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11449E" w:rsidRPr="00AC719D" w:rsidRDefault="0011449E" w:rsidP="0011449E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11449E" w:rsidRPr="00AC719D" w:rsidRDefault="0011449E" w:rsidP="0011449E">
            <w:pPr>
              <w:rPr>
                <w:sz w:val="22"/>
                <w:szCs w:val="22"/>
                <w:lang w:val="uk-UA"/>
              </w:rPr>
            </w:pPr>
            <w:proofErr w:type="spellStart"/>
            <w:r w:rsidRPr="00AC719D">
              <w:rPr>
                <w:sz w:val="22"/>
                <w:szCs w:val="22"/>
                <w:lang w:val="uk-UA"/>
              </w:rPr>
              <w:t>Бережинський</w:t>
            </w:r>
            <w:proofErr w:type="spellEnd"/>
            <w:r w:rsidRPr="00AC719D">
              <w:rPr>
                <w:sz w:val="22"/>
                <w:szCs w:val="22"/>
                <w:lang w:val="uk-UA"/>
              </w:rPr>
              <w:t xml:space="preserve"> Василь Віталійович</w:t>
            </w:r>
          </w:p>
        </w:tc>
        <w:tc>
          <w:tcPr>
            <w:tcW w:w="17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11449E" w:rsidRPr="00AC719D" w:rsidRDefault="0011449E" w:rsidP="0011449E">
            <w:pPr>
              <w:rPr>
                <w:sz w:val="22"/>
                <w:szCs w:val="22"/>
                <w:lang w:val="uk-UA"/>
              </w:rPr>
            </w:pPr>
            <w:r w:rsidRPr="00AC719D">
              <w:rPr>
                <w:sz w:val="22"/>
                <w:szCs w:val="22"/>
                <w:lang w:val="uk-UA"/>
              </w:rPr>
              <w:t>02.02.1995р.н.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11449E" w:rsidRPr="00AC719D" w:rsidRDefault="007D74AC" w:rsidP="0011449E">
            <w:pPr>
              <w:rPr>
                <w:sz w:val="22"/>
                <w:szCs w:val="22"/>
                <w:lang w:val="uk-UA"/>
              </w:rPr>
            </w:pPr>
            <w:r w:rsidRPr="00AC719D">
              <w:rPr>
                <w:sz w:val="22"/>
                <w:szCs w:val="22"/>
                <w:lang w:val="uk-UA"/>
              </w:rPr>
              <w:t>в</w:t>
            </w:r>
            <w:r w:rsidR="0011449E" w:rsidRPr="00AC719D">
              <w:rPr>
                <w:sz w:val="22"/>
                <w:szCs w:val="22"/>
                <w:lang w:val="uk-UA"/>
              </w:rPr>
              <w:t xml:space="preserve">ул. Миру, 1, с. </w:t>
            </w:r>
            <w:proofErr w:type="spellStart"/>
            <w:r w:rsidR="0011449E" w:rsidRPr="00AC719D">
              <w:rPr>
                <w:sz w:val="22"/>
                <w:szCs w:val="22"/>
                <w:lang w:val="uk-UA"/>
              </w:rPr>
              <w:t>Бісковичі</w:t>
            </w:r>
            <w:proofErr w:type="spellEnd"/>
            <w:r w:rsidR="0011449E" w:rsidRPr="00AC719D">
              <w:rPr>
                <w:sz w:val="22"/>
                <w:szCs w:val="22"/>
                <w:lang w:val="uk-UA"/>
              </w:rPr>
              <w:t>, Самбірський район, Львівська область</w:t>
            </w:r>
          </w:p>
        </w:tc>
        <w:tc>
          <w:tcPr>
            <w:tcW w:w="2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1449E" w:rsidRPr="00AC719D" w:rsidRDefault="0011449E" w:rsidP="0011449E">
            <w:pPr>
              <w:jc w:val="center"/>
              <w:rPr>
                <w:sz w:val="22"/>
                <w:szCs w:val="22"/>
              </w:rPr>
            </w:pPr>
            <w:r w:rsidRPr="00AC719D">
              <w:rPr>
                <w:sz w:val="22"/>
                <w:szCs w:val="22"/>
                <w:lang w:val="uk-UA"/>
              </w:rPr>
              <w:t xml:space="preserve">з 01.01.2016р. </w:t>
            </w:r>
          </w:p>
          <w:p w:rsidR="0011449E" w:rsidRPr="00AC719D" w:rsidRDefault="0011449E" w:rsidP="0011449E">
            <w:pPr>
              <w:jc w:val="center"/>
              <w:rPr>
                <w:sz w:val="22"/>
                <w:szCs w:val="22"/>
                <w:lang w:val="uk-UA"/>
              </w:rPr>
            </w:pPr>
            <w:r w:rsidRPr="00AC719D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11449E" w:rsidRPr="00AC719D" w:rsidTr="00C50D1E">
        <w:trPr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11449E" w:rsidRPr="00AC719D" w:rsidRDefault="0011449E" w:rsidP="0011449E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11449E" w:rsidRPr="00AC719D" w:rsidRDefault="0011449E" w:rsidP="0011449E">
            <w:pPr>
              <w:rPr>
                <w:sz w:val="22"/>
                <w:szCs w:val="22"/>
                <w:lang w:val="uk-UA"/>
              </w:rPr>
            </w:pPr>
            <w:proofErr w:type="spellStart"/>
            <w:r w:rsidRPr="00AC719D">
              <w:rPr>
                <w:sz w:val="22"/>
                <w:szCs w:val="22"/>
                <w:lang w:val="uk-UA"/>
              </w:rPr>
              <w:t>Довганик</w:t>
            </w:r>
            <w:proofErr w:type="spellEnd"/>
            <w:r w:rsidRPr="00AC719D">
              <w:rPr>
                <w:sz w:val="22"/>
                <w:szCs w:val="22"/>
                <w:lang w:val="uk-UA"/>
              </w:rPr>
              <w:t xml:space="preserve"> Володимир Богданович</w:t>
            </w:r>
          </w:p>
        </w:tc>
        <w:tc>
          <w:tcPr>
            <w:tcW w:w="17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11449E" w:rsidRPr="00AC719D" w:rsidRDefault="0011449E" w:rsidP="0011449E">
            <w:pPr>
              <w:rPr>
                <w:sz w:val="22"/>
                <w:szCs w:val="22"/>
                <w:lang w:val="uk-UA"/>
              </w:rPr>
            </w:pPr>
            <w:r w:rsidRPr="00AC719D">
              <w:rPr>
                <w:sz w:val="22"/>
                <w:szCs w:val="22"/>
                <w:lang w:val="uk-UA"/>
              </w:rPr>
              <w:t xml:space="preserve">04.03.1966р.н., 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11449E" w:rsidRPr="00AC719D" w:rsidRDefault="007D74AC" w:rsidP="0011449E">
            <w:pPr>
              <w:rPr>
                <w:sz w:val="22"/>
                <w:szCs w:val="22"/>
                <w:lang w:val="uk-UA"/>
              </w:rPr>
            </w:pPr>
            <w:r w:rsidRPr="00AC719D">
              <w:rPr>
                <w:sz w:val="22"/>
                <w:szCs w:val="22"/>
                <w:lang w:val="uk-UA"/>
              </w:rPr>
              <w:t>в</w:t>
            </w:r>
            <w:r w:rsidR="0011449E" w:rsidRPr="00AC719D">
              <w:rPr>
                <w:sz w:val="22"/>
                <w:szCs w:val="22"/>
                <w:lang w:val="uk-UA"/>
              </w:rPr>
              <w:t xml:space="preserve">ул. Львівська, 14Б, с. </w:t>
            </w:r>
            <w:proofErr w:type="spellStart"/>
            <w:r w:rsidR="0011449E" w:rsidRPr="00AC719D">
              <w:rPr>
                <w:sz w:val="22"/>
                <w:szCs w:val="22"/>
                <w:lang w:val="uk-UA"/>
              </w:rPr>
              <w:t>Сопошин</w:t>
            </w:r>
            <w:proofErr w:type="spellEnd"/>
            <w:r w:rsidR="0011449E" w:rsidRPr="00AC719D">
              <w:rPr>
                <w:sz w:val="22"/>
                <w:szCs w:val="22"/>
                <w:lang w:val="uk-UA"/>
              </w:rPr>
              <w:t>, Львівська область</w:t>
            </w:r>
          </w:p>
        </w:tc>
        <w:tc>
          <w:tcPr>
            <w:tcW w:w="2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1449E" w:rsidRPr="00AC719D" w:rsidRDefault="0011449E" w:rsidP="0011449E">
            <w:pPr>
              <w:jc w:val="center"/>
              <w:rPr>
                <w:sz w:val="22"/>
                <w:szCs w:val="22"/>
              </w:rPr>
            </w:pPr>
            <w:r w:rsidRPr="00AC719D">
              <w:rPr>
                <w:sz w:val="22"/>
                <w:szCs w:val="22"/>
                <w:lang w:val="uk-UA"/>
              </w:rPr>
              <w:t xml:space="preserve">з 05.08.2023р. </w:t>
            </w:r>
          </w:p>
          <w:p w:rsidR="0011449E" w:rsidRPr="00AC719D" w:rsidRDefault="0011449E" w:rsidP="007D74AC">
            <w:pPr>
              <w:jc w:val="center"/>
              <w:rPr>
                <w:sz w:val="22"/>
                <w:szCs w:val="22"/>
                <w:lang w:val="uk-UA"/>
              </w:rPr>
            </w:pPr>
            <w:r w:rsidRPr="00AC719D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11449E" w:rsidRPr="00AC719D" w:rsidTr="00C50D1E">
        <w:trPr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11449E" w:rsidRPr="00AC719D" w:rsidRDefault="0011449E" w:rsidP="0011449E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11449E" w:rsidRPr="00AC719D" w:rsidRDefault="0011449E" w:rsidP="0011449E">
            <w:pPr>
              <w:rPr>
                <w:sz w:val="22"/>
                <w:szCs w:val="22"/>
                <w:lang w:val="uk-UA"/>
              </w:rPr>
            </w:pPr>
            <w:proofErr w:type="spellStart"/>
            <w:r w:rsidRPr="00AC719D">
              <w:rPr>
                <w:sz w:val="22"/>
                <w:szCs w:val="22"/>
                <w:lang w:val="uk-UA"/>
              </w:rPr>
              <w:t>Кунинець</w:t>
            </w:r>
            <w:proofErr w:type="spellEnd"/>
            <w:r w:rsidRPr="00AC719D">
              <w:rPr>
                <w:sz w:val="22"/>
                <w:szCs w:val="22"/>
                <w:lang w:val="uk-UA"/>
              </w:rPr>
              <w:t xml:space="preserve"> Ігор Михайлович</w:t>
            </w:r>
          </w:p>
        </w:tc>
        <w:tc>
          <w:tcPr>
            <w:tcW w:w="17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11449E" w:rsidRPr="00AC719D" w:rsidRDefault="0011449E" w:rsidP="0011449E">
            <w:pPr>
              <w:rPr>
                <w:sz w:val="22"/>
                <w:szCs w:val="22"/>
                <w:lang w:val="uk-UA"/>
              </w:rPr>
            </w:pPr>
            <w:r w:rsidRPr="00AC719D">
              <w:rPr>
                <w:sz w:val="22"/>
                <w:szCs w:val="22"/>
                <w:lang w:val="uk-UA"/>
              </w:rPr>
              <w:t>01.10.1964р.н.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11449E" w:rsidRPr="00AC719D" w:rsidRDefault="005D2729" w:rsidP="0011449E">
            <w:pPr>
              <w:rPr>
                <w:sz w:val="22"/>
                <w:szCs w:val="22"/>
                <w:lang w:val="uk-UA"/>
              </w:rPr>
            </w:pPr>
            <w:r w:rsidRPr="00AC719D">
              <w:rPr>
                <w:sz w:val="22"/>
                <w:szCs w:val="22"/>
                <w:lang w:val="uk-UA"/>
              </w:rPr>
              <w:t>невідоме</w:t>
            </w:r>
          </w:p>
        </w:tc>
        <w:tc>
          <w:tcPr>
            <w:tcW w:w="2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1449E" w:rsidRPr="00AC719D" w:rsidRDefault="0011449E" w:rsidP="0011449E">
            <w:pPr>
              <w:jc w:val="center"/>
              <w:rPr>
                <w:sz w:val="22"/>
                <w:szCs w:val="22"/>
              </w:rPr>
            </w:pPr>
            <w:r w:rsidRPr="00AC719D">
              <w:rPr>
                <w:sz w:val="22"/>
                <w:szCs w:val="22"/>
                <w:lang w:val="uk-UA"/>
              </w:rPr>
              <w:t xml:space="preserve">з 01.01.2018р. </w:t>
            </w:r>
          </w:p>
          <w:p w:rsidR="0011449E" w:rsidRPr="00AC719D" w:rsidRDefault="0011449E" w:rsidP="0011449E">
            <w:pPr>
              <w:jc w:val="center"/>
              <w:rPr>
                <w:sz w:val="22"/>
                <w:szCs w:val="22"/>
                <w:lang w:val="uk-UA"/>
              </w:rPr>
            </w:pPr>
            <w:r w:rsidRPr="00AC719D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4A75F3" w:rsidRPr="00AC719D" w:rsidTr="00C50D1E">
        <w:trPr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4A75F3" w:rsidRPr="00AC719D" w:rsidRDefault="004A75F3" w:rsidP="004A75F3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4A75F3" w:rsidRPr="00AC719D" w:rsidRDefault="004A75F3" w:rsidP="004A75F3">
            <w:pPr>
              <w:rPr>
                <w:sz w:val="22"/>
                <w:szCs w:val="22"/>
                <w:lang w:val="uk-UA"/>
              </w:rPr>
            </w:pPr>
            <w:proofErr w:type="spellStart"/>
            <w:r w:rsidRPr="00AC719D">
              <w:rPr>
                <w:sz w:val="22"/>
                <w:szCs w:val="22"/>
                <w:lang w:val="uk-UA"/>
              </w:rPr>
              <w:t>Келік</w:t>
            </w:r>
            <w:proofErr w:type="spellEnd"/>
            <w:r w:rsidR="007D74AC" w:rsidRPr="00AC719D">
              <w:rPr>
                <w:sz w:val="22"/>
                <w:szCs w:val="22"/>
                <w:lang w:val="uk-UA"/>
              </w:rPr>
              <w:t xml:space="preserve"> </w:t>
            </w:r>
            <w:proofErr w:type="spellStart"/>
            <w:r w:rsidRPr="00AC719D">
              <w:rPr>
                <w:sz w:val="22"/>
                <w:szCs w:val="22"/>
                <w:lang w:val="uk-UA"/>
              </w:rPr>
              <w:t>Али</w:t>
            </w:r>
            <w:proofErr w:type="spellEnd"/>
          </w:p>
        </w:tc>
        <w:tc>
          <w:tcPr>
            <w:tcW w:w="17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4A75F3" w:rsidRPr="00AC719D" w:rsidRDefault="004A75F3" w:rsidP="004A75F3">
            <w:pPr>
              <w:rPr>
                <w:sz w:val="22"/>
                <w:szCs w:val="22"/>
                <w:lang w:val="uk-UA"/>
              </w:rPr>
            </w:pPr>
            <w:r w:rsidRPr="00AC719D">
              <w:rPr>
                <w:sz w:val="22"/>
                <w:szCs w:val="22"/>
                <w:lang w:val="uk-UA"/>
              </w:rPr>
              <w:t>01.07.1953р.н.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4A75F3" w:rsidRPr="00AC719D" w:rsidRDefault="004A75F3" w:rsidP="004A75F3">
            <w:pPr>
              <w:rPr>
                <w:sz w:val="22"/>
                <w:szCs w:val="22"/>
                <w:lang w:val="uk-UA"/>
              </w:rPr>
            </w:pPr>
            <w:r w:rsidRPr="00AC719D">
              <w:rPr>
                <w:sz w:val="22"/>
                <w:szCs w:val="22"/>
                <w:lang w:val="uk-UA"/>
              </w:rPr>
              <w:t>Республіка Туреччина</w:t>
            </w:r>
          </w:p>
        </w:tc>
        <w:tc>
          <w:tcPr>
            <w:tcW w:w="2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4A75F3" w:rsidRPr="00AC719D" w:rsidRDefault="004A75F3" w:rsidP="004A75F3">
            <w:pPr>
              <w:jc w:val="center"/>
              <w:rPr>
                <w:sz w:val="22"/>
                <w:szCs w:val="22"/>
              </w:rPr>
            </w:pPr>
            <w:r w:rsidRPr="00AC719D">
              <w:rPr>
                <w:sz w:val="22"/>
                <w:szCs w:val="22"/>
                <w:lang w:val="uk-UA"/>
              </w:rPr>
              <w:t xml:space="preserve">з 01.01.2018р. </w:t>
            </w:r>
          </w:p>
          <w:p w:rsidR="004A75F3" w:rsidRPr="00AC719D" w:rsidRDefault="004A75F3" w:rsidP="004A75F3">
            <w:pPr>
              <w:jc w:val="center"/>
              <w:rPr>
                <w:sz w:val="22"/>
                <w:szCs w:val="22"/>
                <w:lang w:val="uk-UA"/>
              </w:rPr>
            </w:pPr>
            <w:r w:rsidRPr="00AC719D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4A75F3" w:rsidRPr="00AC719D" w:rsidTr="00C50D1E">
        <w:trPr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4A75F3" w:rsidRPr="00AC719D" w:rsidRDefault="004A75F3" w:rsidP="004A75F3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4A75F3" w:rsidRPr="00AC719D" w:rsidRDefault="004A75F3" w:rsidP="004A75F3">
            <w:pPr>
              <w:rPr>
                <w:sz w:val="22"/>
                <w:szCs w:val="22"/>
                <w:lang w:val="uk-UA"/>
              </w:rPr>
            </w:pPr>
            <w:r w:rsidRPr="00AC719D">
              <w:rPr>
                <w:sz w:val="22"/>
                <w:szCs w:val="22"/>
                <w:lang w:val="uk-UA"/>
              </w:rPr>
              <w:t>Федоренко Ілля Анатолійович</w:t>
            </w:r>
          </w:p>
        </w:tc>
        <w:tc>
          <w:tcPr>
            <w:tcW w:w="17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4A75F3" w:rsidRPr="00AC719D" w:rsidRDefault="004A75F3" w:rsidP="004A75F3">
            <w:pPr>
              <w:rPr>
                <w:sz w:val="22"/>
                <w:szCs w:val="22"/>
                <w:lang w:val="uk-UA"/>
              </w:rPr>
            </w:pPr>
            <w:r w:rsidRPr="00AC719D">
              <w:rPr>
                <w:sz w:val="22"/>
                <w:szCs w:val="22"/>
                <w:lang w:val="uk-UA"/>
              </w:rPr>
              <w:t>22.02.1999р.н.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4A75F3" w:rsidRPr="00AC719D" w:rsidRDefault="005D2729" w:rsidP="004A75F3">
            <w:pPr>
              <w:rPr>
                <w:sz w:val="22"/>
                <w:szCs w:val="22"/>
                <w:lang w:val="uk-UA"/>
              </w:rPr>
            </w:pPr>
            <w:r w:rsidRPr="00AC719D">
              <w:rPr>
                <w:sz w:val="22"/>
                <w:szCs w:val="22"/>
                <w:lang w:val="uk-UA"/>
              </w:rPr>
              <w:t>невідоме</w:t>
            </w:r>
          </w:p>
        </w:tc>
        <w:tc>
          <w:tcPr>
            <w:tcW w:w="2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4A75F3" w:rsidRPr="00AC719D" w:rsidRDefault="004A75F3" w:rsidP="004A75F3">
            <w:pPr>
              <w:jc w:val="center"/>
              <w:rPr>
                <w:sz w:val="22"/>
                <w:szCs w:val="22"/>
              </w:rPr>
            </w:pPr>
            <w:r w:rsidRPr="00AC719D">
              <w:rPr>
                <w:sz w:val="22"/>
                <w:szCs w:val="22"/>
                <w:lang w:val="uk-UA"/>
              </w:rPr>
              <w:t xml:space="preserve">з 01.01.2018р. </w:t>
            </w:r>
          </w:p>
          <w:p w:rsidR="004A75F3" w:rsidRPr="00AC719D" w:rsidRDefault="004A75F3" w:rsidP="004A75F3">
            <w:pPr>
              <w:jc w:val="center"/>
              <w:rPr>
                <w:sz w:val="22"/>
                <w:szCs w:val="22"/>
                <w:lang w:val="uk-UA"/>
              </w:rPr>
            </w:pPr>
            <w:r w:rsidRPr="00AC719D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956749" w:rsidRPr="00AC719D" w:rsidTr="00C50D1E">
        <w:trPr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956749" w:rsidRPr="00AC719D" w:rsidRDefault="00956749" w:rsidP="00956749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956749" w:rsidRPr="00AC719D" w:rsidRDefault="00956749" w:rsidP="00956749">
            <w:pPr>
              <w:rPr>
                <w:sz w:val="22"/>
                <w:szCs w:val="22"/>
                <w:lang w:val="uk-UA"/>
              </w:rPr>
            </w:pPr>
            <w:proofErr w:type="spellStart"/>
            <w:r w:rsidRPr="00AC719D">
              <w:rPr>
                <w:sz w:val="22"/>
                <w:szCs w:val="22"/>
                <w:lang w:val="uk-UA"/>
              </w:rPr>
              <w:t>Гусейнов</w:t>
            </w:r>
            <w:proofErr w:type="spellEnd"/>
            <w:r w:rsidRPr="00AC719D">
              <w:rPr>
                <w:sz w:val="22"/>
                <w:szCs w:val="22"/>
                <w:lang w:val="uk-UA"/>
              </w:rPr>
              <w:t xml:space="preserve"> </w:t>
            </w:r>
            <w:proofErr w:type="spellStart"/>
            <w:r w:rsidRPr="00AC719D">
              <w:rPr>
                <w:sz w:val="22"/>
                <w:szCs w:val="22"/>
                <w:lang w:val="uk-UA"/>
              </w:rPr>
              <w:t>Гусейн</w:t>
            </w:r>
            <w:proofErr w:type="spellEnd"/>
            <w:r w:rsidR="00714D5D" w:rsidRPr="00AC719D">
              <w:rPr>
                <w:sz w:val="22"/>
                <w:szCs w:val="22"/>
                <w:lang w:val="uk-UA"/>
              </w:rPr>
              <w:t xml:space="preserve"> </w:t>
            </w:r>
            <w:proofErr w:type="spellStart"/>
            <w:r w:rsidRPr="00AC719D">
              <w:rPr>
                <w:sz w:val="22"/>
                <w:szCs w:val="22"/>
                <w:lang w:val="uk-UA"/>
              </w:rPr>
              <w:t>Гасан</w:t>
            </w:r>
            <w:proofErr w:type="spellEnd"/>
            <w:r w:rsidR="00714D5D" w:rsidRPr="00AC719D">
              <w:rPr>
                <w:sz w:val="22"/>
                <w:szCs w:val="22"/>
                <w:lang w:val="uk-UA"/>
              </w:rPr>
              <w:t xml:space="preserve"> </w:t>
            </w:r>
            <w:proofErr w:type="spellStart"/>
            <w:r w:rsidR="00714D5D" w:rsidRPr="00AC719D">
              <w:rPr>
                <w:sz w:val="22"/>
                <w:szCs w:val="22"/>
                <w:lang w:val="uk-UA"/>
              </w:rPr>
              <w:t>о</w:t>
            </w:r>
            <w:r w:rsidRPr="00AC719D">
              <w:rPr>
                <w:sz w:val="22"/>
                <w:szCs w:val="22"/>
                <w:lang w:val="uk-UA"/>
              </w:rPr>
              <w:t>гли</w:t>
            </w:r>
            <w:proofErr w:type="spellEnd"/>
          </w:p>
        </w:tc>
        <w:tc>
          <w:tcPr>
            <w:tcW w:w="17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956749" w:rsidRPr="00AC719D" w:rsidRDefault="00956749" w:rsidP="00956749">
            <w:pPr>
              <w:rPr>
                <w:sz w:val="22"/>
                <w:szCs w:val="22"/>
                <w:lang w:val="uk-UA"/>
              </w:rPr>
            </w:pPr>
            <w:r w:rsidRPr="00AC719D">
              <w:rPr>
                <w:sz w:val="22"/>
                <w:szCs w:val="22"/>
                <w:lang w:val="uk-UA"/>
              </w:rPr>
              <w:t>26.05.1973р.н.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956749" w:rsidRPr="00AC719D" w:rsidRDefault="00714D5D" w:rsidP="00956749">
            <w:pPr>
              <w:rPr>
                <w:sz w:val="22"/>
                <w:szCs w:val="22"/>
                <w:lang w:val="uk-UA"/>
              </w:rPr>
            </w:pPr>
            <w:r w:rsidRPr="00AC719D">
              <w:rPr>
                <w:sz w:val="22"/>
                <w:szCs w:val="22"/>
                <w:lang w:val="uk-UA"/>
              </w:rPr>
              <w:t>в</w:t>
            </w:r>
            <w:r w:rsidR="00956749" w:rsidRPr="00AC719D">
              <w:rPr>
                <w:sz w:val="22"/>
                <w:szCs w:val="22"/>
                <w:lang w:val="uk-UA"/>
              </w:rPr>
              <w:t>ул. Львівська, 74/5, Львівська область</w:t>
            </w:r>
          </w:p>
        </w:tc>
        <w:tc>
          <w:tcPr>
            <w:tcW w:w="2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56749" w:rsidRPr="00AC719D" w:rsidRDefault="00956749" w:rsidP="00956749">
            <w:pPr>
              <w:jc w:val="center"/>
              <w:rPr>
                <w:sz w:val="22"/>
                <w:szCs w:val="22"/>
              </w:rPr>
            </w:pPr>
            <w:r w:rsidRPr="00AC719D">
              <w:rPr>
                <w:sz w:val="22"/>
                <w:szCs w:val="22"/>
                <w:lang w:val="uk-UA"/>
              </w:rPr>
              <w:t xml:space="preserve">з 01.01.2018р. </w:t>
            </w:r>
          </w:p>
          <w:p w:rsidR="00956749" w:rsidRPr="00AC719D" w:rsidRDefault="00956749" w:rsidP="00956749">
            <w:pPr>
              <w:jc w:val="center"/>
              <w:rPr>
                <w:sz w:val="22"/>
                <w:szCs w:val="22"/>
                <w:lang w:val="uk-UA"/>
              </w:rPr>
            </w:pPr>
            <w:r w:rsidRPr="00AC719D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956749" w:rsidRPr="00AC719D" w:rsidTr="00C50D1E">
        <w:trPr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956749" w:rsidRPr="00AC719D" w:rsidRDefault="00956749" w:rsidP="00956749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956749" w:rsidRPr="00AC719D" w:rsidRDefault="00956749" w:rsidP="00956749">
            <w:pPr>
              <w:rPr>
                <w:sz w:val="22"/>
                <w:szCs w:val="22"/>
                <w:lang w:val="uk-UA"/>
              </w:rPr>
            </w:pPr>
            <w:r w:rsidRPr="00AC719D">
              <w:rPr>
                <w:sz w:val="22"/>
                <w:szCs w:val="22"/>
                <w:lang w:val="uk-UA"/>
              </w:rPr>
              <w:t>Поп Богдан Юрійович</w:t>
            </w:r>
          </w:p>
        </w:tc>
        <w:tc>
          <w:tcPr>
            <w:tcW w:w="17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956749" w:rsidRPr="00AC719D" w:rsidRDefault="00956749" w:rsidP="00956749">
            <w:pPr>
              <w:rPr>
                <w:sz w:val="22"/>
                <w:szCs w:val="22"/>
                <w:lang w:val="uk-UA"/>
              </w:rPr>
            </w:pPr>
            <w:r w:rsidRPr="00AC719D">
              <w:rPr>
                <w:sz w:val="22"/>
                <w:szCs w:val="22"/>
                <w:lang w:val="uk-UA"/>
              </w:rPr>
              <w:t>28.02.2003р.н.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956749" w:rsidRPr="00AC719D" w:rsidRDefault="00985643" w:rsidP="00956749">
            <w:pPr>
              <w:rPr>
                <w:sz w:val="22"/>
                <w:szCs w:val="22"/>
                <w:lang w:val="uk-UA"/>
              </w:rPr>
            </w:pPr>
            <w:r w:rsidRPr="00AC719D">
              <w:rPr>
                <w:sz w:val="22"/>
                <w:szCs w:val="22"/>
                <w:lang w:val="uk-UA"/>
              </w:rPr>
              <w:t>в</w:t>
            </w:r>
            <w:r w:rsidR="00956749" w:rsidRPr="00AC719D">
              <w:rPr>
                <w:sz w:val="22"/>
                <w:szCs w:val="22"/>
                <w:lang w:val="uk-UA"/>
              </w:rPr>
              <w:t xml:space="preserve">ул. Польова,1, с. </w:t>
            </w:r>
            <w:proofErr w:type="spellStart"/>
            <w:r w:rsidR="00956749" w:rsidRPr="00AC719D">
              <w:rPr>
                <w:sz w:val="22"/>
                <w:szCs w:val="22"/>
                <w:lang w:val="uk-UA"/>
              </w:rPr>
              <w:t>Худльово</w:t>
            </w:r>
            <w:proofErr w:type="spellEnd"/>
            <w:r w:rsidR="00956749" w:rsidRPr="00AC719D">
              <w:rPr>
                <w:sz w:val="22"/>
                <w:szCs w:val="22"/>
                <w:lang w:val="uk-UA"/>
              </w:rPr>
              <w:t>, Закарпатська область</w:t>
            </w:r>
          </w:p>
        </w:tc>
        <w:tc>
          <w:tcPr>
            <w:tcW w:w="2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56749" w:rsidRPr="00AC719D" w:rsidRDefault="00956749" w:rsidP="00956749">
            <w:pPr>
              <w:jc w:val="center"/>
              <w:rPr>
                <w:sz w:val="22"/>
                <w:szCs w:val="22"/>
              </w:rPr>
            </w:pPr>
            <w:r w:rsidRPr="00AC719D">
              <w:rPr>
                <w:sz w:val="22"/>
                <w:szCs w:val="22"/>
                <w:lang w:val="uk-UA"/>
              </w:rPr>
              <w:t xml:space="preserve">з 01.01.2023р. </w:t>
            </w:r>
          </w:p>
          <w:p w:rsidR="00956749" w:rsidRPr="00AC719D" w:rsidRDefault="00956749" w:rsidP="00956749">
            <w:pPr>
              <w:jc w:val="center"/>
              <w:rPr>
                <w:sz w:val="22"/>
                <w:szCs w:val="22"/>
                <w:lang w:val="uk-UA"/>
              </w:rPr>
            </w:pPr>
            <w:r w:rsidRPr="00AC719D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956749" w:rsidRPr="00AC719D" w:rsidTr="00C50D1E">
        <w:trPr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956749" w:rsidRPr="00AC719D" w:rsidRDefault="00956749" w:rsidP="00956749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956749" w:rsidRPr="00AC719D" w:rsidRDefault="00956749" w:rsidP="00956749">
            <w:pPr>
              <w:rPr>
                <w:sz w:val="22"/>
                <w:szCs w:val="22"/>
                <w:lang w:val="uk-UA"/>
              </w:rPr>
            </w:pPr>
            <w:r w:rsidRPr="00AC719D">
              <w:rPr>
                <w:sz w:val="22"/>
                <w:szCs w:val="22"/>
                <w:lang w:val="uk-UA"/>
              </w:rPr>
              <w:t>Данилів Мар’ян Миколайович</w:t>
            </w:r>
          </w:p>
        </w:tc>
        <w:tc>
          <w:tcPr>
            <w:tcW w:w="17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956749" w:rsidRPr="00AC719D" w:rsidRDefault="00956749" w:rsidP="00956749">
            <w:pPr>
              <w:rPr>
                <w:sz w:val="22"/>
                <w:szCs w:val="22"/>
                <w:lang w:val="uk-UA"/>
              </w:rPr>
            </w:pPr>
            <w:r w:rsidRPr="00AC719D">
              <w:rPr>
                <w:sz w:val="22"/>
                <w:szCs w:val="22"/>
                <w:lang w:val="uk-UA"/>
              </w:rPr>
              <w:t>28.08.1994р.н.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956749" w:rsidRPr="00AC719D" w:rsidRDefault="00AF307B" w:rsidP="00956749">
            <w:pPr>
              <w:rPr>
                <w:sz w:val="22"/>
                <w:szCs w:val="22"/>
                <w:lang w:val="uk-UA"/>
              </w:rPr>
            </w:pPr>
            <w:r w:rsidRPr="00AC719D">
              <w:rPr>
                <w:sz w:val="22"/>
                <w:szCs w:val="22"/>
                <w:lang w:val="uk-UA"/>
              </w:rPr>
              <w:t>в</w:t>
            </w:r>
            <w:r w:rsidR="00956749" w:rsidRPr="00AC719D">
              <w:rPr>
                <w:sz w:val="22"/>
                <w:szCs w:val="22"/>
                <w:lang w:val="uk-UA"/>
              </w:rPr>
              <w:t>ул. Польова, 29Б/113, м. Львів</w:t>
            </w:r>
          </w:p>
        </w:tc>
        <w:tc>
          <w:tcPr>
            <w:tcW w:w="2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56749" w:rsidRPr="00AC719D" w:rsidRDefault="00956749" w:rsidP="00956749">
            <w:pPr>
              <w:jc w:val="center"/>
              <w:rPr>
                <w:sz w:val="22"/>
                <w:szCs w:val="22"/>
              </w:rPr>
            </w:pPr>
            <w:r w:rsidRPr="00AC719D">
              <w:rPr>
                <w:sz w:val="22"/>
                <w:szCs w:val="22"/>
                <w:lang w:val="uk-UA"/>
              </w:rPr>
              <w:t xml:space="preserve">з 01.08.2023р. </w:t>
            </w:r>
          </w:p>
          <w:p w:rsidR="00956749" w:rsidRPr="00AC719D" w:rsidRDefault="00956749" w:rsidP="00956749">
            <w:pPr>
              <w:jc w:val="center"/>
              <w:rPr>
                <w:sz w:val="22"/>
                <w:szCs w:val="22"/>
                <w:lang w:val="uk-UA"/>
              </w:rPr>
            </w:pPr>
            <w:r w:rsidRPr="00AC719D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E32C04" w:rsidRPr="00AC719D" w:rsidTr="00C50D1E">
        <w:trPr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E32C04" w:rsidRPr="00AC719D" w:rsidRDefault="00E32C04" w:rsidP="00E32C04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E32C04" w:rsidRPr="00AC719D" w:rsidRDefault="00AF307B" w:rsidP="00E32C04">
            <w:pPr>
              <w:rPr>
                <w:sz w:val="22"/>
                <w:szCs w:val="22"/>
                <w:lang w:val="uk-UA"/>
              </w:rPr>
            </w:pPr>
            <w:proofErr w:type="spellStart"/>
            <w:r w:rsidRPr="00AC719D">
              <w:rPr>
                <w:sz w:val="22"/>
                <w:szCs w:val="22"/>
                <w:lang w:val="uk-UA"/>
              </w:rPr>
              <w:t>Попхадзи</w:t>
            </w:r>
            <w:proofErr w:type="spellEnd"/>
            <w:r w:rsidR="00E32C04" w:rsidRPr="00AC719D">
              <w:rPr>
                <w:sz w:val="22"/>
                <w:szCs w:val="22"/>
                <w:lang w:val="uk-UA"/>
              </w:rPr>
              <w:t xml:space="preserve"> Михайло Давидович</w:t>
            </w:r>
          </w:p>
        </w:tc>
        <w:tc>
          <w:tcPr>
            <w:tcW w:w="17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E32C04" w:rsidRPr="00AC719D" w:rsidRDefault="00E32C04" w:rsidP="00E32C04">
            <w:pPr>
              <w:rPr>
                <w:sz w:val="22"/>
                <w:szCs w:val="22"/>
                <w:lang w:val="uk-UA"/>
              </w:rPr>
            </w:pPr>
            <w:r w:rsidRPr="00AC719D">
              <w:rPr>
                <w:sz w:val="22"/>
                <w:szCs w:val="22"/>
                <w:lang w:val="uk-UA"/>
              </w:rPr>
              <w:t>31.03.1995р.н.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E32C04" w:rsidRPr="00AC719D" w:rsidRDefault="005D2729" w:rsidP="00E32C04">
            <w:pPr>
              <w:rPr>
                <w:sz w:val="22"/>
                <w:szCs w:val="22"/>
                <w:lang w:val="uk-UA"/>
              </w:rPr>
            </w:pPr>
            <w:r w:rsidRPr="00AC719D">
              <w:rPr>
                <w:sz w:val="22"/>
                <w:szCs w:val="22"/>
                <w:lang w:val="uk-UA"/>
              </w:rPr>
              <w:t>невідоме</w:t>
            </w:r>
          </w:p>
        </w:tc>
        <w:tc>
          <w:tcPr>
            <w:tcW w:w="2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32C04" w:rsidRPr="00AC719D" w:rsidRDefault="00E32C04" w:rsidP="00E32C04">
            <w:pPr>
              <w:jc w:val="center"/>
              <w:rPr>
                <w:sz w:val="22"/>
                <w:szCs w:val="22"/>
              </w:rPr>
            </w:pPr>
            <w:r w:rsidRPr="00AC719D">
              <w:rPr>
                <w:sz w:val="22"/>
                <w:szCs w:val="22"/>
                <w:lang w:val="uk-UA"/>
              </w:rPr>
              <w:t xml:space="preserve">з 20.07.2017р. </w:t>
            </w:r>
          </w:p>
          <w:p w:rsidR="00E32C04" w:rsidRPr="00AC719D" w:rsidRDefault="00E32C04" w:rsidP="00E32C04">
            <w:pPr>
              <w:jc w:val="center"/>
              <w:rPr>
                <w:sz w:val="22"/>
                <w:szCs w:val="22"/>
                <w:lang w:val="uk-UA"/>
              </w:rPr>
            </w:pPr>
            <w:r w:rsidRPr="00AC719D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E32C04" w:rsidRPr="00AC719D" w:rsidTr="00C50D1E">
        <w:trPr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E32C04" w:rsidRPr="00AC719D" w:rsidRDefault="00E32C04" w:rsidP="00E32C04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E32C04" w:rsidRPr="00AC719D" w:rsidRDefault="00E32C04" w:rsidP="00E32C04">
            <w:pPr>
              <w:rPr>
                <w:sz w:val="22"/>
                <w:szCs w:val="22"/>
                <w:lang w:val="uk-UA"/>
              </w:rPr>
            </w:pPr>
            <w:proofErr w:type="spellStart"/>
            <w:r w:rsidRPr="00AC719D">
              <w:rPr>
                <w:sz w:val="22"/>
                <w:szCs w:val="22"/>
                <w:lang w:val="uk-UA"/>
              </w:rPr>
              <w:t>Джавахішвілі</w:t>
            </w:r>
            <w:proofErr w:type="spellEnd"/>
            <w:r w:rsidRPr="00AC719D">
              <w:rPr>
                <w:sz w:val="22"/>
                <w:szCs w:val="22"/>
                <w:lang w:val="uk-UA"/>
              </w:rPr>
              <w:t xml:space="preserve"> Георгій </w:t>
            </w:r>
            <w:proofErr w:type="spellStart"/>
            <w:r w:rsidRPr="00AC719D">
              <w:rPr>
                <w:sz w:val="22"/>
                <w:szCs w:val="22"/>
                <w:lang w:val="uk-UA"/>
              </w:rPr>
              <w:t>Джамбуловіч</w:t>
            </w:r>
            <w:proofErr w:type="spellEnd"/>
          </w:p>
        </w:tc>
        <w:tc>
          <w:tcPr>
            <w:tcW w:w="17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E32C04" w:rsidRPr="00AC719D" w:rsidRDefault="00E32C04" w:rsidP="00E32C04">
            <w:pPr>
              <w:rPr>
                <w:sz w:val="22"/>
                <w:szCs w:val="22"/>
                <w:lang w:val="uk-UA"/>
              </w:rPr>
            </w:pPr>
            <w:r w:rsidRPr="00AC719D">
              <w:rPr>
                <w:sz w:val="22"/>
                <w:szCs w:val="22"/>
                <w:lang w:val="uk-UA"/>
              </w:rPr>
              <w:t>29.10.1987р.н.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E32C04" w:rsidRPr="00AC719D" w:rsidRDefault="005D2729" w:rsidP="00E32C04">
            <w:pPr>
              <w:rPr>
                <w:sz w:val="22"/>
                <w:szCs w:val="22"/>
                <w:lang w:val="uk-UA"/>
              </w:rPr>
            </w:pPr>
            <w:r w:rsidRPr="00AC719D">
              <w:rPr>
                <w:sz w:val="22"/>
                <w:szCs w:val="22"/>
                <w:lang w:val="uk-UA"/>
              </w:rPr>
              <w:t>невідоме</w:t>
            </w:r>
          </w:p>
        </w:tc>
        <w:tc>
          <w:tcPr>
            <w:tcW w:w="2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32C04" w:rsidRPr="00AC719D" w:rsidRDefault="00E32C04" w:rsidP="00E32C04">
            <w:pPr>
              <w:jc w:val="center"/>
              <w:rPr>
                <w:sz w:val="22"/>
                <w:szCs w:val="22"/>
              </w:rPr>
            </w:pPr>
            <w:r w:rsidRPr="00AC719D">
              <w:rPr>
                <w:sz w:val="22"/>
                <w:szCs w:val="22"/>
                <w:lang w:val="uk-UA"/>
              </w:rPr>
              <w:t xml:space="preserve">з 20.07.2017р. </w:t>
            </w:r>
          </w:p>
          <w:p w:rsidR="00E32C04" w:rsidRPr="00AC719D" w:rsidRDefault="00E32C04" w:rsidP="00E32C04">
            <w:pPr>
              <w:jc w:val="center"/>
              <w:rPr>
                <w:sz w:val="22"/>
                <w:szCs w:val="22"/>
                <w:lang w:val="uk-UA"/>
              </w:rPr>
            </w:pPr>
            <w:r w:rsidRPr="00AC719D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E32C04" w:rsidRPr="00AC719D" w:rsidTr="00C50D1E">
        <w:trPr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E32C04" w:rsidRPr="00AC719D" w:rsidRDefault="00E32C04" w:rsidP="00E32C04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E32C04" w:rsidRPr="00AC719D" w:rsidRDefault="00E32C04" w:rsidP="00E32C04">
            <w:pPr>
              <w:rPr>
                <w:sz w:val="22"/>
                <w:szCs w:val="22"/>
                <w:lang w:val="uk-UA"/>
              </w:rPr>
            </w:pPr>
            <w:r w:rsidRPr="00AC719D">
              <w:rPr>
                <w:sz w:val="22"/>
                <w:szCs w:val="22"/>
                <w:lang w:val="uk-UA"/>
              </w:rPr>
              <w:t>Ткач Андрій Зіновійович</w:t>
            </w:r>
          </w:p>
        </w:tc>
        <w:tc>
          <w:tcPr>
            <w:tcW w:w="17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E32C04" w:rsidRPr="00AC719D" w:rsidRDefault="00E32C04" w:rsidP="00E32C04">
            <w:pPr>
              <w:rPr>
                <w:sz w:val="22"/>
                <w:szCs w:val="22"/>
                <w:lang w:val="uk-UA"/>
              </w:rPr>
            </w:pPr>
            <w:r w:rsidRPr="00AC719D">
              <w:rPr>
                <w:sz w:val="22"/>
                <w:szCs w:val="22"/>
                <w:lang w:val="uk-UA"/>
              </w:rPr>
              <w:t>26.08.1987р.н.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E32C04" w:rsidRPr="00AC719D" w:rsidRDefault="009B7827" w:rsidP="00E32C04">
            <w:pPr>
              <w:rPr>
                <w:sz w:val="22"/>
                <w:szCs w:val="22"/>
                <w:lang w:val="uk-UA"/>
              </w:rPr>
            </w:pPr>
            <w:r w:rsidRPr="00AC719D">
              <w:rPr>
                <w:sz w:val="22"/>
                <w:szCs w:val="22"/>
                <w:lang w:val="uk-UA"/>
              </w:rPr>
              <w:t>в</w:t>
            </w:r>
            <w:r w:rsidR="00E32C04" w:rsidRPr="00AC719D">
              <w:rPr>
                <w:sz w:val="22"/>
                <w:szCs w:val="22"/>
                <w:lang w:val="uk-UA"/>
              </w:rPr>
              <w:t>ул. Зелена Діброва , 65,  м. Стебник, Дарницький район, Львівська область</w:t>
            </w:r>
          </w:p>
        </w:tc>
        <w:tc>
          <w:tcPr>
            <w:tcW w:w="2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32C04" w:rsidRPr="00AC719D" w:rsidRDefault="00E32C04" w:rsidP="00E32C04">
            <w:pPr>
              <w:jc w:val="center"/>
              <w:rPr>
                <w:sz w:val="22"/>
                <w:szCs w:val="22"/>
              </w:rPr>
            </w:pPr>
            <w:r w:rsidRPr="00AC719D">
              <w:rPr>
                <w:sz w:val="22"/>
                <w:szCs w:val="22"/>
                <w:lang w:val="uk-UA"/>
              </w:rPr>
              <w:t xml:space="preserve">з 07.05.2021р. </w:t>
            </w:r>
          </w:p>
          <w:p w:rsidR="00E32C04" w:rsidRPr="00AC719D" w:rsidRDefault="00E32C04" w:rsidP="00E32C04">
            <w:pPr>
              <w:jc w:val="center"/>
              <w:rPr>
                <w:sz w:val="22"/>
                <w:szCs w:val="22"/>
                <w:lang w:val="uk-UA"/>
              </w:rPr>
            </w:pPr>
            <w:r w:rsidRPr="00AC719D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97389B" w:rsidRPr="00AC719D" w:rsidTr="00C50D1E">
        <w:trPr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97389B" w:rsidRPr="00AC719D" w:rsidRDefault="0097389B" w:rsidP="0097389B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97389B" w:rsidRPr="00AC719D" w:rsidRDefault="0097389B" w:rsidP="0097389B">
            <w:pPr>
              <w:rPr>
                <w:sz w:val="22"/>
                <w:szCs w:val="22"/>
                <w:lang w:val="uk-UA"/>
              </w:rPr>
            </w:pPr>
            <w:proofErr w:type="spellStart"/>
            <w:r w:rsidRPr="00AC719D">
              <w:rPr>
                <w:sz w:val="22"/>
                <w:szCs w:val="22"/>
                <w:lang w:val="uk-UA"/>
              </w:rPr>
              <w:t>Дуліч</w:t>
            </w:r>
            <w:proofErr w:type="spellEnd"/>
            <w:r w:rsidRPr="00AC719D">
              <w:rPr>
                <w:sz w:val="22"/>
                <w:szCs w:val="22"/>
                <w:lang w:val="uk-UA"/>
              </w:rPr>
              <w:t xml:space="preserve"> Ігор Сергійович</w:t>
            </w:r>
          </w:p>
        </w:tc>
        <w:tc>
          <w:tcPr>
            <w:tcW w:w="17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97389B" w:rsidRPr="00AC719D" w:rsidRDefault="0097389B" w:rsidP="0097389B">
            <w:pPr>
              <w:rPr>
                <w:sz w:val="22"/>
                <w:szCs w:val="22"/>
                <w:lang w:val="uk-UA"/>
              </w:rPr>
            </w:pPr>
            <w:r w:rsidRPr="00AC719D">
              <w:rPr>
                <w:sz w:val="22"/>
                <w:szCs w:val="22"/>
                <w:lang w:val="uk-UA"/>
              </w:rPr>
              <w:t>11.08.1993р.н.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6951CE" w:rsidRPr="00AC719D" w:rsidRDefault="006951CE" w:rsidP="0097389B">
            <w:pPr>
              <w:rPr>
                <w:sz w:val="22"/>
                <w:szCs w:val="22"/>
                <w:lang w:val="uk-UA"/>
              </w:rPr>
            </w:pPr>
            <w:r w:rsidRPr="00AC719D">
              <w:rPr>
                <w:sz w:val="22"/>
                <w:szCs w:val="22"/>
                <w:lang w:val="uk-UA"/>
              </w:rPr>
              <w:t>п</w:t>
            </w:r>
            <w:r w:rsidR="0097389B" w:rsidRPr="00AC719D">
              <w:rPr>
                <w:sz w:val="22"/>
                <w:szCs w:val="22"/>
                <w:lang w:val="uk-UA"/>
              </w:rPr>
              <w:t>р</w:t>
            </w:r>
            <w:r w:rsidRPr="00AC719D">
              <w:rPr>
                <w:sz w:val="22"/>
                <w:szCs w:val="22"/>
                <w:lang w:val="uk-UA"/>
              </w:rPr>
              <w:t>осп</w:t>
            </w:r>
            <w:r w:rsidR="0097389B" w:rsidRPr="00AC719D">
              <w:rPr>
                <w:sz w:val="22"/>
                <w:szCs w:val="22"/>
                <w:lang w:val="uk-UA"/>
              </w:rPr>
              <w:t>. Ч. Калини, 78/85,</w:t>
            </w:r>
          </w:p>
          <w:p w:rsidR="0097389B" w:rsidRPr="00AC719D" w:rsidRDefault="0097389B" w:rsidP="0097389B">
            <w:pPr>
              <w:rPr>
                <w:sz w:val="22"/>
                <w:szCs w:val="22"/>
                <w:lang w:val="uk-UA"/>
              </w:rPr>
            </w:pPr>
            <w:r w:rsidRPr="00AC719D">
              <w:rPr>
                <w:sz w:val="22"/>
                <w:szCs w:val="22"/>
                <w:lang w:val="uk-UA"/>
              </w:rPr>
              <w:t>м. Львів</w:t>
            </w:r>
          </w:p>
        </w:tc>
        <w:tc>
          <w:tcPr>
            <w:tcW w:w="2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7389B" w:rsidRPr="00AC719D" w:rsidRDefault="0097389B" w:rsidP="0097389B">
            <w:pPr>
              <w:jc w:val="center"/>
              <w:rPr>
                <w:sz w:val="22"/>
                <w:szCs w:val="22"/>
              </w:rPr>
            </w:pPr>
            <w:r w:rsidRPr="00AC719D">
              <w:rPr>
                <w:sz w:val="22"/>
                <w:szCs w:val="22"/>
                <w:lang w:val="uk-UA"/>
              </w:rPr>
              <w:t xml:space="preserve">з 01.01.2014р. </w:t>
            </w:r>
          </w:p>
          <w:p w:rsidR="0097389B" w:rsidRPr="00AC719D" w:rsidRDefault="0097389B" w:rsidP="0097389B">
            <w:pPr>
              <w:jc w:val="center"/>
              <w:rPr>
                <w:sz w:val="22"/>
                <w:szCs w:val="22"/>
                <w:lang w:val="uk-UA"/>
              </w:rPr>
            </w:pPr>
            <w:r w:rsidRPr="00AC719D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97389B" w:rsidRPr="00AC719D" w:rsidTr="00C50D1E">
        <w:trPr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97389B" w:rsidRPr="00AC719D" w:rsidRDefault="0097389B" w:rsidP="0097389B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97389B" w:rsidRPr="00AC719D" w:rsidRDefault="0097389B" w:rsidP="0097389B">
            <w:pPr>
              <w:rPr>
                <w:sz w:val="22"/>
                <w:szCs w:val="22"/>
                <w:lang w:val="uk-UA"/>
              </w:rPr>
            </w:pPr>
            <w:proofErr w:type="spellStart"/>
            <w:r w:rsidRPr="00AC719D">
              <w:rPr>
                <w:sz w:val="22"/>
                <w:szCs w:val="22"/>
                <w:lang w:val="uk-UA"/>
              </w:rPr>
              <w:t>Кісельов</w:t>
            </w:r>
            <w:proofErr w:type="spellEnd"/>
            <w:r w:rsidRPr="00AC719D">
              <w:rPr>
                <w:sz w:val="22"/>
                <w:szCs w:val="22"/>
                <w:lang w:val="uk-UA"/>
              </w:rPr>
              <w:t xml:space="preserve"> Максим Валерійович</w:t>
            </w:r>
          </w:p>
        </w:tc>
        <w:tc>
          <w:tcPr>
            <w:tcW w:w="17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97389B" w:rsidRPr="00AC719D" w:rsidRDefault="0097389B" w:rsidP="0097389B">
            <w:pPr>
              <w:rPr>
                <w:sz w:val="22"/>
                <w:szCs w:val="22"/>
                <w:lang w:val="uk-UA"/>
              </w:rPr>
            </w:pPr>
            <w:r w:rsidRPr="00AC719D">
              <w:rPr>
                <w:sz w:val="22"/>
                <w:szCs w:val="22"/>
                <w:lang w:val="uk-UA"/>
              </w:rPr>
              <w:t>03.06.1980р.н.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97389B" w:rsidRPr="00AC719D" w:rsidRDefault="00E347B3" w:rsidP="0097389B">
            <w:pPr>
              <w:rPr>
                <w:sz w:val="22"/>
                <w:szCs w:val="22"/>
                <w:lang w:val="uk-UA"/>
              </w:rPr>
            </w:pPr>
            <w:r w:rsidRPr="00AC719D">
              <w:rPr>
                <w:sz w:val="22"/>
                <w:szCs w:val="22"/>
                <w:lang w:val="uk-UA"/>
              </w:rPr>
              <w:t>в</w:t>
            </w:r>
            <w:r w:rsidR="0097389B" w:rsidRPr="00AC719D">
              <w:rPr>
                <w:sz w:val="22"/>
                <w:szCs w:val="22"/>
                <w:lang w:val="uk-UA"/>
              </w:rPr>
              <w:t>ул. Стрімка, 3/ 19, м. Львів</w:t>
            </w:r>
          </w:p>
        </w:tc>
        <w:tc>
          <w:tcPr>
            <w:tcW w:w="2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7389B" w:rsidRPr="00AC719D" w:rsidRDefault="0097389B" w:rsidP="0097389B">
            <w:pPr>
              <w:jc w:val="center"/>
              <w:rPr>
                <w:sz w:val="22"/>
                <w:szCs w:val="22"/>
              </w:rPr>
            </w:pPr>
            <w:r w:rsidRPr="00AC719D">
              <w:rPr>
                <w:sz w:val="22"/>
                <w:szCs w:val="22"/>
                <w:lang w:val="uk-UA"/>
              </w:rPr>
              <w:t>з 10.07</w:t>
            </w:r>
            <w:bookmarkStart w:id="1" w:name="_GoBack"/>
            <w:bookmarkEnd w:id="1"/>
            <w:r w:rsidRPr="00AC719D">
              <w:rPr>
                <w:sz w:val="22"/>
                <w:szCs w:val="22"/>
                <w:lang w:val="uk-UA"/>
              </w:rPr>
              <w:t xml:space="preserve">.2023р. </w:t>
            </w:r>
          </w:p>
          <w:p w:rsidR="0097389B" w:rsidRPr="00AC719D" w:rsidRDefault="0097389B" w:rsidP="0097389B">
            <w:pPr>
              <w:jc w:val="center"/>
              <w:rPr>
                <w:sz w:val="22"/>
                <w:szCs w:val="22"/>
                <w:lang w:val="uk-UA"/>
              </w:rPr>
            </w:pPr>
            <w:r w:rsidRPr="00AC719D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306DA5" w:rsidRPr="00AC719D" w:rsidTr="00C50D1E">
        <w:trPr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306DA5" w:rsidRPr="00AC719D" w:rsidRDefault="00306DA5" w:rsidP="0097389B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306DA5" w:rsidRPr="00AC719D" w:rsidRDefault="00306DA5" w:rsidP="0097389B">
            <w:pPr>
              <w:rPr>
                <w:sz w:val="22"/>
                <w:szCs w:val="22"/>
                <w:lang w:val="uk-UA"/>
              </w:rPr>
            </w:pPr>
            <w:proofErr w:type="spellStart"/>
            <w:r w:rsidRPr="00AC719D">
              <w:rPr>
                <w:sz w:val="22"/>
                <w:szCs w:val="22"/>
                <w:lang w:val="uk-UA"/>
              </w:rPr>
              <w:t>Косогоров</w:t>
            </w:r>
            <w:proofErr w:type="spellEnd"/>
            <w:r w:rsidRPr="00AC719D">
              <w:rPr>
                <w:sz w:val="22"/>
                <w:szCs w:val="22"/>
                <w:lang w:val="uk-UA"/>
              </w:rPr>
              <w:t xml:space="preserve"> Сергій Юрійович</w:t>
            </w:r>
          </w:p>
        </w:tc>
        <w:tc>
          <w:tcPr>
            <w:tcW w:w="17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306DA5" w:rsidRPr="00AC719D" w:rsidRDefault="00306DA5" w:rsidP="0097389B">
            <w:pPr>
              <w:rPr>
                <w:sz w:val="22"/>
                <w:szCs w:val="22"/>
                <w:lang w:val="uk-UA"/>
              </w:rPr>
            </w:pPr>
            <w:r w:rsidRPr="00AC719D">
              <w:rPr>
                <w:sz w:val="22"/>
                <w:szCs w:val="22"/>
                <w:lang w:val="uk-UA"/>
              </w:rPr>
              <w:t>04.09.1964р.н.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306DA5" w:rsidRPr="00AC719D" w:rsidRDefault="00306DA5" w:rsidP="0097389B">
            <w:pPr>
              <w:rPr>
                <w:sz w:val="22"/>
                <w:szCs w:val="22"/>
                <w:lang w:val="uk-UA"/>
              </w:rPr>
            </w:pPr>
            <w:r w:rsidRPr="00AC719D">
              <w:rPr>
                <w:sz w:val="22"/>
                <w:szCs w:val="22"/>
                <w:lang w:val="uk-UA"/>
              </w:rPr>
              <w:t xml:space="preserve">Луганська обл., </w:t>
            </w:r>
            <w:proofErr w:type="spellStart"/>
            <w:r w:rsidRPr="00AC719D">
              <w:rPr>
                <w:sz w:val="22"/>
                <w:szCs w:val="22"/>
                <w:lang w:val="uk-UA"/>
              </w:rPr>
              <w:t>м.Хрустальний</w:t>
            </w:r>
            <w:proofErr w:type="spellEnd"/>
            <w:r w:rsidRPr="00AC719D">
              <w:rPr>
                <w:sz w:val="22"/>
                <w:szCs w:val="22"/>
                <w:lang w:val="uk-UA"/>
              </w:rPr>
              <w:t xml:space="preserve"> (Красний луч), </w:t>
            </w:r>
            <w:proofErr w:type="spellStart"/>
            <w:r w:rsidRPr="00AC719D">
              <w:rPr>
                <w:sz w:val="22"/>
                <w:szCs w:val="22"/>
                <w:lang w:val="uk-UA"/>
              </w:rPr>
              <w:t>вул.Февральська</w:t>
            </w:r>
            <w:proofErr w:type="spellEnd"/>
            <w:r w:rsidRPr="00AC719D">
              <w:rPr>
                <w:sz w:val="22"/>
                <w:szCs w:val="22"/>
                <w:lang w:val="uk-UA"/>
              </w:rPr>
              <w:t>, 26</w:t>
            </w:r>
          </w:p>
        </w:tc>
        <w:tc>
          <w:tcPr>
            <w:tcW w:w="2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306DA5" w:rsidRPr="00AC719D" w:rsidRDefault="00306DA5" w:rsidP="00306DA5">
            <w:pPr>
              <w:jc w:val="center"/>
              <w:rPr>
                <w:sz w:val="22"/>
                <w:szCs w:val="22"/>
              </w:rPr>
            </w:pPr>
            <w:r w:rsidRPr="00AC719D">
              <w:rPr>
                <w:sz w:val="22"/>
                <w:szCs w:val="22"/>
                <w:lang w:val="uk-UA"/>
              </w:rPr>
              <w:t xml:space="preserve">з 01.01.2023р. </w:t>
            </w:r>
          </w:p>
          <w:p w:rsidR="00306DA5" w:rsidRPr="00AC719D" w:rsidRDefault="00306DA5" w:rsidP="00306DA5">
            <w:pPr>
              <w:jc w:val="center"/>
              <w:rPr>
                <w:sz w:val="22"/>
                <w:szCs w:val="22"/>
                <w:lang w:val="uk-UA"/>
              </w:rPr>
            </w:pPr>
            <w:r w:rsidRPr="00AC719D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306DA5" w:rsidRPr="00AC719D" w:rsidTr="00C50D1E">
        <w:trPr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306DA5" w:rsidRPr="00AC719D" w:rsidRDefault="00306DA5" w:rsidP="0097389B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306DA5" w:rsidRPr="00AC719D" w:rsidRDefault="00306DA5" w:rsidP="0097389B">
            <w:pPr>
              <w:rPr>
                <w:sz w:val="22"/>
                <w:szCs w:val="22"/>
                <w:lang w:val="uk-UA"/>
              </w:rPr>
            </w:pPr>
            <w:r w:rsidRPr="00AC719D">
              <w:rPr>
                <w:sz w:val="22"/>
                <w:szCs w:val="22"/>
                <w:lang w:val="uk-UA"/>
              </w:rPr>
              <w:t>Черенков Олександр Володимирович</w:t>
            </w:r>
          </w:p>
        </w:tc>
        <w:tc>
          <w:tcPr>
            <w:tcW w:w="17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306DA5" w:rsidRPr="00AC719D" w:rsidRDefault="00306DA5" w:rsidP="0097389B">
            <w:pPr>
              <w:rPr>
                <w:sz w:val="22"/>
                <w:szCs w:val="22"/>
                <w:lang w:val="uk-UA"/>
              </w:rPr>
            </w:pPr>
            <w:r w:rsidRPr="00AC719D">
              <w:rPr>
                <w:sz w:val="22"/>
                <w:szCs w:val="22"/>
                <w:lang w:val="uk-UA"/>
              </w:rPr>
              <w:t>22.01.1985р.н.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306DA5" w:rsidRPr="00AC719D" w:rsidRDefault="00306DA5" w:rsidP="00306DA5">
            <w:pPr>
              <w:rPr>
                <w:sz w:val="22"/>
                <w:szCs w:val="22"/>
                <w:lang w:val="uk-UA"/>
              </w:rPr>
            </w:pPr>
            <w:r w:rsidRPr="00AC719D">
              <w:rPr>
                <w:sz w:val="22"/>
                <w:szCs w:val="22"/>
                <w:lang w:val="uk-UA"/>
              </w:rPr>
              <w:t xml:space="preserve">Донецька обл., </w:t>
            </w:r>
            <w:proofErr w:type="spellStart"/>
            <w:r w:rsidRPr="00AC719D">
              <w:rPr>
                <w:sz w:val="22"/>
                <w:szCs w:val="22"/>
                <w:lang w:val="uk-UA"/>
              </w:rPr>
              <w:t>м.Донецьк</w:t>
            </w:r>
            <w:proofErr w:type="spellEnd"/>
            <w:r w:rsidRPr="00AC719D">
              <w:rPr>
                <w:sz w:val="22"/>
                <w:szCs w:val="22"/>
                <w:lang w:val="uk-UA"/>
              </w:rPr>
              <w:t xml:space="preserve">, </w:t>
            </w:r>
            <w:proofErr w:type="spellStart"/>
            <w:r w:rsidRPr="00AC719D">
              <w:rPr>
                <w:sz w:val="22"/>
                <w:szCs w:val="22"/>
                <w:lang w:val="uk-UA"/>
              </w:rPr>
              <w:t>вул.Треньова</w:t>
            </w:r>
            <w:proofErr w:type="spellEnd"/>
            <w:r w:rsidRPr="00AC719D">
              <w:rPr>
                <w:sz w:val="22"/>
                <w:szCs w:val="22"/>
                <w:lang w:val="uk-UA"/>
              </w:rPr>
              <w:t>, 5а/9</w:t>
            </w:r>
          </w:p>
        </w:tc>
        <w:tc>
          <w:tcPr>
            <w:tcW w:w="2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306DA5" w:rsidRPr="00AC719D" w:rsidRDefault="00306DA5" w:rsidP="00306DA5">
            <w:pPr>
              <w:jc w:val="center"/>
              <w:rPr>
                <w:sz w:val="22"/>
                <w:szCs w:val="22"/>
              </w:rPr>
            </w:pPr>
            <w:r w:rsidRPr="00AC719D">
              <w:rPr>
                <w:sz w:val="22"/>
                <w:szCs w:val="22"/>
                <w:lang w:val="uk-UA"/>
              </w:rPr>
              <w:t xml:space="preserve">з 01.01.2022р. </w:t>
            </w:r>
          </w:p>
          <w:p w:rsidR="00306DA5" w:rsidRPr="00AC719D" w:rsidRDefault="00306DA5" w:rsidP="00306DA5">
            <w:pPr>
              <w:jc w:val="center"/>
              <w:rPr>
                <w:sz w:val="22"/>
                <w:szCs w:val="22"/>
                <w:lang w:val="uk-UA"/>
              </w:rPr>
            </w:pPr>
            <w:r w:rsidRPr="00AC719D">
              <w:rPr>
                <w:sz w:val="22"/>
                <w:szCs w:val="22"/>
                <w:lang w:val="uk-UA"/>
              </w:rPr>
              <w:t xml:space="preserve">до моменту </w:t>
            </w:r>
            <w:r w:rsidRPr="00AC719D">
              <w:rPr>
                <w:sz w:val="22"/>
                <w:szCs w:val="22"/>
                <w:lang w:val="uk-UA"/>
              </w:rPr>
              <w:lastRenderedPageBreak/>
              <w:t>надходження запиту</w:t>
            </w:r>
          </w:p>
        </w:tc>
      </w:tr>
      <w:tr w:rsidR="00306DA5" w:rsidRPr="00AC719D" w:rsidTr="00C50D1E">
        <w:trPr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306DA5" w:rsidRPr="00AC719D" w:rsidRDefault="00306DA5" w:rsidP="0097389B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306DA5" w:rsidRPr="00AC719D" w:rsidRDefault="00306DA5" w:rsidP="0097389B">
            <w:pPr>
              <w:rPr>
                <w:sz w:val="22"/>
                <w:szCs w:val="22"/>
                <w:lang w:val="uk-UA"/>
              </w:rPr>
            </w:pPr>
            <w:proofErr w:type="spellStart"/>
            <w:r w:rsidRPr="00AC719D">
              <w:rPr>
                <w:sz w:val="22"/>
                <w:szCs w:val="22"/>
                <w:lang w:val="uk-UA"/>
              </w:rPr>
              <w:t>Бабашов</w:t>
            </w:r>
            <w:proofErr w:type="spellEnd"/>
            <w:r w:rsidRPr="00AC719D">
              <w:rPr>
                <w:sz w:val="22"/>
                <w:szCs w:val="22"/>
                <w:lang w:val="uk-UA"/>
              </w:rPr>
              <w:t xml:space="preserve"> Артур Леонідович</w:t>
            </w:r>
          </w:p>
        </w:tc>
        <w:tc>
          <w:tcPr>
            <w:tcW w:w="17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306DA5" w:rsidRPr="00AC719D" w:rsidRDefault="00306DA5" w:rsidP="0097389B">
            <w:pPr>
              <w:rPr>
                <w:sz w:val="22"/>
                <w:szCs w:val="22"/>
                <w:lang w:val="uk-UA"/>
              </w:rPr>
            </w:pPr>
            <w:r w:rsidRPr="00AC719D">
              <w:rPr>
                <w:sz w:val="22"/>
                <w:szCs w:val="22"/>
                <w:lang w:val="uk-UA"/>
              </w:rPr>
              <w:t>10.04.1985р.н.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306DA5" w:rsidRPr="00AC719D" w:rsidRDefault="00342DF3" w:rsidP="00342DF3">
            <w:pPr>
              <w:rPr>
                <w:sz w:val="22"/>
                <w:szCs w:val="22"/>
                <w:lang w:val="uk-UA"/>
              </w:rPr>
            </w:pPr>
            <w:r w:rsidRPr="00AC719D">
              <w:rPr>
                <w:sz w:val="22"/>
                <w:szCs w:val="22"/>
                <w:lang w:val="uk-UA"/>
              </w:rPr>
              <w:t xml:space="preserve">АР Крим, </w:t>
            </w:r>
            <w:proofErr w:type="spellStart"/>
            <w:r w:rsidRPr="00AC719D">
              <w:rPr>
                <w:sz w:val="22"/>
                <w:szCs w:val="22"/>
                <w:lang w:val="uk-UA"/>
              </w:rPr>
              <w:t>Красногвардійський</w:t>
            </w:r>
            <w:proofErr w:type="spellEnd"/>
            <w:r w:rsidRPr="00AC719D">
              <w:rPr>
                <w:sz w:val="22"/>
                <w:szCs w:val="22"/>
                <w:lang w:val="uk-UA"/>
              </w:rPr>
              <w:t xml:space="preserve"> р-н, </w:t>
            </w:r>
            <w:proofErr w:type="spellStart"/>
            <w:r w:rsidRPr="00AC719D">
              <w:rPr>
                <w:sz w:val="22"/>
                <w:szCs w:val="22"/>
                <w:lang w:val="uk-UA"/>
              </w:rPr>
              <w:t>с.Петрівка</w:t>
            </w:r>
            <w:proofErr w:type="spellEnd"/>
            <w:r w:rsidRPr="00AC719D">
              <w:rPr>
                <w:sz w:val="22"/>
                <w:szCs w:val="22"/>
                <w:lang w:val="uk-UA"/>
              </w:rPr>
              <w:t xml:space="preserve">, </w:t>
            </w:r>
            <w:proofErr w:type="spellStart"/>
            <w:r w:rsidRPr="00AC719D">
              <w:rPr>
                <w:sz w:val="22"/>
                <w:szCs w:val="22"/>
                <w:lang w:val="uk-UA"/>
              </w:rPr>
              <w:t>вул.Паркова</w:t>
            </w:r>
            <w:proofErr w:type="spellEnd"/>
            <w:r w:rsidRPr="00AC719D">
              <w:rPr>
                <w:sz w:val="22"/>
                <w:szCs w:val="22"/>
                <w:lang w:val="uk-UA"/>
              </w:rPr>
              <w:t>, 34</w:t>
            </w:r>
          </w:p>
        </w:tc>
        <w:tc>
          <w:tcPr>
            <w:tcW w:w="2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342DF3" w:rsidRPr="00AC719D" w:rsidRDefault="00342DF3" w:rsidP="00342DF3">
            <w:pPr>
              <w:jc w:val="center"/>
              <w:rPr>
                <w:sz w:val="22"/>
                <w:szCs w:val="22"/>
              </w:rPr>
            </w:pPr>
            <w:r w:rsidRPr="00AC719D">
              <w:rPr>
                <w:sz w:val="22"/>
                <w:szCs w:val="22"/>
                <w:lang w:val="uk-UA"/>
              </w:rPr>
              <w:t xml:space="preserve">з 01.01.2022р. </w:t>
            </w:r>
          </w:p>
          <w:p w:rsidR="00306DA5" w:rsidRPr="00AC719D" w:rsidRDefault="00342DF3" w:rsidP="00342DF3">
            <w:pPr>
              <w:jc w:val="center"/>
              <w:rPr>
                <w:sz w:val="22"/>
                <w:szCs w:val="22"/>
                <w:lang w:val="uk-UA"/>
              </w:rPr>
            </w:pPr>
            <w:r w:rsidRPr="00AC719D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306DA5" w:rsidRPr="00AC719D" w:rsidTr="00C50D1E">
        <w:trPr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306DA5" w:rsidRPr="00AC719D" w:rsidRDefault="00306DA5" w:rsidP="0097389B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306DA5" w:rsidRPr="00AC719D" w:rsidRDefault="00342DF3" w:rsidP="0097389B">
            <w:pPr>
              <w:rPr>
                <w:sz w:val="22"/>
                <w:szCs w:val="22"/>
                <w:lang w:val="uk-UA"/>
              </w:rPr>
            </w:pPr>
            <w:proofErr w:type="spellStart"/>
            <w:r w:rsidRPr="00AC719D">
              <w:rPr>
                <w:sz w:val="22"/>
                <w:szCs w:val="22"/>
                <w:lang w:val="uk-UA"/>
              </w:rPr>
              <w:t>Ішутін</w:t>
            </w:r>
            <w:proofErr w:type="spellEnd"/>
            <w:r w:rsidRPr="00AC719D">
              <w:rPr>
                <w:sz w:val="22"/>
                <w:szCs w:val="22"/>
                <w:lang w:val="uk-UA"/>
              </w:rPr>
              <w:t xml:space="preserve"> Олександр Володимирович</w:t>
            </w:r>
          </w:p>
        </w:tc>
        <w:tc>
          <w:tcPr>
            <w:tcW w:w="17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306DA5" w:rsidRPr="00AC719D" w:rsidRDefault="00342DF3" w:rsidP="0097389B">
            <w:pPr>
              <w:rPr>
                <w:sz w:val="22"/>
                <w:szCs w:val="22"/>
                <w:lang w:val="uk-UA"/>
              </w:rPr>
            </w:pPr>
            <w:r w:rsidRPr="00AC719D">
              <w:rPr>
                <w:sz w:val="22"/>
                <w:szCs w:val="22"/>
                <w:lang w:val="uk-UA"/>
              </w:rPr>
              <w:t>19.02.1978р.н.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306DA5" w:rsidRPr="00AC719D" w:rsidRDefault="00342DF3" w:rsidP="00342DF3">
            <w:pPr>
              <w:rPr>
                <w:sz w:val="22"/>
                <w:szCs w:val="22"/>
                <w:lang w:val="uk-UA"/>
              </w:rPr>
            </w:pPr>
            <w:r w:rsidRPr="00AC719D">
              <w:rPr>
                <w:sz w:val="22"/>
                <w:szCs w:val="22"/>
                <w:lang w:val="uk-UA"/>
              </w:rPr>
              <w:t xml:space="preserve">Донецька обл., </w:t>
            </w:r>
            <w:proofErr w:type="spellStart"/>
            <w:r w:rsidRPr="00AC719D">
              <w:rPr>
                <w:sz w:val="22"/>
                <w:szCs w:val="22"/>
                <w:lang w:val="uk-UA"/>
              </w:rPr>
              <w:t>м.Донецьк</w:t>
            </w:r>
            <w:proofErr w:type="spellEnd"/>
            <w:r w:rsidRPr="00AC719D">
              <w:rPr>
                <w:sz w:val="22"/>
                <w:szCs w:val="22"/>
                <w:lang w:val="uk-UA"/>
              </w:rPr>
              <w:t xml:space="preserve">, </w:t>
            </w:r>
            <w:proofErr w:type="spellStart"/>
            <w:r w:rsidRPr="00AC719D">
              <w:rPr>
                <w:sz w:val="22"/>
                <w:szCs w:val="22"/>
                <w:lang w:val="uk-UA"/>
              </w:rPr>
              <w:t>вул.В.Терешкової</w:t>
            </w:r>
            <w:proofErr w:type="spellEnd"/>
            <w:r w:rsidRPr="00AC719D">
              <w:rPr>
                <w:sz w:val="22"/>
                <w:szCs w:val="22"/>
                <w:lang w:val="uk-UA"/>
              </w:rPr>
              <w:t>, 26/52</w:t>
            </w:r>
          </w:p>
        </w:tc>
        <w:tc>
          <w:tcPr>
            <w:tcW w:w="2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342DF3" w:rsidRPr="00AC719D" w:rsidRDefault="00342DF3" w:rsidP="00342DF3">
            <w:pPr>
              <w:jc w:val="center"/>
              <w:rPr>
                <w:sz w:val="22"/>
                <w:szCs w:val="22"/>
              </w:rPr>
            </w:pPr>
            <w:r w:rsidRPr="00AC719D">
              <w:rPr>
                <w:sz w:val="22"/>
                <w:szCs w:val="22"/>
                <w:lang w:val="uk-UA"/>
              </w:rPr>
              <w:t xml:space="preserve">з 01.01.2022р. </w:t>
            </w:r>
          </w:p>
          <w:p w:rsidR="00306DA5" w:rsidRPr="00AC719D" w:rsidRDefault="00342DF3" w:rsidP="00342DF3">
            <w:pPr>
              <w:jc w:val="center"/>
              <w:rPr>
                <w:sz w:val="22"/>
                <w:szCs w:val="22"/>
                <w:lang w:val="uk-UA"/>
              </w:rPr>
            </w:pPr>
            <w:r w:rsidRPr="00AC719D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306DA5" w:rsidRPr="00AC719D" w:rsidTr="00C50D1E">
        <w:trPr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306DA5" w:rsidRPr="00AC719D" w:rsidRDefault="00306DA5" w:rsidP="0097389B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306DA5" w:rsidRPr="00AC719D" w:rsidRDefault="00831958" w:rsidP="0097389B">
            <w:pPr>
              <w:rPr>
                <w:sz w:val="22"/>
                <w:szCs w:val="22"/>
                <w:lang w:val="uk-UA"/>
              </w:rPr>
            </w:pPr>
            <w:r w:rsidRPr="00AC719D">
              <w:rPr>
                <w:sz w:val="22"/>
                <w:szCs w:val="22"/>
                <w:lang w:val="uk-UA"/>
              </w:rPr>
              <w:t>Тищенко Юлія Василівна</w:t>
            </w:r>
          </w:p>
        </w:tc>
        <w:tc>
          <w:tcPr>
            <w:tcW w:w="17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306DA5" w:rsidRPr="00AC719D" w:rsidRDefault="00831958" w:rsidP="0097389B">
            <w:pPr>
              <w:rPr>
                <w:sz w:val="22"/>
                <w:szCs w:val="22"/>
                <w:lang w:val="uk-UA"/>
              </w:rPr>
            </w:pPr>
            <w:r w:rsidRPr="00AC719D">
              <w:rPr>
                <w:sz w:val="22"/>
                <w:szCs w:val="22"/>
                <w:lang w:val="uk-UA"/>
              </w:rPr>
              <w:t>25.11.1972р.н.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306DA5" w:rsidRPr="00AC719D" w:rsidRDefault="00831958" w:rsidP="00306DA5">
            <w:pPr>
              <w:rPr>
                <w:sz w:val="22"/>
                <w:szCs w:val="22"/>
                <w:lang w:val="uk-UA"/>
              </w:rPr>
            </w:pPr>
            <w:r w:rsidRPr="00AC719D">
              <w:rPr>
                <w:sz w:val="22"/>
                <w:szCs w:val="22"/>
                <w:lang w:val="uk-UA"/>
              </w:rPr>
              <w:t xml:space="preserve">Херсонська обл., </w:t>
            </w:r>
            <w:proofErr w:type="spellStart"/>
            <w:r w:rsidRPr="00AC719D">
              <w:rPr>
                <w:sz w:val="22"/>
                <w:szCs w:val="22"/>
                <w:lang w:val="uk-UA"/>
              </w:rPr>
              <w:t>м.Нова</w:t>
            </w:r>
            <w:proofErr w:type="spellEnd"/>
            <w:r w:rsidRPr="00AC719D">
              <w:rPr>
                <w:sz w:val="22"/>
                <w:szCs w:val="22"/>
                <w:lang w:val="uk-UA"/>
              </w:rPr>
              <w:t xml:space="preserve"> Каховка, </w:t>
            </w:r>
            <w:proofErr w:type="spellStart"/>
            <w:r w:rsidR="000916F6">
              <w:rPr>
                <w:sz w:val="22"/>
                <w:szCs w:val="22"/>
                <w:lang w:val="uk-UA"/>
              </w:rPr>
              <w:t>вул</w:t>
            </w:r>
            <w:r w:rsidRPr="00AC719D">
              <w:rPr>
                <w:sz w:val="22"/>
                <w:szCs w:val="22"/>
                <w:lang w:val="uk-UA"/>
              </w:rPr>
              <w:t>.Рибальська</w:t>
            </w:r>
            <w:proofErr w:type="spellEnd"/>
            <w:r w:rsidRPr="00AC719D">
              <w:rPr>
                <w:sz w:val="22"/>
                <w:szCs w:val="22"/>
                <w:lang w:val="uk-UA"/>
              </w:rPr>
              <w:t>, 5/17</w:t>
            </w:r>
          </w:p>
        </w:tc>
        <w:tc>
          <w:tcPr>
            <w:tcW w:w="2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831958" w:rsidRPr="00AC719D" w:rsidRDefault="00831958" w:rsidP="00831958">
            <w:pPr>
              <w:jc w:val="center"/>
              <w:rPr>
                <w:sz w:val="22"/>
                <w:szCs w:val="22"/>
              </w:rPr>
            </w:pPr>
            <w:r w:rsidRPr="00AC719D">
              <w:rPr>
                <w:sz w:val="22"/>
                <w:szCs w:val="22"/>
                <w:lang w:val="uk-UA"/>
              </w:rPr>
              <w:t xml:space="preserve">з 01.01.2022р. </w:t>
            </w:r>
          </w:p>
          <w:p w:rsidR="00306DA5" w:rsidRPr="00AC719D" w:rsidRDefault="00831958" w:rsidP="00831958">
            <w:pPr>
              <w:jc w:val="center"/>
              <w:rPr>
                <w:sz w:val="22"/>
                <w:szCs w:val="22"/>
                <w:lang w:val="uk-UA"/>
              </w:rPr>
            </w:pPr>
            <w:r w:rsidRPr="00AC719D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BC01C0" w:rsidRPr="00AC719D" w:rsidTr="00E54C9C">
        <w:trPr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BC01C0" w:rsidRPr="00AC719D" w:rsidRDefault="00BC01C0" w:rsidP="0097389B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BC01C0" w:rsidRPr="00AC719D" w:rsidRDefault="00BC01C0" w:rsidP="0097389B">
            <w:pPr>
              <w:rPr>
                <w:sz w:val="22"/>
                <w:szCs w:val="22"/>
                <w:lang w:val="uk-UA"/>
              </w:rPr>
            </w:pPr>
            <w:r w:rsidRPr="00AC719D">
              <w:rPr>
                <w:sz w:val="22"/>
                <w:szCs w:val="22"/>
                <w:lang w:val="uk-UA"/>
              </w:rPr>
              <w:t>Ярошенко Павло Миколайович</w:t>
            </w:r>
          </w:p>
        </w:tc>
        <w:tc>
          <w:tcPr>
            <w:tcW w:w="17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BC01C0" w:rsidRPr="00AC719D" w:rsidRDefault="00BC01C0" w:rsidP="0097389B">
            <w:pPr>
              <w:rPr>
                <w:sz w:val="22"/>
                <w:szCs w:val="22"/>
                <w:lang w:val="uk-UA"/>
              </w:rPr>
            </w:pPr>
            <w:r w:rsidRPr="00AC719D">
              <w:rPr>
                <w:sz w:val="22"/>
                <w:szCs w:val="22"/>
                <w:lang w:val="uk-UA"/>
              </w:rPr>
              <w:t>11.07.1977р.н.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BC01C0" w:rsidRPr="00AC719D" w:rsidRDefault="00BC01C0" w:rsidP="000916F6">
            <w:pPr>
              <w:rPr>
                <w:sz w:val="22"/>
                <w:szCs w:val="22"/>
                <w:lang w:val="uk-UA"/>
              </w:rPr>
            </w:pPr>
            <w:r w:rsidRPr="00AC719D">
              <w:rPr>
                <w:sz w:val="22"/>
                <w:szCs w:val="22"/>
                <w:lang w:val="uk-UA"/>
              </w:rPr>
              <w:t xml:space="preserve">Луганська обл., </w:t>
            </w:r>
            <w:proofErr w:type="spellStart"/>
            <w:r w:rsidRPr="00AC719D">
              <w:rPr>
                <w:sz w:val="22"/>
                <w:szCs w:val="22"/>
                <w:lang w:val="uk-UA"/>
              </w:rPr>
              <w:t>Ровенківський</w:t>
            </w:r>
            <w:proofErr w:type="spellEnd"/>
            <w:r w:rsidRPr="00AC719D">
              <w:rPr>
                <w:sz w:val="22"/>
                <w:szCs w:val="22"/>
                <w:lang w:val="uk-UA"/>
              </w:rPr>
              <w:t xml:space="preserve"> р-н, </w:t>
            </w:r>
            <w:proofErr w:type="spellStart"/>
            <w:r w:rsidRPr="00AC719D">
              <w:rPr>
                <w:sz w:val="22"/>
                <w:szCs w:val="22"/>
                <w:lang w:val="uk-UA"/>
              </w:rPr>
              <w:t>м.Міусинськ</w:t>
            </w:r>
            <w:proofErr w:type="spellEnd"/>
            <w:r w:rsidRPr="00AC719D">
              <w:rPr>
                <w:sz w:val="22"/>
                <w:szCs w:val="22"/>
                <w:lang w:val="uk-UA"/>
              </w:rPr>
              <w:t xml:space="preserve">, </w:t>
            </w:r>
            <w:proofErr w:type="spellStart"/>
            <w:r w:rsidRPr="00AC719D">
              <w:rPr>
                <w:sz w:val="22"/>
                <w:szCs w:val="22"/>
                <w:lang w:val="uk-UA"/>
              </w:rPr>
              <w:t>вул.Коцюбинського</w:t>
            </w:r>
            <w:proofErr w:type="spellEnd"/>
            <w:r w:rsidRPr="00AC719D">
              <w:rPr>
                <w:sz w:val="22"/>
                <w:szCs w:val="22"/>
                <w:lang w:val="uk-UA"/>
              </w:rPr>
              <w:t>, 4</w:t>
            </w:r>
          </w:p>
        </w:tc>
        <w:tc>
          <w:tcPr>
            <w:tcW w:w="2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BC01C0" w:rsidRPr="00AC719D" w:rsidRDefault="00BC01C0" w:rsidP="00BC01C0">
            <w:pPr>
              <w:jc w:val="center"/>
              <w:rPr>
                <w:sz w:val="22"/>
                <w:szCs w:val="22"/>
              </w:rPr>
            </w:pPr>
            <w:r w:rsidRPr="00AC719D">
              <w:rPr>
                <w:sz w:val="22"/>
                <w:szCs w:val="22"/>
                <w:lang w:val="uk-UA"/>
              </w:rPr>
              <w:t>з 01.01.20</w:t>
            </w:r>
            <w:r w:rsidR="00916506" w:rsidRPr="00AC719D">
              <w:rPr>
                <w:sz w:val="22"/>
                <w:szCs w:val="22"/>
                <w:lang w:val="uk-UA"/>
              </w:rPr>
              <w:t>18</w:t>
            </w:r>
            <w:r w:rsidRPr="00AC719D">
              <w:rPr>
                <w:sz w:val="22"/>
                <w:szCs w:val="22"/>
                <w:lang w:val="uk-UA"/>
              </w:rPr>
              <w:t xml:space="preserve">р. </w:t>
            </w:r>
          </w:p>
          <w:p w:rsidR="00BC01C0" w:rsidRPr="00AC719D" w:rsidRDefault="00BC01C0" w:rsidP="00BC01C0">
            <w:pPr>
              <w:jc w:val="center"/>
            </w:pPr>
            <w:r w:rsidRPr="00AC719D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BC01C0" w:rsidRPr="00AC719D" w:rsidTr="00E54C9C">
        <w:trPr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BC01C0" w:rsidRPr="00AC719D" w:rsidRDefault="00BC01C0" w:rsidP="0097389B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BC01C0" w:rsidRPr="00AC719D" w:rsidRDefault="00BC01C0" w:rsidP="0097389B">
            <w:pPr>
              <w:rPr>
                <w:sz w:val="22"/>
                <w:szCs w:val="22"/>
                <w:lang w:val="uk-UA"/>
              </w:rPr>
            </w:pPr>
            <w:proofErr w:type="spellStart"/>
            <w:r w:rsidRPr="00AC719D">
              <w:rPr>
                <w:sz w:val="22"/>
                <w:szCs w:val="22"/>
                <w:lang w:val="uk-UA"/>
              </w:rPr>
              <w:t>Чекмарьов</w:t>
            </w:r>
            <w:proofErr w:type="spellEnd"/>
            <w:r w:rsidRPr="00AC719D">
              <w:rPr>
                <w:sz w:val="22"/>
                <w:szCs w:val="22"/>
                <w:lang w:val="uk-UA"/>
              </w:rPr>
              <w:t xml:space="preserve"> Олександр Геннадійович</w:t>
            </w:r>
          </w:p>
        </w:tc>
        <w:tc>
          <w:tcPr>
            <w:tcW w:w="17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BC01C0" w:rsidRPr="00AC719D" w:rsidRDefault="00BC01C0" w:rsidP="0097389B">
            <w:pPr>
              <w:rPr>
                <w:sz w:val="22"/>
                <w:szCs w:val="22"/>
                <w:lang w:val="uk-UA"/>
              </w:rPr>
            </w:pPr>
            <w:r w:rsidRPr="00AC719D">
              <w:rPr>
                <w:sz w:val="22"/>
                <w:szCs w:val="22"/>
                <w:lang w:val="uk-UA"/>
              </w:rPr>
              <w:t>23.03.1981р.н.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BC01C0" w:rsidRPr="00AC719D" w:rsidRDefault="00BC01C0" w:rsidP="00306DA5">
            <w:pPr>
              <w:rPr>
                <w:sz w:val="22"/>
                <w:szCs w:val="22"/>
                <w:lang w:val="uk-UA"/>
              </w:rPr>
            </w:pPr>
            <w:r w:rsidRPr="00AC719D">
              <w:rPr>
                <w:sz w:val="22"/>
                <w:szCs w:val="22"/>
                <w:lang w:val="uk-UA"/>
              </w:rPr>
              <w:t xml:space="preserve">Луганська обл., </w:t>
            </w:r>
            <w:proofErr w:type="spellStart"/>
            <w:r w:rsidRPr="00AC719D">
              <w:rPr>
                <w:sz w:val="22"/>
                <w:szCs w:val="22"/>
                <w:lang w:val="uk-UA"/>
              </w:rPr>
              <w:t>Слав’яносербський</w:t>
            </w:r>
            <w:proofErr w:type="spellEnd"/>
            <w:r w:rsidRPr="00AC719D">
              <w:rPr>
                <w:sz w:val="22"/>
                <w:szCs w:val="22"/>
                <w:lang w:val="uk-UA"/>
              </w:rPr>
              <w:t xml:space="preserve"> р-н, </w:t>
            </w:r>
            <w:proofErr w:type="spellStart"/>
            <w:r w:rsidRPr="00AC719D">
              <w:rPr>
                <w:sz w:val="22"/>
                <w:szCs w:val="22"/>
                <w:lang w:val="uk-UA"/>
              </w:rPr>
              <w:t>смт.Фрунзе</w:t>
            </w:r>
            <w:proofErr w:type="spellEnd"/>
            <w:r w:rsidRPr="00AC719D">
              <w:rPr>
                <w:sz w:val="22"/>
                <w:szCs w:val="22"/>
                <w:lang w:val="uk-UA"/>
              </w:rPr>
              <w:t xml:space="preserve">, </w:t>
            </w:r>
            <w:proofErr w:type="spellStart"/>
            <w:r w:rsidRPr="00AC719D">
              <w:rPr>
                <w:sz w:val="22"/>
                <w:szCs w:val="22"/>
                <w:lang w:val="uk-UA"/>
              </w:rPr>
              <w:t>пров.Залізнодорожній</w:t>
            </w:r>
            <w:proofErr w:type="spellEnd"/>
            <w:r w:rsidRPr="00AC719D">
              <w:rPr>
                <w:sz w:val="22"/>
                <w:szCs w:val="22"/>
                <w:lang w:val="uk-UA"/>
              </w:rPr>
              <w:t>, 7/5</w:t>
            </w:r>
          </w:p>
        </w:tc>
        <w:tc>
          <w:tcPr>
            <w:tcW w:w="2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BC01C0" w:rsidRPr="00AC719D" w:rsidRDefault="00BC01C0" w:rsidP="00BC01C0">
            <w:pPr>
              <w:jc w:val="center"/>
              <w:rPr>
                <w:sz w:val="22"/>
                <w:szCs w:val="22"/>
              </w:rPr>
            </w:pPr>
            <w:r w:rsidRPr="00AC719D">
              <w:rPr>
                <w:sz w:val="22"/>
                <w:szCs w:val="22"/>
                <w:lang w:val="uk-UA"/>
              </w:rPr>
              <w:t>з 01.01.20</w:t>
            </w:r>
            <w:r w:rsidR="00916506" w:rsidRPr="00AC719D">
              <w:rPr>
                <w:sz w:val="22"/>
                <w:szCs w:val="22"/>
                <w:lang w:val="uk-UA"/>
              </w:rPr>
              <w:t>18</w:t>
            </w:r>
            <w:r w:rsidRPr="00AC719D">
              <w:rPr>
                <w:sz w:val="22"/>
                <w:szCs w:val="22"/>
                <w:lang w:val="uk-UA"/>
              </w:rPr>
              <w:t xml:space="preserve">р. </w:t>
            </w:r>
          </w:p>
          <w:p w:rsidR="00BC01C0" w:rsidRPr="00AC719D" w:rsidRDefault="00BC01C0" w:rsidP="00BC01C0">
            <w:pPr>
              <w:jc w:val="center"/>
            </w:pPr>
            <w:r w:rsidRPr="00AC719D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BC01C0" w:rsidRPr="00AC719D" w:rsidTr="00E54C9C">
        <w:trPr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BC01C0" w:rsidRPr="00AC719D" w:rsidRDefault="00BC01C0" w:rsidP="0097389B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BC01C0" w:rsidRPr="00AC719D" w:rsidRDefault="00BC01C0" w:rsidP="0097389B">
            <w:pPr>
              <w:rPr>
                <w:sz w:val="22"/>
                <w:szCs w:val="22"/>
                <w:lang w:val="uk-UA"/>
              </w:rPr>
            </w:pPr>
            <w:r w:rsidRPr="00AC719D">
              <w:rPr>
                <w:sz w:val="22"/>
                <w:szCs w:val="22"/>
                <w:lang w:val="uk-UA"/>
              </w:rPr>
              <w:t>Борисенко Віталій Станіславович</w:t>
            </w:r>
          </w:p>
        </w:tc>
        <w:tc>
          <w:tcPr>
            <w:tcW w:w="17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BC01C0" w:rsidRPr="00AC719D" w:rsidRDefault="00BC01C0" w:rsidP="0097389B">
            <w:pPr>
              <w:rPr>
                <w:sz w:val="22"/>
                <w:szCs w:val="22"/>
                <w:lang w:val="uk-UA"/>
              </w:rPr>
            </w:pPr>
            <w:r w:rsidRPr="00AC719D">
              <w:rPr>
                <w:sz w:val="22"/>
                <w:szCs w:val="22"/>
                <w:lang w:val="uk-UA"/>
              </w:rPr>
              <w:t>08.08.1981р.н.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BC01C0" w:rsidRPr="00AC719D" w:rsidRDefault="00BC01C0" w:rsidP="00306DA5">
            <w:pPr>
              <w:rPr>
                <w:sz w:val="22"/>
                <w:szCs w:val="22"/>
                <w:lang w:val="uk-UA"/>
              </w:rPr>
            </w:pPr>
            <w:r w:rsidRPr="00AC719D">
              <w:rPr>
                <w:sz w:val="22"/>
                <w:szCs w:val="22"/>
                <w:lang w:val="uk-UA"/>
              </w:rPr>
              <w:t xml:space="preserve">Луганська обл., </w:t>
            </w:r>
            <w:proofErr w:type="spellStart"/>
            <w:r w:rsidRPr="00AC719D">
              <w:rPr>
                <w:sz w:val="22"/>
                <w:szCs w:val="22"/>
                <w:lang w:val="uk-UA"/>
              </w:rPr>
              <w:t>Ровенківський</w:t>
            </w:r>
            <w:proofErr w:type="spellEnd"/>
            <w:r w:rsidRPr="00AC719D">
              <w:rPr>
                <w:sz w:val="22"/>
                <w:szCs w:val="22"/>
                <w:lang w:val="uk-UA"/>
              </w:rPr>
              <w:t xml:space="preserve"> р-н, </w:t>
            </w:r>
            <w:proofErr w:type="spellStart"/>
            <w:r w:rsidRPr="00AC719D">
              <w:rPr>
                <w:sz w:val="22"/>
                <w:szCs w:val="22"/>
                <w:lang w:val="uk-UA"/>
              </w:rPr>
              <w:t>м.Хрустальний</w:t>
            </w:r>
            <w:proofErr w:type="spellEnd"/>
            <w:r w:rsidRPr="00AC719D">
              <w:rPr>
                <w:sz w:val="22"/>
                <w:szCs w:val="22"/>
                <w:lang w:val="uk-UA"/>
              </w:rPr>
              <w:t>, вул..Мінська, 5</w:t>
            </w:r>
          </w:p>
        </w:tc>
        <w:tc>
          <w:tcPr>
            <w:tcW w:w="2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BC01C0" w:rsidRPr="00AC719D" w:rsidRDefault="00BC01C0" w:rsidP="00BC01C0">
            <w:pPr>
              <w:jc w:val="center"/>
              <w:rPr>
                <w:sz w:val="22"/>
                <w:szCs w:val="22"/>
              </w:rPr>
            </w:pPr>
            <w:r w:rsidRPr="00AC719D">
              <w:rPr>
                <w:sz w:val="22"/>
                <w:szCs w:val="22"/>
                <w:lang w:val="uk-UA"/>
              </w:rPr>
              <w:t>з 01.01.20</w:t>
            </w:r>
            <w:r w:rsidR="00916506" w:rsidRPr="00AC719D">
              <w:rPr>
                <w:sz w:val="22"/>
                <w:szCs w:val="22"/>
                <w:lang w:val="uk-UA"/>
              </w:rPr>
              <w:t>18</w:t>
            </w:r>
            <w:r w:rsidRPr="00AC719D">
              <w:rPr>
                <w:sz w:val="22"/>
                <w:szCs w:val="22"/>
                <w:lang w:val="uk-UA"/>
              </w:rPr>
              <w:t xml:space="preserve">р. </w:t>
            </w:r>
          </w:p>
          <w:p w:rsidR="00BC01C0" w:rsidRPr="00AC719D" w:rsidRDefault="00BC01C0" w:rsidP="00BC01C0">
            <w:pPr>
              <w:jc w:val="center"/>
            </w:pPr>
            <w:r w:rsidRPr="00AC719D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831958" w:rsidRPr="00AC719D" w:rsidTr="00C50D1E">
        <w:trPr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831958" w:rsidRPr="00AC719D" w:rsidRDefault="00831958" w:rsidP="0097389B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831958" w:rsidRPr="00AC719D" w:rsidRDefault="00017302" w:rsidP="0097389B">
            <w:pPr>
              <w:rPr>
                <w:sz w:val="22"/>
                <w:szCs w:val="22"/>
                <w:lang w:val="uk-UA"/>
              </w:rPr>
            </w:pPr>
            <w:proofErr w:type="spellStart"/>
            <w:r w:rsidRPr="00AC719D">
              <w:rPr>
                <w:sz w:val="22"/>
                <w:szCs w:val="22"/>
                <w:lang w:val="uk-UA"/>
              </w:rPr>
              <w:t>Катело</w:t>
            </w:r>
            <w:proofErr w:type="spellEnd"/>
            <w:r w:rsidRPr="00AC719D">
              <w:rPr>
                <w:sz w:val="22"/>
                <w:szCs w:val="22"/>
                <w:lang w:val="uk-UA"/>
              </w:rPr>
              <w:t xml:space="preserve"> Валентин Віталійович</w:t>
            </w:r>
          </w:p>
        </w:tc>
        <w:tc>
          <w:tcPr>
            <w:tcW w:w="17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831958" w:rsidRPr="00AC719D" w:rsidRDefault="00017302" w:rsidP="0097389B">
            <w:pPr>
              <w:rPr>
                <w:sz w:val="22"/>
                <w:szCs w:val="22"/>
                <w:lang w:val="uk-UA"/>
              </w:rPr>
            </w:pPr>
            <w:r w:rsidRPr="00AC719D">
              <w:rPr>
                <w:sz w:val="22"/>
                <w:szCs w:val="22"/>
                <w:lang w:val="uk-UA"/>
              </w:rPr>
              <w:t>03.12.1997р.н.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831958" w:rsidRPr="00AC719D" w:rsidRDefault="00D669CA" w:rsidP="00D669CA">
            <w:pPr>
              <w:rPr>
                <w:sz w:val="22"/>
                <w:szCs w:val="22"/>
                <w:lang w:val="uk-UA"/>
              </w:rPr>
            </w:pPr>
            <w:r w:rsidRPr="00AC719D">
              <w:rPr>
                <w:sz w:val="22"/>
                <w:szCs w:val="22"/>
                <w:lang w:val="uk-UA"/>
              </w:rPr>
              <w:t>м.</w:t>
            </w:r>
            <w:r w:rsidR="00017302" w:rsidRPr="00AC719D">
              <w:rPr>
                <w:sz w:val="22"/>
                <w:szCs w:val="22"/>
                <w:lang w:val="uk-UA"/>
              </w:rPr>
              <w:t xml:space="preserve"> Донець</w:t>
            </w:r>
            <w:r w:rsidRPr="00AC719D">
              <w:rPr>
                <w:sz w:val="22"/>
                <w:szCs w:val="22"/>
                <w:lang w:val="uk-UA"/>
              </w:rPr>
              <w:t xml:space="preserve">к, </w:t>
            </w:r>
            <w:proofErr w:type="spellStart"/>
            <w:r w:rsidRPr="00AC719D">
              <w:rPr>
                <w:sz w:val="22"/>
                <w:szCs w:val="22"/>
                <w:lang w:val="uk-UA"/>
              </w:rPr>
              <w:t>вул.Челюскінців</w:t>
            </w:r>
            <w:proofErr w:type="spellEnd"/>
            <w:r w:rsidRPr="00AC719D">
              <w:rPr>
                <w:sz w:val="22"/>
                <w:szCs w:val="22"/>
                <w:lang w:val="uk-UA"/>
              </w:rPr>
              <w:t>, 157</w:t>
            </w:r>
          </w:p>
        </w:tc>
        <w:tc>
          <w:tcPr>
            <w:tcW w:w="2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669CA" w:rsidRPr="00AC719D" w:rsidRDefault="00D669CA" w:rsidP="00D669CA">
            <w:pPr>
              <w:jc w:val="center"/>
              <w:rPr>
                <w:sz w:val="22"/>
                <w:szCs w:val="22"/>
              </w:rPr>
            </w:pPr>
            <w:r w:rsidRPr="00AC719D">
              <w:rPr>
                <w:sz w:val="22"/>
                <w:szCs w:val="22"/>
                <w:lang w:val="uk-UA"/>
              </w:rPr>
              <w:t xml:space="preserve">з 01.01.2018р. </w:t>
            </w:r>
          </w:p>
          <w:p w:rsidR="00831958" w:rsidRPr="00AC719D" w:rsidRDefault="00D669CA" w:rsidP="00D669CA">
            <w:pPr>
              <w:jc w:val="center"/>
              <w:rPr>
                <w:sz w:val="22"/>
                <w:szCs w:val="22"/>
                <w:lang w:val="uk-UA"/>
              </w:rPr>
            </w:pPr>
            <w:r w:rsidRPr="00AC719D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831958" w:rsidRPr="00306DA5" w:rsidTr="00C50D1E">
        <w:trPr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831958" w:rsidRPr="00AC719D" w:rsidRDefault="00831958" w:rsidP="0097389B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831958" w:rsidRPr="00AC719D" w:rsidRDefault="00D669CA" w:rsidP="0097389B">
            <w:pPr>
              <w:rPr>
                <w:sz w:val="22"/>
                <w:szCs w:val="22"/>
                <w:lang w:val="uk-UA"/>
              </w:rPr>
            </w:pPr>
            <w:r w:rsidRPr="00AC719D">
              <w:rPr>
                <w:sz w:val="22"/>
                <w:szCs w:val="22"/>
                <w:lang w:val="uk-UA"/>
              </w:rPr>
              <w:t>Михайлов Віталій Володимирович</w:t>
            </w:r>
          </w:p>
        </w:tc>
        <w:tc>
          <w:tcPr>
            <w:tcW w:w="17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831958" w:rsidRPr="00AC719D" w:rsidRDefault="00D669CA" w:rsidP="0097389B">
            <w:pPr>
              <w:rPr>
                <w:sz w:val="22"/>
                <w:szCs w:val="22"/>
                <w:lang w:val="uk-UA"/>
              </w:rPr>
            </w:pPr>
            <w:r w:rsidRPr="00AC719D">
              <w:rPr>
                <w:sz w:val="22"/>
                <w:szCs w:val="22"/>
                <w:lang w:val="uk-UA"/>
              </w:rPr>
              <w:t>17.11.1970р.н.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831958" w:rsidRPr="00AC719D" w:rsidRDefault="00D669CA" w:rsidP="00306DA5">
            <w:pPr>
              <w:rPr>
                <w:sz w:val="22"/>
                <w:szCs w:val="22"/>
                <w:lang w:val="uk-UA"/>
              </w:rPr>
            </w:pPr>
            <w:r w:rsidRPr="00AC719D">
              <w:rPr>
                <w:sz w:val="22"/>
                <w:szCs w:val="22"/>
                <w:lang w:val="uk-UA"/>
              </w:rPr>
              <w:t>невідоме</w:t>
            </w:r>
          </w:p>
        </w:tc>
        <w:tc>
          <w:tcPr>
            <w:tcW w:w="2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669CA" w:rsidRPr="00AC719D" w:rsidRDefault="00D669CA" w:rsidP="00D669CA">
            <w:pPr>
              <w:jc w:val="center"/>
              <w:rPr>
                <w:sz w:val="22"/>
                <w:szCs w:val="22"/>
              </w:rPr>
            </w:pPr>
            <w:r w:rsidRPr="00AC719D">
              <w:rPr>
                <w:sz w:val="22"/>
                <w:szCs w:val="22"/>
                <w:lang w:val="uk-UA"/>
              </w:rPr>
              <w:t xml:space="preserve">з 01.01.2018р. </w:t>
            </w:r>
          </w:p>
          <w:p w:rsidR="00831958" w:rsidRPr="00AC719D" w:rsidRDefault="00D669CA" w:rsidP="00D669CA">
            <w:pPr>
              <w:jc w:val="center"/>
              <w:rPr>
                <w:sz w:val="22"/>
                <w:szCs w:val="22"/>
                <w:lang w:val="uk-UA"/>
              </w:rPr>
            </w:pPr>
            <w:r w:rsidRPr="00AC719D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</w:tbl>
    <w:p w:rsidR="00E4707A" w:rsidRDefault="00E4707A" w:rsidP="006E1B51">
      <w:pPr>
        <w:rPr>
          <w:b/>
          <w:bCs/>
          <w:sz w:val="22"/>
          <w:szCs w:val="22"/>
          <w:lang w:val="uk-UA"/>
        </w:rPr>
      </w:pPr>
    </w:p>
    <w:p w:rsidR="004E77EB" w:rsidRDefault="004E77EB" w:rsidP="006E1B51">
      <w:pPr>
        <w:rPr>
          <w:b/>
          <w:bCs/>
          <w:sz w:val="22"/>
          <w:szCs w:val="22"/>
          <w:lang w:val="uk-UA"/>
        </w:rPr>
      </w:pPr>
    </w:p>
    <w:p w:rsidR="00AC719D" w:rsidRPr="002F607E" w:rsidRDefault="00AC719D" w:rsidP="006E1B51">
      <w:pPr>
        <w:rPr>
          <w:b/>
          <w:bCs/>
          <w:sz w:val="22"/>
          <w:szCs w:val="22"/>
          <w:lang w:val="uk-UA"/>
        </w:rPr>
      </w:pPr>
    </w:p>
    <w:p w:rsidR="006E1B51" w:rsidRDefault="00FD302C" w:rsidP="00FF74ED">
      <w:pPr>
        <w:rPr>
          <w:sz w:val="24"/>
          <w:szCs w:val="24"/>
          <w:lang w:val="uk-UA"/>
        </w:rPr>
      </w:pPr>
      <w:proofErr w:type="spellStart"/>
      <w:r w:rsidRPr="00721EA7">
        <w:rPr>
          <w:b/>
          <w:bCs/>
          <w:sz w:val="26"/>
          <w:szCs w:val="26"/>
          <w:lang w:val="uk-UA"/>
        </w:rPr>
        <w:t>Т.в.о</w:t>
      </w:r>
      <w:proofErr w:type="spellEnd"/>
      <w:r w:rsidRPr="00721EA7">
        <w:rPr>
          <w:b/>
          <w:bCs/>
          <w:sz w:val="26"/>
          <w:szCs w:val="26"/>
          <w:lang w:val="uk-UA"/>
        </w:rPr>
        <w:t xml:space="preserve">. </w:t>
      </w:r>
      <w:r w:rsidR="006E1B51" w:rsidRPr="00721EA7">
        <w:rPr>
          <w:b/>
          <w:bCs/>
          <w:sz w:val="26"/>
          <w:szCs w:val="26"/>
          <w:lang w:val="uk-UA"/>
        </w:rPr>
        <w:t xml:space="preserve"> директора департаменту</w:t>
      </w:r>
      <w:r w:rsidR="006E1B51" w:rsidRPr="00721EA7">
        <w:rPr>
          <w:b/>
          <w:bCs/>
          <w:sz w:val="26"/>
          <w:szCs w:val="26"/>
          <w:lang w:val="uk-UA"/>
        </w:rPr>
        <w:tab/>
      </w:r>
      <w:r w:rsidR="006E1B51" w:rsidRPr="00721EA7">
        <w:rPr>
          <w:b/>
          <w:bCs/>
          <w:sz w:val="26"/>
          <w:szCs w:val="26"/>
          <w:lang w:val="uk-UA"/>
        </w:rPr>
        <w:tab/>
      </w:r>
      <w:r w:rsidR="006E1B51" w:rsidRPr="00721EA7">
        <w:rPr>
          <w:b/>
          <w:bCs/>
          <w:sz w:val="26"/>
          <w:szCs w:val="26"/>
          <w:lang w:val="uk-UA"/>
        </w:rPr>
        <w:tab/>
      </w:r>
      <w:r w:rsidR="006E1B51" w:rsidRPr="00721EA7">
        <w:rPr>
          <w:b/>
          <w:bCs/>
          <w:sz w:val="26"/>
          <w:szCs w:val="26"/>
          <w:lang w:val="uk-UA"/>
        </w:rPr>
        <w:tab/>
      </w:r>
      <w:r w:rsidR="004E77EB">
        <w:rPr>
          <w:b/>
          <w:bCs/>
          <w:sz w:val="26"/>
          <w:szCs w:val="26"/>
          <w:lang w:val="uk-UA"/>
        </w:rPr>
        <w:t xml:space="preserve">Наталія </w:t>
      </w:r>
      <w:r w:rsidR="00306DA5">
        <w:rPr>
          <w:b/>
          <w:bCs/>
          <w:sz w:val="26"/>
          <w:szCs w:val="26"/>
          <w:lang w:val="uk-UA"/>
        </w:rPr>
        <w:t>ЛІТВІНСЬКА</w:t>
      </w:r>
    </w:p>
    <w:p w:rsidR="004E77EB" w:rsidRDefault="004E77EB" w:rsidP="006E1B51">
      <w:pPr>
        <w:jc w:val="both"/>
        <w:rPr>
          <w:lang w:val="uk-UA"/>
        </w:rPr>
      </w:pPr>
    </w:p>
    <w:p w:rsidR="00AC719D" w:rsidRDefault="00AC719D" w:rsidP="006E1B51">
      <w:pPr>
        <w:jc w:val="both"/>
        <w:rPr>
          <w:lang w:val="uk-UA"/>
        </w:rPr>
      </w:pPr>
    </w:p>
    <w:p w:rsidR="00AC719D" w:rsidRDefault="00AC719D" w:rsidP="006E1B51">
      <w:pPr>
        <w:jc w:val="both"/>
        <w:rPr>
          <w:lang w:val="uk-UA"/>
        </w:rPr>
      </w:pPr>
    </w:p>
    <w:p w:rsidR="00AC719D" w:rsidRDefault="00AC719D" w:rsidP="006E1B51">
      <w:pPr>
        <w:jc w:val="both"/>
        <w:rPr>
          <w:lang w:val="uk-UA"/>
        </w:rPr>
      </w:pPr>
    </w:p>
    <w:p w:rsidR="00AC719D" w:rsidRDefault="00AC719D" w:rsidP="006E1B51">
      <w:pPr>
        <w:jc w:val="both"/>
        <w:rPr>
          <w:lang w:val="uk-UA"/>
        </w:rPr>
      </w:pPr>
    </w:p>
    <w:p w:rsidR="00AC719D" w:rsidRDefault="00AC719D" w:rsidP="006E1B51">
      <w:pPr>
        <w:jc w:val="both"/>
        <w:rPr>
          <w:lang w:val="uk-UA"/>
        </w:rPr>
      </w:pPr>
    </w:p>
    <w:p w:rsidR="00AC719D" w:rsidRDefault="00AC719D" w:rsidP="006E1B51">
      <w:pPr>
        <w:jc w:val="both"/>
        <w:rPr>
          <w:lang w:val="uk-UA"/>
        </w:rPr>
      </w:pPr>
    </w:p>
    <w:p w:rsidR="00AC719D" w:rsidRDefault="00AC719D" w:rsidP="006E1B51">
      <w:pPr>
        <w:jc w:val="both"/>
        <w:rPr>
          <w:lang w:val="uk-UA"/>
        </w:rPr>
      </w:pPr>
    </w:p>
    <w:p w:rsidR="00AC719D" w:rsidRDefault="00AC719D" w:rsidP="006E1B51">
      <w:pPr>
        <w:jc w:val="both"/>
        <w:rPr>
          <w:lang w:val="uk-UA"/>
        </w:rPr>
      </w:pPr>
    </w:p>
    <w:p w:rsidR="003E616E" w:rsidRDefault="003E616E" w:rsidP="006E1B51">
      <w:pPr>
        <w:jc w:val="both"/>
        <w:rPr>
          <w:lang w:val="uk-UA"/>
        </w:rPr>
      </w:pPr>
    </w:p>
    <w:p w:rsidR="003E616E" w:rsidRDefault="003E616E" w:rsidP="006E1B51">
      <w:pPr>
        <w:jc w:val="both"/>
        <w:rPr>
          <w:lang w:val="uk-UA"/>
        </w:rPr>
      </w:pPr>
    </w:p>
    <w:p w:rsidR="003E616E" w:rsidRDefault="003E616E" w:rsidP="006E1B51">
      <w:pPr>
        <w:jc w:val="both"/>
        <w:rPr>
          <w:lang w:val="uk-UA"/>
        </w:rPr>
      </w:pPr>
    </w:p>
    <w:p w:rsidR="003E616E" w:rsidRDefault="003E616E" w:rsidP="006E1B51">
      <w:pPr>
        <w:jc w:val="both"/>
        <w:rPr>
          <w:lang w:val="uk-UA"/>
        </w:rPr>
      </w:pPr>
    </w:p>
    <w:p w:rsidR="003E616E" w:rsidRDefault="003E616E" w:rsidP="006E1B51">
      <w:pPr>
        <w:jc w:val="both"/>
        <w:rPr>
          <w:lang w:val="uk-UA"/>
        </w:rPr>
      </w:pPr>
    </w:p>
    <w:p w:rsidR="00AC719D" w:rsidRDefault="00AC719D" w:rsidP="006E1B51">
      <w:pPr>
        <w:jc w:val="both"/>
        <w:rPr>
          <w:lang w:val="uk-UA"/>
        </w:rPr>
      </w:pPr>
    </w:p>
    <w:p w:rsidR="00AC719D" w:rsidRDefault="00AC719D" w:rsidP="006E1B51">
      <w:pPr>
        <w:jc w:val="both"/>
        <w:rPr>
          <w:lang w:val="uk-UA"/>
        </w:rPr>
      </w:pPr>
    </w:p>
    <w:p w:rsidR="00AC719D" w:rsidRDefault="00AC719D" w:rsidP="006E1B51">
      <w:pPr>
        <w:jc w:val="both"/>
        <w:rPr>
          <w:lang w:val="uk-UA"/>
        </w:rPr>
      </w:pPr>
    </w:p>
    <w:p w:rsidR="00AC719D" w:rsidRDefault="00AC719D" w:rsidP="006E1B51">
      <w:pPr>
        <w:jc w:val="both"/>
        <w:rPr>
          <w:lang w:val="uk-UA"/>
        </w:rPr>
      </w:pPr>
    </w:p>
    <w:p w:rsidR="00AC719D" w:rsidRDefault="00AC719D" w:rsidP="006E1B51">
      <w:pPr>
        <w:jc w:val="both"/>
        <w:rPr>
          <w:lang w:val="uk-UA"/>
        </w:rPr>
      </w:pPr>
    </w:p>
    <w:p w:rsidR="006B1A4E" w:rsidRPr="00721EA7" w:rsidRDefault="006E1B51" w:rsidP="006E1B51">
      <w:pPr>
        <w:jc w:val="both"/>
      </w:pPr>
      <w:proofErr w:type="spellStart"/>
      <w:r w:rsidRPr="00721EA7">
        <w:rPr>
          <w:lang w:val="uk-UA"/>
        </w:rPr>
        <w:t>Служинська</w:t>
      </w:r>
      <w:proofErr w:type="spellEnd"/>
      <w:r w:rsidRPr="00721EA7">
        <w:rPr>
          <w:lang w:val="uk-UA"/>
        </w:rPr>
        <w:t xml:space="preserve"> 2750989</w:t>
      </w:r>
    </w:p>
    <w:sectPr w:rsidR="006B1A4E" w:rsidRPr="00721EA7" w:rsidSect="00492541">
      <w:pgSz w:w="11906" w:h="16838"/>
      <w:pgMar w:top="687" w:right="751" w:bottom="719" w:left="1419" w:header="708" w:footer="708" w:gutter="0"/>
      <w:cols w:space="720"/>
      <w:docGrid w:linePitch="360" w:charSpace="16384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Liberation Sans">
    <w:charset w:val="CC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89"/>
    <w:multiLevelType w:val="singleLevel"/>
    <w:tmpl w:val="9788C8B8"/>
    <w:lvl w:ilvl="0">
      <w:start w:val="1"/>
      <w:numFmt w:val="bullet"/>
      <w:pStyle w:val="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2">
    <w:nsid w:val="00000002"/>
    <w:multiLevelType w:val="multilevel"/>
    <w:tmpl w:val="00000002"/>
    <w:name w:val="WW8Num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/>
        <w:b w:val="0"/>
      </w:rPr>
    </w:lvl>
    <w:lvl w:ilvl="1">
      <w:start w:val="1"/>
      <w:numFmt w:val="lowerLetter"/>
      <w:lvlText w:val="%2."/>
      <w:lvlJc w:val="left"/>
      <w:pPr>
        <w:tabs>
          <w:tab w:val="num" w:pos="1723"/>
        </w:tabs>
        <w:ind w:left="1723" w:hanging="360"/>
      </w:pPr>
      <w:rPr>
        <w:rFonts w:cs="Times New Roman"/>
      </w:rPr>
    </w:lvl>
    <w:lvl w:ilvl="2">
      <w:start w:val="1"/>
      <w:numFmt w:val="lowerRoman"/>
      <w:lvlText w:val="%3."/>
      <w:lvlJc w:val="right"/>
      <w:pPr>
        <w:tabs>
          <w:tab w:val="num" w:pos="2443"/>
        </w:tabs>
        <w:ind w:left="2443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3163"/>
        </w:tabs>
        <w:ind w:left="3163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tabs>
          <w:tab w:val="num" w:pos="3883"/>
        </w:tabs>
        <w:ind w:left="3883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tabs>
          <w:tab w:val="num" w:pos="4603"/>
        </w:tabs>
        <w:ind w:left="4603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5323"/>
        </w:tabs>
        <w:ind w:left="5323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tabs>
          <w:tab w:val="num" w:pos="6043"/>
        </w:tabs>
        <w:ind w:left="6043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tabs>
          <w:tab w:val="num" w:pos="6763"/>
        </w:tabs>
        <w:ind w:left="6763" w:hanging="180"/>
      </w:pPr>
      <w:rPr>
        <w:rFonts w:cs="Times New Roman"/>
      </w:rPr>
    </w:lvl>
  </w:abstractNum>
  <w:abstractNum w:abstractNumId="3">
    <w:nsid w:val="00000003"/>
    <w:multiLevelType w:val="multilevel"/>
    <w:tmpl w:val="00000003"/>
    <w:name w:val="WW8Num3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/>
        <w:sz w:val="26"/>
        <w:szCs w:val="26"/>
        <w:lang w:val="uk-UA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8"/>
  <w:displayBackgroundShape/>
  <w:embedSystemFonts/>
  <w:proofState w:spelling="clean" w:grammar="clean"/>
  <w:stylePaneFormatFilter w:val="0000"/>
  <w:defaultTabStop w:val="709"/>
  <w:hyphenationZone w:val="425"/>
  <w:defaultTableStyle w:val="a0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strictFirstAndLastChars/>
  <w:compat>
    <w:spaceForUL/>
    <w:balanceSingleByteDoubleByteWidth/>
    <w:doNotLeaveBackslashAlone/>
    <w:ulTrailSpace/>
    <w:adjustLineHeightInTable/>
  </w:compat>
  <w:rsids>
    <w:rsidRoot w:val="009D39EF"/>
    <w:rsid w:val="0001373A"/>
    <w:rsid w:val="00014437"/>
    <w:rsid w:val="00017302"/>
    <w:rsid w:val="00032BD4"/>
    <w:rsid w:val="00047252"/>
    <w:rsid w:val="000916F6"/>
    <w:rsid w:val="00095690"/>
    <w:rsid w:val="000C3779"/>
    <w:rsid w:val="000C5B07"/>
    <w:rsid w:val="000C6EF4"/>
    <w:rsid w:val="000F6648"/>
    <w:rsid w:val="00100308"/>
    <w:rsid w:val="0011449E"/>
    <w:rsid w:val="00133976"/>
    <w:rsid w:val="00133EAE"/>
    <w:rsid w:val="0018767E"/>
    <w:rsid w:val="0019662F"/>
    <w:rsid w:val="00196CFD"/>
    <w:rsid w:val="001A4B54"/>
    <w:rsid w:val="001B2A6D"/>
    <w:rsid w:val="001E1857"/>
    <w:rsid w:val="001E48F8"/>
    <w:rsid w:val="00200A06"/>
    <w:rsid w:val="00206E30"/>
    <w:rsid w:val="002239D3"/>
    <w:rsid w:val="00245F89"/>
    <w:rsid w:val="00250CD0"/>
    <w:rsid w:val="002B6777"/>
    <w:rsid w:val="002C2898"/>
    <w:rsid w:val="002F1198"/>
    <w:rsid w:val="002F607E"/>
    <w:rsid w:val="00300D88"/>
    <w:rsid w:val="003022E1"/>
    <w:rsid w:val="00303F61"/>
    <w:rsid w:val="00303FE7"/>
    <w:rsid w:val="00306DA5"/>
    <w:rsid w:val="00313A4E"/>
    <w:rsid w:val="00342762"/>
    <w:rsid w:val="00342DF3"/>
    <w:rsid w:val="00365541"/>
    <w:rsid w:val="003A325F"/>
    <w:rsid w:val="003B1DB5"/>
    <w:rsid w:val="003B725C"/>
    <w:rsid w:val="003D262C"/>
    <w:rsid w:val="003E616E"/>
    <w:rsid w:val="004019DF"/>
    <w:rsid w:val="00435691"/>
    <w:rsid w:val="00435F7D"/>
    <w:rsid w:val="00443118"/>
    <w:rsid w:val="00450D0F"/>
    <w:rsid w:val="00452C68"/>
    <w:rsid w:val="00452F72"/>
    <w:rsid w:val="004608E4"/>
    <w:rsid w:val="00490C85"/>
    <w:rsid w:val="00492541"/>
    <w:rsid w:val="004A75F3"/>
    <w:rsid w:val="004B296F"/>
    <w:rsid w:val="004E6E55"/>
    <w:rsid w:val="004E7004"/>
    <w:rsid w:val="004E77EB"/>
    <w:rsid w:val="004F6340"/>
    <w:rsid w:val="0054775D"/>
    <w:rsid w:val="00563269"/>
    <w:rsid w:val="00566208"/>
    <w:rsid w:val="005942C6"/>
    <w:rsid w:val="005A47F8"/>
    <w:rsid w:val="005B6EAE"/>
    <w:rsid w:val="005D13E7"/>
    <w:rsid w:val="005D2729"/>
    <w:rsid w:val="005D69F4"/>
    <w:rsid w:val="006110F9"/>
    <w:rsid w:val="0061422B"/>
    <w:rsid w:val="006268B5"/>
    <w:rsid w:val="0064410E"/>
    <w:rsid w:val="00661E2B"/>
    <w:rsid w:val="00676977"/>
    <w:rsid w:val="006816B6"/>
    <w:rsid w:val="006951CE"/>
    <w:rsid w:val="0069595A"/>
    <w:rsid w:val="006B1A4E"/>
    <w:rsid w:val="006C65B3"/>
    <w:rsid w:val="006E1B51"/>
    <w:rsid w:val="0070440D"/>
    <w:rsid w:val="00714D5D"/>
    <w:rsid w:val="00721EA7"/>
    <w:rsid w:val="007325A5"/>
    <w:rsid w:val="00735E08"/>
    <w:rsid w:val="00742ACE"/>
    <w:rsid w:val="00744F91"/>
    <w:rsid w:val="00765FAB"/>
    <w:rsid w:val="007856B0"/>
    <w:rsid w:val="0079365D"/>
    <w:rsid w:val="007B1029"/>
    <w:rsid w:val="007B5861"/>
    <w:rsid w:val="007C5080"/>
    <w:rsid w:val="007D74AC"/>
    <w:rsid w:val="007E3209"/>
    <w:rsid w:val="008101F9"/>
    <w:rsid w:val="008171FE"/>
    <w:rsid w:val="00831958"/>
    <w:rsid w:val="0084675C"/>
    <w:rsid w:val="0087457C"/>
    <w:rsid w:val="0089203E"/>
    <w:rsid w:val="008A767B"/>
    <w:rsid w:val="008B2B26"/>
    <w:rsid w:val="008B3F0D"/>
    <w:rsid w:val="008D12F6"/>
    <w:rsid w:val="008D637F"/>
    <w:rsid w:val="008E042B"/>
    <w:rsid w:val="008E781A"/>
    <w:rsid w:val="008F0767"/>
    <w:rsid w:val="00907A77"/>
    <w:rsid w:val="00910F09"/>
    <w:rsid w:val="00916506"/>
    <w:rsid w:val="00923AD8"/>
    <w:rsid w:val="0092696F"/>
    <w:rsid w:val="00956749"/>
    <w:rsid w:val="00960EB1"/>
    <w:rsid w:val="0097389B"/>
    <w:rsid w:val="009830F1"/>
    <w:rsid w:val="00985643"/>
    <w:rsid w:val="009B640F"/>
    <w:rsid w:val="009B7827"/>
    <w:rsid w:val="009D091A"/>
    <w:rsid w:val="009D39EF"/>
    <w:rsid w:val="009E214E"/>
    <w:rsid w:val="009F764C"/>
    <w:rsid w:val="00A00C07"/>
    <w:rsid w:val="00A00C7F"/>
    <w:rsid w:val="00A076F2"/>
    <w:rsid w:val="00A111BA"/>
    <w:rsid w:val="00A129BD"/>
    <w:rsid w:val="00A53C13"/>
    <w:rsid w:val="00A849FB"/>
    <w:rsid w:val="00A91B67"/>
    <w:rsid w:val="00AC719D"/>
    <w:rsid w:val="00AD2E46"/>
    <w:rsid w:val="00AF307B"/>
    <w:rsid w:val="00AF3E12"/>
    <w:rsid w:val="00B24C75"/>
    <w:rsid w:val="00B50B42"/>
    <w:rsid w:val="00B63F81"/>
    <w:rsid w:val="00B715CD"/>
    <w:rsid w:val="00B77731"/>
    <w:rsid w:val="00B816C5"/>
    <w:rsid w:val="00B95A2F"/>
    <w:rsid w:val="00BC01C0"/>
    <w:rsid w:val="00BD4F08"/>
    <w:rsid w:val="00C26286"/>
    <w:rsid w:val="00C34FB8"/>
    <w:rsid w:val="00C46D8C"/>
    <w:rsid w:val="00C50D1E"/>
    <w:rsid w:val="00C8653D"/>
    <w:rsid w:val="00C915B9"/>
    <w:rsid w:val="00C95F09"/>
    <w:rsid w:val="00CB4A6E"/>
    <w:rsid w:val="00CB5B40"/>
    <w:rsid w:val="00CE0336"/>
    <w:rsid w:val="00CE3F5C"/>
    <w:rsid w:val="00CE7F90"/>
    <w:rsid w:val="00CF2696"/>
    <w:rsid w:val="00D361A7"/>
    <w:rsid w:val="00D45C96"/>
    <w:rsid w:val="00D561D0"/>
    <w:rsid w:val="00D669CA"/>
    <w:rsid w:val="00D72467"/>
    <w:rsid w:val="00D82FA9"/>
    <w:rsid w:val="00D83D70"/>
    <w:rsid w:val="00DA438D"/>
    <w:rsid w:val="00DA4E02"/>
    <w:rsid w:val="00E12D64"/>
    <w:rsid w:val="00E23037"/>
    <w:rsid w:val="00E26DD2"/>
    <w:rsid w:val="00E32C04"/>
    <w:rsid w:val="00E347B3"/>
    <w:rsid w:val="00E410FA"/>
    <w:rsid w:val="00E42904"/>
    <w:rsid w:val="00E4707A"/>
    <w:rsid w:val="00E86684"/>
    <w:rsid w:val="00EA0EBB"/>
    <w:rsid w:val="00EA6E40"/>
    <w:rsid w:val="00EB6572"/>
    <w:rsid w:val="00EC7A12"/>
    <w:rsid w:val="00ED0B6A"/>
    <w:rsid w:val="00ED28FD"/>
    <w:rsid w:val="00ED623D"/>
    <w:rsid w:val="00EF3F4B"/>
    <w:rsid w:val="00F054BF"/>
    <w:rsid w:val="00F122F2"/>
    <w:rsid w:val="00F276C2"/>
    <w:rsid w:val="00F30234"/>
    <w:rsid w:val="00F619BB"/>
    <w:rsid w:val="00F64910"/>
    <w:rsid w:val="00F7230D"/>
    <w:rsid w:val="00F92113"/>
    <w:rsid w:val="00F9449F"/>
    <w:rsid w:val="00FB18C4"/>
    <w:rsid w:val="00FB30C9"/>
    <w:rsid w:val="00FB57CB"/>
    <w:rsid w:val="00FC5454"/>
    <w:rsid w:val="00FC5A1F"/>
    <w:rsid w:val="00FD079F"/>
    <w:rsid w:val="00FD302C"/>
    <w:rsid w:val="00FD6CCA"/>
    <w:rsid w:val="00FD7273"/>
    <w:rsid w:val="00FD7F6B"/>
    <w:rsid w:val="00FE7B4E"/>
    <w:rsid w:val="00FF74E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oNotEmbedSmartTags/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semiHidden="0" w:uiPriority="9" w:unhideWhenUsed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semiHidden="0" w:uiPriority="35" w:unhideWhenUsed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Hyperlink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0">
    <w:name w:val="Normal"/>
    <w:qFormat/>
    <w:rsid w:val="006110F9"/>
    <w:pPr>
      <w:widowControl w:val="0"/>
      <w:suppressAutoHyphens/>
    </w:pPr>
    <w:rPr>
      <w:lang w:val="ru-RU" w:eastAsia="zh-CN"/>
    </w:rPr>
  </w:style>
  <w:style w:type="paragraph" w:styleId="3">
    <w:name w:val="heading 3"/>
    <w:basedOn w:val="a0"/>
    <w:next w:val="a0"/>
    <w:qFormat/>
    <w:rsid w:val="00492541"/>
    <w:pPr>
      <w:keepNext/>
      <w:widowControl/>
      <w:tabs>
        <w:tab w:val="num" w:pos="0"/>
      </w:tabs>
      <w:spacing w:before="240" w:after="60"/>
      <w:outlineLvl w:val="2"/>
    </w:pPr>
    <w:rPr>
      <w:rFonts w:ascii="Arial" w:hAnsi="Arial" w:cs="Arial"/>
      <w:b/>
      <w:bCs/>
      <w:sz w:val="26"/>
      <w:szCs w:val="26"/>
      <w:lang w:val="uk-UA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WW8Num1z0">
    <w:name w:val="WW8Num1z0"/>
    <w:rsid w:val="00492541"/>
  </w:style>
  <w:style w:type="character" w:customStyle="1" w:styleId="WW8Num1z1">
    <w:name w:val="WW8Num1z1"/>
    <w:rsid w:val="00492541"/>
  </w:style>
  <w:style w:type="character" w:customStyle="1" w:styleId="WW8Num1z2">
    <w:name w:val="WW8Num1z2"/>
    <w:rsid w:val="00492541"/>
  </w:style>
  <w:style w:type="character" w:customStyle="1" w:styleId="WW8Num1z3">
    <w:name w:val="WW8Num1z3"/>
    <w:rsid w:val="00492541"/>
  </w:style>
  <w:style w:type="character" w:customStyle="1" w:styleId="WW8Num1z4">
    <w:name w:val="WW8Num1z4"/>
    <w:rsid w:val="00492541"/>
  </w:style>
  <w:style w:type="character" w:customStyle="1" w:styleId="WW8Num1z5">
    <w:name w:val="WW8Num1z5"/>
    <w:rsid w:val="00492541"/>
  </w:style>
  <w:style w:type="character" w:customStyle="1" w:styleId="WW8Num1z6">
    <w:name w:val="WW8Num1z6"/>
    <w:rsid w:val="00492541"/>
  </w:style>
  <w:style w:type="character" w:customStyle="1" w:styleId="WW8Num1z7">
    <w:name w:val="WW8Num1z7"/>
    <w:rsid w:val="00492541"/>
  </w:style>
  <w:style w:type="character" w:customStyle="1" w:styleId="WW8Num1z8">
    <w:name w:val="WW8Num1z8"/>
    <w:rsid w:val="00492541"/>
  </w:style>
  <w:style w:type="character" w:customStyle="1" w:styleId="WW8Num2z0">
    <w:name w:val="WW8Num2z0"/>
    <w:rsid w:val="00492541"/>
    <w:rPr>
      <w:rFonts w:cs="Times New Roman"/>
      <w:b w:val="0"/>
    </w:rPr>
  </w:style>
  <w:style w:type="character" w:customStyle="1" w:styleId="WW8Num2z1">
    <w:name w:val="WW8Num2z1"/>
    <w:rsid w:val="00492541"/>
    <w:rPr>
      <w:rFonts w:cs="Times New Roman"/>
    </w:rPr>
  </w:style>
  <w:style w:type="character" w:customStyle="1" w:styleId="WW8Num3z0">
    <w:name w:val="WW8Num3z0"/>
    <w:rsid w:val="00492541"/>
    <w:rPr>
      <w:rFonts w:ascii="Symbol" w:hAnsi="Symbol" w:cs="Symbol"/>
      <w:sz w:val="26"/>
      <w:szCs w:val="26"/>
      <w:lang w:val="uk-UA"/>
    </w:rPr>
  </w:style>
  <w:style w:type="character" w:customStyle="1" w:styleId="WW8Num3z1">
    <w:name w:val="WW8Num3z1"/>
    <w:rsid w:val="00492541"/>
  </w:style>
  <w:style w:type="character" w:customStyle="1" w:styleId="WW8Num3z2">
    <w:name w:val="WW8Num3z2"/>
    <w:rsid w:val="00492541"/>
  </w:style>
  <w:style w:type="character" w:customStyle="1" w:styleId="WW8Num3z3">
    <w:name w:val="WW8Num3z3"/>
    <w:rsid w:val="00492541"/>
  </w:style>
  <w:style w:type="character" w:customStyle="1" w:styleId="WW8Num3z4">
    <w:name w:val="WW8Num3z4"/>
    <w:rsid w:val="00492541"/>
  </w:style>
  <w:style w:type="character" w:customStyle="1" w:styleId="WW8Num3z5">
    <w:name w:val="WW8Num3z5"/>
    <w:rsid w:val="00492541"/>
  </w:style>
  <w:style w:type="character" w:customStyle="1" w:styleId="WW8Num3z6">
    <w:name w:val="WW8Num3z6"/>
    <w:rsid w:val="00492541"/>
  </w:style>
  <w:style w:type="character" w:customStyle="1" w:styleId="WW8Num3z7">
    <w:name w:val="WW8Num3z7"/>
    <w:rsid w:val="00492541"/>
  </w:style>
  <w:style w:type="character" w:customStyle="1" w:styleId="WW8Num3z8">
    <w:name w:val="WW8Num3z8"/>
    <w:rsid w:val="00492541"/>
  </w:style>
  <w:style w:type="character" w:customStyle="1" w:styleId="2">
    <w:name w:val="Шрифт абзацу за замовчуванням2"/>
    <w:rsid w:val="00492541"/>
  </w:style>
  <w:style w:type="character" w:customStyle="1" w:styleId="1">
    <w:name w:val="Основной шрифт абзаца1"/>
    <w:rsid w:val="00492541"/>
  </w:style>
  <w:style w:type="character" w:customStyle="1" w:styleId="WW8Num2z2">
    <w:name w:val="WW8Num2z2"/>
    <w:rsid w:val="00492541"/>
    <w:rPr>
      <w:rFonts w:ascii="Wingdings" w:hAnsi="Wingdings" w:cs="Wingdings"/>
    </w:rPr>
  </w:style>
  <w:style w:type="character" w:customStyle="1" w:styleId="WW8Num4z0">
    <w:name w:val="WW8Num4z0"/>
    <w:rsid w:val="00492541"/>
  </w:style>
  <w:style w:type="character" w:customStyle="1" w:styleId="WW8Num4z1">
    <w:name w:val="WW8Num4z1"/>
    <w:rsid w:val="00492541"/>
  </w:style>
  <w:style w:type="character" w:customStyle="1" w:styleId="WW8Num4z2">
    <w:name w:val="WW8Num4z2"/>
    <w:rsid w:val="00492541"/>
  </w:style>
  <w:style w:type="character" w:customStyle="1" w:styleId="WW8Num4z3">
    <w:name w:val="WW8Num4z3"/>
    <w:rsid w:val="00492541"/>
  </w:style>
  <w:style w:type="character" w:customStyle="1" w:styleId="WW8Num4z4">
    <w:name w:val="WW8Num4z4"/>
    <w:rsid w:val="00492541"/>
  </w:style>
  <w:style w:type="character" w:customStyle="1" w:styleId="WW8Num4z5">
    <w:name w:val="WW8Num4z5"/>
    <w:rsid w:val="00492541"/>
  </w:style>
  <w:style w:type="character" w:customStyle="1" w:styleId="WW8Num4z6">
    <w:name w:val="WW8Num4z6"/>
    <w:rsid w:val="00492541"/>
  </w:style>
  <w:style w:type="character" w:customStyle="1" w:styleId="WW8Num4z7">
    <w:name w:val="WW8Num4z7"/>
    <w:rsid w:val="00492541"/>
  </w:style>
  <w:style w:type="character" w:customStyle="1" w:styleId="WW8Num4z8">
    <w:name w:val="WW8Num4z8"/>
    <w:rsid w:val="00492541"/>
  </w:style>
  <w:style w:type="character" w:customStyle="1" w:styleId="WW8Num5z0">
    <w:name w:val="WW8Num5z0"/>
    <w:rsid w:val="00492541"/>
    <w:rPr>
      <w:rFonts w:ascii="Times New Roman" w:eastAsia="Times New Roman" w:hAnsi="Times New Roman" w:cs="Times New Roman"/>
    </w:rPr>
  </w:style>
  <w:style w:type="character" w:customStyle="1" w:styleId="WW8Num5z1">
    <w:name w:val="WW8Num5z1"/>
    <w:rsid w:val="00492541"/>
    <w:rPr>
      <w:rFonts w:ascii="Courier New" w:hAnsi="Courier New" w:cs="Courier New"/>
    </w:rPr>
  </w:style>
  <w:style w:type="character" w:customStyle="1" w:styleId="WW8Num5z2">
    <w:name w:val="WW8Num5z2"/>
    <w:rsid w:val="00492541"/>
    <w:rPr>
      <w:rFonts w:ascii="Wingdings" w:hAnsi="Wingdings" w:cs="Wingdings"/>
    </w:rPr>
  </w:style>
  <w:style w:type="character" w:customStyle="1" w:styleId="WW8Num5z3">
    <w:name w:val="WW8Num5z3"/>
    <w:rsid w:val="00492541"/>
    <w:rPr>
      <w:rFonts w:ascii="Symbol" w:hAnsi="Symbol" w:cs="Symbol"/>
    </w:rPr>
  </w:style>
  <w:style w:type="character" w:customStyle="1" w:styleId="WW8Num6z0">
    <w:name w:val="WW8Num6z0"/>
    <w:rsid w:val="00492541"/>
  </w:style>
  <w:style w:type="character" w:customStyle="1" w:styleId="WW8Num6z1">
    <w:name w:val="WW8Num6z1"/>
    <w:rsid w:val="00492541"/>
  </w:style>
  <w:style w:type="character" w:customStyle="1" w:styleId="WW8Num6z2">
    <w:name w:val="WW8Num6z2"/>
    <w:rsid w:val="00492541"/>
  </w:style>
  <w:style w:type="character" w:customStyle="1" w:styleId="WW8Num6z3">
    <w:name w:val="WW8Num6z3"/>
    <w:rsid w:val="00492541"/>
  </w:style>
  <w:style w:type="character" w:customStyle="1" w:styleId="WW8Num6z4">
    <w:name w:val="WW8Num6z4"/>
    <w:rsid w:val="00492541"/>
  </w:style>
  <w:style w:type="character" w:customStyle="1" w:styleId="WW8Num6z5">
    <w:name w:val="WW8Num6z5"/>
    <w:rsid w:val="00492541"/>
  </w:style>
  <w:style w:type="character" w:customStyle="1" w:styleId="WW8Num6z6">
    <w:name w:val="WW8Num6z6"/>
    <w:rsid w:val="00492541"/>
  </w:style>
  <w:style w:type="character" w:customStyle="1" w:styleId="WW8Num6z7">
    <w:name w:val="WW8Num6z7"/>
    <w:rsid w:val="00492541"/>
  </w:style>
  <w:style w:type="character" w:customStyle="1" w:styleId="WW8Num6z8">
    <w:name w:val="WW8Num6z8"/>
    <w:rsid w:val="00492541"/>
  </w:style>
  <w:style w:type="character" w:customStyle="1" w:styleId="WW8Num7z0">
    <w:name w:val="WW8Num7z0"/>
    <w:rsid w:val="00492541"/>
    <w:rPr>
      <w:rFonts w:ascii="Symbol" w:hAnsi="Symbol" w:cs="Symbol"/>
    </w:rPr>
  </w:style>
  <w:style w:type="character" w:customStyle="1" w:styleId="WW8Num7z1">
    <w:name w:val="WW8Num7z1"/>
    <w:rsid w:val="00492541"/>
    <w:rPr>
      <w:rFonts w:ascii="Courier New" w:hAnsi="Courier New" w:cs="Courier New"/>
    </w:rPr>
  </w:style>
  <w:style w:type="character" w:customStyle="1" w:styleId="WW8Num7z2">
    <w:name w:val="WW8Num7z2"/>
    <w:rsid w:val="00492541"/>
    <w:rPr>
      <w:rFonts w:ascii="Wingdings" w:hAnsi="Wingdings" w:cs="Wingdings"/>
    </w:rPr>
  </w:style>
  <w:style w:type="character" w:customStyle="1" w:styleId="WW8Num8z0">
    <w:name w:val="WW8Num8z0"/>
    <w:rsid w:val="00492541"/>
    <w:rPr>
      <w:rFonts w:ascii="Symbol" w:hAnsi="Symbol" w:cs="Symbol"/>
    </w:rPr>
  </w:style>
  <w:style w:type="character" w:customStyle="1" w:styleId="WW8Num8z1">
    <w:name w:val="WW8Num8z1"/>
    <w:rsid w:val="00492541"/>
    <w:rPr>
      <w:rFonts w:ascii="Courier New" w:hAnsi="Courier New" w:cs="Courier New"/>
    </w:rPr>
  </w:style>
  <w:style w:type="character" w:customStyle="1" w:styleId="WW8Num8z2">
    <w:name w:val="WW8Num8z2"/>
    <w:rsid w:val="00492541"/>
    <w:rPr>
      <w:rFonts w:ascii="Wingdings" w:hAnsi="Wingdings" w:cs="Wingdings"/>
    </w:rPr>
  </w:style>
  <w:style w:type="character" w:customStyle="1" w:styleId="WW8Num9z0">
    <w:name w:val="WW8Num9z0"/>
    <w:rsid w:val="00492541"/>
    <w:rPr>
      <w:rFonts w:cs="Times New Roman"/>
    </w:rPr>
  </w:style>
  <w:style w:type="character" w:customStyle="1" w:styleId="WW8Num10z0">
    <w:name w:val="WW8Num10z0"/>
    <w:rsid w:val="00492541"/>
  </w:style>
  <w:style w:type="character" w:customStyle="1" w:styleId="WW8Num10z1">
    <w:name w:val="WW8Num10z1"/>
    <w:rsid w:val="00492541"/>
  </w:style>
  <w:style w:type="character" w:customStyle="1" w:styleId="WW8Num10z2">
    <w:name w:val="WW8Num10z2"/>
    <w:rsid w:val="00492541"/>
  </w:style>
  <w:style w:type="character" w:customStyle="1" w:styleId="WW8Num10z3">
    <w:name w:val="WW8Num10z3"/>
    <w:rsid w:val="00492541"/>
  </w:style>
  <w:style w:type="character" w:customStyle="1" w:styleId="WW8Num10z4">
    <w:name w:val="WW8Num10z4"/>
    <w:rsid w:val="00492541"/>
  </w:style>
  <w:style w:type="character" w:customStyle="1" w:styleId="WW8Num10z5">
    <w:name w:val="WW8Num10z5"/>
    <w:rsid w:val="00492541"/>
  </w:style>
  <w:style w:type="character" w:customStyle="1" w:styleId="WW8Num10z6">
    <w:name w:val="WW8Num10z6"/>
    <w:rsid w:val="00492541"/>
  </w:style>
  <w:style w:type="character" w:customStyle="1" w:styleId="WW8Num10z7">
    <w:name w:val="WW8Num10z7"/>
    <w:rsid w:val="00492541"/>
  </w:style>
  <w:style w:type="character" w:customStyle="1" w:styleId="WW8Num10z8">
    <w:name w:val="WW8Num10z8"/>
    <w:rsid w:val="00492541"/>
  </w:style>
  <w:style w:type="character" w:customStyle="1" w:styleId="WW8Num11z0">
    <w:name w:val="WW8Num11z0"/>
    <w:rsid w:val="00492541"/>
  </w:style>
  <w:style w:type="character" w:customStyle="1" w:styleId="WW8Num11z1">
    <w:name w:val="WW8Num11z1"/>
    <w:rsid w:val="00492541"/>
  </w:style>
  <w:style w:type="character" w:customStyle="1" w:styleId="WW8Num11z2">
    <w:name w:val="WW8Num11z2"/>
    <w:rsid w:val="00492541"/>
  </w:style>
  <w:style w:type="character" w:customStyle="1" w:styleId="WW8Num11z3">
    <w:name w:val="WW8Num11z3"/>
    <w:rsid w:val="00492541"/>
  </w:style>
  <w:style w:type="character" w:customStyle="1" w:styleId="WW8Num11z4">
    <w:name w:val="WW8Num11z4"/>
    <w:rsid w:val="00492541"/>
  </w:style>
  <w:style w:type="character" w:customStyle="1" w:styleId="WW8Num11z5">
    <w:name w:val="WW8Num11z5"/>
    <w:rsid w:val="00492541"/>
  </w:style>
  <w:style w:type="character" w:customStyle="1" w:styleId="WW8Num11z6">
    <w:name w:val="WW8Num11z6"/>
    <w:rsid w:val="00492541"/>
  </w:style>
  <w:style w:type="character" w:customStyle="1" w:styleId="WW8Num11z7">
    <w:name w:val="WW8Num11z7"/>
    <w:rsid w:val="00492541"/>
  </w:style>
  <w:style w:type="character" w:customStyle="1" w:styleId="WW8Num11z8">
    <w:name w:val="WW8Num11z8"/>
    <w:rsid w:val="00492541"/>
  </w:style>
  <w:style w:type="character" w:customStyle="1" w:styleId="WW8Num12z0">
    <w:name w:val="WW8Num12z0"/>
    <w:rsid w:val="00492541"/>
    <w:rPr>
      <w:rFonts w:ascii="Times New Roman" w:eastAsia="Times New Roman" w:hAnsi="Times New Roman" w:cs="Times New Roman"/>
      <w:b/>
    </w:rPr>
  </w:style>
  <w:style w:type="character" w:customStyle="1" w:styleId="WW8Num12z1">
    <w:name w:val="WW8Num12z1"/>
    <w:rsid w:val="00492541"/>
    <w:rPr>
      <w:rFonts w:ascii="Courier New" w:hAnsi="Courier New" w:cs="Courier New"/>
    </w:rPr>
  </w:style>
  <w:style w:type="character" w:customStyle="1" w:styleId="WW8Num12z2">
    <w:name w:val="WW8Num12z2"/>
    <w:rsid w:val="00492541"/>
    <w:rPr>
      <w:rFonts w:ascii="Wingdings" w:hAnsi="Wingdings" w:cs="Wingdings"/>
    </w:rPr>
  </w:style>
  <w:style w:type="character" w:customStyle="1" w:styleId="WW8Num12z3">
    <w:name w:val="WW8Num12z3"/>
    <w:rsid w:val="00492541"/>
    <w:rPr>
      <w:rFonts w:ascii="Symbol" w:hAnsi="Symbol" w:cs="Symbol"/>
    </w:rPr>
  </w:style>
  <w:style w:type="character" w:customStyle="1" w:styleId="WW8Num13z0">
    <w:name w:val="WW8Num13z0"/>
    <w:rsid w:val="00492541"/>
  </w:style>
  <w:style w:type="character" w:customStyle="1" w:styleId="WW8Num13z1">
    <w:name w:val="WW8Num13z1"/>
    <w:rsid w:val="00492541"/>
  </w:style>
  <w:style w:type="character" w:customStyle="1" w:styleId="WW8Num13z2">
    <w:name w:val="WW8Num13z2"/>
    <w:rsid w:val="00492541"/>
  </w:style>
  <w:style w:type="character" w:customStyle="1" w:styleId="WW8Num13z3">
    <w:name w:val="WW8Num13z3"/>
    <w:rsid w:val="00492541"/>
  </w:style>
  <w:style w:type="character" w:customStyle="1" w:styleId="WW8Num13z4">
    <w:name w:val="WW8Num13z4"/>
    <w:rsid w:val="00492541"/>
  </w:style>
  <w:style w:type="character" w:customStyle="1" w:styleId="WW8Num13z5">
    <w:name w:val="WW8Num13z5"/>
    <w:rsid w:val="00492541"/>
  </w:style>
  <w:style w:type="character" w:customStyle="1" w:styleId="WW8Num13z6">
    <w:name w:val="WW8Num13z6"/>
    <w:rsid w:val="00492541"/>
  </w:style>
  <w:style w:type="character" w:customStyle="1" w:styleId="WW8Num13z7">
    <w:name w:val="WW8Num13z7"/>
    <w:rsid w:val="00492541"/>
  </w:style>
  <w:style w:type="character" w:customStyle="1" w:styleId="WW8Num13z8">
    <w:name w:val="WW8Num13z8"/>
    <w:rsid w:val="00492541"/>
  </w:style>
  <w:style w:type="character" w:customStyle="1" w:styleId="WW8Num14z0">
    <w:name w:val="WW8Num14z0"/>
    <w:rsid w:val="00492541"/>
    <w:rPr>
      <w:rFonts w:ascii="Symbol" w:hAnsi="Symbol" w:cs="Symbol"/>
      <w:sz w:val="26"/>
      <w:szCs w:val="26"/>
      <w:lang w:val="uk-UA"/>
    </w:rPr>
  </w:style>
  <w:style w:type="character" w:customStyle="1" w:styleId="WW8Num14z1">
    <w:name w:val="WW8Num14z1"/>
    <w:rsid w:val="00492541"/>
    <w:rPr>
      <w:rFonts w:ascii="Courier New" w:hAnsi="Courier New" w:cs="Courier New"/>
    </w:rPr>
  </w:style>
  <w:style w:type="character" w:customStyle="1" w:styleId="WW8Num14z2">
    <w:name w:val="WW8Num14z2"/>
    <w:rsid w:val="00492541"/>
    <w:rPr>
      <w:rFonts w:ascii="Wingdings" w:hAnsi="Wingdings" w:cs="Wingdings"/>
    </w:rPr>
  </w:style>
  <w:style w:type="character" w:customStyle="1" w:styleId="WW8Num15z0">
    <w:name w:val="WW8Num15z0"/>
    <w:rsid w:val="00492541"/>
    <w:rPr>
      <w:rFonts w:ascii="Symbol" w:hAnsi="Symbol" w:cs="Symbol"/>
    </w:rPr>
  </w:style>
  <w:style w:type="character" w:customStyle="1" w:styleId="WW8Num15z1">
    <w:name w:val="WW8Num15z1"/>
    <w:rsid w:val="00492541"/>
    <w:rPr>
      <w:rFonts w:ascii="Courier New" w:hAnsi="Courier New" w:cs="Courier New"/>
    </w:rPr>
  </w:style>
  <w:style w:type="character" w:customStyle="1" w:styleId="WW8Num15z2">
    <w:name w:val="WW8Num15z2"/>
    <w:rsid w:val="00492541"/>
    <w:rPr>
      <w:rFonts w:ascii="Wingdings" w:hAnsi="Wingdings" w:cs="Wingdings"/>
    </w:rPr>
  </w:style>
  <w:style w:type="character" w:customStyle="1" w:styleId="WW8Num16z0">
    <w:name w:val="WW8Num16z0"/>
    <w:rsid w:val="00492541"/>
  </w:style>
  <w:style w:type="character" w:customStyle="1" w:styleId="WW8Num16z1">
    <w:name w:val="WW8Num16z1"/>
    <w:rsid w:val="00492541"/>
  </w:style>
  <w:style w:type="character" w:customStyle="1" w:styleId="WW8Num16z2">
    <w:name w:val="WW8Num16z2"/>
    <w:rsid w:val="00492541"/>
  </w:style>
  <w:style w:type="character" w:customStyle="1" w:styleId="WW8Num16z3">
    <w:name w:val="WW8Num16z3"/>
    <w:rsid w:val="00492541"/>
  </w:style>
  <w:style w:type="character" w:customStyle="1" w:styleId="WW8Num16z4">
    <w:name w:val="WW8Num16z4"/>
    <w:rsid w:val="00492541"/>
  </w:style>
  <w:style w:type="character" w:customStyle="1" w:styleId="WW8Num16z5">
    <w:name w:val="WW8Num16z5"/>
    <w:rsid w:val="00492541"/>
  </w:style>
  <w:style w:type="character" w:customStyle="1" w:styleId="WW8Num16z6">
    <w:name w:val="WW8Num16z6"/>
    <w:rsid w:val="00492541"/>
  </w:style>
  <w:style w:type="character" w:customStyle="1" w:styleId="WW8Num16z7">
    <w:name w:val="WW8Num16z7"/>
    <w:rsid w:val="00492541"/>
  </w:style>
  <w:style w:type="character" w:customStyle="1" w:styleId="WW8Num16z8">
    <w:name w:val="WW8Num16z8"/>
    <w:rsid w:val="00492541"/>
  </w:style>
  <w:style w:type="character" w:customStyle="1" w:styleId="WW8Num17z0">
    <w:name w:val="WW8Num17z0"/>
    <w:rsid w:val="00492541"/>
  </w:style>
  <w:style w:type="character" w:customStyle="1" w:styleId="WW8Num17z1">
    <w:name w:val="WW8Num17z1"/>
    <w:rsid w:val="00492541"/>
  </w:style>
  <w:style w:type="character" w:customStyle="1" w:styleId="WW8Num17z2">
    <w:name w:val="WW8Num17z2"/>
    <w:rsid w:val="00492541"/>
  </w:style>
  <w:style w:type="character" w:customStyle="1" w:styleId="WW8Num17z3">
    <w:name w:val="WW8Num17z3"/>
    <w:rsid w:val="00492541"/>
  </w:style>
  <w:style w:type="character" w:customStyle="1" w:styleId="WW8Num17z4">
    <w:name w:val="WW8Num17z4"/>
    <w:rsid w:val="00492541"/>
  </w:style>
  <w:style w:type="character" w:customStyle="1" w:styleId="WW8Num17z5">
    <w:name w:val="WW8Num17z5"/>
    <w:rsid w:val="00492541"/>
  </w:style>
  <w:style w:type="character" w:customStyle="1" w:styleId="WW8Num17z6">
    <w:name w:val="WW8Num17z6"/>
    <w:rsid w:val="00492541"/>
  </w:style>
  <w:style w:type="character" w:customStyle="1" w:styleId="WW8Num17z7">
    <w:name w:val="WW8Num17z7"/>
    <w:rsid w:val="00492541"/>
  </w:style>
  <w:style w:type="character" w:customStyle="1" w:styleId="WW8Num17z8">
    <w:name w:val="WW8Num17z8"/>
    <w:rsid w:val="00492541"/>
  </w:style>
  <w:style w:type="character" w:customStyle="1" w:styleId="WW8Num18z0">
    <w:name w:val="WW8Num18z0"/>
    <w:rsid w:val="00492541"/>
  </w:style>
  <w:style w:type="character" w:customStyle="1" w:styleId="WW8Num18z1">
    <w:name w:val="WW8Num18z1"/>
    <w:rsid w:val="00492541"/>
  </w:style>
  <w:style w:type="character" w:customStyle="1" w:styleId="WW8Num18z2">
    <w:name w:val="WW8Num18z2"/>
    <w:rsid w:val="00492541"/>
  </w:style>
  <w:style w:type="character" w:customStyle="1" w:styleId="WW8Num18z3">
    <w:name w:val="WW8Num18z3"/>
    <w:rsid w:val="00492541"/>
  </w:style>
  <w:style w:type="character" w:customStyle="1" w:styleId="WW8Num18z4">
    <w:name w:val="WW8Num18z4"/>
    <w:rsid w:val="00492541"/>
  </w:style>
  <w:style w:type="character" w:customStyle="1" w:styleId="WW8Num18z5">
    <w:name w:val="WW8Num18z5"/>
    <w:rsid w:val="00492541"/>
  </w:style>
  <w:style w:type="character" w:customStyle="1" w:styleId="WW8Num18z6">
    <w:name w:val="WW8Num18z6"/>
    <w:rsid w:val="00492541"/>
  </w:style>
  <w:style w:type="character" w:customStyle="1" w:styleId="WW8Num18z7">
    <w:name w:val="WW8Num18z7"/>
    <w:rsid w:val="00492541"/>
  </w:style>
  <w:style w:type="character" w:customStyle="1" w:styleId="WW8Num18z8">
    <w:name w:val="WW8Num18z8"/>
    <w:rsid w:val="00492541"/>
  </w:style>
  <w:style w:type="character" w:customStyle="1" w:styleId="WW8Num19z0">
    <w:name w:val="WW8Num19z0"/>
    <w:rsid w:val="00492541"/>
  </w:style>
  <w:style w:type="character" w:customStyle="1" w:styleId="WW8Num19z1">
    <w:name w:val="WW8Num19z1"/>
    <w:rsid w:val="00492541"/>
  </w:style>
  <w:style w:type="character" w:customStyle="1" w:styleId="WW8Num19z2">
    <w:name w:val="WW8Num19z2"/>
    <w:rsid w:val="00492541"/>
  </w:style>
  <w:style w:type="character" w:customStyle="1" w:styleId="WW8Num19z3">
    <w:name w:val="WW8Num19z3"/>
    <w:rsid w:val="00492541"/>
  </w:style>
  <w:style w:type="character" w:customStyle="1" w:styleId="WW8Num19z4">
    <w:name w:val="WW8Num19z4"/>
    <w:rsid w:val="00492541"/>
  </w:style>
  <w:style w:type="character" w:customStyle="1" w:styleId="WW8Num19z5">
    <w:name w:val="WW8Num19z5"/>
    <w:rsid w:val="00492541"/>
  </w:style>
  <w:style w:type="character" w:customStyle="1" w:styleId="WW8Num19z6">
    <w:name w:val="WW8Num19z6"/>
    <w:rsid w:val="00492541"/>
  </w:style>
  <w:style w:type="character" w:customStyle="1" w:styleId="WW8Num19z7">
    <w:name w:val="WW8Num19z7"/>
    <w:rsid w:val="00492541"/>
  </w:style>
  <w:style w:type="character" w:customStyle="1" w:styleId="WW8Num19z8">
    <w:name w:val="WW8Num19z8"/>
    <w:rsid w:val="00492541"/>
  </w:style>
  <w:style w:type="character" w:customStyle="1" w:styleId="WW8Num20z0">
    <w:name w:val="WW8Num20z0"/>
    <w:rsid w:val="00492541"/>
  </w:style>
  <w:style w:type="character" w:customStyle="1" w:styleId="WW8Num20z1">
    <w:name w:val="WW8Num20z1"/>
    <w:rsid w:val="00492541"/>
  </w:style>
  <w:style w:type="character" w:customStyle="1" w:styleId="WW8Num20z2">
    <w:name w:val="WW8Num20z2"/>
    <w:rsid w:val="00492541"/>
  </w:style>
  <w:style w:type="character" w:customStyle="1" w:styleId="WW8Num20z3">
    <w:name w:val="WW8Num20z3"/>
    <w:rsid w:val="00492541"/>
  </w:style>
  <w:style w:type="character" w:customStyle="1" w:styleId="WW8Num20z4">
    <w:name w:val="WW8Num20z4"/>
    <w:rsid w:val="00492541"/>
  </w:style>
  <w:style w:type="character" w:customStyle="1" w:styleId="WW8Num20z5">
    <w:name w:val="WW8Num20z5"/>
    <w:rsid w:val="00492541"/>
  </w:style>
  <w:style w:type="character" w:customStyle="1" w:styleId="WW8Num20z6">
    <w:name w:val="WW8Num20z6"/>
    <w:rsid w:val="00492541"/>
  </w:style>
  <w:style w:type="character" w:customStyle="1" w:styleId="WW8Num20z7">
    <w:name w:val="WW8Num20z7"/>
    <w:rsid w:val="00492541"/>
  </w:style>
  <w:style w:type="character" w:customStyle="1" w:styleId="WW8Num20z8">
    <w:name w:val="WW8Num20z8"/>
    <w:rsid w:val="00492541"/>
  </w:style>
  <w:style w:type="character" w:customStyle="1" w:styleId="10">
    <w:name w:val="Шрифт абзацу за замовчуванням1"/>
    <w:rsid w:val="00492541"/>
  </w:style>
  <w:style w:type="character" w:styleId="a4">
    <w:name w:val="Hyperlink"/>
    <w:rsid w:val="00492541"/>
    <w:rPr>
      <w:rFonts w:cs="Times New Roman"/>
      <w:color w:val="0000FF"/>
      <w:u w:val="single"/>
    </w:rPr>
  </w:style>
  <w:style w:type="character" w:customStyle="1" w:styleId="30">
    <w:name w:val="Заголовок 3 Знак"/>
    <w:rsid w:val="00492541"/>
    <w:rPr>
      <w:rFonts w:ascii="Arial" w:hAnsi="Arial" w:cs="Arial"/>
      <w:b/>
      <w:bCs/>
      <w:sz w:val="26"/>
      <w:szCs w:val="26"/>
      <w:lang w:val="uk-UA" w:bidi="ar-SA"/>
    </w:rPr>
  </w:style>
  <w:style w:type="character" w:customStyle="1" w:styleId="100">
    <w:name w:val="Основний текст + 10"/>
    <w:rsid w:val="00492541"/>
    <w:rPr>
      <w:sz w:val="21"/>
      <w:szCs w:val="21"/>
      <w:lang w:bidi="ar-SA"/>
    </w:rPr>
  </w:style>
  <w:style w:type="character" w:customStyle="1" w:styleId="11">
    <w:name w:val="Основний текст1"/>
    <w:rsid w:val="00492541"/>
    <w:rPr>
      <w:lang w:bidi="ar-SA"/>
    </w:rPr>
  </w:style>
  <w:style w:type="character" w:customStyle="1" w:styleId="a5">
    <w:name w:val="Текст у виносці Знак"/>
    <w:rsid w:val="00492541"/>
    <w:rPr>
      <w:rFonts w:ascii="Segoe UI" w:hAnsi="Segoe UI" w:cs="Segoe UI"/>
      <w:sz w:val="18"/>
      <w:szCs w:val="18"/>
      <w:lang w:val="ru-RU" w:eastAsia="zh-CN"/>
    </w:rPr>
  </w:style>
  <w:style w:type="character" w:customStyle="1" w:styleId="ListLabel1">
    <w:name w:val="ListLabel 1"/>
    <w:rsid w:val="00492541"/>
    <w:rPr>
      <w:rFonts w:cs="Times New Roman"/>
    </w:rPr>
  </w:style>
  <w:style w:type="character" w:customStyle="1" w:styleId="ListLabel2">
    <w:name w:val="ListLabel 2"/>
    <w:rsid w:val="00492541"/>
    <w:rPr>
      <w:rFonts w:cs="Times New Roman"/>
    </w:rPr>
  </w:style>
  <w:style w:type="character" w:customStyle="1" w:styleId="ListLabel3">
    <w:name w:val="ListLabel 3"/>
    <w:rsid w:val="00492541"/>
    <w:rPr>
      <w:rFonts w:cs="Times New Roman"/>
    </w:rPr>
  </w:style>
  <w:style w:type="character" w:customStyle="1" w:styleId="ListLabel4">
    <w:name w:val="ListLabel 4"/>
    <w:rsid w:val="00492541"/>
    <w:rPr>
      <w:rFonts w:cs="Times New Roman"/>
    </w:rPr>
  </w:style>
  <w:style w:type="character" w:customStyle="1" w:styleId="ListLabel5">
    <w:name w:val="ListLabel 5"/>
    <w:rsid w:val="00492541"/>
    <w:rPr>
      <w:rFonts w:cs="Times New Roman"/>
    </w:rPr>
  </w:style>
  <w:style w:type="character" w:customStyle="1" w:styleId="ListLabel6">
    <w:name w:val="ListLabel 6"/>
    <w:rsid w:val="00492541"/>
    <w:rPr>
      <w:rFonts w:cs="Times New Roman"/>
    </w:rPr>
  </w:style>
  <w:style w:type="character" w:customStyle="1" w:styleId="ListLabel7">
    <w:name w:val="ListLabel 7"/>
    <w:rsid w:val="00492541"/>
    <w:rPr>
      <w:rFonts w:cs="Times New Roman"/>
    </w:rPr>
  </w:style>
  <w:style w:type="character" w:customStyle="1" w:styleId="ListLabel8">
    <w:name w:val="ListLabel 8"/>
    <w:rsid w:val="00492541"/>
    <w:rPr>
      <w:rFonts w:cs="Times New Roman"/>
    </w:rPr>
  </w:style>
  <w:style w:type="character" w:customStyle="1" w:styleId="ListLabel9">
    <w:name w:val="ListLabel 9"/>
    <w:rsid w:val="00492541"/>
    <w:rPr>
      <w:rFonts w:cs="Times New Roman"/>
    </w:rPr>
  </w:style>
  <w:style w:type="paragraph" w:customStyle="1" w:styleId="12">
    <w:name w:val="Заголовок1"/>
    <w:basedOn w:val="a0"/>
    <w:next w:val="a6"/>
    <w:rsid w:val="00492541"/>
    <w:pPr>
      <w:keepNext/>
      <w:spacing w:before="240" w:after="120"/>
    </w:pPr>
    <w:rPr>
      <w:rFonts w:ascii="Liberation Sans" w:eastAsia="Microsoft YaHei" w:hAnsi="Liberation Sans" w:cs="Arial"/>
      <w:sz w:val="28"/>
      <w:szCs w:val="28"/>
    </w:rPr>
  </w:style>
  <w:style w:type="paragraph" w:styleId="a6">
    <w:name w:val="Body Text"/>
    <w:basedOn w:val="a0"/>
    <w:rsid w:val="00492541"/>
    <w:pPr>
      <w:widowControl/>
      <w:spacing w:after="120"/>
    </w:pPr>
  </w:style>
  <w:style w:type="paragraph" w:styleId="a7">
    <w:name w:val="List"/>
    <w:basedOn w:val="a6"/>
    <w:rsid w:val="00492541"/>
    <w:rPr>
      <w:rFonts w:cs="Arial"/>
    </w:rPr>
  </w:style>
  <w:style w:type="paragraph" w:styleId="a8">
    <w:name w:val="caption"/>
    <w:basedOn w:val="a0"/>
    <w:qFormat/>
    <w:rsid w:val="00492541"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customStyle="1" w:styleId="a9">
    <w:name w:val="Покажчик"/>
    <w:basedOn w:val="a0"/>
    <w:rsid w:val="00492541"/>
    <w:pPr>
      <w:suppressLineNumbers/>
    </w:pPr>
    <w:rPr>
      <w:rFonts w:cs="Arial"/>
    </w:rPr>
  </w:style>
  <w:style w:type="paragraph" w:customStyle="1" w:styleId="13">
    <w:name w:val="Назва об'єкта1"/>
    <w:basedOn w:val="a0"/>
    <w:rsid w:val="00492541"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customStyle="1" w:styleId="14">
    <w:name w:val="Название объекта1"/>
    <w:basedOn w:val="a0"/>
    <w:rsid w:val="00492541"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customStyle="1" w:styleId="15">
    <w:name w:val="Маркірований список1"/>
    <w:basedOn w:val="a0"/>
    <w:rsid w:val="00492541"/>
  </w:style>
  <w:style w:type="paragraph" w:customStyle="1" w:styleId="aa">
    <w:name w:val="Вміст таблиці"/>
    <w:basedOn w:val="a0"/>
    <w:rsid w:val="00492541"/>
    <w:pPr>
      <w:suppressLineNumbers/>
    </w:pPr>
  </w:style>
  <w:style w:type="paragraph" w:customStyle="1" w:styleId="ab">
    <w:name w:val="Заголовок таблиці"/>
    <w:basedOn w:val="aa"/>
    <w:rsid w:val="00492541"/>
    <w:pPr>
      <w:jc w:val="center"/>
    </w:pPr>
    <w:rPr>
      <w:b/>
      <w:bCs/>
    </w:rPr>
  </w:style>
  <w:style w:type="paragraph" w:customStyle="1" w:styleId="ac">
    <w:name w:val="Вміст рамки"/>
    <w:basedOn w:val="a0"/>
    <w:rsid w:val="00492541"/>
  </w:style>
  <w:style w:type="paragraph" w:customStyle="1" w:styleId="16">
    <w:name w:val="Текст выноски1"/>
    <w:basedOn w:val="a0"/>
    <w:rsid w:val="00492541"/>
    <w:rPr>
      <w:rFonts w:ascii="Segoe UI" w:hAnsi="Segoe UI" w:cs="Segoe UI"/>
      <w:sz w:val="18"/>
      <w:szCs w:val="18"/>
    </w:rPr>
  </w:style>
  <w:style w:type="paragraph" w:styleId="ad">
    <w:name w:val="Balloon Text"/>
    <w:basedOn w:val="a0"/>
    <w:link w:val="ae"/>
    <w:uiPriority w:val="99"/>
    <w:semiHidden/>
    <w:unhideWhenUsed/>
    <w:rsid w:val="00CB4A6E"/>
    <w:rPr>
      <w:rFonts w:ascii="Segoe UI" w:hAnsi="Segoe UI" w:cs="Segoe UI"/>
      <w:sz w:val="18"/>
      <w:szCs w:val="18"/>
    </w:rPr>
  </w:style>
  <w:style w:type="character" w:customStyle="1" w:styleId="ae">
    <w:name w:val="Текст выноски Знак"/>
    <w:link w:val="ad"/>
    <w:uiPriority w:val="99"/>
    <w:semiHidden/>
    <w:rsid w:val="00CB4A6E"/>
    <w:rPr>
      <w:rFonts w:ascii="Segoe UI" w:hAnsi="Segoe UI" w:cs="Segoe UI"/>
      <w:sz w:val="18"/>
      <w:szCs w:val="18"/>
      <w:lang w:val="ru-RU" w:eastAsia="zh-CN"/>
    </w:rPr>
  </w:style>
  <w:style w:type="paragraph" w:styleId="a">
    <w:name w:val="List Bullet"/>
    <w:basedOn w:val="a0"/>
    <w:uiPriority w:val="99"/>
    <w:unhideWhenUsed/>
    <w:rsid w:val="008B2B26"/>
    <w:pPr>
      <w:numPr>
        <w:numId w:val="4"/>
      </w:numPr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77582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oda.gov.ua" TargetMode="External"/><Relationship Id="rId3" Type="http://schemas.openxmlformats.org/officeDocument/2006/relationships/styles" Target="styles.xml"/><Relationship Id="rId7" Type="http://schemas.openxmlformats.org/officeDocument/2006/relationships/hyperlink" Target="mailto:doz@loda.gov.ua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CC99A52-53C4-4778-9694-718E4AA583A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83</TotalTime>
  <Pages>3</Pages>
  <Words>876</Words>
  <Characters>4999</Characters>
  <Application>Microsoft Office Word</Application>
  <DocSecurity>0</DocSecurity>
  <Lines>41</Lines>
  <Paragraphs>11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Назва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5864</CharactersWithSpaces>
  <SharedDoc>false</SharedDoc>
  <HLinks>
    <vt:vector size="6" baseType="variant">
      <vt:variant>
        <vt:i4>8192015</vt:i4>
      </vt:variant>
      <vt:variant>
        <vt:i4>0</vt:i4>
      </vt:variant>
      <vt:variant>
        <vt:i4>0</vt:i4>
      </vt:variant>
      <vt:variant>
        <vt:i4>5</vt:i4>
      </vt:variant>
      <vt:variant>
        <vt:lpwstr>mailto:lvivphc.miac@gmail.com</vt:lpwstr>
      </vt:variant>
      <vt:variant>
        <vt:lpwstr/>
      </vt:variant>
    </vt:vector>
  </HLinks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Юрій Голубов</dc:creator>
  <cp:lastModifiedBy>Пользователь Windows</cp:lastModifiedBy>
  <cp:revision>21</cp:revision>
  <cp:lastPrinted>2023-08-29T06:51:00Z</cp:lastPrinted>
  <dcterms:created xsi:type="dcterms:W3CDTF">2023-10-17T06:30:00Z</dcterms:created>
  <dcterms:modified xsi:type="dcterms:W3CDTF">2023-10-17T12:26:00Z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</Properties>
</file>