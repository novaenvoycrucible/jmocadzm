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240FD0" w:rsidP="004019DF">
      <w:pPr>
        <w:spacing w:line="276" w:lineRule="auto"/>
        <w:ind w:left="4820"/>
        <w:jc w:val="both"/>
        <w:rPr>
          <w:sz w:val="28"/>
          <w:szCs w:val="28"/>
        </w:rPr>
      </w:pPr>
      <w:r w:rsidRPr="00240FD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841.8pt;margin-top:10.2pt;width:210.6pt;height:67pt;z-index:251658240;visibility:visible;mso-wrap-distance-left:9.65pt;mso-wrap-distance-top:5.7pt;mso-wrap-distance-right:0;mso-wrap-distance-bottom:5.7pt;mso-position-horizontal:righ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<v:fill opacity="0"/>
            <v:textbox inset=".15pt,.15pt,.15pt,.15pt">
              <w:txbxContent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Керівникам закладів</w:t>
                  </w:r>
                </w:p>
                <w:p w:rsidR="00661B50" w:rsidRPr="005D273C" w:rsidRDefault="00661B50" w:rsidP="00661B50">
                  <w:pPr>
                    <w:pStyle w:val="ab"/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 xml:space="preserve">охорони здоров’я </w:t>
                  </w:r>
                </w:p>
                <w:p w:rsidR="00661B50" w:rsidRPr="001103AC" w:rsidRDefault="00661B50" w:rsidP="00661B50">
                  <w:pPr>
                    <w:pStyle w:val="ab"/>
                    <w:rPr>
                      <w:b/>
                      <w:sz w:val="26"/>
                      <w:szCs w:val="26"/>
                      <w:lang w:val="uk-UA"/>
                    </w:rPr>
                  </w:pPr>
                  <w:r w:rsidRPr="005D273C">
                    <w:rPr>
                      <w:b/>
                      <w:color w:val="000000"/>
                      <w:sz w:val="26"/>
                      <w:szCs w:val="26"/>
                      <w:lang w:val="uk-UA"/>
                    </w:rPr>
                    <w:t>Львівської області</w:t>
                  </w:r>
                </w:p>
                <w:p w:rsidR="006B1A4E" w:rsidRPr="00661B50" w:rsidRDefault="006B1A4E" w:rsidP="00661B50">
                  <w:pPr>
                    <w:rPr>
                      <w:szCs w:val="28"/>
                      <w:lang w:val="uk-UA"/>
                    </w:rPr>
                  </w:pPr>
                </w:p>
              </w:txbxContent>
            </v:textbox>
          </v:shape>
        </w:pict>
      </w:r>
    </w:p>
    <w:p w:rsidR="006B1A4E" w:rsidRDefault="00240FD0">
      <w:pPr>
        <w:rPr>
          <w:lang w:val="uk-UA"/>
        </w:rPr>
      </w:pPr>
      <w:r w:rsidRPr="00240FD0">
        <w:rPr>
          <w:noProof/>
        </w:rPr>
        <w:pict>
          <v:shape id="Text Box 2" o:spid="_x0000_s1027" type="#_x0000_t202" style="position:absolute;margin-left:1026.05pt;margin-top:11.55pt;width:247.45pt;height:47.1pt;z-index:251657216;visibility:visible;mso-wrap-style:none;mso-position-horizontal:righ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<v:stroke joinstyle="round"/>
            <w10:wrap type="square"/>
          </v:shape>
        </w:pic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094EA0" w:rsidRDefault="00094EA0" w:rsidP="004019DF">
      <w:pPr>
        <w:ind w:firstLine="709"/>
        <w:jc w:val="both"/>
        <w:rPr>
          <w:sz w:val="26"/>
          <w:szCs w:val="26"/>
          <w:lang w:val="uk-UA"/>
        </w:rPr>
      </w:pPr>
    </w:p>
    <w:p w:rsidR="004019DF" w:rsidRDefault="00CF2696" w:rsidP="004019D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FF74ED">
        <w:rPr>
          <w:b/>
          <w:bCs/>
          <w:sz w:val="26"/>
          <w:szCs w:val="26"/>
          <w:u w:val="single"/>
          <w:lang w:val="uk-UA"/>
        </w:rPr>
        <w:t xml:space="preserve">11 </w:t>
      </w:r>
      <w:r w:rsidR="00E56E1E">
        <w:rPr>
          <w:b/>
          <w:bCs/>
          <w:sz w:val="26"/>
          <w:szCs w:val="26"/>
          <w:u w:val="single"/>
          <w:lang w:val="uk-UA"/>
        </w:rPr>
        <w:t xml:space="preserve">жовтня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202</w:t>
      </w:r>
      <w:r w:rsidR="00F276C2">
        <w:rPr>
          <w:b/>
          <w:bCs/>
          <w:sz w:val="26"/>
          <w:szCs w:val="26"/>
          <w:u w:val="single"/>
          <w:lang w:val="uk-UA"/>
        </w:rPr>
        <w:t>3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C48D4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10014" w:type="dxa"/>
        <w:jc w:val="center"/>
        <w:tblLayout w:type="fixed"/>
        <w:tblLook w:val="0000"/>
      </w:tblPr>
      <w:tblGrid>
        <w:gridCol w:w="714"/>
        <w:gridCol w:w="2290"/>
        <w:gridCol w:w="1789"/>
        <w:gridCol w:w="2977"/>
        <w:gridCol w:w="2244"/>
      </w:tblGrid>
      <w:tr w:rsidR="006B1A4E" w:rsidRPr="00AC48D4" w:rsidTr="004019D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48D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48D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48D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AC48D4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AC48D4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AC48D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E56E1E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Медвідь Лариса Олександрівна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E56E1E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30.07.1976р.н.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C4EF1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м</w:t>
            </w:r>
            <w:r w:rsidR="00E56E1E" w:rsidRPr="00AC48D4">
              <w:rPr>
                <w:sz w:val="22"/>
                <w:szCs w:val="22"/>
                <w:lang w:val="uk-UA"/>
              </w:rPr>
              <w:t>. Ростов на Дону, РФ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з 01.0</w:t>
            </w:r>
            <w:r w:rsidR="001C4EF1" w:rsidRPr="00AC48D4">
              <w:rPr>
                <w:sz w:val="22"/>
                <w:szCs w:val="22"/>
                <w:lang w:val="uk-UA"/>
              </w:rPr>
              <w:t>1</w:t>
            </w:r>
            <w:r w:rsidRPr="00AC48D4">
              <w:rPr>
                <w:sz w:val="22"/>
                <w:szCs w:val="22"/>
                <w:lang w:val="uk-UA"/>
              </w:rPr>
              <w:t>.2023р.</w:t>
            </w:r>
          </w:p>
          <w:p w:rsidR="00FD7273" w:rsidRPr="00AC48D4" w:rsidRDefault="00FD7273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AC48D4" w:rsidTr="004019D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C48D4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C48D4" w:rsidRDefault="00E56E1E" w:rsidP="00D83D7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Гарасим Василь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C48D4" w:rsidRDefault="00E56E1E" w:rsidP="004019DF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18.06.1991р.н.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AC48D4" w:rsidRDefault="00E56E1E" w:rsidP="00FD7273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-----------------------------------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AC48D4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D83D70" w:rsidRPr="00AC48D4">
              <w:rPr>
                <w:sz w:val="22"/>
                <w:szCs w:val="22"/>
                <w:lang w:val="uk-UA"/>
              </w:rPr>
              <w:t>01.0</w:t>
            </w:r>
            <w:r w:rsidR="00E56E1E" w:rsidRPr="00AC48D4">
              <w:rPr>
                <w:sz w:val="22"/>
                <w:szCs w:val="22"/>
                <w:lang w:val="uk-UA"/>
              </w:rPr>
              <w:t>1</w:t>
            </w:r>
            <w:r w:rsidR="005D69F4" w:rsidRPr="00AC48D4">
              <w:rPr>
                <w:sz w:val="22"/>
                <w:szCs w:val="22"/>
                <w:lang w:val="uk-UA"/>
              </w:rPr>
              <w:t>.20</w:t>
            </w:r>
            <w:r w:rsidR="00E56E1E" w:rsidRPr="00AC48D4">
              <w:rPr>
                <w:sz w:val="22"/>
                <w:szCs w:val="22"/>
                <w:lang w:val="uk-UA"/>
              </w:rPr>
              <w:t>18</w:t>
            </w:r>
            <w:r w:rsidRPr="00AC48D4">
              <w:rPr>
                <w:sz w:val="22"/>
                <w:szCs w:val="22"/>
                <w:lang w:val="uk-UA"/>
              </w:rPr>
              <w:t>р.</w:t>
            </w:r>
          </w:p>
          <w:p w:rsidR="004019DF" w:rsidRPr="00AC48D4" w:rsidRDefault="004019DF" w:rsidP="004019DF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C4EF1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Гус</w:t>
            </w:r>
            <w:r w:rsidR="00E56E1E" w:rsidRPr="00AC48D4">
              <w:rPr>
                <w:sz w:val="22"/>
                <w:szCs w:val="22"/>
                <w:lang w:val="uk-UA"/>
              </w:rPr>
              <w:t>єв Володимир Євгенович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E56E1E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28.02.1980р.н.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C4EF1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вул. Лесі </w:t>
            </w:r>
            <w:r w:rsidR="00E56E1E" w:rsidRPr="00AC48D4">
              <w:rPr>
                <w:sz w:val="22"/>
                <w:szCs w:val="22"/>
                <w:lang w:val="uk-UA"/>
              </w:rPr>
              <w:t xml:space="preserve">Українки, 34,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156438" w:rsidRPr="00AC48D4">
              <w:rPr>
                <w:sz w:val="22"/>
                <w:szCs w:val="22"/>
                <w:lang w:val="uk-UA"/>
              </w:rPr>
              <w:t>23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C48D4" w:rsidRDefault="00FD7273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Кабалін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Дмитро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01.02.1976р.н.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C4EF1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п</w:t>
            </w:r>
            <w:r w:rsidR="00156438" w:rsidRPr="00AC48D4">
              <w:rPr>
                <w:sz w:val="22"/>
                <w:szCs w:val="22"/>
                <w:lang w:val="uk-UA"/>
              </w:rPr>
              <w:t xml:space="preserve">ров. </w:t>
            </w:r>
            <w:proofErr w:type="spellStart"/>
            <w:r w:rsidR="00156438" w:rsidRPr="00AC48D4">
              <w:rPr>
                <w:sz w:val="22"/>
                <w:szCs w:val="22"/>
                <w:lang w:val="uk-UA"/>
              </w:rPr>
              <w:t>Студенський</w:t>
            </w:r>
            <w:proofErr w:type="spellEnd"/>
            <w:r w:rsidR="00156438" w:rsidRPr="00AC48D4">
              <w:rPr>
                <w:sz w:val="22"/>
                <w:szCs w:val="22"/>
                <w:lang w:val="uk-UA"/>
              </w:rPr>
              <w:t>, 8/22, м. Харків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156438" w:rsidRPr="00AC48D4">
              <w:rPr>
                <w:sz w:val="22"/>
                <w:szCs w:val="22"/>
                <w:lang w:val="uk-UA"/>
              </w:rPr>
              <w:t>18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C48D4" w:rsidRDefault="00FD7273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AC48D4" w:rsidTr="00FD079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56438" w:rsidP="00FD7273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Бережинський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Василь Віталійович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156438" w:rsidP="00FD7273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02.02.1995р.н.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AC48D4" w:rsidRDefault="003204C2" w:rsidP="00FD7273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156438" w:rsidRPr="00AC48D4">
              <w:rPr>
                <w:sz w:val="22"/>
                <w:szCs w:val="22"/>
                <w:lang w:val="uk-UA"/>
              </w:rPr>
              <w:t xml:space="preserve">ул. Миру, 1, с. </w:t>
            </w:r>
            <w:proofErr w:type="spellStart"/>
            <w:r w:rsidR="00156438" w:rsidRPr="00AC48D4">
              <w:rPr>
                <w:sz w:val="22"/>
                <w:szCs w:val="22"/>
                <w:lang w:val="uk-UA"/>
              </w:rPr>
              <w:t>Бісковичі</w:t>
            </w:r>
            <w:proofErr w:type="spellEnd"/>
            <w:r w:rsidR="00156438" w:rsidRPr="00AC48D4">
              <w:rPr>
                <w:sz w:val="22"/>
                <w:szCs w:val="22"/>
                <w:lang w:val="uk-UA"/>
              </w:rPr>
              <w:t>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AC48D4" w:rsidRDefault="00FD7273" w:rsidP="00FD7273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156438" w:rsidRPr="00AC48D4">
              <w:rPr>
                <w:sz w:val="22"/>
                <w:szCs w:val="22"/>
                <w:lang w:val="uk-UA"/>
              </w:rPr>
              <w:t>16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AC48D4" w:rsidRDefault="00FD7273" w:rsidP="00FD7273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Юстенюк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Галина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26.08.1961р.н.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204C2" w:rsidRPr="00AC48D4" w:rsidRDefault="003204C2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б</w:t>
            </w:r>
            <w:r w:rsidR="00156438" w:rsidRPr="00AC48D4">
              <w:rPr>
                <w:sz w:val="22"/>
                <w:szCs w:val="22"/>
                <w:lang w:val="uk-UA"/>
              </w:rPr>
              <w:t xml:space="preserve">ульвар Комсомольський, </w:t>
            </w:r>
          </w:p>
          <w:p w:rsidR="0054775D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м. Маріуполь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01.01.202</w:t>
            </w:r>
            <w:r w:rsidR="00156438" w:rsidRPr="00AC48D4">
              <w:rPr>
                <w:sz w:val="22"/>
                <w:szCs w:val="22"/>
                <w:lang w:val="uk-UA"/>
              </w:rPr>
              <w:t>2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Єфименко Олексій Дмитрович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156438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16.03.1989р.н.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3204C2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156438" w:rsidRPr="00AC48D4">
              <w:rPr>
                <w:sz w:val="22"/>
                <w:szCs w:val="22"/>
                <w:lang w:val="uk-UA"/>
              </w:rPr>
              <w:t>ул. Наукова, 48</w:t>
            </w:r>
            <w:r w:rsidR="00091C90" w:rsidRPr="00AC48D4">
              <w:rPr>
                <w:sz w:val="22"/>
                <w:szCs w:val="22"/>
                <w:lang w:val="uk-UA"/>
              </w:rPr>
              <w:t>/52</w:t>
            </w:r>
            <w:r w:rsidR="00156438" w:rsidRPr="00AC48D4">
              <w:rPr>
                <w:sz w:val="22"/>
                <w:szCs w:val="22"/>
                <w:lang w:val="uk-UA"/>
              </w:rPr>
              <w:t>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01.01.202</w:t>
            </w:r>
            <w:r w:rsidR="00091C90" w:rsidRPr="00AC48D4">
              <w:rPr>
                <w:sz w:val="22"/>
                <w:szCs w:val="22"/>
                <w:lang w:val="uk-UA"/>
              </w:rPr>
              <w:t>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Захаров Юрій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04.03.1992р.н.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3204C2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91C90" w:rsidRPr="00AC48D4">
              <w:rPr>
                <w:sz w:val="22"/>
                <w:szCs w:val="22"/>
                <w:lang w:val="uk-UA"/>
              </w:rPr>
              <w:t>ул. В. Великого, 39/83, м. Львів.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01.01.202</w:t>
            </w:r>
            <w:r w:rsidR="00091C90" w:rsidRPr="00AC48D4">
              <w:rPr>
                <w:sz w:val="22"/>
                <w:szCs w:val="22"/>
                <w:lang w:val="uk-UA"/>
              </w:rPr>
              <w:t>2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Бойко Юрій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11.04.1985р.н.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3204C2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с</w:t>
            </w:r>
            <w:r w:rsidR="00091C90" w:rsidRPr="00AC48D4">
              <w:rPr>
                <w:sz w:val="22"/>
                <w:szCs w:val="22"/>
                <w:lang w:val="uk-UA"/>
              </w:rPr>
              <w:t>. Чернихів, Самбірський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Навальний Олег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28.10.1986р.н.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603A99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91C90" w:rsidRPr="00AC48D4">
              <w:rPr>
                <w:sz w:val="22"/>
                <w:szCs w:val="22"/>
                <w:lang w:val="uk-UA"/>
              </w:rPr>
              <w:t>ул. Стрийська, 88,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091C90" w:rsidRPr="00AC48D4">
              <w:rPr>
                <w:sz w:val="22"/>
                <w:szCs w:val="22"/>
                <w:lang w:val="uk-UA"/>
              </w:rPr>
              <w:t>23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A40C64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Агє</w:t>
            </w:r>
            <w:r w:rsidR="00091C90" w:rsidRPr="00AC48D4">
              <w:rPr>
                <w:sz w:val="22"/>
                <w:szCs w:val="22"/>
                <w:lang w:val="uk-UA"/>
              </w:rPr>
              <w:t>єв Дмитро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10.04.1998р.н.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A40C64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91C90" w:rsidRPr="00AC48D4">
              <w:rPr>
                <w:sz w:val="22"/>
                <w:szCs w:val="22"/>
                <w:lang w:val="uk-UA"/>
              </w:rPr>
              <w:t xml:space="preserve">ул. Степова, 6 с. Красна </w:t>
            </w:r>
            <w:proofErr w:type="spellStart"/>
            <w:r w:rsidR="00091C90" w:rsidRPr="00AC48D4">
              <w:rPr>
                <w:sz w:val="22"/>
                <w:szCs w:val="22"/>
                <w:lang w:val="uk-UA"/>
              </w:rPr>
              <w:t>Талівка</w:t>
            </w:r>
            <w:proofErr w:type="spellEnd"/>
            <w:r w:rsidR="00091C90" w:rsidRPr="00AC48D4">
              <w:rPr>
                <w:sz w:val="22"/>
                <w:szCs w:val="22"/>
                <w:lang w:val="uk-UA"/>
              </w:rPr>
              <w:t>, Станично-Луганський район, Луганська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091C90" w:rsidRPr="00AC48D4">
              <w:rPr>
                <w:sz w:val="22"/>
                <w:szCs w:val="22"/>
                <w:lang w:val="uk-UA"/>
              </w:rPr>
              <w:t>01</w:t>
            </w:r>
            <w:r w:rsidRPr="00AC48D4">
              <w:rPr>
                <w:sz w:val="22"/>
                <w:szCs w:val="22"/>
                <w:lang w:val="uk-UA"/>
              </w:rPr>
              <w:t>.0</w:t>
            </w:r>
            <w:r w:rsidR="00091C90" w:rsidRPr="00AC48D4">
              <w:rPr>
                <w:sz w:val="22"/>
                <w:szCs w:val="22"/>
                <w:lang w:val="uk-UA"/>
              </w:rPr>
              <w:t>1</w:t>
            </w:r>
            <w:r w:rsidRPr="00AC48D4">
              <w:rPr>
                <w:sz w:val="22"/>
                <w:szCs w:val="22"/>
                <w:lang w:val="uk-UA"/>
              </w:rPr>
              <w:t>.20</w:t>
            </w:r>
            <w:r w:rsidR="00091C90" w:rsidRPr="00AC48D4">
              <w:rPr>
                <w:sz w:val="22"/>
                <w:szCs w:val="22"/>
                <w:lang w:val="uk-UA"/>
              </w:rPr>
              <w:t>2</w:t>
            </w:r>
            <w:r w:rsidRPr="00AC48D4">
              <w:rPr>
                <w:sz w:val="22"/>
                <w:szCs w:val="22"/>
                <w:lang w:val="uk-UA"/>
              </w:rPr>
              <w:t xml:space="preserve">3р. </w:t>
            </w:r>
          </w:p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Свястин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Андрій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16.08.1973р.н.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A40C64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91C90" w:rsidRPr="00AC48D4">
              <w:rPr>
                <w:sz w:val="22"/>
                <w:szCs w:val="22"/>
                <w:lang w:val="uk-UA"/>
              </w:rPr>
              <w:t xml:space="preserve">ул. Стефаника, 13, с. </w:t>
            </w:r>
            <w:proofErr w:type="spellStart"/>
            <w:r w:rsidR="00091C90" w:rsidRPr="00AC48D4">
              <w:rPr>
                <w:sz w:val="22"/>
                <w:szCs w:val="22"/>
                <w:lang w:val="uk-UA"/>
              </w:rPr>
              <w:t>Наварія</w:t>
            </w:r>
            <w:proofErr w:type="spellEnd"/>
            <w:r w:rsidR="00091C90" w:rsidRPr="00AC48D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091C90" w:rsidRPr="00AC48D4">
              <w:rPr>
                <w:sz w:val="22"/>
                <w:szCs w:val="22"/>
                <w:lang w:val="uk-UA"/>
              </w:rPr>
              <w:t>Пустомитівський</w:t>
            </w:r>
            <w:proofErr w:type="spellEnd"/>
            <w:r w:rsidR="00091C90" w:rsidRPr="00AC48D4">
              <w:rPr>
                <w:sz w:val="22"/>
                <w:szCs w:val="22"/>
                <w:lang w:val="uk-UA"/>
              </w:rPr>
              <w:t xml:space="preserve">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091C90" w:rsidRPr="00AC48D4">
              <w:rPr>
                <w:sz w:val="22"/>
                <w:szCs w:val="22"/>
                <w:lang w:val="uk-UA"/>
              </w:rPr>
              <w:t>0</w:t>
            </w:r>
            <w:r w:rsidRPr="00AC48D4">
              <w:rPr>
                <w:sz w:val="22"/>
                <w:szCs w:val="22"/>
                <w:lang w:val="uk-UA"/>
              </w:rPr>
              <w:t>1.01.20</w:t>
            </w:r>
            <w:r w:rsidR="00091C90" w:rsidRPr="00AC48D4">
              <w:rPr>
                <w:sz w:val="22"/>
                <w:szCs w:val="22"/>
                <w:lang w:val="uk-UA"/>
              </w:rPr>
              <w:t>20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Савчук Надія Сергіївна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091C9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22.02.1995р.н.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AC48D4" w:rsidRDefault="00A40C64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91C90" w:rsidRPr="00AC48D4">
              <w:rPr>
                <w:sz w:val="22"/>
                <w:szCs w:val="22"/>
                <w:lang w:val="uk-UA"/>
              </w:rPr>
              <w:t>ул. Галицька, 11А</w:t>
            </w:r>
            <w:r w:rsidR="00CE151F" w:rsidRPr="00AC48D4">
              <w:rPr>
                <w:sz w:val="22"/>
                <w:szCs w:val="22"/>
                <w:lang w:val="uk-UA"/>
              </w:rPr>
              <w:t>/29,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</w:t>
            </w:r>
            <w:r w:rsidR="00CE151F" w:rsidRPr="00AC48D4">
              <w:rPr>
                <w:sz w:val="22"/>
                <w:szCs w:val="22"/>
                <w:lang w:val="uk-UA"/>
              </w:rPr>
              <w:t>1</w:t>
            </w:r>
            <w:r w:rsidRPr="00AC48D4">
              <w:rPr>
                <w:sz w:val="22"/>
                <w:szCs w:val="22"/>
                <w:lang w:val="uk-UA"/>
              </w:rPr>
              <w:t>.1</w:t>
            </w:r>
            <w:r w:rsidR="00CE151F" w:rsidRPr="00AC48D4">
              <w:rPr>
                <w:sz w:val="22"/>
                <w:szCs w:val="22"/>
                <w:lang w:val="uk-UA"/>
              </w:rPr>
              <w:t>1</w:t>
            </w:r>
            <w:r w:rsidRPr="00AC48D4">
              <w:rPr>
                <w:sz w:val="22"/>
                <w:szCs w:val="22"/>
                <w:lang w:val="uk-UA"/>
              </w:rPr>
              <w:t>.20</w:t>
            </w:r>
            <w:r w:rsidR="00CE151F" w:rsidRPr="00AC48D4">
              <w:rPr>
                <w:sz w:val="22"/>
                <w:szCs w:val="22"/>
                <w:lang w:val="uk-UA"/>
              </w:rPr>
              <w:t>23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9B640F" w:rsidRPr="00AC48D4" w:rsidRDefault="009B640F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AC48D4" w:rsidTr="00CF3115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CE151F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Гук Василь Євгенович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CE151F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13.05.1981р.н.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AC48D4" w:rsidRDefault="00A40C64" w:rsidP="009B640F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CE151F" w:rsidRPr="00AC48D4">
              <w:rPr>
                <w:sz w:val="22"/>
                <w:szCs w:val="22"/>
                <w:lang w:val="uk-UA"/>
              </w:rPr>
              <w:t>ул. Кармелюка, 19, с. Порожнє,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9B640F" w:rsidRPr="00AC48D4">
              <w:rPr>
                <w:sz w:val="22"/>
                <w:szCs w:val="22"/>
                <w:lang w:val="uk-UA"/>
              </w:rPr>
              <w:t>0</w:t>
            </w:r>
            <w:r w:rsidR="00CE151F" w:rsidRPr="00AC48D4">
              <w:rPr>
                <w:sz w:val="22"/>
                <w:szCs w:val="22"/>
                <w:lang w:val="uk-UA"/>
              </w:rPr>
              <w:t>1</w:t>
            </w:r>
            <w:r w:rsidR="009B640F" w:rsidRPr="00AC48D4">
              <w:rPr>
                <w:sz w:val="22"/>
                <w:szCs w:val="22"/>
                <w:lang w:val="uk-UA"/>
              </w:rPr>
              <w:t>.</w:t>
            </w:r>
            <w:r w:rsidR="00CE151F" w:rsidRPr="00AC48D4">
              <w:rPr>
                <w:sz w:val="22"/>
                <w:szCs w:val="22"/>
                <w:lang w:val="uk-UA"/>
              </w:rPr>
              <w:t>04</w:t>
            </w:r>
            <w:r w:rsidR="009B640F" w:rsidRPr="00AC48D4">
              <w:rPr>
                <w:sz w:val="22"/>
                <w:szCs w:val="22"/>
                <w:lang w:val="uk-UA"/>
              </w:rPr>
              <w:t>.20</w:t>
            </w:r>
            <w:r w:rsidR="00CE151F" w:rsidRPr="00AC48D4">
              <w:rPr>
                <w:sz w:val="22"/>
                <w:szCs w:val="22"/>
                <w:lang w:val="uk-UA"/>
              </w:rPr>
              <w:t>23</w:t>
            </w:r>
            <w:r w:rsidR="009B640F" w:rsidRPr="00AC48D4">
              <w:rPr>
                <w:sz w:val="22"/>
                <w:szCs w:val="22"/>
                <w:lang w:val="uk-UA"/>
              </w:rPr>
              <w:t>р</w:t>
            </w:r>
            <w:r w:rsidRPr="00AC48D4">
              <w:rPr>
                <w:sz w:val="22"/>
                <w:szCs w:val="22"/>
                <w:lang w:val="uk-UA"/>
              </w:rPr>
              <w:t xml:space="preserve">. </w:t>
            </w:r>
          </w:p>
          <w:p w:rsidR="0054775D" w:rsidRPr="00AC48D4" w:rsidRDefault="0054775D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AC48D4" w:rsidTr="008A767B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CE151F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Єремцов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Сергій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CE151F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12.05.1979р.н.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96037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CE151F" w:rsidRPr="00AC48D4">
              <w:rPr>
                <w:sz w:val="22"/>
                <w:szCs w:val="22"/>
                <w:lang w:val="uk-UA"/>
              </w:rPr>
              <w:t>ул. Виговського, 9 м. Стрий,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</w:t>
            </w:r>
            <w:r w:rsidR="00CE151F" w:rsidRPr="00AC48D4">
              <w:rPr>
                <w:sz w:val="22"/>
                <w:szCs w:val="22"/>
                <w:lang w:val="uk-UA"/>
              </w:rPr>
              <w:t>8</w:t>
            </w:r>
            <w:r w:rsidRPr="00AC48D4">
              <w:rPr>
                <w:sz w:val="22"/>
                <w:szCs w:val="22"/>
                <w:lang w:val="uk-UA"/>
              </w:rPr>
              <w:t xml:space="preserve">.2022р. </w:t>
            </w:r>
          </w:p>
          <w:p w:rsidR="00245F89" w:rsidRPr="00AC48D4" w:rsidRDefault="00245F89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AC48D4" w:rsidTr="00B63F8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CE151F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Іванків Василь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CE151F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28.12.1997р.н.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96037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CE151F" w:rsidRPr="00AC48D4">
              <w:rPr>
                <w:sz w:val="22"/>
                <w:szCs w:val="22"/>
                <w:lang w:val="uk-UA"/>
              </w:rPr>
              <w:t>ул. І. Франка, 37, с. Сихів, Стрийський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</w:t>
            </w:r>
            <w:r w:rsidR="00CE151F" w:rsidRPr="00AC48D4">
              <w:rPr>
                <w:sz w:val="22"/>
                <w:szCs w:val="22"/>
                <w:lang w:val="uk-UA"/>
              </w:rPr>
              <w:t>1</w:t>
            </w:r>
            <w:r w:rsidRPr="00AC48D4">
              <w:rPr>
                <w:sz w:val="22"/>
                <w:szCs w:val="22"/>
                <w:lang w:val="uk-UA"/>
              </w:rPr>
              <w:t>.</w:t>
            </w:r>
            <w:r w:rsidR="00CE151F" w:rsidRPr="00AC48D4">
              <w:rPr>
                <w:sz w:val="22"/>
                <w:szCs w:val="22"/>
                <w:lang w:val="uk-UA"/>
              </w:rPr>
              <w:t>05</w:t>
            </w:r>
            <w:r w:rsidRPr="00AC48D4">
              <w:rPr>
                <w:sz w:val="22"/>
                <w:szCs w:val="22"/>
                <w:lang w:val="uk-UA"/>
              </w:rPr>
              <w:t>.20</w:t>
            </w:r>
            <w:r w:rsidR="00CE151F" w:rsidRPr="00AC48D4">
              <w:rPr>
                <w:sz w:val="22"/>
                <w:szCs w:val="22"/>
                <w:lang w:val="uk-UA"/>
              </w:rPr>
              <w:t>23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AC48D4" w:rsidRDefault="00245F89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AC48D4" w:rsidTr="00B63F81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245F8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3227B" w:rsidP="00245F89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Чумбарський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Павло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3227B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01.07.1990р.н.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96037" w:rsidP="00245F89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F3227B" w:rsidRPr="00AC48D4">
              <w:rPr>
                <w:sz w:val="22"/>
                <w:szCs w:val="22"/>
                <w:lang w:val="uk-UA"/>
              </w:rPr>
              <w:t>ул. Лемківська, 114, м. Червоноград,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3227B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22</w:t>
            </w:r>
            <w:r w:rsidR="00245F89" w:rsidRPr="00AC48D4">
              <w:rPr>
                <w:sz w:val="22"/>
                <w:szCs w:val="22"/>
                <w:lang w:val="uk-UA"/>
              </w:rPr>
              <w:t>.0</w:t>
            </w:r>
            <w:r w:rsidRPr="00AC48D4">
              <w:rPr>
                <w:sz w:val="22"/>
                <w:szCs w:val="22"/>
                <w:lang w:val="uk-UA"/>
              </w:rPr>
              <w:t>2.</w:t>
            </w:r>
            <w:r w:rsidR="00245F89" w:rsidRPr="00AC48D4">
              <w:rPr>
                <w:sz w:val="22"/>
                <w:szCs w:val="22"/>
                <w:lang w:val="uk-UA"/>
              </w:rPr>
              <w:t>202</w:t>
            </w:r>
            <w:r w:rsidRPr="00AC48D4">
              <w:rPr>
                <w:sz w:val="22"/>
                <w:szCs w:val="22"/>
                <w:lang w:val="uk-UA"/>
              </w:rPr>
              <w:t>2</w:t>
            </w:r>
            <w:r w:rsidR="00245F89"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AC48D4" w:rsidRDefault="00245F89" w:rsidP="00245F89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45F8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3227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Нікітенко Андрій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3227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29.09.1974р.н.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45F89" w:rsidRPr="00AC48D4" w:rsidRDefault="00F96037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F3227B" w:rsidRPr="00AC48D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F3227B" w:rsidRPr="00AC48D4">
              <w:rPr>
                <w:sz w:val="22"/>
                <w:szCs w:val="22"/>
                <w:lang w:val="uk-UA"/>
              </w:rPr>
              <w:t>Пацаєва</w:t>
            </w:r>
            <w:proofErr w:type="spellEnd"/>
            <w:r w:rsidR="00F3227B" w:rsidRPr="00AC48D4">
              <w:rPr>
                <w:sz w:val="22"/>
                <w:szCs w:val="22"/>
                <w:lang w:val="uk-UA"/>
              </w:rPr>
              <w:t xml:space="preserve">, 9/3, </w:t>
            </w:r>
            <w:proofErr w:type="spellStart"/>
            <w:r w:rsidR="00F3227B" w:rsidRPr="00AC48D4">
              <w:rPr>
                <w:sz w:val="22"/>
                <w:szCs w:val="22"/>
                <w:lang w:val="uk-UA"/>
              </w:rPr>
              <w:t>смт</w:t>
            </w:r>
            <w:proofErr w:type="spellEnd"/>
            <w:r w:rsidR="00F3227B" w:rsidRPr="00AC48D4">
              <w:rPr>
                <w:sz w:val="22"/>
                <w:szCs w:val="22"/>
                <w:lang w:val="uk-UA"/>
              </w:rPr>
              <w:t>. Дзержинський, Луганська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45F89" w:rsidRPr="00AC48D4" w:rsidRDefault="00245F8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F3227B" w:rsidRPr="00AC48D4">
              <w:rPr>
                <w:sz w:val="22"/>
                <w:szCs w:val="22"/>
                <w:lang w:val="uk-UA"/>
              </w:rPr>
              <w:t>18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245F89" w:rsidRPr="00AC48D4" w:rsidRDefault="00245F8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F3227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Юрків Ростислав Мирославович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F3227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06.12.1978р.н.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F96037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F3227B" w:rsidRPr="00AC48D4">
              <w:rPr>
                <w:sz w:val="22"/>
                <w:szCs w:val="22"/>
                <w:lang w:val="uk-UA"/>
              </w:rPr>
              <w:t>ул. Туркменська, 2</w:t>
            </w:r>
          </w:p>
          <w:p w:rsidR="00F3227B" w:rsidRPr="00AC48D4" w:rsidRDefault="00F96037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F3227B" w:rsidRPr="00AC48D4">
              <w:rPr>
                <w:sz w:val="22"/>
                <w:szCs w:val="22"/>
                <w:lang w:val="uk-UA"/>
              </w:rPr>
              <w:t>ул. Краківська, 26/18</w:t>
            </w:r>
          </w:p>
          <w:p w:rsidR="00F3227B" w:rsidRPr="00AC48D4" w:rsidRDefault="00F3227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01.01.20</w:t>
            </w:r>
            <w:r w:rsidR="00F3227B" w:rsidRPr="00AC48D4">
              <w:rPr>
                <w:sz w:val="22"/>
                <w:szCs w:val="22"/>
                <w:lang w:val="uk-UA"/>
              </w:rPr>
              <w:t>18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8E18AB" w:rsidP="00F96037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Дерев’янко Роман Павлович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8E18A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06.05.1986р.н.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F96037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8E18AB" w:rsidRPr="00AC48D4">
              <w:rPr>
                <w:sz w:val="22"/>
                <w:szCs w:val="22"/>
                <w:lang w:val="uk-UA"/>
              </w:rPr>
              <w:t>ул. Молодіжна, 11/1, смт. Миколаївка, 11/1 Сумська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8E18AB" w:rsidRPr="00AC48D4">
              <w:rPr>
                <w:sz w:val="22"/>
                <w:szCs w:val="22"/>
                <w:lang w:val="uk-UA"/>
              </w:rPr>
              <w:t>2</w:t>
            </w:r>
            <w:r w:rsidRPr="00AC48D4">
              <w:rPr>
                <w:sz w:val="22"/>
                <w:szCs w:val="22"/>
                <w:lang w:val="uk-UA"/>
              </w:rPr>
              <w:t>1.0</w:t>
            </w:r>
            <w:r w:rsidR="008E18AB" w:rsidRPr="00AC48D4">
              <w:rPr>
                <w:sz w:val="22"/>
                <w:szCs w:val="22"/>
                <w:lang w:val="uk-UA"/>
              </w:rPr>
              <w:t>7</w:t>
            </w:r>
            <w:r w:rsidRPr="00AC48D4">
              <w:rPr>
                <w:sz w:val="22"/>
                <w:szCs w:val="22"/>
                <w:lang w:val="uk-UA"/>
              </w:rPr>
              <w:t xml:space="preserve">.2023р. </w:t>
            </w:r>
          </w:p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8E18A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Дяченко Сергій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8E18AB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23.10.1975р.н.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1F30BA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8E18AB" w:rsidRPr="00AC48D4">
              <w:rPr>
                <w:sz w:val="22"/>
                <w:szCs w:val="22"/>
                <w:lang w:val="uk-UA"/>
              </w:rPr>
              <w:t>ул. Озерна, 24/1, смт. Миколаївка, Сумська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8E18AB" w:rsidRPr="00AC48D4">
              <w:rPr>
                <w:sz w:val="22"/>
                <w:szCs w:val="22"/>
                <w:lang w:val="uk-UA"/>
              </w:rPr>
              <w:t>10</w:t>
            </w:r>
            <w:r w:rsidRPr="00AC48D4">
              <w:rPr>
                <w:sz w:val="22"/>
                <w:szCs w:val="22"/>
                <w:lang w:val="uk-UA"/>
              </w:rPr>
              <w:t>.0</w:t>
            </w:r>
            <w:r w:rsidR="008E18AB" w:rsidRPr="00AC48D4">
              <w:rPr>
                <w:sz w:val="22"/>
                <w:szCs w:val="22"/>
                <w:lang w:val="uk-UA"/>
              </w:rPr>
              <w:t>7</w:t>
            </w:r>
            <w:r w:rsidRPr="00AC48D4">
              <w:rPr>
                <w:sz w:val="22"/>
                <w:szCs w:val="22"/>
                <w:lang w:val="uk-UA"/>
              </w:rPr>
              <w:t>.202</w:t>
            </w:r>
            <w:r w:rsidR="00313A4F" w:rsidRPr="00AC48D4">
              <w:rPr>
                <w:sz w:val="22"/>
                <w:szCs w:val="22"/>
                <w:lang w:val="uk-UA"/>
              </w:rPr>
              <w:t>3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313A4F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Сумик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Олег Іларіонович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313A4F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10.03.1971р.н.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0A592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313A4F" w:rsidRPr="00AC48D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313A4F" w:rsidRPr="00AC48D4">
              <w:rPr>
                <w:sz w:val="22"/>
                <w:szCs w:val="22"/>
                <w:lang w:val="uk-UA"/>
              </w:rPr>
              <w:t>Чукаріна</w:t>
            </w:r>
            <w:proofErr w:type="spellEnd"/>
            <w:r w:rsidR="00313A4F" w:rsidRPr="00AC48D4">
              <w:rPr>
                <w:sz w:val="22"/>
                <w:szCs w:val="22"/>
                <w:lang w:val="uk-UA"/>
              </w:rPr>
              <w:t>, 20/112,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</w:t>
            </w:r>
            <w:r w:rsidR="00313A4F" w:rsidRPr="00AC48D4">
              <w:rPr>
                <w:sz w:val="22"/>
                <w:szCs w:val="22"/>
                <w:lang w:val="uk-UA"/>
              </w:rPr>
              <w:t>3</w:t>
            </w:r>
            <w:r w:rsidRPr="00AC48D4">
              <w:rPr>
                <w:sz w:val="22"/>
                <w:szCs w:val="22"/>
                <w:lang w:val="uk-UA"/>
              </w:rPr>
              <w:t>.0</w:t>
            </w:r>
            <w:r w:rsidR="00313A4F" w:rsidRPr="00AC48D4">
              <w:rPr>
                <w:sz w:val="22"/>
                <w:szCs w:val="22"/>
                <w:lang w:val="uk-UA"/>
              </w:rPr>
              <w:t>8</w:t>
            </w:r>
            <w:r w:rsidRPr="00AC48D4">
              <w:rPr>
                <w:sz w:val="22"/>
                <w:szCs w:val="22"/>
                <w:lang w:val="uk-UA"/>
              </w:rPr>
              <w:t>.202</w:t>
            </w:r>
            <w:r w:rsidR="00313A4F" w:rsidRPr="00AC48D4">
              <w:rPr>
                <w:sz w:val="22"/>
                <w:szCs w:val="22"/>
                <w:lang w:val="uk-UA"/>
              </w:rPr>
              <w:t>2</w:t>
            </w:r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D82FA9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46723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Мороз С.С.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E84B6F" w:rsidP="00CF311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-----------------+-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82FA9" w:rsidRPr="00AC48D4" w:rsidRDefault="000A5920" w:rsidP="00CF3115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467230" w:rsidRPr="00AC48D4">
              <w:rPr>
                <w:sz w:val="22"/>
                <w:szCs w:val="22"/>
                <w:lang w:val="uk-UA"/>
              </w:rPr>
              <w:t>ул. Полуботка, 15/100, м. Львів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</w:t>
            </w:r>
            <w:r w:rsidR="00467230" w:rsidRPr="00AC48D4">
              <w:rPr>
                <w:sz w:val="22"/>
                <w:szCs w:val="22"/>
                <w:lang w:val="uk-UA"/>
              </w:rPr>
              <w:t>10</w:t>
            </w:r>
            <w:r w:rsidRPr="00AC48D4">
              <w:rPr>
                <w:sz w:val="22"/>
                <w:szCs w:val="22"/>
                <w:lang w:val="uk-UA"/>
              </w:rPr>
              <w:t>.0</w:t>
            </w:r>
            <w:r w:rsidR="00467230" w:rsidRPr="00AC48D4">
              <w:rPr>
                <w:sz w:val="22"/>
                <w:szCs w:val="22"/>
                <w:lang w:val="uk-UA"/>
              </w:rPr>
              <w:t>8</w:t>
            </w:r>
            <w:r w:rsidRPr="00AC48D4">
              <w:rPr>
                <w:sz w:val="22"/>
                <w:szCs w:val="22"/>
                <w:lang w:val="uk-UA"/>
              </w:rPr>
              <w:t xml:space="preserve">.2023р. </w:t>
            </w:r>
          </w:p>
          <w:p w:rsidR="00D82FA9" w:rsidRPr="00AC48D4" w:rsidRDefault="00D82FA9" w:rsidP="00CF3115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Кравець Василь Михайлович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16.01.1962р.н.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0A592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467230" w:rsidRPr="00AC48D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467230" w:rsidRPr="00AC48D4">
              <w:rPr>
                <w:sz w:val="22"/>
                <w:szCs w:val="22"/>
                <w:lang w:val="uk-UA"/>
              </w:rPr>
              <w:t>Підгіря</w:t>
            </w:r>
            <w:proofErr w:type="spellEnd"/>
            <w:r w:rsidR="00467230" w:rsidRPr="00AC48D4">
              <w:rPr>
                <w:sz w:val="22"/>
                <w:szCs w:val="22"/>
                <w:lang w:val="uk-UA"/>
              </w:rPr>
              <w:t>, 19а/4,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01.07.2003р. </w:t>
            </w:r>
          </w:p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Андрейченко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Олександр Юрійович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27.03.1996р.н.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0A5920" w:rsidP="000A592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вул. Мазепи, 3, м. </w:t>
            </w:r>
            <w:proofErr w:type="spellStart"/>
            <w:r w:rsidRPr="00AC48D4">
              <w:rPr>
                <w:sz w:val="22"/>
                <w:szCs w:val="22"/>
                <w:lang w:val="uk-UA"/>
              </w:rPr>
              <w:t>П</w:t>
            </w:r>
            <w:r w:rsidR="00467230" w:rsidRPr="00AC48D4">
              <w:rPr>
                <w:sz w:val="22"/>
                <w:szCs w:val="22"/>
                <w:lang w:val="uk-UA"/>
              </w:rPr>
              <w:t>устомити</w:t>
            </w:r>
            <w:proofErr w:type="spellEnd"/>
            <w:r w:rsidR="00467230" w:rsidRPr="00AC48D4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01.01.2019р. </w:t>
            </w:r>
          </w:p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67230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Пилипів Ігор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15.03.1977р.н.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67230" w:rsidRPr="00AC48D4" w:rsidRDefault="002304DE" w:rsidP="00467230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467230" w:rsidRPr="00AC48D4">
              <w:rPr>
                <w:sz w:val="22"/>
                <w:szCs w:val="22"/>
                <w:lang w:val="uk-UA"/>
              </w:rPr>
              <w:t>ул. Сонячна, 9, с. Новий Витків, Червоноградський район, Львівська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01.01</w:t>
            </w:r>
            <w:r w:rsidR="000D3E5B" w:rsidRPr="00AC48D4">
              <w:rPr>
                <w:sz w:val="22"/>
                <w:szCs w:val="22"/>
                <w:lang w:val="uk-UA"/>
              </w:rPr>
              <w:t>.2</w:t>
            </w:r>
            <w:r w:rsidRPr="00AC48D4">
              <w:rPr>
                <w:sz w:val="22"/>
                <w:szCs w:val="22"/>
                <w:lang w:val="uk-UA"/>
              </w:rPr>
              <w:t xml:space="preserve">019р. </w:t>
            </w:r>
          </w:p>
          <w:p w:rsidR="00467230" w:rsidRPr="00AC48D4" w:rsidRDefault="00467230" w:rsidP="00467230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D3E5B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rPr>
                <w:sz w:val="22"/>
                <w:szCs w:val="22"/>
                <w:lang w:val="uk-UA"/>
              </w:rPr>
            </w:pPr>
            <w:proofErr w:type="spellStart"/>
            <w:r w:rsidRPr="00AC48D4">
              <w:rPr>
                <w:sz w:val="22"/>
                <w:szCs w:val="22"/>
                <w:lang w:val="uk-UA"/>
              </w:rPr>
              <w:t>Єкатериніна</w:t>
            </w:r>
            <w:proofErr w:type="spellEnd"/>
            <w:r w:rsidRPr="00AC48D4">
              <w:rPr>
                <w:sz w:val="22"/>
                <w:szCs w:val="22"/>
                <w:lang w:val="uk-UA"/>
              </w:rPr>
              <w:t xml:space="preserve"> Ліана Володимирівна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18.07.1988р.н.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2304DE" w:rsidP="000D3E5B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D3E5B" w:rsidRPr="00AC48D4">
              <w:rPr>
                <w:sz w:val="22"/>
                <w:szCs w:val="22"/>
                <w:lang w:val="uk-UA"/>
              </w:rPr>
              <w:t>ул. Лобановського, 31/61, с. Чайки, Київська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0D3E5B" w:rsidRPr="00AC48D4" w:rsidRDefault="000D3E5B" w:rsidP="000D3E5B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D3E5B" w:rsidRPr="00AC48D4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Єфремов Сергій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15.09.1976р.н.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D3E5B" w:rsidRDefault="002304DE" w:rsidP="000D3E5B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0D3E5B" w:rsidRPr="00AC48D4">
              <w:rPr>
                <w:sz w:val="22"/>
                <w:szCs w:val="22"/>
                <w:lang w:val="uk-UA"/>
              </w:rPr>
              <w:t>ул. Зелена, 6, с. Сілець, Червоноградський район, Львівська облас</w:t>
            </w:r>
            <w:r w:rsidR="00E84B6F">
              <w:rPr>
                <w:sz w:val="22"/>
                <w:szCs w:val="22"/>
                <w:lang w:val="uk-UA"/>
              </w:rPr>
              <w:t>т</w:t>
            </w:r>
            <w:r w:rsidR="000D3E5B" w:rsidRPr="00AC48D4">
              <w:rPr>
                <w:sz w:val="22"/>
                <w:szCs w:val="22"/>
                <w:lang w:val="uk-UA"/>
              </w:rPr>
              <w:t>ь</w:t>
            </w:r>
          </w:p>
          <w:p w:rsidR="00E84B6F" w:rsidRPr="00AC48D4" w:rsidRDefault="00E84B6F" w:rsidP="000D3E5B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D3E5B" w:rsidRPr="00AC48D4" w:rsidRDefault="000D3E5B" w:rsidP="000D3E5B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05.08.2016р. </w:t>
            </w:r>
          </w:p>
          <w:p w:rsidR="000D3E5B" w:rsidRPr="00AC48D4" w:rsidRDefault="000D3E5B" w:rsidP="000D3E5B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F4654" w:rsidRPr="009D091A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4654" w:rsidRPr="00AC48D4" w:rsidRDefault="00FF4654" w:rsidP="00FF46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4654" w:rsidRPr="00AC48D4" w:rsidRDefault="00FF4654" w:rsidP="00FF4654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Кузьменко Володимир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4654" w:rsidRPr="00AC48D4" w:rsidRDefault="00FF4654" w:rsidP="00FF4654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13.03.1996р.н.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F4654" w:rsidRPr="00AC48D4" w:rsidRDefault="002304DE" w:rsidP="00FF4654">
            <w:pPr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в</w:t>
            </w:r>
            <w:r w:rsidR="00FF4654" w:rsidRPr="00AC48D4">
              <w:rPr>
                <w:sz w:val="22"/>
                <w:szCs w:val="22"/>
                <w:lang w:val="uk-UA"/>
              </w:rPr>
              <w:t>ул. Львівська, 33, с. Журавники, Луцький район, Волинська область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F4654" w:rsidRPr="00AC48D4" w:rsidRDefault="00FF4654" w:rsidP="00FF4654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з 14.06.2021</w:t>
            </w:r>
            <w:bookmarkStart w:id="1" w:name="_GoBack"/>
            <w:bookmarkEnd w:id="1"/>
            <w:r w:rsidRPr="00AC48D4">
              <w:rPr>
                <w:sz w:val="22"/>
                <w:szCs w:val="22"/>
                <w:lang w:val="uk-UA"/>
              </w:rPr>
              <w:t xml:space="preserve">р. </w:t>
            </w:r>
          </w:p>
          <w:p w:rsidR="00FF4654" w:rsidRPr="009D091A" w:rsidRDefault="00FF4654" w:rsidP="00FF4654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3C4C" w:rsidRPr="009D091A" w:rsidTr="00CF3115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C4C" w:rsidRPr="00AC48D4" w:rsidRDefault="00403C4C" w:rsidP="00FF465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C4C" w:rsidRPr="00AC48D4" w:rsidRDefault="00403C4C" w:rsidP="00FF465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Лужков Михайло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C4C" w:rsidRPr="00AC48D4" w:rsidRDefault="00403C4C" w:rsidP="00FF465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05.11.1991р.н.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3C4C" w:rsidRPr="00AC48D4" w:rsidRDefault="00403C4C" w:rsidP="00FF4654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>, вул..Ярослава Мудрого, 21/4а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3C4C" w:rsidRPr="00AC48D4" w:rsidRDefault="00403C4C" w:rsidP="00403C4C">
            <w:pPr>
              <w:jc w:val="center"/>
              <w:rPr>
                <w:sz w:val="22"/>
                <w:szCs w:val="22"/>
              </w:rPr>
            </w:pPr>
            <w:r w:rsidRPr="00AC48D4">
              <w:rPr>
                <w:sz w:val="22"/>
                <w:szCs w:val="22"/>
                <w:lang w:val="uk-UA"/>
              </w:rPr>
              <w:t xml:space="preserve">з 01.01.2018р. </w:t>
            </w:r>
          </w:p>
          <w:p w:rsidR="00403C4C" w:rsidRPr="00AC48D4" w:rsidRDefault="00403C4C" w:rsidP="00403C4C">
            <w:pPr>
              <w:jc w:val="center"/>
              <w:rPr>
                <w:sz w:val="22"/>
                <w:szCs w:val="22"/>
                <w:lang w:val="uk-UA"/>
              </w:rPr>
            </w:pPr>
            <w:r w:rsidRPr="00AC48D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4E4C50" w:rsidRDefault="004E4C50" w:rsidP="004E4C50">
      <w:pPr>
        <w:jc w:val="right"/>
        <w:rPr>
          <w:b/>
          <w:bCs/>
          <w:sz w:val="22"/>
          <w:szCs w:val="22"/>
          <w:lang w:val="uk-UA"/>
        </w:rPr>
      </w:pPr>
    </w:p>
    <w:p w:rsidR="00E84B6F" w:rsidRPr="002F607E" w:rsidRDefault="00E84B6F" w:rsidP="004E4C50">
      <w:pPr>
        <w:jc w:val="right"/>
        <w:rPr>
          <w:b/>
          <w:bCs/>
          <w:sz w:val="22"/>
          <w:szCs w:val="22"/>
          <w:lang w:val="uk-UA"/>
        </w:rPr>
      </w:pPr>
    </w:p>
    <w:p w:rsidR="006E1B51" w:rsidRDefault="00FD302C" w:rsidP="00FF74ED">
      <w:pPr>
        <w:rPr>
          <w:sz w:val="24"/>
          <w:szCs w:val="24"/>
          <w:lang w:val="uk-UA"/>
        </w:rPr>
      </w:pPr>
      <w:proofErr w:type="spellStart"/>
      <w:r w:rsidRPr="00721EA7">
        <w:rPr>
          <w:b/>
          <w:bCs/>
          <w:sz w:val="26"/>
          <w:szCs w:val="26"/>
          <w:lang w:val="uk-UA"/>
        </w:rPr>
        <w:t>Т.в.о</w:t>
      </w:r>
      <w:proofErr w:type="spellEnd"/>
      <w:r w:rsidRPr="00721EA7">
        <w:rPr>
          <w:b/>
          <w:bCs/>
          <w:sz w:val="26"/>
          <w:szCs w:val="26"/>
          <w:lang w:val="uk-UA"/>
        </w:rPr>
        <w:t xml:space="preserve">. </w:t>
      </w:r>
      <w:r w:rsidR="006E1B51" w:rsidRPr="00721EA7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661B50">
        <w:rPr>
          <w:b/>
          <w:bCs/>
          <w:sz w:val="26"/>
          <w:szCs w:val="26"/>
          <w:lang w:val="uk-UA"/>
        </w:rPr>
        <w:t>ЛІТВІНСЬКА</w:t>
      </w: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E84B6F" w:rsidRDefault="00E84B6F" w:rsidP="006E1B51">
      <w:pPr>
        <w:jc w:val="both"/>
        <w:rPr>
          <w:lang w:val="uk-UA"/>
        </w:rPr>
      </w:pPr>
    </w:p>
    <w:p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2750989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</w:compat>
  <w:rsids>
    <w:rsidRoot w:val="009D39EF"/>
    <w:rsid w:val="0001373A"/>
    <w:rsid w:val="00014437"/>
    <w:rsid w:val="00032BD4"/>
    <w:rsid w:val="00047252"/>
    <w:rsid w:val="00085D08"/>
    <w:rsid w:val="00091C90"/>
    <w:rsid w:val="00094EA0"/>
    <w:rsid w:val="00095690"/>
    <w:rsid w:val="000A5920"/>
    <w:rsid w:val="000C5B07"/>
    <w:rsid w:val="000C6EF4"/>
    <w:rsid w:val="000D3E5B"/>
    <w:rsid w:val="000F6648"/>
    <w:rsid w:val="00100308"/>
    <w:rsid w:val="00133976"/>
    <w:rsid w:val="00156438"/>
    <w:rsid w:val="0018767E"/>
    <w:rsid w:val="001A4B54"/>
    <w:rsid w:val="001B2A6D"/>
    <w:rsid w:val="001C4EF1"/>
    <w:rsid w:val="001E1857"/>
    <w:rsid w:val="001E48F8"/>
    <w:rsid w:val="001F30BA"/>
    <w:rsid w:val="00200A06"/>
    <w:rsid w:val="00206E30"/>
    <w:rsid w:val="00207E57"/>
    <w:rsid w:val="002239D3"/>
    <w:rsid w:val="002304DE"/>
    <w:rsid w:val="00240FD0"/>
    <w:rsid w:val="00245F89"/>
    <w:rsid w:val="00250CD0"/>
    <w:rsid w:val="002B6777"/>
    <w:rsid w:val="002C2898"/>
    <w:rsid w:val="002F1198"/>
    <w:rsid w:val="002F607E"/>
    <w:rsid w:val="003022E1"/>
    <w:rsid w:val="00303F61"/>
    <w:rsid w:val="00303FE7"/>
    <w:rsid w:val="00313A4E"/>
    <w:rsid w:val="00313A4F"/>
    <w:rsid w:val="003204C2"/>
    <w:rsid w:val="003A325F"/>
    <w:rsid w:val="003B1DB5"/>
    <w:rsid w:val="003B725C"/>
    <w:rsid w:val="003D262C"/>
    <w:rsid w:val="004019DF"/>
    <w:rsid w:val="00403C4C"/>
    <w:rsid w:val="00435691"/>
    <w:rsid w:val="00435F7D"/>
    <w:rsid w:val="00443118"/>
    <w:rsid w:val="00450D0F"/>
    <w:rsid w:val="00452C68"/>
    <w:rsid w:val="00452F72"/>
    <w:rsid w:val="004608E4"/>
    <w:rsid w:val="00467230"/>
    <w:rsid w:val="00490C85"/>
    <w:rsid w:val="00492541"/>
    <w:rsid w:val="004B296F"/>
    <w:rsid w:val="004E4C50"/>
    <w:rsid w:val="004E6E55"/>
    <w:rsid w:val="004F6340"/>
    <w:rsid w:val="0054775D"/>
    <w:rsid w:val="00563269"/>
    <w:rsid w:val="00566208"/>
    <w:rsid w:val="005942C6"/>
    <w:rsid w:val="005A47F8"/>
    <w:rsid w:val="005C4147"/>
    <w:rsid w:val="005D69F4"/>
    <w:rsid w:val="00603A99"/>
    <w:rsid w:val="0061422B"/>
    <w:rsid w:val="006268B5"/>
    <w:rsid w:val="0064410E"/>
    <w:rsid w:val="00661B50"/>
    <w:rsid w:val="00661E2B"/>
    <w:rsid w:val="00676977"/>
    <w:rsid w:val="006816B6"/>
    <w:rsid w:val="006B1A4E"/>
    <w:rsid w:val="006E1B51"/>
    <w:rsid w:val="0070440D"/>
    <w:rsid w:val="00721EA7"/>
    <w:rsid w:val="00723D53"/>
    <w:rsid w:val="007325A5"/>
    <w:rsid w:val="00735E08"/>
    <w:rsid w:val="00742ACE"/>
    <w:rsid w:val="00744F91"/>
    <w:rsid w:val="00765FAB"/>
    <w:rsid w:val="007856B0"/>
    <w:rsid w:val="0079365D"/>
    <w:rsid w:val="007B5861"/>
    <w:rsid w:val="007C5080"/>
    <w:rsid w:val="007E3209"/>
    <w:rsid w:val="008101F9"/>
    <w:rsid w:val="0084675C"/>
    <w:rsid w:val="0087457C"/>
    <w:rsid w:val="0089203E"/>
    <w:rsid w:val="008A767B"/>
    <w:rsid w:val="008D12F6"/>
    <w:rsid w:val="008D637F"/>
    <w:rsid w:val="008E042B"/>
    <w:rsid w:val="008E18AB"/>
    <w:rsid w:val="008F0767"/>
    <w:rsid w:val="00907A77"/>
    <w:rsid w:val="00910F09"/>
    <w:rsid w:val="009830F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40C64"/>
    <w:rsid w:val="00A53C13"/>
    <w:rsid w:val="00A849FB"/>
    <w:rsid w:val="00A91B67"/>
    <w:rsid w:val="00AC48D4"/>
    <w:rsid w:val="00AD2E46"/>
    <w:rsid w:val="00AF3E12"/>
    <w:rsid w:val="00B24C75"/>
    <w:rsid w:val="00B50B42"/>
    <w:rsid w:val="00B63F81"/>
    <w:rsid w:val="00B715CD"/>
    <w:rsid w:val="00B77731"/>
    <w:rsid w:val="00B816C5"/>
    <w:rsid w:val="00B95A2F"/>
    <w:rsid w:val="00BD4F08"/>
    <w:rsid w:val="00C26286"/>
    <w:rsid w:val="00C34FB8"/>
    <w:rsid w:val="00C46D8C"/>
    <w:rsid w:val="00C915B9"/>
    <w:rsid w:val="00C95F09"/>
    <w:rsid w:val="00C96E11"/>
    <w:rsid w:val="00CB4A6E"/>
    <w:rsid w:val="00CB5B40"/>
    <w:rsid w:val="00CE0336"/>
    <w:rsid w:val="00CE151F"/>
    <w:rsid w:val="00CE3F5C"/>
    <w:rsid w:val="00CF2696"/>
    <w:rsid w:val="00CF3115"/>
    <w:rsid w:val="00D361A7"/>
    <w:rsid w:val="00D45C96"/>
    <w:rsid w:val="00D72467"/>
    <w:rsid w:val="00D82FA9"/>
    <w:rsid w:val="00D83D70"/>
    <w:rsid w:val="00DA438D"/>
    <w:rsid w:val="00DA4E02"/>
    <w:rsid w:val="00E23037"/>
    <w:rsid w:val="00E26DD2"/>
    <w:rsid w:val="00E410FA"/>
    <w:rsid w:val="00E42904"/>
    <w:rsid w:val="00E4707A"/>
    <w:rsid w:val="00E56E1E"/>
    <w:rsid w:val="00E84B6F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227B"/>
    <w:rsid w:val="00F619BB"/>
    <w:rsid w:val="00F64910"/>
    <w:rsid w:val="00F7230D"/>
    <w:rsid w:val="00F92113"/>
    <w:rsid w:val="00F9449F"/>
    <w:rsid w:val="00F96037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2D127-6AC6-420D-9098-71C6798AF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785</Words>
  <Characters>4475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5250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Пользователь Windows</cp:lastModifiedBy>
  <cp:revision>9</cp:revision>
  <cp:lastPrinted>2023-08-29T06:51:00Z</cp:lastPrinted>
  <dcterms:created xsi:type="dcterms:W3CDTF">2023-10-09T06:33:00Z</dcterms:created>
  <dcterms:modified xsi:type="dcterms:W3CDTF">2023-10-09T11:06:00Z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