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7A6F51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1A4E" w:rsidRPr="006E1B51" w:rsidRDefault="006B1A4E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E1B51"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Керівникам закладів охорони </w:t>
                            </w:r>
                            <w:r w:rsidR="00E86684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="006E1B51"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здоров’я 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6B1A4E" w:rsidRPr="006E1B51" w:rsidRDefault="006B1A4E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6E1B51"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Керівникам закладів охорони </w:t>
                      </w:r>
                      <w:r w:rsidR="00E86684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="006E1B51"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здоров’я </w:t>
                      </w:r>
                    </w:p>
                  </w:txbxContent>
                </v:textbox>
              </v:shape>
            </w:pict>
          </mc:Fallback>
        </mc:AlternateContent>
      </w:r>
    </w:p>
    <w:p w:rsidR="006B1A4E" w:rsidRDefault="007A6F51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18BD1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FF74ED">
        <w:rPr>
          <w:b/>
          <w:bCs/>
          <w:sz w:val="26"/>
          <w:szCs w:val="26"/>
          <w:u w:val="single"/>
          <w:lang w:val="uk-UA"/>
        </w:rPr>
        <w:t>1</w:t>
      </w:r>
      <w:r w:rsidR="00AB63C4">
        <w:rPr>
          <w:b/>
          <w:bCs/>
          <w:sz w:val="26"/>
          <w:szCs w:val="26"/>
          <w:u w:val="single"/>
          <w:lang w:val="uk-UA"/>
        </w:rPr>
        <w:t>2</w:t>
      </w:r>
      <w:bookmarkStart w:id="0" w:name="_GoBack"/>
      <w:bookmarkEnd w:id="0"/>
      <w:r w:rsidR="00AE3CB7">
        <w:rPr>
          <w:b/>
          <w:bCs/>
          <w:sz w:val="26"/>
          <w:szCs w:val="26"/>
          <w:u w:val="single"/>
          <w:lang w:val="uk-UA"/>
        </w:rPr>
        <w:t xml:space="preserve"> </w:t>
      </w:r>
      <w:r w:rsidR="00B316D3">
        <w:rPr>
          <w:b/>
          <w:bCs/>
          <w:sz w:val="26"/>
          <w:szCs w:val="26"/>
          <w:u w:val="single"/>
          <w:lang w:val="uk-UA"/>
        </w:rPr>
        <w:t>січня</w:t>
      </w:r>
      <w:r w:rsidR="00AE3CB7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B316D3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1"/>
      <w:r w:rsidR="004019DF">
        <w:rPr>
          <w:sz w:val="26"/>
          <w:szCs w:val="26"/>
          <w:lang w:val="uk-UA"/>
        </w:rPr>
        <w:t>:</w:t>
      </w:r>
    </w:p>
    <w:p w:rsidR="00ED0B6A" w:rsidRPr="002F607E" w:rsidRDefault="00ED0B6A" w:rsidP="004019DF">
      <w:pPr>
        <w:ind w:firstLine="709"/>
        <w:jc w:val="both"/>
        <w:rPr>
          <w:sz w:val="22"/>
          <w:szCs w:val="22"/>
          <w:lang w:val="uk-UA"/>
        </w:rPr>
      </w:pPr>
    </w:p>
    <w:tbl>
      <w:tblPr>
        <w:tblW w:w="10014" w:type="dxa"/>
        <w:jc w:val="center"/>
        <w:tblLayout w:type="fixed"/>
        <w:tblLook w:val="0000" w:firstRow="0" w:lastRow="0" w:firstColumn="0" w:lastColumn="0" w:noHBand="0" w:noVBand="0"/>
      </w:tblPr>
      <w:tblGrid>
        <w:gridCol w:w="421"/>
        <w:gridCol w:w="2583"/>
        <w:gridCol w:w="1789"/>
        <w:gridCol w:w="2977"/>
        <w:gridCol w:w="2244"/>
      </w:tblGrid>
      <w:tr w:rsidR="006B1A4E" w:rsidRPr="00FD7273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місце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9D091A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B316D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 Гуцул Юрій Васильович                                                                                                                      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B316D3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04.08.1976р.н.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Хвильового, 2/48,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FD7273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>з 01.0</w:t>
            </w:r>
            <w:r w:rsidR="00A54CBE">
              <w:rPr>
                <w:sz w:val="22"/>
                <w:szCs w:val="22"/>
                <w:lang w:val="uk-UA"/>
              </w:rPr>
              <w:t>4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A54CBE">
              <w:rPr>
                <w:sz w:val="22"/>
                <w:szCs w:val="22"/>
                <w:lang w:val="uk-UA"/>
              </w:rPr>
              <w:t>09</w:t>
            </w:r>
            <w:r w:rsidRPr="009D091A">
              <w:rPr>
                <w:sz w:val="22"/>
                <w:szCs w:val="22"/>
                <w:lang w:val="uk-UA"/>
              </w:rPr>
              <w:t>р.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A54CBE" w:rsidP="00D83D7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Попович </w:t>
            </w:r>
            <w:proofErr w:type="spellStart"/>
            <w:r>
              <w:rPr>
                <w:sz w:val="22"/>
                <w:szCs w:val="22"/>
                <w:lang w:val="uk-UA"/>
              </w:rPr>
              <w:t>Дзвенислава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Антонівна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A54CBE" w:rsidP="004019D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31.12.1975р.н.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9D091A" w:rsidRDefault="00A54CBE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Лінкольна, 1/77,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FD7273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D83D70" w:rsidRPr="009D091A">
              <w:rPr>
                <w:sz w:val="22"/>
                <w:szCs w:val="22"/>
                <w:lang w:val="uk-UA"/>
              </w:rPr>
              <w:t>01.0</w:t>
            </w:r>
            <w:r w:rsidR="00AE3CB7">
              <w:rPr>
                <w:sz w:val="22"/>
                <w:szCs w:val="22"/>
                <w:lang w:val="uk-UA"/>
              </w:rPr>
              <w:t>1</w:t>
            </w:r>
            <w:r w:rsidR="005D69F4" w:rsidRPr="009D091A">
              <w:rPr>
                <w:sz w:val="22"/>
                <w:szCs w:val="22"/>
                <w:lang w:val="uk-UA"/>
              </w:rPr>
              <w:t>.20</w:t>
            </w:r>
            <w:r w:rsidR="00A54CBE">
              <w:rPr>
                <w:sz w:val="22"/>
                <w:szCs w:val="22"/>
                <w:lang w:val="uk-UA"/>
              </w:rPr>
              <w:t>05</w:t>
            </w:r>
            <w:r w:rsidRPr="009D091A">
              <w:rPr>
                <w:sz w:val="22"/>
                <w:szCs w:val="22"/>
                <w:lang w:val="uk-UA"/>
              </w:rPr>
              <w:t>р.</w:t>
            </w:r>
          </w:p>
          <w:p w:rsidR="004019DF" w:rsidRPr="009D091A" w:rsidRDefault="004019DF" w:rsidP="004019D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Гребенкін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18.03.1952р.н.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Жовківська, 49/1,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</w:t>
            </w:r>
            <w:r w:rsidR="00A54CBE">
              <w:rPr>
                <w:sz w:val="22"/>
                <w:szCs w:val="22"/>
                <w:lang w:val="uk-UA"/>
              </w:rPr>
              <w:t>5</w:t>
            </w:r>
            <w:r w:rsidRPr="009D091A">
              <w:rPr>
                <w:sz w:val="22"/>
                <w:szCs w:val="22"/>
                <w:lang w:val="uk-UA"/>
              </w:rPr>
              <w:t>.201</w:t>
            </w:r>
            <w:r w:rsidR="00A54CBE">
              <w:rPr>
                <w:sz w:val="22"/>
                <w:szCs w:val="22"/>
                <w:lang w:val="uk-UA"/>
              </w:rPr>
              <w:t>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Точилін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Назар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27.08.1982р.н.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A54CBE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Донецька, 40/2, 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A54CBE">
              <w:rPr>
                <w:sz w:val="22"/>
                <w:szCs w:val="22"/>
                <w:lang w:val="uk-UA"/>
              </w:rPr>
              <w:t>10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</w:t>
            </w:r>
            <w:r w:rsidR="00A54CBE">
              <w:rPr>
                <w:sz w:val="22"/>
                <w:szCs w:val="22"/>
                <w:lang w:val="uk-UA"/>
              </w:rPr>
              <w:t>3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A54CBE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9D091A" w:rsidRDefault="00FD7273" w:rsidP="00375040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EB240C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Шпуляр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EB240C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24.06.1955р.н.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9D091A" w:rsidRDefault="00EB240C" w:rsidP="00FD727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Садова, 29/82, м. 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9D091A" w:rsidRDefault="00FD7273" w:rsidP="00FD7273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EB240C">
              <w:rPr>
                <w:sz w:val="22"/>
                <w:szCs w:val="22"/>
                <w:lang w:val="uk-UA"/>
              </w:rPr>
              <w:t>06</w:t>
            </w:r>
            <w:r w:rsidR="007A6F51">
              <w:rPr>
                <w:sz w:val="22"/>
                <w:szCs w:val="22"/>
                <w:lang w:val="uk-UA"/>
              </w:rPr>
              <w:t>р.</w:t>
            </w:r>
            <w:r w:rsidRPr="009D091A">
              <w:rPr>
                <w:sz w:val="22"/>
                <w:szCs w:val="22"/>
                <w:lang w:val="uk-UA"/>
              </w:rPr>
              <w:t xml:space="preserve"> </w:t>
            </w:r>
          </w:p>
          <w:p w:rsidR="00FD7273" w:rsidRPr="009D091A" w:rsidRDefault="00FD7273" w:rsidP="00FD7273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Волошин Оксана Дмитрівна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22.04.1961р.н.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Колодійська</w:t>
            </w:r>
            <w:proofErr w:type="spellEnd"/>
            <w:r>
              <w:rPr>
                <w:sz w:val="22"/>
                <w:szCs w:val="22"/>
                <w:lang w:val="uk-UA"/>
              </w:rPr>
              <w:t>, 11/1,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EB240C">
              <w:rPr>
                <w:sz w:val="22"/>
                <w:szCs w:val="22"/>
                <w:lang w:val="uk-UA"/>
              </w:rPr>
              <w:t>13</w:t>
            </w:r>
            <w:r w:rsidRPr="009D091A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0</w:t>
            </w:r>
            <w:r w:rsidR="00EB240C">
              <w:rPr>
                <w:sz w:val="22"/>
                <w:szCs w:val="22"/>
                <w:lang w:val="uk-UA"/>
              </w:rPr>
              <w:t>2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EB240C">
              <w:rPr>
                <w:sz w:val="22"/>
                <w:szCs w:val="22"/>
                <w:lang w:val="uk-UA"/>
              </w:rPr>
              <w:t>06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Грем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Ольга Миколаївна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23.03.1933р.н.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Клепарівська</w:t>
            </w:r>
            <w:proofErr w:type="spellEnd"/>
            <w:r>
              <w:rPr>
                <w:sz w:val="22"/>
                <w:szCs w:val="22"/>
                <w:lang w:val="uk-UA"/>
              </w:rPr>
              <w:t>, 178/94,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2</w:t>
            </w:r>
            <w:r w:rsidR="00EB240C">
              <w:rPr>
                <w:sz w:val="22"/>
                <w:szCs w:val="22"/>
                <w:lang w:val="uk-UA"/>
              </w:rPr>
              <w:t>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Жарський Богдан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29.01.1971р.н.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EB240C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С. Бандери, 16, м. Дубляни,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EB240C">
              <w:rPr>
                <w:sz w:val="22"/>
                <w:szCs w:val="22"/>
                <w:lang w:val="uk-UA"/>
              </w:rPr>
              <w:t>20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A6F51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437FAA" w:rsidP="007A6F51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Максимець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Роман Леонідович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437FAA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16.09.1985р.н.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A6F51" w:rsidRPr="009D091A" w:rsidRDefault="00437FAA" w:rsidP="007A6F5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Прикордонна, 10, с. </w:t>
            </w:r>
            <w:proofErr w:type="spellStart"/>
            <w:r>
              <w:rPr>
                <w:sz w:val="22"/>
                <w:szCs w:val="22"/>
                <w:lang w:val="uk-UA"/>
              </w:rPr>
              <w:t>Потелич</w:t>
            </w:r>
            <w:proofErr w:type="spellEnd"/>
            <w:r>
              <w:rPr>
                <w:sz w:val="22"/>
                <w:szCs w:val="22"/>
                <w:lang w:val="uk-UA"/>
              </w:rPr>
              <w:t>, Жовківський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437FAA">
              <w:rPr>
                <w:sz w:val="22"/>
                <w:szCs w:val="22"/>
                <w:lang w:val="uk-UA"/>
              </w:rPr>
              <w:t>20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7A6F51" w:rsidRPr="009D091A" w:rsidRDefault="007A6F51" w:rsidP="007A6F51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437FAA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Мороз Володимир Йосипович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EB0D5D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02.12.1979р.н.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B0D5D">
              <w:rPr>
                <w:sz w:val="22"/>
                <w:szCs w:val="22"/>
                <w:lang w:val="uk-UA"/>
              </w:rPr>
              <w:t>ул. Л. Українки, 20, с. Глинськ, Жовківський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</w:t>
            </w:r>
            <w:r>
              <w:rPr>
                <w:sz w:val="22"/>
                <w:szCs w:val="22"/>
                <w:lang w:val="uk-UA"/>
              </w:rPr>
              <w:t>02</w:t>
            </w:r>
            <w:r w:rsidR="00EB0D5D">
              <w:rPr>
                <w:sz w:val="22"/>
                <w:szCs w:val="22"/>
                <w:lang w:val="uk-UA"/>
              </w:rPr>
              <w:t>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EB0D5D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Ковальчук Олег Йосипович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12.06.1965р.н.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Дачна, 1/17, м. Дубляни,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01.01.2020р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Грушецький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16.06.1967р.н.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Крута, 10, с.  </w:t>
            </w:r>
            <w:proofErr w:type="spellStart"/>
            <w:r>
              <w:rPr>
                <w:sz w:val="22"/>
                <w:szCs w:val="22"/>
                <w:lang w:val="uk-UA"/>
              </w:rPr>
              <w:t>Блищиводи</w:t>
            </w:r>
            <w:proofErr w:type="spellEnd"/>
            <w:r>
              <w:rPr>
                <w:sz w:val="22"/>
                <w:szCs w:val="22"/>
                <w:lang w:val="uk-UA"/>
              </w:rPr>
              <w:t>,  Жовківський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4038EB">
              <w:rPr>
                <w:sz w:val="22"/>
                <w:szCs w:val="22"/>
                <w:lang w:val="uk-UA"/>
              </w:rPr>
              <w:t>0</w:t>
            </w:r>
            <w:r>
              <w:rPr>
                <w:sz w:val="22"/>
                <w:szCs w:val="22"/>
                <w:lang w:val="uk-UA"/>
              </w:rPr>
              <w:t>1.01.20</w:t>
            </w:r>
            <w:r w:rsidR="004038EB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24D0F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Поцелуєв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Микола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12.12.1978р.н.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4D0F" w:rsidRPr="009D091A" w:rsidRDefault="001010E6" w:rsidP="00B24D0F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Журавлина, 12, м. Жовква,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A62B69">
              <w:rPr>
                <w:sz w:val="22"/>
                <w:szCs w:val="22"/>
                <w:lang w:val="uk-UA"/>
              </w:rPr>
              <w:t>1.01.</w:t>
            </w:r>
            <w:r>
              <w:rPr>
                <w:sz w:val="22"/>
                <w:szCs w:val="22"/>
                <w:lang w:val="uk-UA"/>
              </w:rPr>
              <w:t>20</w:t>
            </w:r>
            <w:r w:rsidR="00A62B69">
              <w:rPr>
                <w:sz w:val="22"/>
                <w:szCs w:val="22"/>
                <w:lang w:val="uk-UA"/>
              </w:rPr>
              <w:t>2</w:t>
            </w:r>
            <w:r w:rsidR="001010E6">
              <w:rPr>
                <w:sz w:val="22"/>
                <w:szCs w:val="22"/>
                <w:lang w:val="uk-UA"/>
              </w:rPr>
              <w:t>0</w:t>
            </w:r>
            <w:r>
              <w:rPr>
                <w:sz w:val="22"/>
                <w:szCs w:val="22"/>
                <w:lang w:val="uk-UA"/>
              </w:rPr>
              <w:t>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B24D0F" w:rsidRPr="009D091A" w:rsidRDefault="00B24D0F" w:rsidP="00B24D0F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trHeight w:val="73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1010E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Винницький Олег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1010E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25.10.1989р.н.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1010E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01.01.20</w:t>
            </w:r>
            <w:r w:rsidR="001010E6">
              <w:rPr>
                <w:sz w:val="22"/>
                <w:szCs w:val="22"/>
                <w:lang w:val="uk-UA"/>
              </w:rPr>
              <w:t>18</w:t>
            </w:r>
            <w:r>
              <w:rPr>
                <w:sz w:val="22"/>
                <w:szCs w:val="22"/>
                <w:lang w:val="uk-UA"/>
              </w:rPr>
              <w:t>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trHeight w:val="41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1010E6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Косаковський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Володимир Тихонович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1010E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25.01.1939р.н.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1010E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з 01.</w:t>
            </w:r>
            <w:r>
              <w:rPr>
                <w:sz w:val="22"/>
                <w:szCs w:val="22"/>
                <w:lang w:val="uk-UA"/>
              </w:rPr>
              <w:t>01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1010E6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037B78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Клівіцький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Олександр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037B78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01.069.1956р.н.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Житецького, 22, м. Хмельницький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0F002E">
              <w:rPr>
                <w:sz w:val="22"/>
                <w:szCs w:val="22"/>
                <w:lang w:val="uk-UA"/>
              </w:rPr>
              <w:t>1.0</w:t>
            </w:r>
            <w:r w:rsidR="00EA1E32">
              <w:rPr>
                <w:sz w:val="22"/>
                <w:szCs w:val="22"/>
                <w:lang w:val="uk-UA"/>
              </w:rPr>
              <w:t>5</w:t>
            </w:r>
            <w:r>
              <w:rPr>
                <w:sz w:val="22"/>
                <w:szCs w:val="22"/>
                <w:lang w:val="uk-UA"/>
              </w:rPr>
              <w:t>.20</w:t>
            </w:r>
            <w:r w:rsidR="00EA1E32">
              <w:rPr>
                <w:sz w:val="22"/>
                <w:szCs w:val="22"/>
                <w:lang w:val="uk-UA"/>
              </w:rPr>
              <w:t>10</w:t>
            </w:r>
            <w:r>
              <w:rPr>
                <w:sz w:val="22"/>
                <w:szCs w:val="22"/>
                <w:lang w:val="uk-UA"/>
              </w:rPr>
              <w:t>р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Коваль Лариса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09.09.1956р.н.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Шевченка, 6, с. </w:t>
            </w:r>
            <w:proofErr w:type="spellStart"/>
            <w:r>
              <w:rPr>
                <w:sz w:val="22"/>
                <w:szCs w:val="22"/>
                <w:lang w:val="uk-UA"/>
              </w:rPr>
              <w:t>Розсоша</w:t>
            </w:r>
            <w:proofErr w:type="spellEnd"/>
            <w:r>
              <w:rPr>
                <w:sz w:val="22"/>
                <w:szCs w:val="22"/>
                <w:lang w:val="uk-UA"/>
              </w:rPr>
              <w:t>, Хмельницька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0F002E" w:rsidP="00A62B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01</w:t>
            </w:r>
            <w:r w:rsidR="00A62B69" w:rsidRPr="009D091A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</w:t>
            </w:r>
            <w:r w:rsidR="00A62B69" w:rsidRPr="009D091A">
              <w:rPr>
                <w:sz w:val="22"/>
                <w:szCs w:val="22"/>
                <w:lang w:val="uk-UA"/>
              </w:rPr>
              <w:t>.20</w:t>
            </w:r>
            <w:r>
              <w:rPr>
                <w:sz w:val="22"/>
                <w:szCs w:val="22"/>
                <w:lang w:val="uk-UA"/>
              </w:rPr>
              <w:t>1</w:t>
            </w:r>
            <w:r w:rsidR="00EA1E32">
              <w:rPr>
                <w:sz w:val="22"/>
                <w:szCs w:val="22"/>
                <w:lang w:val="uk-UA"/>
              </w:rPr>
              <w:t>4</w:t>
            </w:r>
            <w:r w:rsidR="00A62B69"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Бездушняк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Петро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04.07.1974р.н.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EA1E32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Заводська, 48/16, м. Хмельницький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EA1E32">
              <w:rPr>
                <w:sz w:val="22"/>
                <w:szCs w:val="22"/>
                <w:lang w:val="uk-UA"/>
              </w:rPr>
              <w:t>3</w:t>
            </w:r>
            <w:r>
              <w:rPr>
                <w:sz w:val="22"/>
                <w:szCs w:val="22"/>
                <w:lang w:val="uk-UA"/>
              </w:rPr>
              <w:t>1.0</w:t>
            </w:r>
            <w:r w:rsidR="00EA1E32">
              <w:rPr>
                <w:sz w:val="22"/>
                <w:szCs w:val="22"/>
                <w:lang w:val="uk-UA"/>
              </w:rPr>
              <w:t>5</w:t>
            </w:r>
            <w:r w:rsidR="000F002E">
              <w:rPr>
                <w:sz w:val="22"/>
                <w:szCs w:val="22"/>
                <w:lang w:val="uk-UA"/>
              </w:rPr>
              <w:t>.</w:t>
            </w:r>
            <w:r w:rsidR="00EA1E32">
              <w:rPr>
                <w:sz w:val="22"/>
                <w:szCs w:val="22"/>
                <w:lang w:val="uk-UA"/>
              </w:rPr>
              <w:t>1998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І</w:t>
            </w:r>
            <w:r w:rsidR="00EA1E32">
              <w:rPr>
                <w:sz w:val="22"/>
                <w:szCs w:val="22"/>
                <w:lang w:val="uk-UA"/>
              </w:rPr>
              <w:t>лашвілі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Юрій Федорович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07.07.1985р.н.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вул. Перемоги, 83/2, Харківська область, смт. Безлюдівка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</w:t>
            </w:r>
            <w:r w:rsidR="00DB559D">
              <w:rPr>
                <w:sz w:val="22"/>
                <w:szCs w:val="22"/>
                <w:lang w:val="uk-UA"/>
              </w:rPr>
              <w:t>9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DB559D">
              <w:rPr>
                <w:sz w:val="22"/>
                <w:szCs w:val="22"/>
                <w:lang w:val="uk-UA"/>
              </w:rPr>
              <w:t>22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Яремчук Роман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27.03.1940р.н.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</w:t>
            </w:r>
            <w:r w:rsidR="00DB559D">
              <w:rPr>
                <w:sz w:val="22"/>
                <w:szCs w:val="22"/>
                <w:lang w:val="uk-UA"/>
              </w:rPr>
              <w:t>1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5F0557">
              <w:rPr>
                <w:sz w:val="22"/>
                <w:szCs w:val="22"/>
                <w:lang w:val="uk-UA"/>
              </w:rPr>
              <w:t>1</w:t>
            </w:r>
            <w:r w:rsidR="00DB559D">
              <w:rPr>
                <w:sz w:val="22"/>
                <w:szCs w:val="22"/>
                <w:lang w:val="uk-UA"/>
              </w:rPr>
              <w:t>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Зайшлий Богдан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13.05.1943р.н.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DB559D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DB559D">
              <w:rPr>
                <w:sz w:val="22"/>
                <w:szCs w:val="22"/>
                <w:lang w:val="uk-UA"/>
              </w:rPr>
              <w:t>17</w:t>
            </w:r>
            <w:r>
              <w:rPr>
                <w:sz w:val="22"/>
                <w:szCs w:val="22"/>
                <w:lang w:val="uk-UA"/>
              </w:rPr>
              <w:t>.</w:t>
            </w:r>
            <w:r w:rsidR="008D61AC">
              <w:rPr>
                <w:sz w:val="22"/>
                <w:szCs w:val="22"/>
                <w:lang w:val="uk-UA"/>
              </w:rPr>
              <w:t>10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8D61AC">
              <w:rPr>
                <w:sz w:val="22"/>
                <w:szCs w:val="22"/>
                <w:lang w:val="uk-UA"/>
              </w:rPr>
              <w:t>23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Каличак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Василь Григорович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25.06.1942р.н.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9 Травня, 32, с. </w:t>
            </w:r>
            <w:proofErr w:type="spellStart"/>
            <w:r>
              <w:rPr>
                <w:sz w:val="22"/>
                <w:szCs w:val="22"/>
                <w:lang w:val="uk-UA"/>
              </w:rPr>
              <w:t>Черляни</w:t>
            </w:r>
            <w:proofErr w:type="spellEnd"/>
            <w:r>
              <w:rPr>
                <w:sz w:val="22"/>
                <w:szCs w:val="22"/>
                <w:lang w:val="uk-UA"/>
              </w:rPr>
              <w:t>, Городоцький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8D61AC">
              <w:rPr>
                <w:sz w:val="22"/>
                <w:szCs w:val="22"/>
                <w:lang w:val="uk-UA"/>
              </w:rPr>
              <w:t>8</w:t>
            </w:r>
            <w:r>
              <w:rPr>
                <w:sz w:val="22"/>
                <w:szCs w:val="22"/>
                <w:lang w:val="uk-UA"/>
              </w:rPr>
              <w:t>.</w:t>
            </w:r>
            <w:r w:rsidR="008D61AC">
              <w:rPr>
                <w:sz w:val="22"/>
                <w:szCs w:val="22"/>
                <w:lang w:val="uk-UA"/>
              </w:rPr>
              <w:t>10</w:t>
            </w:r>
            <w:r w:rsidR="006970A8">
              <w:rPr>
                <w:sz w:val="22"/>
                <w:szCs w:val="22"/>
                <w:lang w:val="uk-UA"/>
              </w:rPr>
              <w:t>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6970A8">
              <w:rPr>
                <w:sz w:val="22"/>
                <w:szCs w:val="22"/>
                <w:lang w:val="uk-UA"/>
              </w:rPr>
              <w:t>1</w:t>
            </w:r>
            <w:r w:rsidR="008D61AC">
              <w:rPr>
                <w:sz w:val="22"/>
                <w:szCs w:val="22"/>
                <w:lang w:val="uk-UA"/>
              </w:rPr>
              <w:t>7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Побігушко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Степанович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22.09.1956р.н.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Кричевського 46/1 , м. Львів,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8D61AC">
              <w:rPr>
                <w:sz w:val="22"/>
                <w:szCs w:val="22"/>
                <w:lang w:val="uk-UA"/>
              </w:rPr>
              <w:t>4</w:t>
            </w:r>
            <w:r>
              <w:rPr>
                <w:sz w:val="22"/>
                <w:szCs w:val="22"/>
                <w:lang w:val="uk-UA"/>
              </w:rPr>
              <w:t>.0</w:t>
            </w:r>
            <w:r w:rsidR="008D61AC">
              <w:rPr>
                <w:sz w:val="22"/>
                <w:szCs w:val="22"/>
                <w:lang w:val="uk-UA"/>
              </w:rPr>
              <w:t>7</w:t>
            </w:r>
            <w:r w:rsidRPr="009D091A">
              <w:rPr>
                <w:sz w:val="22"/>
                <w:szCs w:val="22"/>
                <w:lang w:val="uk-UA"/>
              </w:rPr>
              <w:t>.20</w:t>
            </w:r>
            <w:r w:rsidR="006970A8">
              <w:rPr>
                <w:sz w:val="22"/>
                <w:szCs w:val="22"/>
                <w:lang w:val="uk-UA"/>
              </w:rPr>
              <w:t>1</w:t>
            </w:r>
            <w:r w:rsidR="008D61AC">
              <w:rPr>
                <w:sz w:val="22"/>
                <w:szCs w:val="22"/>
                <w:lang w:val="uk-UA"/>
              </w:rPr>
              <w:t>0</w:t>
            </w:r>
            <w:r w:rsidR="006970A8">
              <w:rPr>
                <w:sz w:val="22"/>
                <w:szCs w:val="22"/>
                <w:lang w:val="uk-UA"/>
              </w:rPr>
              <w:t>р.</w:t>
            </w:r>
            <w:r w:rsidRPr="009D091A">
              <w:rPr>
                <w:sz w:val="22"/>
                <w:szCs w:val="22"/>
                <w:lang w:val="uk-UA"/>
              </w:rPr>
              <w:t xml:space="preserve">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Либа Володимир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23.03.1977р.н.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E3947" w:rsidRDefault="00A62B69" w:rsidP="00FE3947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8D61AC">
              <w:rPr>
                <w:sz w:val="22"/>
                <w:szCs w:val="22"/>
                <w:lang w:val="uk-UA"/>
              </w:rPr>
              <w:t>14</w:t>
            </w:r>
            <w:r>
              <w:rPr>
                <w:sz w:val="22"/>
                <w:szCs w:val="22"/>
                <w:lang w:val="uk-UA"/>
              </w:rPr>
              <w:t>.</w:t>
            </w:r>
            <w:r w:rsidR="008D61AC"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8D61AC">
              <w:rPr>
                <w:sz w:val="22"/>
                <w:szCs w:val="22"/>
                <w:lang w:val="uk-UA"/>
              </w:rPr>
              <w:t>00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FE3947" w:rsidRDefault="00FE3947" w:rsidP="00FE3947">
            <w:pPr>
              <w:jc w:val="center"/>
              <w:rPr>
                <w:sz w:val="22"/>
                <w:szCs w:val="22"/>
                <w:lang w:val="uk-UA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  <w:p w:rsidR="00A62B69" w:rsidRPr="009D091A" w:rsidRDefault="00A62B69" w:rsidP="00FE3947">
            <w:pPr>
              <w:jc w:val="center"/>
              <w:rPr>
                <w:sz w:val="22"/>
                <w:szCs w:val="22"/>
              </w:rPr>
            </w:pP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Греділь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Михайло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12.04.1983р.н.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D61AC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>
              <w:rPr>
                <w:sz w:val="22"/>
                <w:szCs w:val="22"/>
                <w:lang w:val="uk-UA"/>
              </w:rPr>
              <w:t>Піддублянська</w:t>
            </w:r>
            <w:proofErr w:type="spellEnd"/>
            <w:r>
              <w:rPr>
                <w:sz w:val="22"/>
                <w:szCs w:val="22"/>
                <w:lang w:val="uk-UA"/>
              </w:rPr>
              <w:t>, 49, с. Угри, Городоцький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 w:rsidR="008A3756">
              <w:rPr>
                <w:sz w:val="22"/>
                <w:szCs w:val="22"/>
                <w:lang w:val="uk-UA"/>
              </w:rPr>
              <w:t>24.</w:t>
            </w:r>
            <w:r w:rsidR="00FE3947">
              <w:rPr>
                <w:sz w:val="22"/>
                <w:szCs w:val="22"/>
                <w:lang w:val="uk-UA"/>
              </w:rPr>
              <w:t>1</w:t>
            </w:r>
            <w:r w:rsidR="008A3756">
              <w:rPr>
                <w:sz w:val="22"/>
                <w:szCs w:val="22"/>
                <w:lang w:val="uk-UA"/>
              </w:rPr>
              <w:t>1.</w:t>
            </w:r>
            <w:r w:rsidR="00FE3947">
              <w:rPr>
                <w:sz w:val="22"/>
                <w:szCs w:val="22"/>
                <w:lang w:val="uk-UA"/>
              </w:rPr>
              <w:t>20</w:t>
            </w:r>
            <w:r w:rsidR="008A3756">
              <w:rPr>
                <w:sz w:val="22"/>
                <w:szCs w:val="22"/>
                <w:lang w:val="uk-UA"/>
              </w:rPr>
              <w:t>17</w:t>
            </w:r>
            <w:r w:rsidR="00FE3947">
              <w:rPr>
                <w:sz w:val="22"/>
                <w:szCs w:val="22"/>
                <w:lang w:val="uk-UA"/>
              </w:rPr>
              <w:t>р.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E3947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Ткачук Валерій Валерійович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14.08.1985р.н.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</w:t>
            </w:r>
            <w:r w:rsidR="008A3756">
              <w:rPr>
                <w:sz w:val="22"/>
                <w:szCs w:val="22"/>
                <w:lang w:val="uk-UA"/>
              </w:rPr>
              <w:t>1</w:t>
            </w:r>
            <w:r>
              <w:rPr>
                <w:sz w:val="22"/>
                <w:szCs w:val="22"/>
                <w:lang w:val="uk-UA"/>
              </w:rPr>
              <w:t>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8A3756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Настрога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Костянтин Павлович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14.09.1979р.н.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452A5D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Підіпригора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Григорій Захарович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20.02.1935р.н.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</w:t>
            </w:r>
            <w:r w:rsidR="00452A5D">
              <w:rPr>
                <w:sz w:val="22"/>
                <w:szCs w:val="22"/>
                <w:lang w:val="uk-UA"/>
              </w:rPr>
              <w:t>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452A5D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Рабченюк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19.10.1970р.н.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 w:rsidR="00014F2E"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B69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Саричев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Вадим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24.10.1984р.н.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B69" w:rsidRPr="009D091A" w:rsidRDefault="008A3756" w:rsidP="00A62B6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</w:t>
            </w:r>
            <w:r w:rsidR="00014F2E">
              <w:rPr>
                <w:sz w:val="22"/>
                <w:szCs w:val="22"/>
                <w:lang w:val="uk-UA"/>
              </w:rPr>
              <w:t>1.</w:t>
            </w:r>
            <w:r>
              <w:rPr>
                <w:sz w:val="22"/>
                <w:szCs w:val="22"/>
                <w:lang w:val="uk-UA"/>
              </w:rPr>
              <w:t>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</w:t>
            </w:r>
            <w:r w:rsidR="00014F2E">
              <w:rPr>
                <w:sz w:val="22"/>
                <w:szCs w:val="22"/>
                <w:lang w:val="uk-UA"/>
              </w:rPr>
              <w:t>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A62B69" w:rsidRPr="009D091A" w:rsidRDefault="00A62B69" w:rsidP="00A62B69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A3756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Бланар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Геннадій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16.03.1974р.н.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A3756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Маляр Валерій Анатолійович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28.02.1977р.н.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A3756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Гузь Микола </w:t>
            </w:r>
            <w:proofErr w:type="spellStart"/>
            <w:r>
              <w:rPr>
                <w:sz w:val="22"/>
                <w:szCs w:val="22"/>
                <w:lang w:val="uk-UA"/>
              </w:rPr>
              <w:t>ВАсильович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14.10.1974р.н.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A3756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Юхимчук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Максим Геннадійович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06.07.2000р.н.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A3756" w:rsidRPr="009D091A" w:rsidTr="00014F2E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Захаров Олег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21.04.1987р.н.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A3756" w:rsidRDefault="008A3756" w:rsidP="008A375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 xml:space="preserve">з </w:t>
            </w:r>
            <w:r>
              <w:rPr>
                <w:sz w:val="22"/>
                <w:szCs w:val="22"/>
                <w:lang w:val="uk-UA"/>
              </w:rPr>
              <w:t>01.01.</w:t>
            </w:r>
            <w:r w:rsidRPr="009D091A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18</w:t>
            </w:r>
            <w:r w:rsidRPr="009D091A">
              <w:rPr>
                <w:sz w:val="22"/>
                <w:szCs w:val="22"/>
                <w:lang w:val="uk-UA"/>
              </w:rPr>
              <w:t xml:space="preserve">р. </w:t>
            </w:r>
          </w:p>
          <w:p w:rsidR="008A3756" w:rsidRPr="009D091A" w:rsidRDefault="008A3756" w:rsidP="008A3756">
            <w:pPr>
              <w:jc w:val="center"/>
              <w:rPr>
                <w:sz w:val="22"/>
                <w:szCs w:val="22"/>
              </w:rPr>
            </w:pPr>
            <w:r w:rsidRPr="009D091A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Default="00014F2E" w:rsidP="006E1B51">
      <w:pPr>
        <w:rPr>
          <w:b/>
          <w:bCs/>
          <w:sz w:val="22"/>
          <w:szCs w:val="22"/>
          <w:lang w:val="uk-UA"/>
        </w:rPr>
      </w:pPr>
    </w:p>
    <w:p w:rsidR="00014F2E" w:rsidRPr="002F607E" w:rsidRDefault="00014F2E" w:rsidP="006E1B51">
      <w:pPr>
        <w:rPr>
          <w:b/>
          <w:bCs/>
          <w:sz w:val="22"/>
          <w:szCs w:val="22"/>
          <w:lang w:val="uk-UA"/>
        </w:rPr>
      </w:pPr>
    </w:p>
    <w:p w:rsidR="006E1B51" w:rsidRDefault="00FD302C" w:rsidP="00FF74ED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 xml:space="preserve"> 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1B2A6D" w:rsidRPr="00721EA7">
        <w:rPr>
          <w:b/>
          <w:bCs/>
          <w:sz w:val="26"/>
          <w:szCs w:val="26"/>
          <w:lang w:val="uk-UA"/>
        </w:rPr>
        <w:t xml:space="preserve">      </w:t>
      </w:r>
      <w:r w:rsidR="00014F2E">
        <w:rPr>
          <w:b/>
          <w:bCs/>
          <w:sz w:val="26"/>
          <w:szCs w:val="26"/>
          <w:lang w:val="uk-UA"/>
        </w:rPr>
        <w:t>Наталія Літвінська</w:t>
      </w: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0DAD" w:rsidRDefault="00DD0DAD" w:rsidP="00DD0DAD">
      <w:r>
        <w:separator/>
      </w:r>
    </w:p>
  </w:endnote>
  <w:endnote w:type="continuationSeparator" w:id="0">
    <w:p w:rsidR="00DD0DAD" w:rsidRDefault="00DD0DAD" w:rsidP="00DD0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0DAD" w:rsidRDefault="00DD0DAD" w:rsidP="00DD0DAD">
      <w:r>
        <w:separator/>
      </w:r>
    </w:p>
  </w:footnote>
  <w:footnote w:type="continuationSeparator" w:id="0">
    <w:p w:rsidR="00DD0DAD" w:rsidRDefault="00DD0DAD" w:rsidP="00DD0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0DAD" w:rsidRDefault="00DD0DA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EF"/>
    <w:rsid w:val="0001373A"/>
    <w:rsid w:val="00014437"/>
    <w:rsid w:val="00014F2E"/>
    <w:rsid w:val="00032BD4"/>
    <w:rsid w:val="00037B78"/>
    <w:rsid w:val="00047252"/>
    <w:rsid w:val="00095690"/>
    <w:rsid w:val="000C5B07"/>
    <w:rsid w:val="000C6EF4"/>
    <w:rsid w:val="000F002E"/>
    <w:rsid w:val="000F6648"/>
    <w:rsid w:val="00100308"/>
    <w:rsid w:val="001010E6"/>
    <w:rsid w:val="00133976"/>
    <w:rsid w:val="0018767E"/>
    <w:rsid w:val="001A4B54"/>
    <w:rsid w:val="001B2A6D"/>
    <w:rsid w:val="001E1857"/>
    <w:rsid w:val="001E48F8"/>
    <w:rsid w:val="00200A06"/>
    <w:rsid w:val="00206E30"/>
    <w:rsid w:val="002239D3"/>
    <w:rsid w:val="00245F89"/>
    <w:rsid w:val="00250CD0"/>
    <w:rsid w:val="002B6777"/>
    <w:rsid w:val="002C2898"/>
    <w:rsid w:val="002D68C1"/>
    <w:rsid w:val="002F1198"/>
    <w:rsid w:val="002F607E"/>
    <w:rsid w:val="003022E1"/>
    <w:rsid w:val="00303F61"/>
    <w:rsid w:val="00303FE7"/>
    <w:rsid w:val="00313A4E"/>
    <w:rsid w:val="003A325F"/>
    <w:rsid w:val="003B1DB5"/>
    <w:rsid w:val="003B725C"/>
    <w:rsid w:val="003D262C"/>
    <w:rsid w:val="004019DF"/>
    <w:rsid w:val="004038EB"/>
    <w:rsid w:val="00435691"/>
    <w:rsid w:val="00435F7D"/>
    <w:rsid w:val="00437FAA"/>
    <w:rsid w:val="00443118"/>
    <w:rsid w:val="00450D0F"/>
    <w:rsid w:val="00452A5D"/>
    <w:rsid w:val="00452C68"/>
    <w:rsid w:val="00452F72"/>
    <w:rsid w:val="004608E4"/>
    <w:rsid w:val="00490C85"/>
    <w:rsid w:val="00492541"/>
    <w:rsid w:val="004B296F"/>
    <w:rsid w:val="004E6E55"/>
    <w:rsid w:val="004F6340"/>
    <w:rsid w:val="0054775D"/>
    <w:rsid w:val="00563269"/>
    <w:rsid w:val="00566208"/>
    <w:rsid w:val="005942C6"/>
    <w:rsid w:val="005A47F8"/>
    <w:rsid w:val="005D69F4"/>
    <w:rsid w:val="005F0557"/>
    <w:rsid w:val="0061422B"/>
    <w:rsid w:val="006268B5"/>
    <w:rsid w:val="0064410E"/>
    <w:rsid w:val="00661E2B"/>
    <w:rsid w:val="00676977"/>
    <w:rsid w:val="006816B6"/>
    <w:rsid w:val="006970A8"/>
    <w:rsid w:val="006B1A4E"/>
    <w:rsid w:val="006E1B51"/>
    <w:rsid w:val="0070440D"/>
    <w:rsid w:val="00712BD5"/>
    <w:rsid w:val="00721EA7"/>
    <w:rsid w:val="007325A5"/>
    <w:rsid w:val="00735E08"/>
    <w:rsid w:val="00742ACE"/>
    <w:rsid w:val="00744F91"/>
    <w:rsid w:val="00765FAB"/>
    <w:rsid w:val="007856B0"/>
    <w:rsid w:val="0079365D"/>
    <w:rsid w:val="007A6F51"/>
    <w:rsid w:val="007B5861"/>
    <w:rsid w:val="007C5080"/>
    <w:rsid w:val="007E3209"/>
    <w:rsid w:val="008101F9"/>
    <w:rsid w:val="0084675C"/>
    <w:rsid w:val="0087457C"/>
    <w:rsid w:val="0089203E"/>
    <w:rsid w:val="008A3756"/>
    <w:rsid w:val="008A767B"/>
    <w:rsid w:val="008D12F6"/>
    <w:rsid w:val="008D61AC"/>
    <w:rsid w:val="008D637F"/>
    <w:rsid w:val="008E042B"/>
    <w:rsid w:val="008F0767"/>
    <w:rsid w:val="00907A77"/>
    <w:rsid w:val="00910F09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53C13"/>
    <w:rsid w:val="00A54CBE"/>
    <w:rsid w:val="00A62B69"/>
    <w:rsid w:val="00A849FB"/>
    <w:rsid w:val="00A91B67"/>
    <w:rsid w:val="00AB63C4"/>
    <w:rsid w:val="00AD2E46"/>
    <w:rsid w:val="00AE3CB7"/>
    <w:rsid w:val="00AF3E12"/>
    <w:rsid w:val="00B24C75"/>
    <w:rsid w:val="00B24D0F"/>
    <w:rsid w:val="00B316D3"/>
    <w:rsid w:val="00B50B42"/>
    <w:rsid w:val="00B63F81"/>
    <w:rsid w:val="00B715CD"/>
    <w:rsid w:val="00B77731"/>
    <w:rsid w:val="00B816C5"/>
    <w:rsid w:val="00B95A2F"/>
    <w:rsid w:val="00BD4F08"/>
    <w:rsid w:val="00C26286"/>
    <w:rsid w:val="00C34FB8"/>
    <w:rsid w:val="00C46D8C"/>
    <w:rsid w:val="00C75667"/>
    <w:rsid w:val="00C915B9"/>
    <w:rsid w:val="00C95F09"/>
    <w:rsid w:val="00CA7634"/>
    <w:rsid w:val="00CB4A6E"/>
    <w:rsid w:val="00CB5B40"/>
    <w:rsid w:val="00CE0336"/>
    <w:rsid w:val="00CE3F5C"/>
    <w:rsid w:val="00CF2696"/>
    <w:rsid w:val="00D361A7"/>
    <w:rsid w:val="00D45C96"/>
    <w:rsid w:val="00D72115"/>
    <w:rsid w:val="00D72467"/>
    <w:rsid w:val="00D82FA9"/>
    <w:rsid w:val="00D83D70"/>
    <w:rsid w:val="00DA438D"/>
    <w:rsid w:val="00DA4E02"/>
    <w:rsid w:val="00DB559D"/>
    <w:rsid w:val="00DD0DAD"/>
    <w:rsid w:val="00E23037"/>
    <w:rsid w:val="00E26DD2"/>
    <w:rsid w:val="00E410FA"/>
    <w:rsid w:val="00E42904"/>
    <w:rsid w:val="00E4707A"/>
    <w:rsid w:val="00E86684"/>
    <w:rsid w:val="00EA0EBB"/>
    <w:rsid w:val="00EA1E32"/>
    <w:rsid w:val="00EA6E40"/>
    <w:rsid w:val="00EB0D5D"/>
    <w:rsid w:val="00EB240C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3947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CD1E437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DD0DAD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DD0DAD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008D-4886-42DC-A3CD-5717653A5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3732</Words>
  <Characters>2128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5849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Olya</cp:lastModifiedBy>
  <cp:revision>3</cp:revision>
  <cp:lastPrinted>2023-08-29T06:51:00Z</cp:lastPrinted>
  <dcterms:created xsi:type="dcterms:W3CDTF">2024-01-08T09:26:00Z</dcterms:created>
  <dcterms:modified xsi:type="dcterms:W3CDTF">2024-01-08T10:33:00Z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