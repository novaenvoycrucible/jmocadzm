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9341C7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9341C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13.25pt;margin-top:10.2pt;width:210.6pt;height:67pt;z-index:251658240;mso-wrap-distance-left:9.65pt;mso-wrap-distance-top:5.7pt;mso-wrap-distance-right:0;mso-wrap-distance-bottom:5.7pt;mso-position-horizontal:right" stroked="f">
            <v:fill opacity="0" color2="black"/>
            <v:textbox inset=".15pt,.15pt,.15pt,.15pt">
              <w:txbxContent>
                <w:p w:rsidR="006B1A4E" w:rsidRPr="006E1B51" w:rsidRDefault="006E1B51">
                  <w:pPr>
                    <w:pStyle w:val="ab"/>
                    <w:rPr>
                      <w:b/>
                      <w:sz w:val="28"/>
                      <w:szCs w:val="28"/>
                      <w:lang w:val="uk-UA"/>
                    </w:rPr>
                  </w:pPr>
                  <w:r w:rsidRPr="006E1B51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 xml:space="preserve">Керівникам закладів охорони здоров’я </w:t>
                  </w:r>
                </w:p>
              </w:txbxContent>
            </v:textbox>
          </v:shape>
        </w:pict>
      </w:r>
    </w:p>
    <w:p w:rsidR="006B1A4E" w:rsidRDefault="009341C7">
      <w:pPr>
        <w:rPr>
          <w:lang w:val="uk-UA"/>
        </w:rPr>
      </w:pPr>
      <w:r w:rsidRPr="009341C7">
        <w:pict>
          <v:shape id="_x0000_s1026" type="#_x0000_t202" style="position:absolute;margin-left:1407.4pt;margin-top:11.55pt;width:247.45pt;height:47.1pt;z-index:251657216;mso-wrap-style:none;mso-position-horizontal:right;v-text-anchor:middle" filled="f" stroked="f" strokecolor="#3465a4">
            <v:stroke color2="#cb9a5b"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FF74ED">
        <w:rPr>
          <w:b/>
          <w:bCs/>
          <w:sz w:val="26"/>
          <w:szCs w:val="26"/>
          <w:u w:val="single"/>
          <w:lang w:val="uk-UA"/>
        </w:rPr>
        <w:t xml:space="preserve">11 </w:t>
      </w:r>
      <w:bookmarkStart w:id="0" w:name="_GoBack"/>
      <w:bookmarkEnd w:id="0"/>
      <w:r w:rsidR="00FD7273">
        <w:rPr>
          <w:b/>
          <w:bCs/>
          <w:sz w:val="26"/>
          <w:szCs w:val="26"/>
          <w:u w:val="single"/>
          <w:lang w:val="uk-UA"/>
        </w:rPr>
        <w:t>вересня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</w:t>
      </w:r>
      <w:r w:rsidR="0064410E" w:rsidRPr="00A3180B">
        <w:rPr>
          <w:b/>
          <w:sz w:val="26"/>
          <w:szCs w:val="26"/>
          <w:lang w:val="uk-UA"/>
        </w:rPr>
        <w:t>(032) 276-93-28</w:t>
      </w:r>
      <w:r w:rsidR="0064410E" w:rsidRPr="00FD7273">
        <w:rPr>
          <w:sz w:val="26"/>
          <w:szCs w:val="26"/>
          <w:lang w:val="uk-UA"/>
        </w:rPr>
        <w:t xml:space="preserve"> або на електронну пошту</w:t>
      </w:r>
      <w:r w:rsidR="00A3180B">
        <w:rPr>
          <w:sz w:val="26"/>
          <w:szCs w:val="26"/>
          <w:lang w:val="uk-UA"/>
        </w:rPr>
        <w:t>:</w:t>
      </w:r>
      <w:r w:rsidR="0064410E" w:rsidRPr="00FD7273">
        <w:rPr>
          <w:sz w:val="26"/>
          <w:szCs w:val="26"/>
          <w:lang w:val="uk-UA"/>
        </w:rPr>
        <w:t xml:space="preserve"> </w:t>
      </w:r>
      <w:proofErr w:type="spellStart"/>
      <w:r w:rsidR="0064410E" w:rsidRPr="00A3180B">
        <w:rPr>
          <w:b/>
          <w:sz w:val="26"/>
          <w:szCs w:val="26"/>
        </w:rPr>
        <w:t>lvivphc</w:t>
      </w:r>
      <w:proofErr w:type="spellEnd"/>
      <w:r w:rsidR="0064410E" w:rsidRPr="00A3180B">
        <w:rPr>
          <w:b/>
          <w:sz w:val="26"/>
          <w:szCs w:val="26"/>
          <w:lang w:val="uk-UA"/>
        </w:rPr>
        <w:t>.</w:t>
      </w:r>
      <w:proofErr w:type="spellStart"/>
      <w:r w:rsidR="0064410E" w:rsidRPr="00A3180B">
        <w:rPr>
          <w:b/>
          <w:sz w:val="26"/>
          <w:szCs w:val="26"/>
        </w:rPr>
        <w:t>miac</w:t>
      </w:r>
      <w:proofErr w:type="spellEnd"/>
      <w:r w:rsidR="0064410E" w:rsidRPr="00A3180B">
        <w:rPr>
          <w:b/>
          <w:sz w:val="26"/>
          <w:szCs w:val="26"/>
          <w:lang w:val="uk-UA"/>
        </w:rPr>
        <w:t>@</w:t>
      </w:r>
      <w:proofErr w:type="spellStart"/>
      <w:r w:rsidR="0064410E" w:rsidRPr="00A3180B">
        <w:rPr>
          <w:b/>
          <w:sz w:val="26"/>
          <w:szCs w:val="26"/>
        </w:rPr>
        <w:t>gmail</w:t>
      </w:r>
      <w:proofErr w:type="spellEnd"/>
      <w:r w:rsidR="0064410E" w:rsidRPr="00A3180B">
        <w:rPr>
          <w:b/>
          <w:sz w:val="26"/>
          <w:szCs w:val="26"/>
          <w:lang w:val="uk-UA"/>
        </w:rPr>
        <w:t>.</w:t>
      </w:r>
      <w:proofErr w:type="spellStart"/>
      <w:r w:rsidR="0064410E" w:rsidRPr="00A3180B">
        <w:rPr>
          <w:b/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3180B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1"/>
      <w:r w:rsidR="004019DF">
        <w:rPr>
          <w:sz w:val="26"/>
          <w:szCs w:val="26"/>
          <w:lang w:val="uk-UA"/>
        </w:rPr>
        <w:t>:</w:t>
      </w:r>
    </w:p>
    <w:p w:rsidR="00ED0B6A" w:rsidRPr="002F607E" w:rsidRDefault="00ED0B6A" w:rsidP="004019DF">
      <w:pPr>
        <w:ind w:firstLine="709"/>
        <w:jc w:val="both"/>
        <w:rPr>
          <w:sz w:val="22"/>
          <w:szCs w:val="22"/>
          <w:lang w:val="uk-UA"/>
        </w:rPr>
      </w:pPr>
    </w:p>
    <w:tbl>
      <w:tblPr>
        <w:tblW w:w="10014" w:type="dxa"/>
        <w:jc w:val="center"/>
        <w:tblLayout w:type="fixed"/>
        <w:tblLook w:val="0000"/>
      </w:tblPr>
      <w:tblGrid>
        <w:gridCol w:w="714"/>
        <w:gridCol w:w="2290"/>
        <w:gridCol w:w="1671"/>
        <w:gridCol w:w="3095"/>
        <w:gridCol w:w="2244"/>
      </w:tblGrid>
      <w:tr w:rsidR="006B1A4E" w:rsidRPr="00FD7273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місце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Голобородько Олександра Олександрівна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29.12.1984р.н.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180B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Лугова,</w:t>
            </w:r>
            <w:r w:rsidR="00A3180B">
              <w:rPr>
                <w:sz w:val="22"/>
                <w:szCs w:val="22"/>
                <w:lang w:val="uk-UA"/>
              </w:rPr>
              <w:t xml:space="preserve">35, 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с.Івання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Дуб</w:t>
            </w:r>
            <w:r>
              <w:rPr>
                <w:sz w:val="22"/>
                <w:szCs w:val="22"/>
                <w:lang w:val="uk-UA"/>
              </w:rPr>
              <w:t>енський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</w:t>
            </w:r>
          </w:p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Рівненська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D7273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>з 01.0</w:t>
            </w:r>
            <w:r w:rsidR="00A3180B">
              <w:rPr>
                <w:sz w:val="22"/>
                <w:szCs w:val="22"/>
                <w:lang w:val="uk-UA"/>
              </w:rPr>
              <w:t>1.2018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FD7273" w:rsidP="00D83D7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Боднійчук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Микола Дмитрович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A3180B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21.02</w:t>
            </w:r>
            <w:r w:rsidR="00FD7273">
              <w:rPr>
                <w:sz w:val="22"/>
                <w:szCs w:val="22"/>
                <w:lang w:val="uk-UA"/>
              </w:rPr>
              <w:t>.1967р.н.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FD7273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І.Франка,</w:t>
            </w:r>
            <w:r w:rsidR="00A3180B">
              <w:rPr>
                <w:sz w:val="22"/>
                <w:szCs w:val="22"/>
                <w:lang w:val="uk-UA"/>
              </w:rPr>
              <w:t xml:space="preserve">4/14, 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смт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>. 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Смига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Дубненський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Рівненська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FD7273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D83D70" w:rsidRPr="009D091A">
              <w:rPr>
                <w:sz w:val="22"/>
                <w:szCs w:val="22"/>
                <w:lang w:val="uk-UA"/>
              </w:rPr>
              <w:t>01.0</w:t>
            </w:r>
            <w:r w:rsidR="00A3180B">
              <w:rPr>
                <w:sz w:val="22"/>
                <w:szCs w:val="22"/>
                <w:lang w:val="uk-UA"/>
              </w:rPr>
              <w:t>1</w:t>
            </w:r>
            <w:r w:rsidR="005D69F4" w:rsidRPr="009D091A">
              <w:rPr>
                <w:sz w:val="22"/>
                <w:szCs w:val="22"/>
                <w:lang w:val="uk-UA"/>
              </w:rPr>
              <w:t>.20</w:t>
            </w:r>
            <w:r w:rsidR="00A3180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4019DF" w:rsidRPr="009D091A" w:rsidRDefault="004019DF" w:rsidP="004019D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Нагрибельний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Вікторович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11.04.1976р.н.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 62/158,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.201</w:t>
            </w:r>
            <w:r>
              <w:rPr>
                <w:sz w:val="22"/>
                <w:szCs w:val="22"/>
                <w:lang w:val="uk-UA"/>
              </w:rPr>
              <w:t>5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Колеба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Максим Юрійович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29.12.1996р.н.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Патона, 31/11,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3180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Сюта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Олег Юрійович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05.04.1989р.н.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Озерна, </w:t>
            </w:r>
            <w:r w:rsidR="00A3180B">
              <w:rPr>
                <w:sz w:val="22"/>
                <w:szCs w:val="22"/>
                <w:lang w:val="uk-UA"/>
              </w:rPr>
              <w:t xml:space="preserve">1/12, </w:t>
            </w:r>
            <w:proofErr w:type="spellStart"/>
            <w:r>
              <w:rPr>
                <w:sz w:val="22"/>
                <w:szCs w:val="22"/>
                <w:lang w:val="uk-UA"/>
              </w:rPr>
              <w:t>смт</w:t>
            </w:r>
            <w:proofErr w:type="spellEnd"/>
            <w:r>
              <w:rPr>
                <w:sz w:val="22"/>
                <w:szCs w:val="22"/>
                <w:lang w:val="uk-UA"/>
              </w:rPr>
              <w:t>. Рудно,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3180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Остапенко Владислав Григорович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08.01.1949р.н.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Баштанна 1/11,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3180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Левицький Віктор Юрійович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31.05.1993р.н.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180B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Толстого, 25, </w:t>
            </w:r>
            <w:proofErr w:type="spellStart"/>
            <w:r>
              <w:rPr>
                <w:sz w:val="22"/>
                <w:szCs w:val="22"/>
                <w:lang w:val="uk-UA"/>
              </w:rPr>
              <w:t>м.Коростишів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Житомирська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3180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Школьний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Богдан Михайлович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02.04.1974р.н.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Default="0054775D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с.Озерна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Тернопільський </w:t>
            </w:r>
          </w:p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р-н</w:t>
            </w:r>
            <w:r w:rsidR="00A3180B">
              <w:rPr>
                <w:sz w:val="22"/>
                <w:szCs w:val="22"/>
                <w:lang w:val="uk-UA"/>
              </w:rPr>
              <w:t xml:space="preserve">, Тернопільська 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Дриботій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Ігор Петрович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24.12.1989р.н.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Миру, 9/16, </w:t>
            </w:r>
            <w:proofErr w:type="spellStart"/>
            <w:r>
              <w:rPr>
                <w:sz w:val="22"/>
                <w:szCs w:val="22"/>
                <w:lang w:val="uk-UA"/>
              </w:rPr>
              <w:t>м.Зборів</w:t>
            </w:r>
            <w:proofErr w:type="spellEnd"/>
            <w:r>
              <w:rPr>
                <w:sz w:val="22"/>
                <w:szCs w:val="22"/>
                <w:lang w:val="uk-UA"/>
              </w:rPr>
              <w:t>, Тернопільський р-н</w:t>
            </w:r>
            <w:r w:rsidR="00A3180B">
              <w:rPr>
                <w:sz w:val="22"/>
                <w:szCs w:val="22"/>
                <w:lang w:val="uk-UA"/>
              </w:rPr>
              <w:t xml:space="preserve">, Тернопільська </w:t>
            </w:r>
            <w:proofErr w:type="spellStart"/>
            <w:r w:rsidR="00A3180B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Ілларіонов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Валентинович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25.06.1958р.н.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A3180B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</w:t>
            </w:r>
            <w:r>
              <w:rPr>
                <w:sz w:val="22"/>
                <w:szCs w:val="22"/>
                <w:lang w:val="uk-UA"/>
              </w:rPr>
              <w:t>012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Ковач Юрій Іванович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30.08.1964р.н.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180B" w:rsidRDefault="009B640F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с.Великі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Луки,</w:t>
            </w:r>
          </w:p>
          <w:p w:rsidR="009B640F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Мукачівський р-н,</w:t>
            </w:r>
          </w:p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Закарпатська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3180B">
              <w:rPr>
                <w:sz w:val="22"/>
                <w:szCs w:val="22"/>
                <w:lang w:val="uk-UA"/>
              </w:rPr>
              <w:t>03</w:t>
            </w:r>
            <w:r>
              <w:rPr>
                <w:sz w:val="22"/>
                <w:szCs w:val="22"/>
                <w:lang w:val="uk-UA"/>
              </w:rPr>
              <w:t>.06.2003р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Янчинська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Оксана Володимирівна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06.06.1977р.н.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21.01.2013р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Гарлач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Ніна Володимирівна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13.01.1962р.н.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04.12.2012р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40F" w:rsidRPr="009D091A" w:rsidRDefault="009B640F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9D091A" w:rsidTr="00A3180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245F89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Аветисян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Карапет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Айказович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245F89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08.07.1964р.н.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9D091A" w:rsidRDefault="00A3180B" w:rsidP="009B64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</w:t>
            </w:r>
            <w:r w:rsidR="00245F89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3180B">
              <w:rPr>
                <w:sz w:val="22"/>
                <w:szCs w:val="22"/>
                <w:lang w:val="uk-UA"/>
              </w:rPr>
              <w:t>01.01.2010</w:t>
            </w:r>
            <w:r w:rsidR="009B640F">
              <w:rPr>
                <w:sz w:val="22"/>
                <w:szCs w:val="22"/>
                <w:lang w:val="uk-UA"/>
              </w:rPr>
              <w:t>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9D091A" w:rsidRDefault="0054775D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9D091A" w:rsidTr="00A3180B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Тарасяк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Назарій Богданович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06.11.1983р.н.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Васильківського, 10/9, 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Алієв </w:t>
            </w:r>
            <w:proofErr w:type="spellStart"/>
            <w:r>
              <w:rPr>
                <w:sz w:val="22"/>
                <w:szCs w:val="22"/>
                <w:lang w:val="uk-UA"/>
              </w:rPr>
              <w:t>Халід</w:t>
            </w:r>
            <w:proofErr w:type="spellEnd"/>
            <w:r w:rsidR="00A3180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Мірзоджан-огли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01.01.1978р.н.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A3180B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05.12.2004р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Default="00245F89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Волошинек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Генрік </w:t>
            </w:r>
          </w:p>
          <w:p w:rsidR="00A3180B" w:rsidRPr="009D091A" w:rsidRDefault="00A3180B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(</w:t>
            </w:r>
            <w:proofErr w:type="spellStart"/>
            <w:r>
              <w:rPr>
                <w:sz w:val="22"/>
                <w:szCs w:val="22"/>
                <w:lang w:val="en-US"/>
              </w:rPr>
              <w:t>Woloszynek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Henryk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Zbigniew</w:t>
            </w:r>
            <w:proofErr w:type="spellEnd"/>
            <w:r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04.07.1958р.н.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Громадянин Польщі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9D091A" w:rsidRDefault="00A3180B" w:rsidP="00245F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01</w:t>
            </w:r>
            <w:r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en-US"/>
              </w:rPr>
              <w:t>2</w:t>
            </w:r>
            <w:r w:rsidR="00245F89"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Кучук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Дмитро Володимирович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29.08.1988р.н.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Зимова, 62а,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 xml:space="preserve">.2023р. </w:t>
            </w:r>
          </w:p>
          <w:p w:rsidR="00245F89" w:rsidRPr="009D091A" w:rsidRDefault="00245F8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Поплавець Володимир Іванович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904E54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</w:t>
            </w:r>
            <w:r w:rsidR="00D82FA9">
              <w:rPr>
                <w:sz w:val="22"/>
                <w:szCs w:val="22"/>
                <w:lang w:val="uk-UA"/>
              </w:rPr>
              <w:t>.02.1974р.н.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Холодна, 81/3,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 xml:space="preserve">.2023р.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Дробишев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Віталій Валерійович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07.05.1974р.н.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Мазепи, 9а/113,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 xml:space="preserve">.2023р.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Ротач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Анна Вікторівна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23.12.1994р.н.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Хвильового, 19/65,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Григориченко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Любов Петрівна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23.12.1960р.н.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Нагірна, 17,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Зворецький</w:t>
            </w:r>
            <w:proofErr w:type="spellEnd"/>
            <w:r w:rsidR="00904E54">
              <w:rPr>
                <w:sz w:val="22"/>
                <w:szCs w:val="22"/>
                <w:lang w:val="uk-UA"/>
              </w:rPr>
              <w:t xml:space="preserve"> Люб</w:t>
            </w:r>
            <w:r>
              <w:rPr>
                <w:sz w:val="22"/>
                <w:szCs w:val="22"/>
                <w:lang w:val="uk-UA"/>
              </w:rPr>
              <w:t>омир</w:t>
            </w:r>
            <w:r w:rsidR="00904E54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Адольфович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28.03.1971р.н.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Освицька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11/20,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Скубаєва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Юлія Миколаївна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11.01.1993р.н.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                   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9D091A" w:rsidRDefault="00D82FA9" w:rsidP="00D8064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48526B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Зумуру</w:t>
            </w:r>
            <w:r w:rsidR="000C6EF4">
              <w:rPr>
                <w:sz w:val="22"/>
                <w:szCs w:val="22"/>
                <w:lang w:val="uk-UA"/>
              </w:rPr>
              <w:t>єв</w:t>
            </w:r>
            <w:proofErr w:type="spellEnd"/>
            <w:r w:rsidR="000C6EF4">
              <w:rPr>
                <w:sz w:val="22"/>
                <w:szCs w:val="22"/>
                <w:lang w:val="uk-UA"/>
              </w:rPr>
              <w:t xml:space="preserve"> Віталій Валентинович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11.01.1975р.н.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Переяславська, 44, </w:t>
            </w:r>
            <w:proofErr w:type="spellStart"/>
            <w:r>
              <w:rPr>
                <w:sz w:val="22"/>
                <w:szCs w:val="22"/>
                <w:lang w:val="uk-UA"/>
              </w:rPr>
              <w:t>м.Луганськ</w:t>
            </w:r>
            <w:proofErr w:type="spellEnd"/>
            <w:r w:rsidR="0048526B">
              <w:rPr>
                <w:sz w:val="22"/>
                <w:szCs w:val="22"/>
                <w:lang w:val="uk-UA"/>
              </w:rPr>
              <w:t>, Луганська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48526B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Череповська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Юлія Антонівна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26.04.1996р.н.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>
              <w:rPr>
                <w:sz w:val="22"/>
                <w:szCs w:val="22"/>
                <w:lang w:val="uk-UA"/>
              </w:rPr>
              <w:t>Реклинець</w:t>
            </w:r>
            <w:proofErr w:type="spellEnd"/>
            <w:r>
              <w:rPr>
                <w:sz w:val="22"/>
                <w:szCs w:val="22"/>
                <w:lang w:val="uk-UA"/>
              </w:rPr>
              <w:t>, Сокальський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21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Опаленик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Петрович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03.11.1979р.н.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Полуботка, 33/1, </w:t>
            </w:r>
          </w:p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м. Володимир-Волинський, Волинська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01.07.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Усенко Микола Миколайович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09.12.1969р.н.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                       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9D091A" w:rsidRDefault="000C6EF4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2C68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Равленко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Любомир Любомирович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16.07.1976р.н.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8526B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452C68">
              <w:rPr>
                <w:sz w:val="22"/>
                <w:szCs w:val="22"/>
                <w:lang w:val="uk-UA"/>
              </w:rPr>
              <w:t xml:space="preserve">ул. Шептицького, 15/30. </w:t>
            </w:r>
            <w:r>
              <w:rPr>
                <w:sz w:val="22"/>
                <w:szCs w:val="22"/>
                <w:lang w:val="uk-UA"/>
              </w:rPr>
              <w:t>с. </w:t>
            </w:r>
            <w:proofErr w:type="spellStart"/>
            <w:r>
              <w:rPr>
                <w:sz w:val="22"/>
                <w:szCs w:val="22"/>
                <w:lang w:val="uk-UA"/>
              </w:rPr>
              <w:t>Старичі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r w:rsidR="00452C68">
              <w:rPr>
                <w:sz w:val="22"/>
                <w:szCs w:val="22"/>
                <w:lang w:val="uk-UA"/>
              </w:rPr>
              <w:t>Яворівський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48526B">
              <w:rPr>
                <w:sz w:val="22"/>
                <w:szCs w:val="22"/>
                <w:lang w:val="uk-UA"/>
              </w:rPr>
              <w:t>01.05</w:t>
            </w:r>
            <w:r>
              <w:rPr>
                <w:sz w:val="22"/>
                <w:szCs w:val="22"/>
                <w:lang w:val="uk-UA"/>
              </w:rPr>
              <w:t>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48526B"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452C68" w:rsidRPr="009D091A" w:rsidRDefault="00452C68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2C68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Холод Роман Михайлович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03.03.1981р.н.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                   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2C68" w:rsidRPr="009D091A" w:rsidRDefault="00452C68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01.05.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452C68" w:rsidRPr="009D091A" w:rsidRDefault="00452C68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A325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Абдурахманов</w:t>
            </w:r>
            <w:proofErr w:type="spellEnd"/>
            <w:r w:rsidR="0048526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Тахір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Русланович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12.04.1998р.н.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Куліша, 31а,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6B" w:rsidRPr="009D091A" w:rsidRDefault="0048526B" w:rsidP="0048526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3A325F" w:rsidRPr="009D091A" w:rsidRDefault="0048526B" w:rsidP="0048526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A325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Барановський Андрій Васильович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17.06.1967р.н.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пр. Червоної Калини, 69/40,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6B" w:rsidRPr="009D091A" w:rsidRDefault="0048526B" w:rsidP="0048526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3A325F" w:rsidRPr="009D091A" w:rsidRDefault="0048526B" w:rsidP="0048526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A325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3A325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Столяренко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Оксана Миколаївна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09.05.1989р.н.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>
              <w:rPr>
                <w:sz w:val="22"/>
                <w:szCs w:val="22"/>
                <w:lang w:val="uk-UA"/>
              </w:rPr>
              <w:t>Щасливка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Доманівський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Миколаївська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A325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Пономаренко Володимир Йосифович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22.09.1994р.н.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>
              <w:rPr>
                <w:sz w:val="22"/>
                <w:szCs w:val="22"/>
                <w:lang w:val="uk-UA"/>
              </w:rPr>
              <w:t>Буців</w:t>
            </w:r>
            <w:proofErr w:type="spellEnd"/>
            <w:r>
              <w:rPr>
                <w:sz w:val="22"/>
                <w:szCs w:val="22"/>
                <w:lang w:val="uk-UA"/>
              </w:rPr>
              <w:t>, Яворівський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A325F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Барнич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Іванович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26.06.1989р.н.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Б.Хмельницького, </w:t>
            </w:r>
            <w:r w:rsidR="0048526B">
              <w:rPr>
                <w:sz w:val="22"/>
                <w:szCs w:val="22"/>
                <w:lang w:val="uk-UA"/>
              </w:rPr>
              <w:t>9а</w:t>
            </w:r>
          </w:p>
          <w:p w:rsidR="003A325F" w:rsidRDefault="003A325F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с. Кропивник, </w:t>
            </w:r>
          </w:p>
          <w:p w:rsidR="0048526B" w:rsidRDefault="0048526B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Калуськ</w:t>
            </w:r>
            <w:r w:rsidR="003A325F">
              <w:rPr>
                <w:sz w:val="22"/>
                <w:szCs w:val="22"/>
                <w:lang w:val="uk-UA"/>
              </w:rPr>
              <w:t>ий р-н</w:t>
            </w:r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3A325F" w:rsidRPr="009D091A" w:rsidRDefault="0048526B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Івано-Франківська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16.07.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3A325F" w:rsidRPr="009D091A" w:rsidRDefault="003A325F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95F0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F09" w:rsidRPr="009D091A" w:rsidRDefault="00C95F09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F09" w:rsidRPr="009D091A" w:rsidRDefault="00C95F09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Гармаш Сергій Вікторович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F09" w:rsidRPr="009D091A" w:rsidRDefault="00C95F09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06.04.1986р.н.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F09" w:rsidRDefault="00C95F09" w:rsidP="005C36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Покровська, 13, </w:t>
            </w:r>
          </w:p>
          <w:p w:rsidR="00C95F09" w:rsidRPr="009D091A" w:rsidRDefault="0048526B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м.Маріупол</w:t>
            </w:r>
            <w:r w:rsidR="00C95F09">
              <w:rPr>
                <w:sz w:val="22"/>
                <w:szCs w:val="22"/>
                <w:lang w:val="uk-UA"/>
              </w:rPr>
              <w:t>ь</w:t>
            </w:r>
            <w:proofErr w:type="spellEnd"/>
            <w:r w:rsidR="00C95F09">
              <w:rPr>
                <w:sz w:val="22"/>
                <w:szCs w:val="22"/>
                <w:lang w:val="uk-UA"/>
              </w:rPr>
              <w:t>, Донецька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5F09" w:rsidRPr="009D091A" w:rsidRDefault="00C95F09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18.05.2022р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C95F09" w:rsidRPr="009D091A" w:rsidRDefault="00C95F09" w:rsidP="005C36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9D091A" w:rsidTr="00A3180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C95F09" w:rsidP="00452C6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Рожков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Олексійович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9D091A" w:rsidRDefault="00C95F09" w:rsidP="00C95F0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01.10.1972р.н.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325F" w:rsidRDefault="003A325F" w:rsidP="003A325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r w:rsidR="00C95F09">
              <w:rPr>
                <w:sz w:val="22"/>
                <w:szCs w:val="22"/>
                <w:lang w:val="uk-UA"/>
              </w:rPr>
              <w:t>Б.Хмельницького, 57/6</w:t>
            </w:r>
          </w:p>
          <w:p w:rsidR="0048526B" w:rsidRDefault="003A325F" w:rsidP="00C95F0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C95F09">
              <w:rPr>
                <w:sz w:val="22"/>
                <w:szCs w:val="22"/>
                <w:lang w:val="uk-UA"/>
              </w:rPr>
              <w:t>Калуш</w:t>
            </w:r>
            <w:proofErr w:type="spellEnd"/>
            <w:r w:rsidR="0048526B">
              <w:rPr>
                <w:sz w:val="22"/>
                <w:szCs w:val="22"/>
                <w:lang w:val="uk-UA"/>
              </w:rPr>
              <w:t xml:space="preserve">, </w:t>
            </w:r>
          </w:p>
          <w:p w:rsidR="00245F89" w:rsidRPr="009D091A" w:rsidRDefault="0048526B" w:rsidP="00C95F0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Івано-Франківська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325F" w:rsidRPr="009D091A" w:rsidRDefault="003A325F" w:rsidP="003A325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C95F09">
              <w:rPr>
                <w:sz w:val="22"/>
                <w:szCs w:val="22"/>
                <w:lang w:val="uk-UA"/>
              </w:rPr>
              <w:t>25.12</w:t>
            </w:r>
            <w:r>
              <w:rPr>
                <w:sz w:val="22"/>
                <w:szCs w:val="22"/>
                <w:lang w:val="uk-UA"/>
              </w:rPr>
              <w:t>.2022р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245F89" w:rsidRPr="009D091A" w:rsidRDefault="00245F89" w:rsidP="00245F8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4707A" w:rsidRDefault="00E4707A" w:rsidP="006E1B51">
      <w:pPr>
        <w:rPr>
          <w:b/>
          <w:bCs/>
          <w:sz w:val="22"/>
          <w:szCs w:val="22"/>
          <w:lang w:val="uk-UA"/>
        </w:rPr>
      </w:pPr>
    </w:p>
    <w:p w:rsidR="0048526B" w:rsidRPr="002F607E" w:rsidRDefault="0048526B" w:rsidP="006E1B51">
      <w:pPr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FF74ED">
        <w:rPr>
          <w:b/>
          <w:bCs/>
          <w:sz w:val="26"/>
          <w:szCs w:val="26"/>
          <w:lang w:val="uk-UA"/>
        </w:rPr>
        <w:t>Володимир Чорній</w:t>
      </w: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48526B" w:rsidRDefault="0048526B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95690"/>
    <w:rsid w:val="000C5B07"/>
    <w:rsid w:val="000C6EF4"/>
    <w:rsid w:val="000F6648"/>
    <w:rsid w:val="00100308"/>
    <w:rsid w:val="00133976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A325F"/>
    <w:rsid w:val="003B1DB5"/>
    <w:rsid w:val="003B725C"/>
    <w:rsid w:val="003D262C"/>
    <w:rsid w:val="004019DF"/>
    <w:rsid w:val="00435691"/>
    <w:rsid w:val="00435F7D"/>
    <w:rsid w:val="00443118"/>
    <w:rsid w:val="00450D0F"/>
    <w:rsid w:val="00452C68"/>
    <w:rsid w:val="00452F72"/>
    <w:rsid w:val="004608E4"/>
    <w:rsid w:val="0048526B"/>
    <w:rsid w:val="00490C85"/>
    <w:rsid w:val="00492541"/>
    <w:rsid w:val="004B296F"/>
    <w:rsid w:val="004E6E55"/>
    <w:rsid w:val="004F6340"/>
    <w:rsid w:val="0054775D"/>
    <w:rsid w:val="00563269"/>
    <w:rsid w:val="00566208"/>
    <w:rsid w:val="005942C6"/>
    <w:rsid w:val="005A47F8"/>
    <w:rsid w:val="005D69F4"/>
    <w:rsid w:val="005E4396"/>
    <w:rsid w:val="0061422B"/>
    <w:rsid w:val="006268B5"/>
    <w:rsid w:val="0064410E"/>
    <w:rsid w:val="00661E2B"/>
    <w:rsid w:val="00676977"/>
    <w:rsid w:val="006816B6"/>
    <w:rsid w:val="006B1A4E"/>
    <w:rsid w:val="006E1B51"/>
    <w:rsid w:val="0070440D"/>
    <w:rsid w:val="00721EA7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8101F9"/>
    <w:rsid w:val="0084675C"/>
    <w:rsid w:val="0087457C"/>
    <w:rsid w:val="0089203E"/>
    <w:rsid w:val="008A767B"/>
    <w:rsid w:val="008D12F6"/>
    <w:rsid w:val="008D637F"/>
    <w:rsid w:val="008E042B"/>
    <w:rsid w:val="008F0767"/>
    <w:rsid w:val="00904E54"/>
    <w:rsid w:val="00907A77"/>
    <w:rsid w:val="00910F09"/>
    <w:rsid w:val="009341C7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3180B"/>
    <w:rsid w:val="00A53C13"/>
    <w:rsid w:val="00A849FB"/>
    <w:rsid w:val="00A91B67"/>
    <w:rsid w:val="00AD2E46"/>
    <w:rsid w:val="00AF3E12"/>
    <w:rsid w:val="00B24C75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915B9"/>
    <w:rsid w:val="00C95F09"/>
    <w:rsid w:val="00CB4A6E"/>
    <w:rsid w:val="00CB5B40"/>
    <w:rsid w:val="00CE0336"/>
    <w:rsid w:val="00CE3F5C"/>
    <w:rsid w:val="00CF2696"/>
    <w:rsid w:val="00D361A7"/>
    <w:rsid w:val="00D45C96"/>
    <w:rsid w:val="00D72467"/>
    <w:rsid w:val="00D82FA9"/>
    <w:rsid w:val="00D83D70"/>
    <w:rsid w:val="00DA438D"/>
    <w:rsid w:val="00DA4E02"/>
    <w:rsid w:val="00E23037"/>
    <w:rsid w:val="00E26DD2"/>
    <w:rsid w:val="00E410FA"/>
    <w:rsid w:val="00E42904"/>
    <w:rsid w:val="00E4707A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8F9D9-56D6-451A-BFC8-B7A36A16F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882</Words>
  <Characters>5033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5904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3</cp:revision>
  <cp:lastPrinted>2023-08-29T06:51:00Z</cp:lastPrinted>
  <dcterms:created xsi:type="dcterms:W3CDTF">2023-09-04T07:26:00Z</dcterms:created>
  <dcterms:modified xsi:type="dcterms:W3CDTF">2023-09-04T07:32:00Z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