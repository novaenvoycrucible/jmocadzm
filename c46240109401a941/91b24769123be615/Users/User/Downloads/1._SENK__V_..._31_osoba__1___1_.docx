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661B50" w:rsidRDefault="00661B50" w:rsidP="00661B50">
      <w:pPr>
        <w:jc w:val="center"/>
        <w:rPr>
          <w:sz w:val="28"/>
        </w:rPr>
      </w:pPr>
      <w:r>
        <w:rPr>
          <w:noProof/>
          <w:lang w:val="en-US" w:eastAsia="en-US"/>
        </w:rPr>
        <w:drawing>
          <wp:inline distT="0" distB="0" distL="0" distR="0">
            <wp:extent cx="429260" cy="652145"/>
            <wp:effectExtent l="1905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6521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1B50" w:rsidRDefault="00661B50" w:rsidP="00661B50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661B50" w:rsidRDefault="00661B50" w:rsidP="00661B5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661B50" w:rsidRDefault="00661B50" w:rsidP="00661B50">
      <w:pPr>
        <w:jc w:val="center"/>
        <w:rPr>
          <w:sz w:val="22"/>
        </w:rPr>
      </w:pPr>
    </w:p>
    <w:p w:rsidR="00661B50" w:rsidRDefault="00661B50" w:rsidP="00661B50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661B50" w:rsidRPr="00CF2696" w:rsidRDefault="00661B50" w:rsidP="00661B50">
      <w:pPr>
        <w:jc w:val="center"/>
        <w:rPr>
          <w:sz w:val="22"/>
          <w:lang w:val="en-US"/>
        </w:rPr>
      </w:pPr>
      <w:proofErr w:type="gramStart"/>
      <w:r>
        <w:rPr>
          <w:sz w:val="22"/>
          <w:lang w:val="en-US"/>
        </w:rPr>
        <w:t>e-mail</w:t>
      </w:r>
      <w:proofErr w:type="gramEnd"/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661B50" w:rsidRPr="00CC7D8F" w:rsidRDefault="00661B50" w:rsidP="00661B50">
      <w:pPr>
        <w:jc w:val="center"/>
      </w:pPr>
      <w:r>
        <w:t>Код ЄДРПОУ 02013047</w:t>
      </w:r>
    </w:p>
    <w:p w:rsidR="00661B50" w:rsidRDefault="00661B50" w:rsidP="00661B50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/>
      </w:tblPr>
      <w:tblGrid>
        <w:gridCol w:w="4928"/>
        <w:gridCol w:w="4819"/>
      </w:tblGrid>
      <w:tr w:rsidR="00661B50" w:rsidRPr="00F47356" w:rsidTr="00CF3115">
        <w:tc>
          <w:tcPr>
            <w:tcW w:w="4928" w:type="dxa"/>
            <w:shd w:val="clear" w:color="auto" w:fill="auto"/>
          </w:tcPr>
          <w:p w:rsidR="00661B50" w:rsidRPr="00F47356" w:rsidRDefault="00661B50" w:rsidP="00CF3115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661B50" w:rsidRPr="00F47356" w:rsidRDefault="00661B50" w:rsidP="00CF3115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4019DF" w:rsidRPr="004E6E55" w:rsidRDefault="00163CC9" w:rsidP="004019DF">
      <w:pPr>
        <w:spacing w:line="276" w:lineRule="auto"/>
        <w:ind w:left="4820"/>
        <w:jc w:val="both"/>
        <w:rPr>
          <w:sz w:val="28"/>
          <w:szCs w:val="28"/>
        </w:rPr>
      </w:pPr>
      <w:r w:rsidRPr="00163CC9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330pt;margin-top:10.2pt;width:210.6pt;height:46.95pt;z-index:251658240;visibility:visible;mso-wrap-style:square;mso-width-percent:0;mso-wrap-distance-left:9.65pt;mso-wrap-distance-top:5.7pt;mso-wrap-distance-right:0;mso-wrap-distance-bottom:5.7pt;mso-position-horizontal:right;mso-position-horizontal-relative:text;mso-position-vertical:absolute;mso-position-vertical-relative:text;mso-width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" stroked="f">
            <v:fill opacity="0"/>
            <v:textbox inset=".15pt,.15pt,.15pt,.15pt">
              <w:txbxContent>
                <w:p w:rsidR="00661B50" w:rsidRPr="005D273C" w:rsidRDefault="00661B50" w:rsidP="00661B50">
                  <w:pPr>
                    <w:pStyle w:val="ab"/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</w:pPr>
                  <w:r w:rsidRPr="005D273C"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  <w:t>Керівникам закладів</w:t>
                  </w:r>
                </w:p>
                <w:p w:rsidR="00661B50" w:rsidRPr="005D273C" w:rsidRDefault="00661B50" w:rsidP="00661B50">
                  <w:pPr>
                    <w:pStyle w:val="ab"/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</w:pPr>
                  <w:r w:rsidRPr="005D273C"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  <w:t xml:space="preserve">охорони здоров’я </w:t>
                  </w:r>
                </w:p>
                <w:p w:rsidR="00661B50" w:rsidRPr="001103AC" w:rsidRDefault="00661B50" w:rsidP="00661B50">
                  <w:pPr>
                    <w:pStyle w:val="ab"/>
                    <w:rPr>
                      <w:b/>
                      <w:sz w:val="26"/>
                      <w:szCs w:val="26"/>
                      <w:lang w:val="uk-UA"/>
                    </w:rPr>
                  </w:pPr>
                  <w:r w:rsidRPr="005D273C"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  <w:t>Львівської області</w:t>
                  </w:r>
                </w:p>
                <w:p w:rsidR="006B1A4E" w:rsidRPr="00661B50" w:rsidRDefault="006B1A4E" w:rsidP="00661B50">
                  <w:pPr>
                    <w:rPr>
                      <w:szCs w:val="28"/>
                      <w:lang w:val="uk-UA"/>
                    </w:rPr>
                  </w:pPr>
                </w:p>
              </w:txbxContent>
            </v:textbox>
          </v:shape>
        </w:pict>
      </w:r>
    </w:p>
    <w:p w:rsidR="006B1A4E" w:rsidRDefault="00163CC9">
      <w:pPr>
        <w:rPr>
          <w:lang w:val="uk-UA"/>
        </w:rPr>
      </w:pPr>
      <w:r w:rsidRPr="00163CC9">
        <w:rPr>
          <w:noProof/>
        </w:rPr>
        <w:pict>
          <v:shape id="Text Box 2" o:spid="_x0000_s1027" type="#_x0000_t202" style="position:absolute;margin-left:403.7pt;margin-top:11.55pt;width:247.45pt;height:47.1pt;z-index:251657216;visibility:visible;mso-wrap-style:non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" filled="f" stroked="f" strokecolor="#3465a4">
            <v:stroke joinstyle="round"/>
            <w10:wrap type="square"/>
          </v:shape>
        </w:pict>
      </w:r>
    </w:p>
    <w:p w:rsidR="006B1A4E" w:rsidRDefault="006B1A4E" w:rsidP="00FD302C">
      <w:pPr>
        <w:jc w:val="both"/>
        <w:rPr>
          <w:sz w:val="28"/>
          <w:szCs w:val="28"/>
          <w:lang w:val="uk-UA"/>
        </w:rPr>
      </w:pPr>
    </w:p>
    <w:p w:rsidR="006B1A4E" w:rsidRDefault="006B1A4E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6B1A4E" w:rsidRPr="00FD302C" w:rsidRDefault="006B1A4E" w:rsidP="00FD302C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F52AAE" w:rsidRDefault="00F52AAE" w:rsidP="004019DF">
      <w:pPr>
        <w:ind w:firstLine="709"/>
        <w:jc w:val="both"/>
        <w:rPr>
          <w:sz w:val="26"/>
          <w:szCs w:val="26"/>
          <w:lang w:val="uk-UA"/>
        </w:rPr>
      </w:pPr>
    </w:p>
    <w:p w:rsidR="004019DF" w:rsidRDefault="00CF2696" w:rsidP="004019DF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</w:t>
      </w:r>
      <w:r w:rsidR="004019DF">
        <w:rPr>
          <w:sz w:val="26"/>
          <w:szCs w:val="26"/>
          <w:lang w:val="uk-UA"/>
        </w:rPr>
        <w:t xml:space="preserve">Львівської обласної державної адміністрації на вимогу </w:t>
      </w:r>
      <w:r w:rsidR="005D69F4">
        <w:rPr>
          <w:sz w:val="26"/>
          <w:szCs w:val="26"/>
          <w:lang w:val="uk-UA"/>
        </w:rPr>
        <w:t>Н</w:t>
      </w:r>
      <w:r w:rsidR="004019DF">
        <w:rPr>
          <w:sz w:val="26"/>
          <w:szCs w:val="26"/>
          <w:lang w:val="uk-UA"/>
        </w:rPr>
        <w:t xml:space="preserve">аціональної поліції України стосовно громадян, які перебувають у розшуку, 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зобов’язує вас </w:t>
      </w:r>
      <w:r w:rsidR="00206E30">
        <w:rPr>
          <w:b/>
          <w:bCs/>
          <w:sz w:val="26"/>
          <w:szCs w:val="26"/>
          <w:u w:val="single"/>
          <w:lang w:val="uk-UA"/>
        </w:rPr>
        <w:t xml:space="preserve">до </w:t>
      </w:r>
      <w:r w:rsidR="00394BEA">
        <w:rPr>
          <w:b/>
          <w:bCs/>
          <w:sz w:val="26"/>
          <w:szCs w:val="26"/>
          <w:u w:val="single"/>
          <w:lang w:val="uk-UA"/>
        </w:rPr>
        <w:t>0</w:t>
      </w:r>
      <w:r w:rsidR="00FF74ED">
        <w:rPr>
          <w:b/>
          <w:bCs/>
          <w:sz w:val="26"/>
          <w:szCs w:val="26"/>
          <w:u w:val="single"/>
          <w:lang w:val="uk-UA"/>
        </w:rPr>
        <w:t>1</w:t>
      </w:r>
      <w:r w:rsidR="00B01425">
        <w:rPr>
          <w:b/>
          <w:bCs/>
          <w:sz w:val="26"/>
          <w:szCs w:val="26"/>
          <w:u w:val="single"/>
          <w:lang w:val="uk-UA"/>
        </w:rPr>
        <w:t xml:space="preserve"> грудня</w:t>
      </w:r>
      <w:bookmarkStart w:id="0" w:name="_GoBack"/>
      <w:bookmarkEnd w:id="0"/>
      <w:r w:rsidR="004019DF">
        <w:rPr>
          <w:b/>
          <w:bCs/>
          <w:sz w:val="26"/>
          <w:szCs w:val="26"/>
          <w:u w:val="single"/>
          <w:lang w:val="uk-UA"/>
        </w:rPr>
        <w:t xml:space="preserve"> 202</w:t>
      </w:r>
      <w:r w:rsidR="00F276C2">
        <w:rPr>
          <w:b/>
          <w:bCs/>
          <w:sz w:val="26"/>
          <w:szCs w:val="26"/>
          <w:u w:val="single"/>
          <w:lang w:val="uk-UA"/>
        </w:rPr>
        <w:t>3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 року</w:t>
      </w:r>
      <w:r w:rsidR="004019DF">
        <w:rPr>
          <w:sz w:val="26"/>
          <w:szCs w:val="26"/>
          <w:lang w:val="uk-UA"/>
        </w:rPr>
        <w:t xml:space="preserve"> повідомити </w:t>
      </w:r>
      <w:bookmarkStart w:id="1" w:name="_Hlk101875120"/>
      <w:r w:rsidR="0064410E"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тел./факс (032) 276-93-28 або на електронну пошту </w:t>
      </w:r>
      <w:proofErr w:type="spellStart"/>
      <w:r w:rsidR="0064410E" w:rsidRPr="0064410E">
        <w:rPr>
          <w:sz w:val="26"/>
          <w:szCs w:val="26"/>
        </w:rPr>
        <w:t>lvivphc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miac</w:t>
      </w:r>
      <w:proofErr w:type="spellEnd"/>
      <w:r w:rsidR="0064410E" w:rsidRPr="00FD7273">
        <w:rPr>
          <w:sz w:val="26"/>
          <w:szCs w:val="26"/>
          <w:lang w:val="uk-UA"/>
        </w:rPr>
        <w:t>@</w:t>
      </w:r>
      <w:proofErr w:type="spellStart"/>
      <w:r w:rsidR="0064410E" w:rsidRPr="0064410E">
        <w:rPr>
          <w:sz w:val="26"/>
          <w:szCs w:val="26"/>
        </w:rPr>
        <w:t>gmail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com</w:t>
      </w:r>
      <w:proofErr w:type="spellEnd"/>
      <w:r w:rsidR="0064410E"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 w:rsidR="00394BEA">
        <w:rPr>
          <w:sz w:val="26"/>
          <w:szCs w:val="26"/>
          <w:lang w:val="uk-UA"/>
        </w:rPr>
        <w:t xml:space="preserve"> </w:t>
      </w:r>
      <w:r w:rsidR="004019DF">
        <w:rPr>
          <w:sz w:val="26"/>
          <w:szCs w:val="26"/>
          <w:lang w:val="uk-UA"/>
        </w:rPr>
        <w:t>громадяни</w:t>
      </w:r>
      <w:bookmarkEnd w:id="1"/>
      <w:r w:rsidR="004019DF">
        <w:rPr>
          <w:sz w:val="26"/>
          <w:szCs w:val="26"/>
          <w:lang w:val="uk-UA"/>
        </w:rPr>
        <w:t>:</w:t>
      </w:r>
    </w:p>
    <w:tbl>
      <w:tblPr>
        <w:tblW w:w="9736" w:type="dxa"/>
        <w:jc w:val="center"/>
        <w:tblLayout w:type="fixed"/>
        <w:tblLook w:val="0000"/>
      </w:tblPr>
      <w:tblGrid>
        <w:gridCol w:w="714"/>
        <w:gridCol w:w="2272"/>
        <w:gridCol w:w="1789"/>
        <w:gridCol w:w="2717"/>
        <w:gridCol w:w="2244"/>
      </w:tblGrid>
      <w:tr w:rsidR="006B1A4E" w:rsidRPr="00394BEA" w:rsidTr="00394BE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394BEA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394BEA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394BEA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394BEA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394BEA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394BEA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394BEA" w:rsidRDefault="001C4EF1">
            <w:pPr>
              <w:jc w:val="center"/>
              <w:rPr>
                <w:sz w:val="22"/>
                <w:szCs w:val="22"/>
                <w:lang w:val="uk-UA"/>
              </w:rPr>
            </w:pPr>
            <w:r w:rsidRPr="00394BEA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394BEA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394BEA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394BEA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FD7273" w:rsidRPr="00394BEA" w:rsidTr="00394BEA">
        <w:trPr>
          <w:trHeight w:val="934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394BEA" w:rsidRDefault="00FD7273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394BEA" w:rsidRDefault="003A72D9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Сеньків Іван Євгенович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394BEA" w:rsidRDefault="003A72D9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23.03.1977р.н.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394BEA" w:rsidRDefault="003A72D9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 xml:space="preserve">вул. Івасюка, 28/7, м. Львів-Винники,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394BEA" w:rsidRDefault="00FD7273" w:rsidP="00CF3115">
            <w:pPr>
              <w:jc w:val="center"/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з 01.0</w:t>
            </w:r>
            <w:r w:rsidR="003A72D9" w:rsidRPr="00394BEA">
              <w:rPr>
                <w:sz w:val="22"/>
                <w:szCs w:val="22"/>
                <w:lang w:val="uk-UA"/>
              </w:rPr>
              <w:t>9</w:t>
            </w:r>
            <w:r w:rsidRPr="00394BEA">
              <w:rPr>
                <w:sz w:val="22"/>
                <w:szCs w:val="22"/>
                <w:lang w:val="uk-UA"/>
              </w:rPr>
              <w:t>.2023р.</w:t>
            </w:r>
          </w:p>
          <w:p w:rsidR="00FD7273" w:rsidRPr="00394BEA" w:rsidRDefault="00FD7273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019DF" w:rsidRPr="00394BEA" w:rsidTr="00394BE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394BEA" w:rsidRDefault="004019DF" w:rsidP="004019D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394BEA" w:rsidRDefault="003A72D9" w:rsidP="00D83D70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Акімова Ганна Володимирівна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394BEA" w:rsidRDefault="003A72D9" w:rsidP="004019DF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13.01.1972р.н.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394BEA" w:rsidRDefault="003A72D9" w:rsidP="00FD7273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 xml:space="preserve">пров. </w:t>
            </w:r>
            <w:proofErr w:type="spellStart"/>
            <w:r w:rsidRPr="00394BEA">
              <w:rPr>
                <w:sz w:val="22"/>
                <w:szCs w:val="22"/>
                <w:lang w:val="uk-UA"/>
              </w:rPr>
              <w:t>Вересковий</w:t>
            </w:r>
            <w:proofErr w:type="spellEnd"/>
            <w:r w:rsidRPr="00394BEA">
              <w:rPr>
                <w:sz w:val="22"/>
                <w:szCs w:val="22"/>
                <w:lang w:val="uk-UA"/>
              </w:rPr>
              <w:t>, 8, м. Бердянськ, Запорізька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19DF" w:rsidRPr="00394BEA" w:rsidRDefault="004019DF" w:rsidP="004019DF">
            <w:pPr>
              <w:jc w:val="center"/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 xml:space="preserve">з </w:t>
            </w:r>
            <w:r w:rsidR="00D83D70" w:rsidRPr="00394BEA">
              <w:rPr>
                <w:sz w:val="22"/>
                <w:szCs w:val="22"/>
                <w:lang w:val="uk-UA"/>
              </w:rPr>
              <w:t>01.</w:t>
            </w:r>
            <w:r w:rsidR="003A72D9" w:rsidRPr="00394BEA">
              <w:rPr>
                <w:sz w:val="22"/>
                <w:szCs w:val="22"/>
                <w:lang w:val="uk-UA"/>
              </w:rPr>
              <w:t>10</w:t>
            </w:r>
            <w:r w:rsidR="005D69F4" w:rsidRPr="00394BEA">
              <w:rPr>
                <w:sz w:val="22"/>
                <w:szCs w:val="22"/>
                <w:lang w:val="uk-UA"/>
              </w:rPr>
              <w:t>.20</w:t>
            </w:r>
            <w:r w:rsidR="003A72D9" w:rsidRPr="00394BEA">
              <w:rPr>
                <w:sz w:val="22"/>
                <w:szCs w:val="22"/>
                <w:lang w:val="uk-UA"/>
              </w:rPr>
              <w:t>23</w:t>
            </w:r>
            <w:r w:rsidRPr="00394BEA">
              <w:rPr>
                <w:sz w:val="22"/>
                <w:szCs w:val="22"/>
                <w:lang w:val="uk-UA"/>
              </w:rPr>
              <w:t>р.</w:t>
            </w:r>
          </w:p>
          <w:p w:rsidR="004019DF" w:rsidRPr="00394BEA" w:rsidRDefault="004019DF" w:rsidP="004019DF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394BEA" w:rsidTr="00394BEA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394BEA" w:rsidRDefault="00FD7273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394BEA" w:rsidRDefault="003A72D9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394BEA">
              <w:rPr>
                <w:sz w:val="22"/>
                <w:szCs w:val="22"/>
                <w:lang w:val="uk-UA"/>
              </w:rPr>
              <w:t>Хомичук</w:t>
            </w:r>
            <w:proofErr w:type="spellEnd"/>
            <w:r w:rsidRPr="00394BEA">
              <w:rPr>
                <w:sz w:val="22"/>
                <w:szCs w:val="22"/>
                <w:lang w:val="uk-UA"/>
              </w:rPr>
              <w:t xml:space="preserve"> Віталій Степанович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394BEA" w:rsidRDefault="003A72D9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13.10.1959р.н.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394BEA" w:rsidRDefault="003A72D9" w:rsidP="00394BEA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----------------------------------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394BEA" w:rsidRDefault="00FD7273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 xml:space="preserve">з </w:t>
            </w:r>
            <w:r w:rsidR="003A72D9" w:rsidRPr="00394BEA">
              <w:rPr>
                <w:sz w:val="22"/>
                <w:szCs w:val="22"/>
                <w:lang w:val="uk-UA"/>
              </w:rPr>
              <w:t>13</w:t>
            </w:r>
            <w:r w:rsidRPr="00394BEA">
              <w:rPr>
                <w:sz w:val="22"/>
                <w:szCs w:val="22"/>
                <w:lang w:val="uk-UA"/>
              </w:rPr>
              <w:t>.0</w:t>
            </w:r>
            <w:r w:rsidR="003A72D9" w:rsidRPr="00394BEA">
              <w:rPr>
                <w:sz w:val="22"/>
                <w:szCs w:val="22"/>
                <w:lang w:val="uk-UA"/>
              </w:rPr>
              <w:t>7.</w:t>
            </w:r>
            <w:r w:rsidRPr="00394BEA">
              <w:rPr>
                <w:sz w:val="22"/>
                <w:szCs w:val="22"/>
                <w:lang w:val="uk-UA"/>
              </w:rPr>
              <w:t>20</w:t>
            </w:r>
            <w:r w:rsidR="003A72D9" w:rsidRPr="00394BEA">
              <w:rPr>
                <w:sz w:val="22"/>
                <w:szCs w:val="22"/>
                <w:lang w:val="uk-UA"/>
              </w:rPr>
              <w:t>1</w:t>
            </w:r>
            <w:r w:rsidR="00156438" w:rsidRPr="00394BEA">
              <w:rPr>
                <w:sz w:val="22"/>
                <w:szCs w:val="22"/>
                <w:lang w:val="uk-UA"/>
              </w:rPr>
              <w:t>3</w:t>
            </w:r>
            <w:r w:rsidRPr="00394BEA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394BEA" w:rsidRDefault="00FD7273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394BEA" w:rsidTr="00394BEA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394BEA" w:rsidRDefault="00FD7273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394BEA" w:rsidRDefault="003A72D9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394BEA">
              <w:rPr>
                <w:sz w:val="22"/>
                <w:szCs w:val="22"/>
                <w:lang w:val="uk-UA"/>
              </w:rPr>
              <w:t>Гречух</w:t>
            </w:r>
            <w:proofErr w:type="spellEnd"/>
            <w:r w:rsidRPr="00394BEA">
              <w:rPr>
                <w:sz w:val="22"/>
                <w:szCs w:val="22"/>
                <w:lang w:val="uk-UA"/>
              </w:rPr>
              <w:t xml:space="preserve"> Віктор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394BEA" w:rsidRDefault="003A72D9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15.04.1979р.н.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394BEA" w:rsidRDefault="003A72D9" w:rsidP="00394BEA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----------------------------------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394BEA" w:rsidRDefault="00FD7273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з 01.01.20</w:t>
            </w:r>
            <w:r w:rsidR="003A72D9" w:rsidRPr="00394BEA">
              <w:rPr>
                <w:sz w:val="22"/>
                <w:szCs w:val="22"/>
                <w:lang w:val="uk-UA"/>
              </w:rPr>
              <w:t>23</w:t>
            </w:r>
            <w:r w:rsidRPr="00394BEA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394BEA" w:rsidRDefault="00FD7273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394BEA" w:rsidTr="00394BEA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394BEA" w:rsidRDefault="00FD7273" w:rsidP="00FD727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394BEA" w:rsidRDefault="00F32792" w:rsidP="00FD7273">
            <w:pPr>
              <w:rPr>
                <w:sz w:val="22"/>
                <w:szCs w:val="22"/>
                <w:lang w:val="uk-UA"/>
              </w:rPr>
            </w:pPr>
            <w:proofErr w:type="spellStart"/>
            <w:r w:rsidRPr="00394BEA">
              <w:rPr>
                <w:sz w:val="22"/>
                <w:szCs w:val="22"/>
                <w:lang w:val="uk-UA"/>
              </w:rPr>
              <w:t>Яхнич</w:t>
            </w:r>
            <w:proofErr w:type="spellEnd"/>
            <w:r w:rsidRPr="00394BEA">
              <w:rPr>
                <w:sz w:val="22"/>
                <w:szCs w:val="22"/>
                <w:lang w:val="uk-UA"/>
              </w:rPr>
              <w:t xml:space="preserve"> Валерій Михайлович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394BEA" w:rsidRDefault="00F32792" w:rsidP="00FD7273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20.05.1949р.н.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394BEA" w:rsidRDefault="00F32792" w:rsidP="00FD7273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 xml:space="preserve">вул. Сахарова, 85А/32, м. Львів,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394BEA" w:rsidRDefault="00FD7273" w:rsidP="00FD7273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з 01.01.20</w:t>
            </w:r>
            <w:r w:rsidR="0056785B" w:rsidRPr="00394BEA">
              <w:rPr>
                <w:sz w:val="22"/>
                <w:szCs w:val="22"/>
                <w:lang w:val="uk-UA"/>
              </w:rPr>
              <w:t>23</w:t>
            </w:r>
            <w:r w:rsidRPr="00394BEA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394BEA" w:rsidRDefault="00FD7273" w:rsidP="00FD7273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394BEA" w:rsidTr="00394BEA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394BEA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394BEA" w:rsidRDefault="00F32792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Сухоруков Сергій Олександрович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394BEA" w:rsidRDefault="00F32792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11.12.1959р.н.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394BEA" w:rsidRDefault="00F32792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вул. Героїв УПА, 3/14,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394BEA" w:rsidRDefault="0054775D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з 01.01.202</w:t>
            </w:r>
            <w:r w:rsidR="00F32792" w:rsidRPr="00394BEA">
              <w:rPr>
                <w:sz w:val="22"/>
                <w:szCs w:val="22"/>
                <w:lang w:val="uk-UA"/>
              </w:rPr>
              <w:t>3</w:t>
            </w:r>
            <w:r w:rsidRPr="00394BEA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394BEA" w:rsidRDefault="0054775D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394BEA" w:rsidTr="00394BEA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394BEA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394BEA" w:rsidRDefault="00F32792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Дроздов Владислав Васильович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394BEA" w:rsidRDefault="00F32792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14.04.1979р.н.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394BEA" w:rsidRDefault="00F32792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394BEA">
              <w:rPr>
                <w:sz w:val="22"/>
                <w:szCs w:val="22"/>
                <w:lang w:val="uk-UA"/>
              </w:rPr>
              <w:t>Севастопільська</w:t>
            </w:r>
            <w:proofErr w:type="spellEnd"/>
            <w:r w:rsidRPr="00394BEA">
              <w:rPr>
                <w:sz w:val="22"/>
                <w:szCs w:val="22"/>
                <w:lang w:val="uk-UA"/>
              </w:rPr>
              <w:t>, 434а, м. Бердянськ, Запорізька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394BEA" w:rsidRDefault="0054775D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з 01.01.202</w:t>
            </w:r>
            <w:r w:rsidR="00091C90" w:rsidRPr="00394BEA">
              <w:rPr>
                <w:sz w:val="22"/>
                <w:szCs w:val="22"/>
                <w:lang w:val="uk-UA"/>
              </w:rPr>
              <w:t>3</w:t>
            </w:r>
            <w:r w:rsidRPr="00394BEA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394BEA" w:rsidRDefault="0054775D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394BEA" w:rsidTr="00394BEA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394BEA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394BEA" w:rsidRDefault="00F32792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394BEA">
              <w:rPr>
                <w:sz w:val="22"/>
                <w:szCs w:val="22"/>
                <w:lang w:val="uk-UA"/>
              </w:rPr>
              <w:t>Оліферчук</w:t>
            </w:r>
            <w:proofErr w:type="spellEnd"/>
            <w:r w:rsidRPr="00394BEA">
              <w:rPr>
                <w:sz w:val="22"/>
                <w:szCs w:val="22"/>
                <w:lang w:val="uk-UA"/>
              </w:rPr>
              <w:t xml:space="preserve"> Олександр Миколайович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394BEA" w:rsidRDefault="00F32792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09.06.1994р.н.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394BEA" w:rsidRDefault="00F32792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 xml:space="preserve">вул. Стрийська, 88, м. Львів,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394BEA" w:rsidRDefault="0054775D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з 01.01.202</w:t>
            </w:r>
            <w:r w:rsidR="00F32792" w:rsidRPr="00394BEA">
              <w:rPr>
                <w:sz w:val="22"/>
                <w:szCs w:val="22"/>
                <w:lang w:val="uk-UA"/>
              </w:rPr>
              <w:t>3</w:t>
            </w:r>
            <w:r w:rsidRPr="00394BEA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394BEA" w:rsidRDefault="0054775D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394BEA" w:rsidTr="00394BEA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394BEA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394BEA" w:rsidRDefault="00F32792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394BEA">
              <w:rPr>
                <w:sz w:val="22"/>
                <w:szCs w:val="22"/>
                <w:lang w:val="uk-UA"/>
              </w:rPr>
              <w:t>Шепіта</w:t>
            </w:r>
            <w:r w:rsidR="00A65F88" w:rsidRPr="00394BEA">
              <w:rPr>
                <w:sz w:val="22"/>
                <w:szCs w:val="22"/>
                <w:lang w:val="uk-UA"/>
              </w:rPr>
              <w:t>Люся</w:t>
            </w:r>
            <w:proofErr w:type="spellEnd"/>
            <w:r w:rsidR="00A65F88" w:rsidRPr="00394BEA">
              <w:rPr>
                <w:sz w:val="22"/>
                <w:szCs w:val="22"/>
                <w:lang w:val="uk-UA"/>
              </w:rPr>
              <w:t xml:space="preserve"> Петрівна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394BEA" w:rsidRDefault="00A65F88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26.11.1953р.н.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394BEA" w:rsidRDefault="00A65F88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 xml:space="preserve">вул. Шептицького, 14, с. </w:t>
            </w:r>
            <w:proofErr w:type="spellStart"/>
            <w:r w:rsidRPr="00394BEA">
              <w:rPr>
                <w:sz w:val="22"/>
                <w:szCs w:val="22"/>
                <w:lang w:val="uk-UA"/>
              </w:rPr>
              <w:t>Конопниця</w:t>
            </w:r>
            <w:proofErr w:type="spellEnd"/>
            <w:r w:rsidRPr="00394BEA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94BEA">
              <w:rPr>
                <w:sz w:val="22"/>
                <w:szCs w:val="22"/>
                <w:lang w:val="uk-UA"/>
              </w:rPr>
              <w:t>Пустомитівський</w:t>
            </w:r>
            <w:proofErr w:type="spellEnd"/>
            <w:r w:rsidRPr="00394BEA">
              <w:rPr>
                <w:sz w:val="22"/>
                <w:szCs w:val="22"/>
                <w:lang w:val="uk-UA"/>
              </w:rPr>
              <w:t xml:space="preserve">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394BEA" w:rsidRDefault="0054775D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 xml:space="preserve">з 01.01.2023р. </w:t>
            </w:r>
          </w:p>
          <w:p w:rsidR="0054775D" w:rsidRPr="00394BEA" w:rsidRDefault="0054775D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394BEA" w:rsidTr="00394BEA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394BEA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394BEA" w:rsidRDefault="00A65F88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Юрченко Андрій Ігорович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394BEA" w:rsidRDefault="00A65F88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13.12.1987р.н.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394BEA" w:rsidRDefault="00A65F88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вул. Чернігівська, 27/9,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394BEA" w:rsidRDefault="0054775D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з 01.01.20</w:t>
            </w:r>
            <w:r w:rsidR="00091C90" w:rsidRPr="00394BEA">
              <w:rPr>
                <w:sz w:val="22"/>
                <w:szCs w:val="22"/>
                <w:lang w:val="uk-UA"/>
              </w:rPr>
              <w:t>23</w:t>
            </w:r>
            <w:r w:rsidRPr="00394BEA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394BEA" w:rsidRDefault="0054775D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40F" w:rsidRPr="00394BEA" w:rsidTr="00394BEA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394BEA" w:rsidRDefault="009B640F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394BEA" w:rsidRDefault="00A65F88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Лісовський Сергій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394BEA" w:rsidRDefault="00A65F88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05.07.1995р.н.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5F88" w:rsidRPr="00394BEA" w:rsidRDefault="00A65F88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вул. Сахарова, 58/58,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40F" w:rsidRPr="00394BEA" w:rsidRDefault="009B640F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 xml:space="preserve">з </w:t>
            </w:r>
            <w:r w:rsidR="00091C90" w:rsidRPr="00394BEA">
              <w:rPr>
                <w:sz w:val="22"/>
                <w:szCs w:val="22"/>
                <w:lang w:val="uk-UA"/>
              </w:rPr>
              <w:t>01</w:t>
            </w:r>
            <w:r w:rsidRPr="00394BEA">
              <w:rPr>
                <w:sz w:val="22"/>
                <w:szCs w:val="22"/>
                <w:lang w:val="uk-UA"/>
              </w:rPr>
              <w:t>.0</w:t>
            </w:r>
            <w:r w:rsidR="00091C90" w:rsidRPr="00394BEA">
              <w:rPr>
                <w:sz w:val="22"/>
                <w:szCs w:val="22"/>
                <w:lang w:val="uk-UA"/>
              </w:rPr>
              <w:t>1</w:t>
            </w:r>
            <w:r w:rsidRPr="00394BEA">
              <w:rPr>
                <w:sz w:val="22"/>
                <w:szCs w:val="22"/>
                <w:lang w:val="uk-UA"/>
              </w:rPr>
              <w:t>.20</w:t>
            </w:r>
            <w:r w:rsidR="00091C90" w:rsidRPr="00394BEA">
              <w:rPr>
                <w:sz w:val="22"/>
                <w:szCs w:val="22"/>
                <w:lang w:val="uk-UA"/>
              </w:rPr>
              <w:t>2</w:t>
            </w:r>
            <w:r w:rsidRPr="00394BEA">
              <w:rPr>
                <w:sz w:val="22"/>
                <w:szCs w:val="22"/>
                <w:lang w:val="uk-UA"/>
              </w:rPr>
              <w:t xml:space="preserve">3р. </w:t>
            </w:r>
          </w:p>
          <w:p w:rsidR="009B640F" w:rsidRPr="00394BEA" w:rsidRDefault="009B640F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40F" w:rsidRPr="00394BEA" w:rsidTr="00394BEA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394BEA" w:rsidRDefault="009B640F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394BEA" w:rsidRDefault="00A65F88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394BEA">
              <w:rPr>
                <w:sz w:val="22"/>
                <w:szCs w:val="22"/>
                <w:lang w:val="uk-UA"/>
              </w:rPr>
              <w:t>Задорін</w:t>
            </w:r>
            <w:proofErr w:type="spellEnd"/>
            <w:r w:rsidRPr="00394BEA">
              <w:rPr>
                <w:sz w:val="22"/>
                <w:szCs w:val="22"/>
                <w:lang w:val="uk-UA"/>
              </w:rPr>
              <w:t xml:space="preserve"> Віталій Вікторович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394BEA" w:rsidRDefault="00A65F88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30.08.1989р.н.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394BEA" w:rsidRDefault="00A65F88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вул. Патона, 6/4,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40F" w:rsidRPr="00394BEA" w:rsidRDefault="009B640F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 xml:space="preserve">з </w:t>
            </w:r>
            <w:r w:rsidR="00091C90" w:rsidRPr="00394BEA">
              <w:rPr>
                <w:sz w:val="22"/>
                <w:szCs w:val="22"/>
                <w:lang w:val="uk-UA"/>
              </w:rPr>
              <w:t>0</w:t>
            </w:r>
            <w:r w:rsidRPr="00394BEA">
              <w:rPr>
                <w:sz w:val="22"/>
                <w:szCs w:val="22"/>
                <w:lang w:val="uk-UA"/>
              </w:rPr>
              <w:t>1.01.20</w:t>
            </w:r>
            <w:r w:rsidR="00A65F88" w:rsidRPr="00394BEA">
              <w:rPr>
                <w:sz w:val="22"/>
                <w:szCs w:val="22"/>
                <w:lang w:val="uk-UA"/>
              </w:rPr>
              <w:t>18</w:t>
            </w:r>
            <w:r w:rsidRPr="00394BEA">
              <w:rPr>
                <w:sz w:val="22"/>
                <w:szCs w:val="22"/>
                <w:lang w:val="uk-UA"/>
              </w:rPr>
              <w:t xml:space="preserve">р. </w:t>
            </w:r>
          </w:p>
          <w:p w:rsidR="009B640F" w:rsidRPr="00394BEA" w:rsidRDefault="009B640F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40F" w:rsidRPr="00394BEA" w:rsidTr="00394BEA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394BEA" w:rsidRDefault="009B640F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394BEA" w:rsidRDefault="00A65F88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Ніколаєнко Олександр Віталійович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394BEA" w:rsidRDefault="00A65F88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05.11.1982р.н.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394BEA" w:rsidRDefault="00FB5045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в</w:t>
            </w:r>
            <w:r w:rsidR="00A65F88" w:rsidRPr="00394BEA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A65F88" w:rsidRPr="00394BEA">
              <w:rPr>
                <w:sz w:val="22"/>
                <w:szCs w:val="22"/>
                <w:lang w:val="uk-UA"/>
              </w:rPr>
              <w:t>Любінська</w:t>
            </w:r>
            <w:proofErr w:type="spellEnd"/>
            <w:r w:rsidR="00A65F88" w:rsidRPr="00394BEA">
              <w:rPr>
                <w:sz w:val="22"/>
                <w:szCs w:val="22"/>
                <w:lang w:val="uk-UA"/>
              </w:rPr>
              <w:t>, 104/144,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40F" w:rsidRPr="00394BEA" w:rsidRDefault="009B640F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з 0</w:t>
            </w:r>
            <w:r w:rsidR="00CE151F" w:rsidRPr="00394BEA">
              <w:rPr>
                <w:sz w:val="22"/>
                <w:szCs w:val="22"/>
                <w:lang w:val="uk-UA"/>
              </w:rPr>
              <w:t>1</w:t>
            </w:r>
            <w:r w:rsidRPr="00394BEA">
              <w:rPr>
                <w:sz w:val="22"/>
                <w:szCs w:val="22"/>
                <w:lang w:val="uk-UA"/>
              </w:rPr>
              <w:t>.1</w:t>
            </w:r>
            <w:r w:rsidR="00CE151F" w:rsidRPr="00394BEA">
              <w:rPr>
                <w:sz w:val="22"/>
                <w:szCs w:val="22"/>
                <w:lang w:val="uk-UA"/>
              </w:rPr>
              <w:t>1</w:t>
            </w:r>
            <w:r w:rsidRPr="00394BEA">
              <w:rPr>
                <w:sz w:val="22"/>
                <w:szCs w:val="22"/>
                <w:lang w:val="uk-UA"/>
              </w:rPr>
              <w:t>.20</w:t>
            </w:r>
            <w:r w:rsidR="00A65F88" w:rsidRPr="00394BEA">
              <w:rPr>
                <w:sz w:val="22"/>
                <w:szCs w:val="22"/>
                <w:lang w:val="uk-UA"/>
              </w:rPr>
              <w:t>18</w:t>
            </w:r>
            <w:r w:rsidRPr="00394BEA">
              <w:rPr>
                <w:sz w:val="22"/>
                <w:szCs w:val="22"/>
                <w:lang w:val="uk-UA"/>
              </w:rPr>
              <w:t xml:space="preserve">р. </w:t>
            </w:r>
          </w:p>
          <w:p w:rsidR="009B640F" w:rsidRPr="00394BEA" w:rsidRDefault="009B640F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394BEA" w:rsidTr="00394BEA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394BEA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394BEA" w:rsidRDefault="00FB5045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394BEA">
              <w:rPr>
                <w:sz w:val="22"/>
                <w:szCs w:val="22"/>
                <w:lang w:val="uk-UA"/>
              </w:rPr>
              <w:t>Цецхладзе</w:t>
            </w:r>
            <w:proofErr w:type="spellEnd"/>
            <w:r w:rsidR="00F52AAE" w:rsidRPr="00394BEA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94BEA">
              <w:rPr>
                <w:sz w:val="22"/>
                <w:szCs w:val="22"/>
                <w:lang w:val="uk-UA"/>
              </w:rPr>
              <w:t>Хвич</w:t>
            </w:r>
            <w:proofErr w:type="spellEnd"/>
            <w:r w:rsidR="00F52AAE" w:rsidRPr="00394BEA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94BEA">
              <w:rPr>
                <w:sz w:val="22"/>
                <w:szCs w:val="22"/>
                <w:lang w:val="uk-UA"/>
              </w:rPr>
              <w:t>Тамазович</w:t>
            </w:r>
            <w:proofErr w:type="spellEnd"/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394BEA" w:rsidRDefault="00FB5045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06.06.1990р.н.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394BEA" w:rsidRDefault="00FB5045" w:rsidP="009B640F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вул. Гречко Маршала, 24/39, м. Київ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394BEA" w:rsidRDefault="0054775D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 xml:space="preserve">з </w:t>
            </w:r>
            <w:r w:rsidR="009B640F" w:rsidRPr="00394BEA">
              <w:rPr>
                <w:sz w:val="22"/>
                <w:szCs w:val="22"/>
                <w:lang w:val="uk-UA"/>
              </w:rPr>
              <w:t>0</w:t>
            </w:r>
            <w:r w:rsidR="00CE151F" w:rsidRPr="00394BEA">
              <w:rPr>
                <w:sz w:val="22"/>
                <w:szCs w:val="22"/>
                <w:lang w:val="uk-UA"/>
              </w:rPr>
              <w:t>1</w:t>
            </w:r>
            <w:r w:rsidR="009B640F" w:rsidRPr="00394BEA">
              <w:rPr>
                <w:sz w:val="22"/>
                <w:szCs w:val="22"/>
                <w:lang w:val="uk-UA"/>
              </w:rPr>
              <w:t>.</w:t>
            </w:r>
            <w:r w:rsidR="00CE151F" w:rsidRPr="00394BEA">
              <w:rPr>
                <w:sz w:val="22"/>
                <w:szCs w:val="22"/>
                <w:lang w:val="uk-UA"/>
              </w:rPr>
              <w:t>0</w:t>
            </w:r>
            <w:r w:rsidR="00FB5045" w:rsidRPr="00394BEA">
              <w:rPr>
                <w:sz w:val="22"/>
                <w:szCs w:val="22"/>
                <w:lang w:val="uk-UA"/>
              </w:rPr>
              <w:t>1</w:t>
            </w:r>
            <w:r w:rsidR="009B640F" w:rsidRPr="00394BEA">
              <w:rPr>
                <w:sz w:val="22"/>
                <w:szCs w:val="22"/>
                <w:lang w:val="uk-UA"/>
              </w:rPr>
              <w:t>.20</w:t>
            </w:r>
            <w:r w:rsidR="00FB5045" w:rsidRPr="00394BEA">
              <w:rPr>
                <w:sz w:val="22"/>
                <w:szCs w:val="22"/>
                <w:lang w:val="uk-UA"/>
              </w:rPr>
              <w:t>18</w:t>
            </w:r>
            <w:r w:rsidR="009B640F" w:rsidRPr="00394BEA">
              <w:rPr>
                <w:sz w:val="22"/>
                <w:szCs w:val="22"/>
                <w:lang w:val="uk-UA"/>
              </w:rPr>
              <w:t>р</w:t>
            </w:r>
            <w:r w:rsidRPr="00394BEA">
              <w:rPr>
                <w:sz w:val="22"/>
                <w:szCs w:val="22"/>
                <w:lang w:val="uk-UA"/>
              </w:rPr>
              <w:t xml:space="preserve">. </w:t>
            </w:r>
          </w:p>
          <w:p w:rsidR="0054775D" w:rsidRPr="00394BEA" w:rsidRDefault="0054775D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45F89" w:rsidRPr="00394BEA" w:rsidTr="00394BEA">
        <w:trPr>
          <w:trHeight w:val="415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394BEA" w:rsidRDefault="00245F89" w:rsidP="00245F8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394BEA" w:rsidRDefault="00FB5045" w:rsidP="00245F89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Романова Уляна Сергіївна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394BEA" w:rsidRDefault="00FB5045" w:rsidP="00245F89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16.06.1988р.н.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394BEA" w:rsidRDefault="00FB5045" w:rsidP="00245F89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вул. Тичини,  2Б/79, с. Зимна Вода,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5F89" w:rsidRPr="00394BEA" w:rsidRDefault="00245F89" w:rsidP="00245F89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з 01.</w:t>
            </w:r>
            <w:r w:rsidR="00FB5045" w:rsidRPr="00394BEA">
              <w:rPr>
                <w:sz w:val="22"/>
                <w:szCs w:val="22"/>
                <w:lang w:val="uk-UA"/>
              </w:rPr>
              <w:t>01</w:t>
            </w:r>
            <w:r w:rsidRPr="00394BEA">
              <w:rPr>
                <w:sz w:val="22"/>
                <w:szCs w:val="22"/>
                <w:lang w:val="uk-UA"/>
              </w:rPr>
              <w:t>.20</w:t>
            </w:r>
            <w:r w:rsidR="00FB5045" w:rsidRPr="00394BEA">
              <w:rPr>
                <w:sz w:val="22"/>
                <w:szCs w:val="22"/>
                <w:lang w:val="uk-UA"/>
              </w:rPr>
              <w:t>18</w:t>
            </w:r>
            <w:r w:rsidRPr="00394BEA">
              <w:rPr>
                <w:sz w:val="22"/>
                <w:szCs w:val="22"/>
                <w:lang w:val="uk-UA"/>
              </w:rPr>
              <w:t xml:space="preserve">р. </w:t>
            </w:r>
          </w:p>
          <w:p w:rsidR="00245F89" w:rsidRPr="00394BEA" w:rsidRDefault="00245F89" w:rsidP="00245F89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45F89" w:rsidRPr="00394BEA" w:rsidTr="00394BE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394BEA" w:rsidRDefault="00245F89" w:rsidP="00245F8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394BEA" w:rsidRDefault="00FB5045" w:rsidP="00245F89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Гудзій Юрій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394BEA" w:rsidRDefault="00FB5045" w:rsidP="00245F89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08.05.1989р.н.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394BEA" w:rsidRDefault="00FB5045" w:rsidP="00245F89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вул. О. Степанівни, 50Б/4,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5F89" w:rsidRPr="00394BEA" w:rsidRDefault="00245F89" w:rsidP="00245F89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з 0</w:t>
            </w:r>
            <w:r w:rsidR="00CE151F" w:rsidRPr="00394BEA">
              <w:rPr>
                <w:sz w:val="22"/>
                <w:szCs w:val="22"/>
                <w:lang w:val="uk-UA"/>
              </w:rPr>
              <w:t>1</w:t>
            </w:r>
            <w:r w:rsidRPr="00394BEA">
              <w:rPr>
                <w:sz w:val="22"/>
                <w:szCs w:val="22"/>
                <w:lang w:val="uk-UA"/>
              </w:rPr>
              <w:t>.</w:t>
            </w:r>
            <w:r w:rsidR="00CE151F" w:rsidRPr="00394BEA">
              <w:rPr>
                <w:sz w:val="22"/>
                <w:szCs w:val="22"/>
                <w:lang w:val="uk-UA"/>
              </w:rPr>
              <w:t>0</w:t>
            </w:r>
            <w:r w:rsidR="00FB5045" w:rsidRPr="00394BEA">
              <w:rPr>
                <w:sz w:val="22"/>
                <w:szCs w:val="22"/>
                <w:lang w:val="uk-UA"/>
              </w:rPr>
              <w:t>1</w:t>
            </w:r>
            <w:r w:rsidRPr="00394BEA">
              <w:rPr>
                <w:sz w:val="22"/>
                <w:szCs w:val="22"/>
                <w:lang w:val="uk-UA"/>
              </w:rPr>
              <w:t>.20</w:t>
            </w:r>
            <w:r w:rsidR="00FB5045" w:rsidRPr="00394BEA">
              <w:rPr>
                <w:sz w:val="22"/>
                <w:szCs w:val="22"/>
                <w:lang w:val="uk-UA"/>
              </w:rPr>
              <w:t>18</w:t>
            </w:r>
            <w:r w:rsidRPr="00394BEA">
              <w:rPr>
                <w:sz w:val="22"/>
                <w:szCs w:val="22"/>
                <w:lang w:val="uk-UA"/>
              </w:rPr>
              <w:t xml:space="preserve">р. </w:t>
            </w:r>
          </w:p>
          <w:p w:rsidR="00245F89" w:rsidRPr="00394BEA" w:rsidRDefault="00245F89" w:rsidP="00245F89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45F89" w:rsidRPr="00394BEA" w:rsidTr="00394BE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394BEA" w:rsidRDefault="00245F89" w:rsidP="00245F8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6532" w:rsidRPr="00394BEA" w:rsidRDefault="00FB5045" w:rsidP="008F1D5E">
            <w:pPr>
              <w:rPr>
                <w:sz w:val="22"/>
                <w:szCs w:val="22"/>
                <w:lang w:val="uk-UA"/>
              </w:rPr>
            </w:pPr>
            <w:proofErr w:type="spellStart"/>
            <w:r w:rsidRPr="00394BEA">
              <w:rPr>
                <w:sz w:val="22"/>
                <w:szCs w:val="22"/>
                <w:lang w:val="uk-UA"/>
              </w:rPr>
              <w:t>Позняков</w:t>
            </w:r>
            <w:proofErr w:type="spellEnd"/>
            <w:r w:rsidR="00836532" w:rsidRPr="00394BEA">
              <w:rPr>
                <w:sz w:val="22"/>
                <w:szCs w:val="22"/>
                <w:lang w:val="uk-UA"/>
              </w:rPr>
              <w:t xml:space="preserve"> Ілля Вадимович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394BEA" w:rsidRDefault="00DE603A" w:rsidP="00245F89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05.05.1995р.н.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394BEA" w:rsidRDefault="00DE603A" w:rsidP="00245F89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вул. 1-а Горяна, 5Ж , проживає в м. Київ, вул. Саперне Поле, 14/55, кв., 227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5F89" w:rsidRPr="00394BEA" w:rsidRDefault="00DE603A" w:rsidP="00245F89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01</w:t>
            </w:r>
            <w:r w:rsidR="00245F89" w:rsidRPr="00394BEA">
              <w:rPr>
                <w:sz w:val="22"/>
                <w:szCs w:val="22"/>
                <w:lang w:val="uk-UA"/>
              </w:rPr>
              <w:t>.0</w:t>
            </w:r>
            <w:r w:rsidRPr="00394BEA">
              <w:rPr>
                <w:sz w:val="22"/>
                <w:szCs w:val="22"/>
                <w:lang w:val="uk-UA"/>
              </w:rPr>
              <w:t>1</w:t>
            </w:r>
            <w:r w:rsidR="00F3227B" w:rsidRPr="00394BEA">
              <w:rPr>
                <w:sz w:val="22"/>
                <w:szCs w:val="22"/>
                <w:lang w:val="uk-UA"/>
              </w:rPr>
              <w:t>.</w:t>
            </w:r>
            <w:r w:rsidR="00245F89" w:rsidRPr="00394BEA">
              <w:rPr>
                <w:sz w:val="22"/>
                <w:szCs w:val="22"/>
                <w:lang w:val="uk-UA"/>
              </w:rPr>
              <w:t>20</w:t>
            </w:r>
            <w:r w:rsidRPr="00394BEA">
              <w:rPr>
                <w:sz w:val="22"/>
                <w:szCs w:val="22"/>
                <w:lang w:val="uk-UA"/>
              </w:rPr>
              <w:t>18</w:t>
            </w:r>
            <w:r w:rsidR="00245F89" w:rsidRPr="00394BEA">
              <w:rPr>
                <w:sz w:val="22"/>
                <w:szCs w:val="22"/>
                <w:lang w:val="uk-UA"/>
              </w:rPr>
              <w:t xml:space="preserve">р. </w:t>
            </w:r>
          </w:p>
          <w:p w:rsidR="00245F89" w:rsidRPr="00394BEA" w:rsidRDefault="00245F89" w:rsidP="00245F89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45F89" w:rsidRPr="00394BEA" w:rsidTr="00394BE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394BEA" w:rsidRDefault="00245F89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394BEA" w:rsidRDefault="00DE603A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Мушкет Роман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394BEA" w:rsidRDefault="00DE603A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20.02.1983р.н.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394BEA" w:rsidRDefault="00DE603A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394BEA">
              <w:rPr>
                <w:sz w:val="22"/>
                <w:szCs w:val="22"/>
                <w:lang w:val="uk-UA"/>
              </w:rPr>
              <w:t>Любінська</w:t>
            </w:r>
            <w:proofErr w:type="spellEnd"/>
            <w:r w:rsidRPr="00394BEA">
              <w:rPr>
                <w:sz w:val="22"/>
                <w:szCs w:val="22"/>
                <w:lang w:val="uk-UA"/>
              </w:rPr>
              <w:t xml:space="preserve">, 98/75, м. Львів,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5F89" w:rsidRPr="00394BEA" w:rsidRDefault="00245F89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з 01.01.20</w:t>
            </w:r>
            <w:r w:rsidR="00F3227B" w:rsidRPr="00394BEA">
              <w:rPr>
                <w:sz w:val="22"/>
                <w:szCs w:val="22"/>
                <w:lang w:val="uk-UA"/>
              </w:rPr>
              <w:t>18</w:t>
            </w:r>
            <w:r w:rsidRPr="00394BEA">
              <w:rPr>
                <w:sz w:val="22"/>
                <w:szCs w:val="22"/>
                <w:lang w:val="uk-UA"/>
              </w:rPr>
              <w:t xml:space="preserve">р. </w:t>
            </w:r>
          </w:p>
          <w:p w:rsidR="00245F89" w:rsidRPr="00394BEA" w:rsidRDefault="00245F89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394BEA" w:rsidTr="00394BE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394BEA" w:rsidRDefault="00D82FA9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394BEA" w:rsidRDefault="00DE603A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Марко Назар Миколайович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394BEA" w:rsidRDefault="00DE603A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21.06.1985р.н.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3227B" w:rsidRPr="00394BEA" w:rsidRDefault="00DE603A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вул. Лісна, 39б, смт. Рудно,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394BEA" w:rsidRDefault="00D82FA9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з 01.01.20</w:t>
            </w:r>
            <w:r w:rsidR="00F3227B" w:rsidRPr="00394BEA">
              <w:rPr>
                <w:sz w:val="22"/>
                <w:szCs w:val="22"/>
                <w:lang w:val="uk-UA"/>
              </w:rPr>
              <w:t>18</w:t>
            </w:r>
            <w:r w:rsidRPr="00394BEA">
              <w:rPr>
                <w:sz w:val="22"/>
                <w:szCs w:val="22"/>
                <w:lang w:val="uk-UA"/>
              </w:rPr>
              <w:t xml:space="preserve">р. </w:t>
            </w:r>
          </w:p>
          <w:p w:rsidR="00D82FA9" w:rsidRPr="00394BEA" w:rsidRDefault="00D82FA9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394BEA" w:rsidTr="00394BE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394BEA" w:rsidRDefault="00D82FA9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394BEA" w:rsidRDefault="00DE603A" w:rsidP="00F96037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Іваницький Станіслав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394BEA" w:rsidRDefault="00DE603A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15.02.1974р.н.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394BEA" w:rsidRDefault="00DE603A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вул. Яцкова, 23/9, м 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394BEA" w:rsidRDefault="00D82FA9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 xml:space="preserve">з </w:t>
            </w:r>
            <w:r w:rsidR="00DE603A" w:rsidRPr="00394BEA">
              <w:rPr>
                <w:sz w:val="22"/>
                <w:szCs w:val="22"/>
                <w:lang w:val="uk-UA"/>
              </w:rPr>
              <w:t>0</w:t>
            </w:r>
            <w:r w:rsidRPr="00394BEA">
              <w:rPr>
                <w:sz w:val="22"/>
                <w:szCs w:val="22"/>
                <w:lang w:val="uk-UA"/>
              </w:rPr>
              <w:t>1.0</w:t>
            </w:r>
            <w:r w:rsidR="00DE603A" w:rsidRPr="00394BEA">
              <w:rPr>
                <w:sz w:val="22"/>
                <w:szCs w:val="22"/>
                <w:lang w:val="uk-UA"/>
              </w:rPr>
              <w:t>1</w:t>
            </w:r>
            <w:r w:rsidRPr="00394BEA">
              <w:rPr>
                <w:sz w:val="22"/>
                <w:szCs w:val="22"/>
                <w:lang w:val="uk-UA"/>
              </w:rPr>
              <w:t>.20</w:t>
            </w:r>
            <w:r w:rsidR="00DE603A" w:rsidRPr="00394BEA">
              <w:rPr>
                <w:sz w:val="22"/>
                <w:szCs w:val="22"/>
                <w:lang w:val="uk-UA"/>
              </w:rPr>
              <w:t>18</w:t>
            </w:r>
            <w:r w:rsidRPr="00394BEA">
              <w:rPr>
                <w:sz w:val="22"/>
                <w:szCs w:val="22"/>
                <w:lang w:val="uk-UA"/>
              </w:rPr>
              <w:t xml:space="preserve">р. </w:t>
            </w:r>
          </w:p>
          <w:p w:rsidR="00D82FA9" w:rsidRPr="00394BEA" w:rsidRDefault="00D82FA9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394BEA" w:rsidTr="00394BE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394BEA" w:rsidRDefault="00D82FA9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394BEA" w:rsidRDefault="00DE603A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Щербаков Вадим Дмитрович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394BEA" w:rsidRDefault="00DE603A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23.03.1995р.н.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394BEA" w:rsidRDefault="00B01425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в</w:t>
            </w:r>
            <w:r w:rsidR="00DE603A" w:rsidRPr="00394BEA">
              <w:rPr>
                <w:sz w:val="22"/>
                <w:szCs w:val="22"/>
                <w:lang w:val="uk-UA"/>
              </w:rPr>
              <w:t>ул. Сигнальна, 3,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394BEA" w:rsidRDefault="00D82FA9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 xml:space="preserve">з </w:t>
            </w:r>
            <w:r w:rsidR="00DE603A" w:rsidRPr="00394BEA">
              <w:rPr>
                <w:sz w:val="22"/>
                <w:szCs w:val="22"/>
                <w:lang w:val="uk-UA"/>
              </w:rPr>
              <w:t>01.</w:t>
            </w:r>
            <w:r w:rsidRPr="00394BEA">
              <w:rPr>
                <w:sz w:val="22"/>
                <w:szCs w:val="22"/>
                <w:lang w:val="uk-UA"/>
              </w:rPr>
              <w:t>0</w:t>
            </w:r>
            <w:r w:rsidR="00DE603A" w:rsidRPr="00394BEA">
              <w:rPr>
                <w:sz w:val="22"/>
                <w:szCs w:val="22"/>
                <w:lang w:val="uk-UA"/>
              </w:rPr>
              <w:t>1</w:t>
            </w:r>
            <w:r w:rsidRPr="00394BEA">
              <w:rPr>
                <w:sz w:val="22"/>
                <w:szCs w:val="22"/>
                <w:lang w:val="uk-UA"/>
              </w:rPr>
              <w:t>.20</w:t>
            </w:r>
            <w:r w:rsidR="00DE603A" w:rsidRPr="00394BEA">
              <w:rPr>
                <w:sz w:val="22"/>
                <w:szCs w:val="22"/>
                <w:lang w:val="uk-UA"/>
              </w:rPr>
              <w:t>18</w:t>
            </w:r>
            <w:r w:rsidRPr="00394BEA">
              <w:rPr>
                <w:sz w:val="22"/>
                <w:szCs w:val="22"/>
                <w:lang w:val="uk-UA"/>
              </w:rPr>
              <w:t xml:space="preserve">р. </w:t>
            </w:r>
          </w:p>
          <w:p w:rsidR="00D82FA9" w:rsidRPr="00394BEA" w:rsidRDefault="00D82FA9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394BEA" w:rsidTr="00394BE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394BEA" w:rsidRDefault="00D82FA9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394BEA" w:rsidRDefault="00DE603A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394BEA">
              <w:rPr>
                <w:sz w:val="22"/>
                <w:szCs w:val="22"/>
                <w:lang w:val="uk-UA"/>
              </w:rPr>
              <w:t>Махота</w:t>
            </w:r>
            <w:proofErr w:type="spellEnd"/>
            <w:r w:rsidRPr="00394BEA">
              <w:rPr>
                <w:sz w:val="22"/>
                <w:szCs w:val="22"/>
                <w:lang w:val="uk-UA"/>
              </w:rPr>
              <w:t xml:space="preserve"> Євгеній Сергійович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394BEA" w:rsidRDefault="00B01425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01.06.1994р.н.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394BEA" w:rsidRDefault="00B01425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394BEA">
              <w:rPr>
                <w:sz w:val="22"/>
                <w:szCs w:val="22"/>
                <w:lang w:val="uk-UA"/>
              </w:rPr>
              <w:t>Тургенева</w:t>
            </w:r>
            <w:proofErr w:type="spellEnd"/>
            <w:r w:rsidRPr="00394BEA">
              <w:rPr>
                <w:sz w:val="22"/>
                <w:szCs w:val="22"/>
                <w:lang w:val="uk-UA"/>
              </w:rPr>
              <w:t>, 31, м. Конотоп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394BEA" w:rsidRDefault="00D82FA9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з 0</w:t>
            </w:r>
            <w:r w:rsidR="00B01425" w:rsidRPr="00394BEA">
              <w:rPr>
                <w:sz w:val="22"/>
                <w:szCs w:val="22"/>
                <w:lang w:val="uk-UA"/>
              </w:rPr>
              <w:t>1.</w:t>
            </w:r>
            <w:r w:rsidRPr="00394BEA">
              <w:rPr>
                <w:sz w:val="22"/>
                <w:szCs w:val="22"/>
                <w:lang w:val="uk-UA"/>
              </w:rPr>
              <w:t>0</w:t>
            </w:r>
            <w:r w:rsidR="00B01425" w:rsidRPr="00394BEA">
              <w:rPr>
                <w:sz w:val="22"/>
                <w:szCs w:val="22"/>
                <w:lang w:val="uk-UA"/>
              </w:rPr>
              <w:t>1</w:t>
            </w:r>
            <w:r w:rsidRPr="00394BEA">
              <w:rPr>
                <w:sz w:val="22"/>
                <w:szCs w:val="22"/>
                <w:lang w:val="uk-UA"/>
              </w:rPr>
              <w:t>.20</w:t>
            </w:r>
            <w:r w:rsidR="00B01425" w:rsidRPr="00394BEA">
              <w:rPr>
                <w:sz w:val="22"/>
                <w:szCs w:val="22"/>
                <w:lang w:val="uk-UA"/>
              </w:rPr>
              <w:t>18</w:t>
            </w:r>
            <w:r w:rsidRPr="00394BEA">
              <w:rPr>
                <w:sz w:val="22"/>
                <w:szCs w:val="22"/>
                <w:lang w:val="uk-UA"/>
              </w:rPr>
              <w:t xml:space="preserve">р. </w:t>
            </w:r>
          </w:p>
          <w:p w:rsidR="00D82FA9" w:rsidRPr="00394BEA" w:rsidRDefault="00D82FA9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394BEA" w:rsidTr="00394BE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394BEA" w:rsidRDefault="00D82FA9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394BEA" w:rsidRDefault="00B01425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394BEA">
              <w:rPr>
                <w:sz w:val="22"/>
                <w:szCs w:val="22"/>
                <w:lang w:val="uk-UA"/>
              </w:rPr>
              <w:t>Года</w:t>
            </w:r>
            <w:proofErr w:type="spellEnd"/>
            <w:r w:rsidRPr="00394BEA">
              <w:rPr>
                <w:sz w:val="22"/>
                <w:szCs w:val="22"/>
                <w:lang w:val="uk-UA"/>
              </w:rPr>
              <w:t xml:space="preserve"> Ігор Васильович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394BEA" w:rsidRDefault="00B01425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24.08.1987р.н.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394BEA" w:rsidRDefault="00B01425" w:rsidP="00CF3115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394BEA">
              <w:rPr>
                <w:sz w:val="22"/>
                <w:szCs w:val="22"/>
                <w:lang w:val="uk-UA"/>
              </w:rPr>
              <w:t>Роксоляни</w:t>
            </w:r>
            <w:proofErr w:type="spellEnd"/>
            <w:r w:rsidRPr="00394BEA">
              <w:rPr>
                <w:sz w:val="22"/>
                <w:szCs w:val="22"/>
                <w:lang w:val="uk-UA"/>
              </w:rPr>
              <w:t>, 43б/36,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394BEA" w:rsidRDefault="00D82FA9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 xml:space="preserve">з </w:t>
            </w:r>
            <w:r w:rsidR="00B01425" w:rsidRPr="00394BEA">
              <w:rPr>
                <w:sz w:val="22"/>
                <w:szCs w:val="22"/>
                <w:lang w:val="uk-UA"/>
              </w:rPr>
              <w:t>01.</w:t>
            </w:r>
            <w:r w:rsidRPr="00394BEA">
              <w:rPr>
                <w:sz w:val="22"/>
                <w:szCs w:val="22"/>
                <w:lang w:val="uk-UA"/>
              </w:rPr>
              <w:t>0</w:t>
            </w:r>
            <w:r w:rsidR="00B01425" w:rsidRPr="00394BEA">
              <w:rPr>
                <w:sz w:val="22"/>
                <w:szCs w:val="22"/>
                <w:lang w:val="uk-UA"/>
              </w:rPr>
              <w:t>1</w:t>
            </w:r>
            <w:r w:rsidRPr="00394BEA">
              <w:rPr>
                <w:sz w:val="22"/>
                <w:szCs w:val="22"/>
                <w:lang w:val="uk-UA"/>
              </w:rPr>
              <w:t>.20</w:t>
            </w:r>
            <w:r w:rsidR="00B01425" w:rsidRPr="00394BEA">
              <w:rPr>
                <w:sz w:val="22"/>
                <w:szCs w:val="22"/>
                <w:lang w:val="uk-UA"/>
              </w:rPr>
              <w:t>18</w:t>
            </w:r>
            <w:r w:rsidRPr="00394BEA">
              <w:rPr>
                <w:sz w:val="22"/>
                <w:szCs w:val="22"/>
                <w:lang w:val="uk-UA"/>
              </w:rPr>
              <w:t xml:space="preserve">р. </w:t>
            </w:r>
          </w:p>
          <w:p w:rsidR="00D82FA9" w:rsidRPr="00394BEA" w:rsidRDefault="00D82FA9" w:rsidP="00CF3115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67230" w:rsidRPr="00394BEA" w:rsidTr="00394BE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394BEA" w:rsidRDefault="00467230" w:rsidP="0046723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394BEA" w:rsidRDefault="00B01425" w:rsidP="00467230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Гриднєв Віталій Артурович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394BEA" w:rsidRDefault="00B01425" w:rsidP="00467230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12.01.1986р.н.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394BEA" w:rsidRDefault="00B01425" w:rsidP="00467230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вул. Вигоди, 58,35,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7230" w:rsidRPr="00394BEA" w:rsidRDefault="00467230" w:rsidP="00467230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з 01.0</w:t>
            </w:r>
            <w:r w:rsidR="00B01425" w:rsidRPr="00394BEA">
              <w:rPr>
                <w:sz w:val="22"/>
                <w:szCs w:val="22"/>
                <w:lang w:val="uk-UA"/>
              </w:rPr>
              <w:t>1.</w:t>
            </w:r>
            <w:r w:rsidRPr="00394BEA">
              <w:rPr>
                <w:sz w:val="22"/>
                <w:szCs w:val="22"/>
                <w:lang w:val="uk-UA"/>
              </w:rPr>
              <w:t>20</w:t>
            </w:r>
            <w:r w:rsidR="00B01425" w:rsidRPr="00394BEA">
              <w:rPr>
                <w:sz w:val="22"/>
                <w:szCs w:val="22"/>
                <w:lang w:val="uk-UA"/>
              </w:rPr>
              <w:t>18</w:t>
            </w:r>
            <w:r w:rsidRPr="00394BEA">
              <w:rPr>
                <w:sz w:val="22"/>
                <w:szCs w:val="22"/>
                <w:lang w:val="uk-UA"/>
              </w:rPr>
              <w:t xml:space="preserve">р. </w:t>
            </w:r>
          </w:p>
          <w:p w:rsidR="00467230" w:rsidRPr="00394BEA" w:rsidRDefault="00467230" w:rsidP="00467230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A724E" w:rsidRPr="00394BEA" w:rsidTr="00394BE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24E" w:rsidRPr="00394BEA" w:rsidRDefault="004A724E" w:rsidP="0046723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24E" w:rsidRPr="00394BEA" w:rsidRDefault="004A724E" w:rsidP="00467230">
            <w:pPr>
              <w:rPr>
                <w:sz w:val="22"/>
                <w:szCs w:val="22"/>
                <w:lang w:val="uk-UA"/>
              </w:rPr>
            </w:pPr>
            <w:proofErr w:type="spellStart"/>
            <w:r w:rsidRPr="00394BEA">
              <w:rPr>
                <w:sz w:val="22"/>
                <w:szCs w:val="22"/>
                <w:lang w:val="uk-UA"/>
              </w:rPr>
              <w:t>Федор</w:t>
            </w:r>
            <w:proofErr w:type="spellEnd"/>
            <w:r w:rsidRPr="00394BEA">
              <w:rPr>
                <w:sz w:val="22"/>
                <w:szCs w:val="22"/>
                <w:lang w:val="uk-UA"/>
              </w:rPr>
              <w:t xml:space="preserve"> Тарас Олександрович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24E" w:rsidRPr="00394BEA" w:rsidRDefault="004A724E" w:rsidP="00467230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18.07.1979р.н.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24E" w:rsidRPr="00394BEA" w:rsidRDefault="004A724E" w:rsidP="00467230">
            <w:pPr>
              <w:rPr>
                <w:sz w:val="22"/>
                <w:szCs w:val="22"/>
                <w:lang w:val="uk-UA"/>
              </w:rPr>
            </w:pPr>
            <w:proofErr w:type="spellStart"/>
            <w:r w:rsidRPr="00394BEA">
              <w:rPr>
                <w:sz w:val="22"/>
                <w:szCs w:val="22"/>
                <w:lang w:val="uk-UA"/>
              </w:rPr>
              <w:t>м.Львів</w:t>
            </w:r>
            <w:proofErr w:type="spellEnd"/>
            <w:r w:rsidRPr="00394BEA">
              <w:rPr>
                <w:sz w:val="22"/>
                <w:szCs w:val="22"/>
                <w:lang w:val="uk-UA"/>
              </w:rPr>
              <w:t>, вул..Поліщука, 99/2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724E" w:rsidRPr="00394BEA" w:rsidRDefault="004A724E" w:rsidP="004A724E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 xml:space="preserve">з 27.10.2023р. </w:t>
            </w:r>
          </w:p>
          <w:p w:rsidR="004A724E" w:rsidRPr="00394BEA" w:rsidRDefault="004A724E" w:rsidP="004A724E">
            <w:pPr>
              <w:jc w:val="center"/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A724E" w:rsidRPr="00394BEA" w:rsidTr="00394BE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24E" w:rsidRPr="00394BEA" w:rsidRDefault="004A724E" w:rsidP="0046723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24E" w:rsidRPr="00394BEA" w:rsidRDefault="00F805B1" w:rsidP="00467230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Марко Степан Михайлович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24E" w:rsidRPr="00394BEA" w:rsidRDefault="00F805B1" w:rsidP="00467230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26.03.1971р.н.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24E" w:rsidRPr="00394BEA" w:rsidRDefault="00F805B1" w:rsidP="00467230">
            <w:pPr>
              <w:rPr>
                <w:sz w:val="22"/>
                <w:szCs w:val="22"/>
                <w:lang w:val="uk-UA"/>
              </w:rPr>
            </w:pPr>
            <w:proofErr w:type="spellStart"/>
            <w:r w:rsidRPr="00394BEA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05B1" w:rsidRPr="00394BEA" w:rsidRDefault="00F805B1" w:rsidP="00F805B1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 xml:space="preserve">з 26.09.2023р. </w:t>
            </w:r>
          </w:p>
          <w:p w:rsidR="004A724E" w:rsidRPr="00394BEA" w:rsidRDefault="00F805B1" w:rsidP="00F805B1">
            <w:pPr>
              <w:jc w:val="center"/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A724E" w:rsidRPr="00394BEA" w:rsidTr="00394BE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24E" w:rsidRPr="00394BEA" w:rsidRDefault="004A724E" w:rsidP="0046723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24E" w:rsidRPr="00394BEA" w:rsidRDefault="00F805B1" w:rsidP="00467230">
            <w:pPr>
              <w:rPr>
                <w:sz w:val="22"/>
                <w:szCs w:val="22"/>
                <w:lang w:val="uk-UA"/>
              </w:rPr>
            </w:pPr>
            <w:proofErr w:type="spellStart"/>
            <w:r w:rsidRPr="00394BEA">
              <w:rPr>
                <w:sz w:val="22"/>
                <w:szCs w:val="22"/>
                <w:lang w:val="uk-UA"/>
              </w:rPr>
              <w:t>Харачко</w:t>
            </w:r>
            <w:proofErr w:type="spellEnd"/>
            <w:r w:rsidRPr="00394BEA">
              <w:rPr>
                <w:sz w:val="22"/>
                <w:szCs w:val="22"/>
                <w:lang w:val="uk-UA"/>
              </w:rPr>
              <w:t xml:space="preserve"> Назарій Олегович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24E" w:rsidRPr="00394BEA" w:rsidRDefault="00A733A6" w:rsidP="00467230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08.08.1998р.н.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24E" w:rsidRPr="00394BEA" w:rsidRDefault="00A733A6" w:rsidP="00467230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С.Куликів, вул..</w:t>
            </w:r>
            <w:r w:rsidR="0077775D" w:rsidRPr="00394BEA">
              <w:rPr>
                <w:sz w:val="22"/>
                <w:szCs w:val="22"/>
                <w:lang w:val="uk-UA"/>
              </w:rPr>
              <w:t>Хмельницького, 38, Л</w:t>
            </w:r>
            <w:r w:rsidRPr="00394BEA">
              <w:rPr>
                <w:sz w:val="22"/>
                <w:szCs w:val="22"/>
                <w:lang w:val="uk-UA"/>
              </w:rPr>
              <w:t xml:space="preserve">ьвівської </w:t>
            </w:r>
            <w:proofErr w:type="spellStart"/>
            <w:r w:rsidRPr="00394BEA">
              <w:rPr>
                <w:sz w:val="22"/>
                <w:szCs w:val="22"/>
                <w:lang w:val="uk-UA"/>
              </w:rPr>
              <w:t>обл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733A6" w:rsidRPr="00394BEA" w:rsidRDefault="00A733A6" w:rsidP="00A733A6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 xml:space="preserve">з 20.04.2023р. </w:t>
            </w:r>
          </w:p>
          <w:p w:rsidR="004A724E" w:rsidRPr="00394BEA" w:rsidRDefault="00A733A6" w:rsidP="00A733A6">
            <w:pPr>
              <w:jc w:val="center"/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до 30.10.2023р.</w:t>
            </w:r>
          </w:p>
        </w:tc>
      </w:tr>
      <w:tr w:rsidR="004A724E" w:rsidRPr="00394BEA" w:rsidTr="00394BE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24E" w:rsidRPr="00394BEA" w:rsidRDefault="004A724E" w:rsidP="0046723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24E" w:rsidRPr="00394BEA" w:rsidRDefault="0077775D" w:rsidP="00467230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Гаврилюк Олександр Олександрович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24E" w:rsidRPr="00394BEA" w:rsidRDefault="0077775D" w:rsidP="00467230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09.06.1986р.н.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24E" w:rsidRDefault="0077775D" w:rsidP="0077775D">
            <w:pPr>
              <w:rPr>
                <w:sz w:val="22"/>
                <w:szCs w:val="22"/>
                <w:lang w:val="uk-UA"/>
              </w:rPr>
            </w:pPr>
            <w:proofErr w:type="spellStart"/>
            <w:r w:rsidRPr="00394BEA">
              <w:rPr>
                <w:sz w:val="22"/>
                <w:szCs w:val="22"/>
                <w:lang w:val="uk-UA"/>
              </w:rPr>
              <w:t>м.Сокаль</w:t>
            </w:r>
            <w:proofErr w:type="spellEnd"/>
            <w:r w:rsidRPr="00394BEA">
              <w:rPr>
                <w:sz w:val="22"/>
                <w:szCs w:val="22"/>
                <w:lang w:val="uk-UA"/>
              </w:rPr>
              <w:t xml:space="preserve">, вул..Героїв УПА, 58/28, Львівської </w:t>
            </w:r>
            <w:proofErr w:type="spellStart"/>
            <w:r w:rsidRPr="00394BEA">
              <w:rPr>
                <w:sz w:val="22"/>
                <w:szCs w:val="22"/>
                <w:lang w:val="uk-UA"/>
              </w:rPr>
              <w:t>обл</w:t>
            </w:r>
            <w:proofErr w:type="spellEnd"/>
          </w:p>
          <w:p w:rsidR="00891F57" w:rsidRPr="00394BEA" w:rsidRDefault="00891F57" w:rsidP="0077775D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7775D" w:rsidRPr="00394BEA" w:rsidRDefault="0077775D" w:rsidP="0077775D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 xml:space="preserve">з 01.01.2023р. </w:t>
            </w:r>
          </w:p>
          <w:p w:rsidR="004A724E" w:rsidRPr="00394BEA" w:rsidRDefault="0077775D" w:rsidP="0077775D">
            <w:pPr>
              <w:jc w:val="center"/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до 14.11.2023р.</w:t>
            </w:r>
          </w:p>
        </w:tc>
      </w:tr>
      <w:tr w:rsidR="004A724E" w:rsidRPr="00394BEA" w:rsidTr="00394BE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24E" w:rsidRPr="00394BEA" w:rsidRDefault="004A724E" w:rsidP="0046723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24E" w:rsidRPr="00394BEA" w:rsidRDefault="00A6189D" w:rsidP="00467230">
            <w:pPr>
              <w:rPr>
                <w:sz w:val="22"/>
                <w:szCs w:val="22"/>
                <w:lang w:val="uk-UA"/>
              </w:rPr>
            </w:pPr>
            <w:proofErr w:type="spellStart"/>
            <w:r w:rsidRPr="00394BEA">
              <w:rPr>
                <w:sz w:val="22"/>
                <w:szCs w:val="22"/>
                <w:lang w:val="uk-UA"/>
              </w:rPr>
              <w:t>Калашніков</w:t>
            </w:r>
            <w:proofErr w:type="spellEnd"/>
            <w:r w:rsidRPr="00394BEA">
              <w:rPr>
                <w:sz w:val="22"/>
                <w:szCs w:val="22"/>
                <w:lang w:val="uk-UA"/>
              </w:rPr>
              <w:t xml:space="preserve"> Олександр Вікторович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24E" w:rsidRPr="00394BEA" w:rsidRDefault="0086208A" w:rsidP="00467230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02.11.1970р.н.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24E" w:rsidRPr="00394BEA" w:rsidRDefault="0086208A" w:rsidP="00467230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208A" w:rsidRPr="00394BEA" w:rsidRDefault="0086208A" w:rsidP="0086208A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 xml:space="preserve">з 01.06.2023р. </w:t>
            </w:r>
          </w:p>
          <w:p w:rsidR="004A724E" w:rsidRPr="00394BEA" w:rsidRDefault="0086208A" w:rsidP="0086208A">
            <w:pPr>
              <w:jc w:val="center"/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A724E" w:rsidRPr="00394BEA" w:rsidTr="00394BE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24E" w:rsidRPr="00394BEA" w:rsidRDefault="004A724E" w:rsidP="0046723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24E" w:rsidRPr="00394BEA" w:rsidRDefault="00B4205A" w:rsidP="00467230">
            <w:pPr>
              <w:rPr>
                <w:sz w:val="22"/>
                <w:szCs w:val="22"/>
                <w:lang w:val="uk-UA"/>
              </w:rPr>
            </w:pPr>
            <w:proofErr w:type="spellStart"/>
            <w:r w:rsidRPr="00394BEA">
              <w:rPr>
                <w:sz w:val="22"/>
                <w:szCs w:val="22"/>
                <w:lang w:val="uk-UA"/>
              </w:rPr>
              <w:t>Федишин</w:t>
            </w:r>
            <w:proofErr w:type="spellEnd"/>
            <w:r w:rsidRPr="00394BEA">
              <w:rPr>
                <w:sz w:val="22"/>
                <w:szCs w:val="22"/>
                <w:lang w:val="uk-UA"/>
              </w:rPr>
              <w:t xml:space="preserve"> Андрій Богданович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24E" w:rsidRPr="00394BEA" w:rsidRDefault="00B4205A" w:rsidP="00467230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14.12.1984р.н.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24E" w:rsidRPr="00394BEA" w:rsidRDefault="00B4205A" w:rsidP="00467230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 xml:space="preserve">Львівська обл.., </w:t>
            </w:r>
            <w:proofErr w:type="spellStart"/>
            <w:r w:rsidRPr="00394BEA">
              <w:rPr>
                <w:sz w:val="22"/>
                <w:szCs w:val="22"/>
                <w:lang w:val="uk-UA"/>
              </w:rPr>
              <w:t>Золочівський</w:t>
            </w:r>
            <w:proofErr w:type="spellEnd"/>
            <w:r w:rsidRPr="00394BEA">
              <w:rPr>
                <w:sz w:val="22"/>
                <w:szCs w:val="22"/>
                <w:lang w:val="uk-UA"/>
              </w:rPr>
              <w:t xml:space="preserve"> р-н, </w:t>
            </w:r>
            <w:proofErr w:type="spellStart"/>
            <w:r w:rsidRPr="00394BEA">
              <w:rPr>
                <w:sz w:val="22"/>
                <w:szCs w:val="22"/>
                <w:lang w:val="uk-UA"/>
              </w:rPr>
              <w:t>с.Скварява</w:t>
            </w:r>
            <w:proofErr w:type="spellEnd"/>
            <w:r w:rsidRPr="00394BEA">
              <w:rPr>
                <w:sz w:val="22"/>
                <w:szCs w:val="22"/>
                <w:lang w:val="uk-UA"/>
              </w:rPr>
              <w:t>, вул. Зарічна, 8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205A" w:rsidRPr="00394BEA" w:rsidRDefault="00B4205A" w:rsidP="00B4205A">
            <w:pPr>
              <w:jc w:val="center"/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з 01.10.2022р.</w:t>
            </w:r>
          </w:p>
          <w:p w:rsidR="004A724E" w:rsidRPr="00394BEA" w:rsidRDefault="00B4205A" w:rsidP="00B4205A">
            <w:pPr>
              <w:jc w:val="center"/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A724E" w:rsidRPr="00A733A6" w:rsidTr="00394BE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24E" w:rsidRPr="00394BEA" w:rsidRDefault="004A724E" w:rsidP="0046723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24E" w:rsidRPr="00394BEA" w:rsidRDefault="00B4205A" w:rsidP="00467230">
            <w:pPr>
              <w:rPr>
                <w:sz w:val="22"/>
                <w:szCs w:val="22"/>
                <w:lang w:val="uk-UA"/>
              </w:rPr>
            </w:pPr>
            <w:proofErr w:type="spellStart"/>
            <w:r w:rsidRPr="00394BEA">
              <w:rPr>
                <w:sz w:val="22"/>
                <w:szCs w:val="22"/>
                <w:lang w:val="uk-UA"/>
              </w:rPr>
              <w:t>Триндей</w:t>
            </w:r>
            <w:proofErr w:type="spellEnd"/>
            <w:r w:rsidRPr="00394BEA">
              <w:rPr>
                <w:sz w:val="22"/>
                <w:szCs w:val="22"/>
                <w:lang w:val="uk-UA"/>
              </w:rPr>
              <w:t xml:space="preserve"> Ігор Михайлович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24E" w:rsidRPr="00394BEA" w:rsidRDefault="00B4205A" w:rsidP="00467230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20.04.1981р.н.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24E" w:rsidRPr="00394BEA" w:rsidRDefault="00B4205A" w:rsidP="00467230">
            <w:pPr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вул..</w:t>
            </w:r>
            <w:proofErr w:type="spellStart"/>
            <w:r w:rsidRPr="00394BEA">
              <w:rPr>
                <w:sz w:val="22"/>
                <w:szCs w:val="22"/>
                <w:lang w:val="uk-UA"/>
              </w:rPr>
              <w:t>Євшенка</w:t>
            </w:r>
            <w:proofErr w:type="spellEnd"/>
            <w:r w:rsidRPr="00394BEA">
              <w:rPr>
                <w:sz w:val="22"/>
                <w:szCs w:val="22"/>
                <w:lang w:val="uk-UA"/>
              </w:rPr>
              <w:t xml:space="preserve">, 13/99, </w:t>
            </w:r>
            <w:proofErr w:type="spellStart"/>
            <w:r w:rsidRPr="00394BEA">
              <w:rPr>
                <w:sz w:val="22"/>
                <w:szCs w:val="22"/>
                <w:lang w:val="uk-UA"/>
              </w:rPr>
              <w:t>м.Калуш</w:t>
            </w:r>
            <w:proofErr w:type="spellEnd"/>
            <w:r w:rsidRPr="00394BEA">
              <w:rPr>
                <w:sz w:val="22"/>
                <w:szCs w:val="22"/>
                <w:lang w:val="uk-UA"/>
              </w:rPr>
              <w:t xml:space="preserve">, Івано-Франківська </w:t>
            </w:r>
            <w:proofErr w:type="spellStart"/>
            <w:r w:rsidRPr="00394BEA">
              <w:rPr>
                <w:sz w:val="22"/>
                <w:szCs w:val="22"/>
                <w:lang w:val="uk-UA"/>
              </w:rPr>
              <w:t>обл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205A" w:rsidRPr="00394BEA" w:rsidRDefault="00B4205A" w:rsidP="00B4205A">
            <w:pPr>
              <w:jc w:val="center"/>
              <w:rPr>
                <w:sz w:val="22"/>
                <w:szCs w:val="22"/>
              </w:rPr>
            </w:pPr>
            <w:r w:rsidRPr="00394BEA">
              <w:rPr>
                <w:sz w:val="22"/>
                <w:szCs w:val="22"/>
                <w:lang w:val="uk-UA"/>
              </w:rPr>
              <w:t xml:space="preserve">з 01.01.2023р. </w:t>
            </w:r>
          </w:p>
          <w:p w:rsidR="004A724E" w:rsidRPr="00394BEA" w:rsidRDefault="00B4205A" w:rsidP="00B4205A">
            <w:pPr>
              <w:jc w:val="center"/>
              <w:rPr>
                <w:sz w:val="22"/>
                <w:szCs w:val="22"/>
                <w:lang w:val="uk-UA"/>
              </w:rPr>
            </w:pPr>
            <w:r w:rsidRPr="00394BE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4E4C50" w:rsidRDefault="004E4C50" w:rsidP="004E4C50">
      <w:pPr>
        <w:jc w:val="right"/>
        <w:rPr>
          <w:b/>
          <w:bCs/>
          <w:sz w:val="22"/>
          <w:szCs w:val="22"/>
          <w:lang w:val="uk-UA"/>
        </w:rPr>
      </w:pPr>
    </w:p>
    <w:p w:rsidR="00E84B6F" w:rsidRPr="002F607E" w:rsidRDefault="00E84B6F" w:rsidP="004E4C50">
      <w:pPr>
        <w:jc w:val="right"/>
        <w:rPr>
          <w:b/>
          <w:bCs/>
          <w:sz w:val="22"/>
          <w:szCs w:val="22"/>
          <w:lang w:val="uk-UA"/>
        </w:rPr>
      </w:pPr>
    </w:p>
    <w:p w:rsidR="006E1B51" w:rsidRDefault="00FD302C" w:rsidP="00FF74ED">
      <w:pPr>
        <w:rPr>
          <w:sz w:val="24"/>
          <w:szCs w:val="24"/>
          <w:lang w:val="uk-UA"/>
        </w:rPr>
      </w:pPr>
      <w:proofErr w:type="spellStart"/>
      <w:r w:rsidRPr="00721EA7">
        <w:rPr>
          <w:b/>
          <w:bCs/>
          <w:sz w:val="26"/>
          <w:szCs w:val="26"/>
          <w:lang w:val="uk-UA"/>
        </w:rPr>
        <w:t>Т.в.о</w:t>
      </w:r>
      <w:proofErr w:type="spellEnd"/>
      <w:r w:rsidRPr="00721EA7">
        <w:rPr>
          <w:b/>
          <w:bCs/>
          <w:sz w:val="26"/>
          <w:szCs w:val="26"/>
          <w:lang w:val="uk-UA"/>
        </w:rPr>
        <w:t xml:space="preserve">. </w:t>
      </w:r>
      <w:r w:rsidR="006E1B51" w:rsidRPr="00721EA7">
        <w:rPr>
          <w:b/>
          <w:bCs/>
          <w:sz w:val="26"/>
          <w:szCs w:val="26"/>
          <w:lang w:val="uk-UA"/>
        </w:rPr>
        <w:t>директора департаменту</w:t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4E4C50">
        <w:rPr>
          <w:b/>
          <w:bCs/>
          <w:sz w:val="26"/>
          <w:szCs w:val="26"/>
          <w:lang w:val="uk-UA"/>
        </w:rPr>
        <w:t xml:space="preserve">Наталя </w:t>
      </w:r>
      <w:r w:rsidR="00661B50">
        <w:rPr>
          <w:b/>
          <w:bCs/>
          <w:sz w:val="26"/>
          <w:szCs w:val="26"/>
          <w:lang w:val="uk-UA"/>
        </w:rPr>
        <w:t>ЛІТВІНСЬКА</w:t>
      </w: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6B1A4E" w:rsidRPr="00721EA7" w:rsidRDefault="006E1B51" w:rsidP="006E1B51">
      <w:pPr>
        <w:jc w:val="both"/>
      </w:pPr>
      <w:proofErr w:type="spellStart"/>
      <w:r w:rsidRPr="00721EA7">
        <w:rPr>
          <w:lang w:val="uk-UA"/>
        </w:rPr>
        <w:t>Служинська</w:t>
      </w:r>
      <w:proofErr w:type="spellEnd"/>
      <w:r w:rsidRPr="00721EA7">
        <w:rPr>
          <w:lang w:val="uk-UA"/>
        </w:rPr>
        <w:t xml:space="preserve"> 2750989</w:t>
      </w:r>
    </w:p>
    <w:sectPr w:rsidR="006B1A4E" w:rsidRPr="00721EA7" w:rsidSect="00E84B6F">
      <w:pgSz w:w="11906" w:h="16838"/>
      <w:pgMar w:top="687" w:right="751" w:bottom="993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</w:compat>
  <w:rsids>
    <w:rsidRoot w:val="009D39EF"/>
    <w:rsid w:val="0001373A"/>
    <w:rsid w:val="00014437"/>
    <w:rsid w:val="00032BD4"/>
    <w:rsid w:val="00047252"/>
    <w:rsid w:val="00085D08"/>
    <w:rsid w:val="00091C90"/>
    <w:rsid w:val="00094EA0"/>
    <w:rsid w:val="00095690"/>
    <w:rsid w:val="000A5920"/>
    <w:rsid w:val="000C5B07"/>
    <w:rsid w:val="000C6EF4"/>
    <w:rsid w:val="000D3E5B"/>
    <w:rsid w:val="000F6648"/>
    <w:rsid w:val="00100308"/>
    <w:rsid w:val="00133976"/>
    <w:rsid w:val="00156438"/>
    <w:rsid w:val="00163CC9"/>
    <w:rsid w:val="0018767E"/>
    <w:rsid w:val="001A4B54"/>
    <w:rsid w:val="001B2A6D"/>
    <w:rsid w:val="001C4EF1"/>
    <w:rsid w:val="001E1857"/>
    <w:rsid w:val="001E48F8"/>
    <w:rsid w:val="001F30BA"/>
    <w:rsid w:val="00200A06"/>
    <w:rsid w:val="00206E30"/>
    <w:rsid w:val="00207E57"/>
    <w:rsid w:val="002239D3"/>
    <w:rsid w:val="002304DE"/>
    <w:rsid w:val="00240FD0"/>
    <w:rsid w:val="00245F89"/>
    <w:rsid w:val="00250CD0"/>
    <w:rsid w:val="002B6777"/>
    <w:rsid w:val="002C2898"/>
    <w:rsid w:val="002F1198"/>
    <w:rsid w:val="002F607E"/>
    <w:rsid w:val="003022E1"/>
    <w:rsid w:val="00303F61"/>
    <w:rsid w:val="00303FE7"/>
    <w:rsid w:val="00313A4E"/>
    <w:rsid w:val="00313A4F"/>
    <w:rsid w:val="003204C2"/>
    <w:rsid w:val="00394BEA"/>
    <w:rsid w:val="003A325F"/>
    <w:rsid w:val="003A72D9"/>
    <w:rsid w:val="003B1DB5"/>
    <w:rsid w:val="003B725C"/>
    <w:rsid w:val="003C63F2"/>
    <w:rsid w:val="003D262C"/>
    <w:rsid w:val="004019DF"/>
    <w:rsid w:val="00403C4C"/>
    <w:rsid w:val="00435691"/>
    <w:rsid w:val="00435F7D"/>
    <w:rsid w:val="00443118"/>
    <w:rsid w:val="00450D0F"/>
    <w:rsid w:val="00452C68"/>
    <w:rsid w:val="00452F72"/>
    <w:rsid w:val="004608E4"/>
    <w:rsid w:val="00467230"/>
    <w:rsid w:val="00490C85"/>
    <w:rsid w:val="00492541"/>
    <w:rsid w:val="004A724E"/>
    <w:rsid w:val="004B296F"/>
    <w:rsid w:val="004E4C50"/>
    <w:rsid w:val="004E6E55"/>
    <w:rsid w:val="004F6340"/>
    <w:rsid w:val="0054775D"/>
    <w:rsid w:val="00563269"/>
    <w:rsid w:val="00566208"/>
    <w:rsid w:val="0056785B"/>
    <w:rsid w:val="005942C6"/>
    <w:rsid w:val="005A47F8"/>
    <w:rsid w:val="005C4147"/>
    <w:rsid w:val="005D69F4"/>
    <w:rsid w:val="00603A99"/>
    <w:rsid w:val="0061422B"/>
    <w:rsid w:val="006268B5"/>
    <w:rsid w:val="0064410E"/>
    <w:rsid w:val="00661B50"/>
    <w:rsid w:val="00661E2B"/>
    <w:rsid w:val="00676977"/>
    <w:rsid w:val="006816B6"/>
    <w:rsid w:val="006B1A4E"/>
    <w:rsid w:val="006E1B51"/>
    <w:rsid w:val="0070440D"/>
    <w:rsid w:val="00721EA7"/>
    <w:rsid w:val="00723D53"/>
    <w:rsid w:val="007325A5"/>
    <w:rsid w:val="00735E08"/>
    <w:rsid w:val="00742ACE"/>
    <w:rsid w:val="00744F91"/>
    <w:rsid w:val="00765FAB"/>
    <w:rsid w:val="0077775D"/>
    <w:rsid w:val="007856B0"/>
    <w:rsid w:val="0079365D"/>
    <w:rsid w:val="007B5861"/>
    <w:rsid w:val="007C5080"/>
    <w:rsid w:val="007E3209"/>
    <w:rsid w:val="008101F9"/>
    <w:rsid w:val="00836532"/>
    <w:rsid w:val="0084675C"/>
    <w:rsid w:val="0086208A"/>
    <w:rsid w:val="0087457C"/>
    <w:rsid w:val="00891F57"/>
    <w:rsid w:val="0089203E"/>
    <w:rsid w:val="008A767B"/>
    <w:rsid w:val="008D12F6"/>
    <w:rsid w:val="008D637F"/>
    <w:rsid w:val="008E042B"/>
    <w:rsid w:val="008E18AB"/>
    <w:rsid w:val="008F0767"/>
    <w:rsid w:val="008F1D5E"/>
    <w:rsid w:val="00907A77"/>
    <w:rsid w:val="00910F09"/>
    <w:rsid w:val="009830F1"/>
    <w:rsid w:val="009B640F"/>
    <w:rsid w:val="009D091A"/>
    <w:rsid w:val="009D39EF"/>
    <w:rsid w:val="009E214E"/>
    <w:rsid w:val="009F764C"/>
    <w:rsid w:val="00A00C07"/>
    <w:rsid w:val="00A00C7F"/>
    <w:rsid w:val="00A076F2"/>
    <w:rsid w:val="00A111BA"/>
    <w:rsid w:val="00A129BD"/>
    <w:rsid w:val="00A40C64"/>
    <w:rsid w:val="00A53C13"/>
    <w:rsid w:val="00A6189D"/>
    <w:rsid w:val="00A65F88"/>
    <w:rsid w:val="00A733A6"/>
    <w:rsid w:val="00A849FB"/>
    <w:rsid w:val="00A91B67"/>
    <w:rsid w:val="00AA0ACF"/>
    <w:rsid w:val="00AC48D4"/>
    <w:rsid w:val="00AD2E46"/>
    <w:rsid w:val="00AF3E12"/>
    <w:rsid w:val="00B01425"/>
    <w:rsid w:val="00B24C75"/>
    <w:rsid w:val="00B4205A"/>
    <w:rsid w:val="00B50B42"/>
    <w:rsid w:val="00B63F81"/>
    <w:rsid w:val="00B715CD"/>
    <w:rsid w:val="00B77731"/>
    <w:rsid w:val="00B816C5"/>
    <w:rsid w:val="00B95A2F"/>
    <w:rsid w:val="00BD4F08"/>
    <w:rsid w:val="00C26286"/>
    <w:rsid w:val="00C34FB8"/>
    <w:rsid w:val="00C46D8C"/>
    <w:rsid w:val="00C915B9"/>
    <w:rsid w:val="00C95F09"/>
    <w:rsid w:val="00C96E11"/>
    <w:rsid w:val="00CB4A6E"/>
    <w:rsid w:val="00CB5B40"/>
    <w:rsid w:val="00CE0336"/>
    <w:rsid w:val="00CE151F"/>
    <w:rsid w:val="00CE3F5C"/>
    <w:rsid w:val="00CF2696"/>
    <w:rsid w:val="00CF3115"/>
    <w:rsid w:val="00D361A7"/>
    <w:rsid w:val="00D45C96"/>
    <w:rsid w:val="00D72467"/>
    <w:rsid w:val="00D82FA9"/>
    <w:rsid w:val="00D83D70"/>
    <w:rsid w:val="00DA438D"/>
    <w:rsid w:val="00DA4E02"/>
    <w:rsid w:val="00DE603A"/>
    <w:rsid w:val="00E23037"/>
    <w:rsid w:val="00E26DD2"/>
    <w:rsid w:val="00E410FA"/>
    <w:rsid w:val="00E42904"/>
    <w:rsid w:val="00E4707A"/>
    <w:rsid w:val="00E56A52"/>
    <w:rsid w:val="00E56E1E"/>
    <w:rsid w:val="00E84B6F"/>
    <w:rsid w:val="00E86684"/>
    <w:rsid w:val="00EA0EBB"/>
    <w:rsid w:val="00EA6E40"/>
    <w:rsid w:val="00EB6572"/>
    <w:rsid w:val="00EC7A12"/>
    <w:rsid w:val="00ED0B6A"/>
    <w:rsid w:val="00ED28FD"/>
    <w:rsid w:val="00ED623D"/>
    <w:rsid w:val="00EF3F4B"/>
    <w:rsid w:val="00F054BF"/>
    <w:rsid w:val="00F122F2"/>
    <w:rsid w:val="00F276C2"/>
    <w:rsid w:val="00F3227B"/>
    <w:rsid w:val="00F32792"/>
    <w:rsid w:val="00F52AAE"/>
    <w:rsid w:val="00F619BB"/>
    <w:rsid w:val="00F64910"/>
    <w:rsid w:val="00F7230D"/>
    <w:rsid w:val="00F805B1"/>
    <w:rsid w:val="00F92113"/>
    <w:rsid w:val="00F9449F"/>
    <w:rsid w:val="00F96037"/>
    <w:rsid w:val="00FB18C4"/>
    <w:rsid w:val="00FB30C9"/>
    <w:rsid w:val="00FB5045"/>
    <w:rsid w:val="00FB57CB"/>
    <w:rsid w:val="00FC5454"/>
    <w:rsid w:val="00FC5A1F"/>
    <w:rsid w:val="00FD079F"/>
    <w:rsid w:val="00FD302C"/>
    <w:rsid w:val="00FD6CCA"/>
    <w:rsid w:val="00FD7273"/>
    <w:rsid w:val="00FE7B4E"/>
    <w:rsid w:val="00FF4654"/>
    <w:rsid w:val="00FF74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2541"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rsid w:val="00492541"/>
    <w:pPr>
      <w:keepNext/>
      <w:widowControl/>
      <w:tabs>
        <w:tab w:val="num" w:pos="0"/>
      </w:tabs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492541"/>
  </w:style>
  <w:style w:type="character" w:customStyle="1" w:styleId="WW8Num1z1">
    <w:name w:val="WW8Num1z1"/>
    <w:rsid w:val="00492541"/>
  </w:style>
  <w:style w:type="character" w:customStyle="1" w:styleId="WW8Num1z2">
    <w:name w:val="WW8Num1z2"/>
    <w:rsid w:val="00492541"/>
  </w:style>
  <w:style w:type="character" w:customStyle="1" w:styleId="WW8Num1z3">
    <w:name w:val="WW8Num1z3"/>
    <w:rsid w:val="00492541"/>
  </w:style>
  <w:style w:type="character" w:customStyle="1" w:styleId="WW8Num1z4">
    <w:name w:val="WW8Num1z4"/>
    <w:rsid w:val="00492541"/>
  </w:style>
  <w:style w:type="character" w:customStyle="1" w:styleId="WW8Num1z5">
    <w:name w:val="WW8Num1z5"/>
    <w:rsid w:val="00492541"/>
  </w:style>
  <w:style w:type="character" w:customStyle="1" w:styleId="WW8Num1z6">
    <w:name w:val="WW8Num1z6"/>
    <w:rsid w:val="00492541"/>
  </w:style>
  <w:style w:type="character" w:customStyle="1" w:styleId="WW8Num1z7">
    <w:name w:val="WW8Num1z7"/>
    <w:rsid w:val="00492541"/>
  </w:style>
  <w:style w:type="character" w:customStyle="1" w:styleId="WW8Num1z8">
    <w:name w:val="WW8Num1z8"/>
    <w:rsid w:val="00492541"/>
  </w:style>
  <w:style w:type="character" w:customStyle="1" w:styleId="WW8Num2z0">
    <w:name w:val="WW8Num2z0"/>
    <w:rsid w:val="00492541"/>
    <w:rPr>
      <w:rFonts w:cs="Times New Roman"/>
      <w:b w:val="0"/>
    </w:rPr>
  </w:style>
  <w:style w:type="character" w:customStyle="1" w:styleId="WW8Num2z1">
    <w:name w:val="WW8Num2z1"/>
    <w:rsid w:val="00492541"/>
    <w:rPr>
      <w:rFonts w:cs="Times New Roman"/>
    </w:rPr>
  </w:style>
  <w:style w:type="character" w:customStyle="1" w:styleId="WW8Num3z0">
    <w:name w:val="WW8Num3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  <w:rsid w:val="00492541"/>
  </w:style>
  <w:style w:type="character" w:customStyle="1" w:styleId="WW8Num3z2">
    <w:name w:val="WW8Num3z2"/>
    <w:rsid w:val="00492541"/>
  </w:style>
  <w:style w:type="character" w:customStyle="1" w:styleId="WW8Num3z3">
    <w:name w:val="WW8Num3z3"/>
    <w:rsid w:val="00492541"/>
  </w:style>
  <w:style w:type="character" w:customStyle="1" w:styleId="WW8Num3z4">
    <w:name w:val="WW8Num3z4"/>
    <w:rsid w:val="00492541"/>
  </w:style>
  <w:style w:type="character" w:customStyle="1" w:styleId="WW8Num3z5">
    <w:name w:val="WW8Num3z5"/>
    <w:rsid w:val="00492541"/>
  </w:style>
  <w:style w:type="character" w:customStyle="1" w:styleId="WW8Num3z6">
    <w:name w:val="WW8Num3z6"/>
    <w:rsid w:val="00492541"/>
  </w:style>
  <w:style w:type="character" w:customStyle="1" w:styleId="WW8Num3z7">
    <w:name w:val="WW8Num3z7"/>
    <w:rsid w:val="00492541"/>
  </w:style>
  <w:style w:type="character" w:customStyle="1" w:styleId="WW8Num3z8">
    <w:name w:val="WW8Num3z8"/>
    <w:rsid w:val="00492541"/>
  </w:style>
  <w:style w:type="character" w:customStyle="1" w:styleId="2">
    <w:name w:val="Шрифт абзацу за замовчуванням2"/>
    <w:rsid w:val="00492541"/>
  </w:style>
  <w:style w:type="character" w:customStyle="1" w:styleId="1">
    <w:name w:val="Основной шрифт абзаца1"/>
    <w:rsid w:val="00492541"/>
  </w:style>
  <w:style w:type="character" w:customStyle="1" w:styleId="WW8Num2z2">
    <w:name w:val="WW8Num2z2"/>
    <w:rsid w:val="00492541"/>
    <w:rPr>
      <w:rFonts w:ascii="Wingdings" w:hAnsi="Wingdings" w:cs="Wingdings"/>
    </w:rPr>
  </w:style>
  <w:style w:type="character" w:customStyle="1" w:styleId="WW8Num4z0">
    <w:name w:val="WW8Num4z0"/>
    <w:rsid w:val="00492541"/>
  </w:style>
  <w:style w:type="character" w:customStyle="1" w:styleId="WW8Num4z1">
    <w:name w:val="WW8Num4z1"/>
    <w:rsid w:val="00492541"/>
  </w:style>
  <w:style w:type="character" w:customStyle="1" w:styleId="WW8Num4z2">
    <w:name w:val="WW8Num4z2"/>
    <w:rsid w:val="00492541"/>
  </w:style>
  <w:style w:type="character" w:customStyle="1" w:styleId="WW8Num4z3">
    <w:name w:val="WW8Num4z3"/>
    <w:rsid w:val="00492541"/>
  </w:style>
  <w:style w:type="character" w:customStyle="1" w:styleId="WW8Num4z4">
    <w:name w:val="WW8Num4z4"/>
    <w:rsid w:val="00492541"/>
  </w:style>
  <w:style w:type="character" w:customStyle="1" w:styleId="WW8Num4z5">
    <w:name w:val="WW8Num4z5"/>
    <w:rsid w:val="00492541"/>
  </w:style>
  <w:style w:type="character" w:customStyle="1" w:styleId="WW8Num4z6">
    <w:name w:val="WW8Num4z6"/>
    <w:rsid w:val="00492541"/>
  </w:style>
  <w:style w:type="character" w:customStyle="1" w:styleId="WW8Num4z7">
    <w:name w:val="WW8Num4z7"/>
    <w:rsid w:val="00492541"/>
  </w:style>
  <w:style w:type="character" w:customStyle="1" w:styleId="WW8Num4z8">
    <w:name w:val="WW8Num4z8"/>
    <w:rsid w:val="00492541"/>
  </w:style>
  <w:style w:type="character" w:customStyle="1" w:styleId="WW8Num5z0">
    <w:name w:val="WW8Num5z0"/>
    <w:rsid w:val="00492541"/>
    <w:rPr>
      <w:rFonts w:ascii="Times New Roman" w:eastAsia="Times New Roman" w:hAnsi="Times New Roman" w:cs="Times New Roman"/>
    </w:rPr>
  </w:style>
  <w:style w:type="character" w:customStyle="1" w:styleId="WW8Num5z1">
    <w:name w:val="WW8Num5z1"/>
    <w:rsid w:val="00492541"/>
    <w:rPr>
      <w:rFonts w:ascii="Courier New" w:hAnsi="Courier New" w:cs="Courier New"/>
    </w:rPr>
  </w:style>
  <w:style w:type="character" w:customStyle="1" w:styleId="WW8Num5z2">
    <w:name w:val="WW8Num5z2"/>
    <w:rsid w:val="00492541"/>
    <w:rPr>
      <w:rFonts w:ascii="Wingdings" w:hAnsi="Wingdings" w:cs="Wingdings"/>
    </w:rPr>
  </w:style>
  <w:style w:type="character" w:customStyle="1" w:styleId="WW8Num5z3">
    <w:name w:val="WW8Num5z3"/>
    <w:rsid w:val="00492541"/>
    <w:rPr>
      <w:rFonts w:ascii="Symbol" w:hAnsi="Symbol" w:cs="Symbol"/>
    </w:rPr>
  </w:style>
  <w:style w:type="character" w:customStyle="1" w:styleId="WW8Num6z0">
    <w:name w:val="WW8Num6z0"/>
    <w:rsid w:val="00492541"/>
  </w:style>
  <w:style w:type="character" w:customStyle="1" w:styleId="WW8Num6z1">
    <w:name w:val="WW8Num6z1"/>
    <w:rsid w:val="00492541"/>
  </w:style>
  <w:style w:type="character" w:customStyle="1" w:styleId="WW8Num6z2">
    <w:name w:val="WW8Num6z2"/>
    <w:rsid w:val="00492541"/>
  </w:style>
  <w:style w:type="character" w:customStyle="1" w:styleId="WW8Num6z3">
    <w:name w:val="WW8Num6z3"/>
    <w:rsid w:val="00492541"/>
  </w:style>
  <w:style w:type="character" w:customStyle="1" w:styleId="WW8Num6z4">
    <w:name w:val="WW8Num6z4"/>
    <w:rsid w:val="00492541"/>
  </w:style>
  <w:style w:type="character" w:customStyle="1" w:styleId="WW8Num6z5">
    <w:name w:val="WW8Num6z5"/>
    <w:rsid w:val="00492541"/>
  </w:style>
  <w:style w:type="character" w:customStyle="1" w:styleId="WW8Num6z6">
    <w:name w:val="WW8Num6z6"/>
    <w:rsid w:val="00492541"/>
  </w:style>
  <w:style w:type="character" w:customStyle="1" w:styleId="WW8Num6z7">
    <w:name w:val="WW8Num6z7"/>
    <w:rsid w:val="00492541"/>
  </w:style>
  <w:style w:type="character" w:customStyle="1" w:styleId="WW8Num6z8">
    <w:name w:val="WW8Num6z8"/>
    <w:rsid w:val="00492541"/>
  </w:style>
  <w:style w:type="character" w:customStyle="1" w:styleId="WW8Num7z0">
    <w:name w:val="WW8Num7z0"/>
    <w:rsid w:val="00492541"/>
    <w:rPr>
      <w:rFonts w:ascii="Symbol" w:hAnsi="Symbol" w:cs="Symbol"/>
    </w:rPr>
  </w:style>
  <w:style w:type="character" w:customStyle="1" w:styleId="WW8Num7z1">
    <w:name w:val="WW8Num7z1"/>
    <w:rsid w:val="00492541"/>
    <w:rPr>
      <w:rFonts w:ascii="Courier New" w:hAnsi="Courier New" w:cs="Courier New"/>
    </w:rPr>
  </w:style>
  <w:style w:type="character" w:customStyle="1" w:styleId="WW8Num7z2">
    <w:name w:val="WW8Num7z2"/>
    <w:rsid w:val="00492541"/>
    <w:rPr>
      <w:rFonts w:ascii="Wingdings" w:hAnsi="Wingdings" w:cs="Wingdings"/>
    </w:rPr>
  </w:style>
  <w:style w:type="character" w:customStyle="1" w:styleId="WW8Num8z0">
    <w:name w:val="WW8Num8z0"/>
    <w:rsid w:val="00492541"/>
    <w:rPr>
      <w:rFonts w:ascii="Symbol" w:hAnsi="Symbol" w:cs="Symbol"/>
    </w:rPr>
  </w:style>
  <w:style w:type="character" w:customStyle="1" w:styleId="WW8Num8z1">
    <w:name w:val="WW8Num8z1"/>
    <w:rsid w:val="00492541"/>
    <w:rPr>
      <w:rFonts w:ascii="Courier New" w:hAnsi="Courier New" w:cs="Courier New"/>
    </w:rPr>
  </w:style>
  <w:style w:type="character" w:customStyle="1" w:styleId="WW8Num8z2">
    <w:name w:val="WW8Num8z2"/>
    <w:rsid w:val="00492541"/>
    <w:rPr>
      <w:rFonts w:ascii="Wingdings" w:hAnsi="Wingdings" w:cs="Wingdings"/>
    </w:rPr>
  </w:style>
  <w:style w:type="character" w:customStyle="1" w:styleId="WW8Num9z0">
    <w:name w:val="WW8Num9z0"/>
    <w:rsid w:val="00492541"/>
    <w:rPr>
      <w:rFonts w:cs="Times New Roman"/>
    </w:rPr>
  </w:style>
  <w:style w:type="character" w:customStyle="1" w:styleId="WW8Num10z0">
    <w:name w:val="WW8Num10z0"/>
    <w:rsid w:val="00492541"/>
  </w:style>
  <w:style w:type="character" w:customStyle="1" w:styleId="WW8Num10z1">
    <w:name w:val="WW8Num10z1"/>
    <w:rsid w:val="00492541"/>
  </w:style>
  <w:style w:type="character" w:customStyle="1" w:styleId="WW8Num10z2">
    <w:name w:val="WW8Num10z2"/>
    <w:rsid w:val="00492541"/>
  </w:style>
  <w:style w:type="character" w:customStyle="1" w:styleId="WW8Num10z3">
    <w:name w:val="WW8Num10z3"/>
    <w:rsid w:val="00492541"/>
  </w:style>
  <w:style w:type="character" w:customStyle="1" w:styleId="WW8Num10z4">
    <w:name w:val="WW8Num10z4"/>
    <w:rsid w:val="00492541"/>
  </w:style>
  <w:style w:type="character" w:customStyle="1" w:styleId="WW8Num10z5">
    <w:name w:val="WW8Num10z5"/>
    <w:rsid w:val="00492541"/>
  </w:style>
  <w:style w:type="character" w:customStyle="1" w:styleId="WW8Num10z6">
    <w:name w:val="WW8Num10z6"/>
    <w:rsid w:val="00492541"/>
  </w:style>
  <w:style w:type="character" w:customStyle="1" w:styleId="WW8Num10z7">
    <w:name w:val="WW8Num10z7"/>
    <w:rsid w:val="00492541"/>
  </w:style>
  <w:style w:type="character" w:customStyle="1" w:styleId="WW8Num10z8">
    <w:name w:val="WW8Num10z8"/>
    <w:rsid w:val="00492541"/>
  </w:style>
  <w:style w:type="character" w:customStyle="1" w:styleId="WW8Num11z0">
    <w:name w:val="WW8Num11z0"/>
    <w:rsid w:val="00492541"/>
  </w:style>
  <w:style w:type="character" w:customStyle="1" w:styleId="WW8Num11z1">
    <w:name w:val="WW8Num11z1"/>
    <w:rsid w:val="00492541"/>
  </w:style>
  <w:style w:type="character" w:customStyle="1" w:styleId="WW8Num11z2">
    <w:name w:val="WW8Num11z2"/>
    <w:rsid w:val="00492541"/>
  </w:style>
  <w:style w:type="character" w:customStyle="1" w:styleId="WW8Num11z3">
    <w:name w:val="WW8Num11z3"/>
    <w:rsid w:val="00492541"/>
  </w:style>
  <w:style w:type="character" w:customStyle="1" w:styleId="WW8Num11z4">
    <w:name w:val="WW8Num11z4"/>
    <w:rsid w:val="00492541"/>
  </w:style>
  <w:style w:type="character" w:customStyle="1" w:styleId="WW8Num11z5">
    <w:name w:val="WW8Num11z5"/>
    <w:rsid w:val="00492541"/>
  </w:style>
  <w:style w:type="character" w:customStyle="1" w:styleId="WW8Num11z6">
    <w:name w:val="WW8Num11z6"/>
    <w:rsid w:val="00492541"/>
  </w:style>
  <w:style w:type="character" w:customStyle="1" w:styleId="WW8Num11z7">
    <w:name w:val="WW8Num11z7"/>
    <w:rsid w:val="00492541"/>
  </w:style>
  <w:style w:type="character" w:customStyle="1" w:styleId="WW8Num11z8">
    <w:name w:val="WW8Num11z8"/>
    <w:rsid w:val="00492541"/>
  </w:style>
  <w:style w:type="character" w:customStyle="1" w:styleId="WW8Num12z0">
    <w:name w:val="WW8Num12z0"/>
    <w:rsid w:val="00492541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sid w:val="00492541"/>
    <w:rPr>
      <w:rFonts w:ascii="Courier New" w:hAnsi="Courier New" w:cs="Courier New"/>
    </w:rPr>
  </w:style>
  <w:style w:type="character" w:customStyle="1" w:styleId="WW8Num12z2">
    <w:name w:val="WW8Num12z2"/>
    <w:rsid w:val="00492541"/>
    <w:rPr>
      <w:rFonts w:ascii="Wingdings" w:hAnsi="Wingdings" w:cs="Wingdings"/>
    </w:rPr>
  </w:style>
  <w:style w:type="character" w:customStyle="1" w:styleId="WW8Num12z3">
    <w:name w:val="WW8Num12z3"/>
    <w:rsid w:val="00492541"/>
    <w:rPr>
      <w:rFonts w:ascii="Symbol" w:hAnsi="Symbol" w:cs="Symbol"/>
    </w:rPr>
  </w:style>
  <w:style w:type="character" w:customStyle="1" w:styleId="WW8Num13z0">
    <w:name w:val="WW8Num13z0"/>
    <w:rsid w:val="00492541"/>
  </w:style>
  <w:style w:type="character" w:customStyle="1" w:styleId="WW8Num13z1">
    <w:name w:val="WW8Num13z1"/>
    <w:rsid w:val="00492541"/>
  </w:style>
  <w:style w:type="character" w:customStyle="1" w:styleId="WW8Num13z2">
    <w:name w:val="WW8Num13z2"/>
    <w:rsid w:val="00492541"/>
  </w:style>
  <w:style w:type="character" w:customStyle="1" w:styleId="WW8Num13z3">
    <w:name w:val="WW8Num13z3"/>
    <w:rsid w:val="00492541"/>
  </w:style>
  <w:style w:type="character" w:customStyle="1" w:styleId="WW8Num13z4">
    <w:name w:val="WW8Num13z4"/>
    <w:rsid w:val="00492541"/>
  </w:style>
  <w:style w:type="character" w:customStyle="1" w:styleId="WW8Num13z5">
    <w:name w:val="WW8Num13z5"/>
    <w:rsid w:val="00492541"/>
  </w:style>
  <w:style w:type="character" w:customStyle="1" w:styleId="WW8Num13z6">
    <w:name w:val="WW8Num13z6"/>
    <w:rsid w:val="00492541"/>
  </w:style>
  <w:style w:type="character" w:customStyle="1" w:styleId="WW8Num13z7">
    <w:name w:val="WW8Num13z7"/>
    <w:rsid w:val="00492541"/>
  </w:style>
  <w:style w:type="character" w:customStyle="1" w:styleId="WW8Num13z8">
    <w:name w:val="WW8Num13z8"/>
    <w:rsid w:val="00492541"/>
  </w:style>
  <w:style w:type="character" w:customStyle="1" w:styleId="WW8Num14z0">
    <w:name w:val="WW8Num14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sid w:val="00492541"/>
    <w:rPr>
      <w:rFonts w:ascii="Courier New" w:hAnsi="Courier New" w:cs="Courier New"/>
    </w:rPr>
  </w:style>
  <w:style w:type="character" w:customStyle="1" w:styleId="WW8Num14z2">
    <w:name w:val="WW8Num14z2"/>
    <w:rsid w:val="00492541"/>
    <w:rPr>
      <w:rFonts w:ascii="Wingdings" w:hAnsi="Wingdings" w:cs="Wingdings"/>
    </w:rPr>
  </w:style>
  <w:style w:type="character" w:customStyle="1" w:styleId="WW8Num15z0">
    <w:name w:val="WW8Num15z0"/>
    <w:rsid w:val="00492541"/>
    <w:rPr>
      <w:rFonts w:ascii="Symbol" w:hAnsi="Symbol" w:cs="Symbol"/>
    </w:rPr>
  </w:style>
  <w:style w:type="character" w:customStyle="1" w:styleId="WW8Num15z1">
    <w:name w:val="WW8Num15z1"/>
    <w:rsid w:val="00492541"/>
    <w:rPr>
      <w:rFonts w:ascii="Courier New" w:hAnsi="Courier New" w:cs="Courier New"/>
    </w:rPr>
  </w:style>
  <w:style w:type="character" w:customStyle="1" w:styleId="WW8Num15z2">
    <w:name w:val="WW8Num15z2"/>
    <w:rsid w:val="00492541"/>
    <w:rPr>
      <w:rFonts w:ascii="Wingdings" w:hAnsi="Wingdings" w:cs="Wingdings"/>
    </w:rPr>
  </w:style>
  <w:style w:type="character" w:customStyle="1" w:styleId="WW8Num16z0">
    <w:name w:val="WW8Num16z0"/>
    <w:rsid w:val="00492541"/>
  </w:style>
  <w:style w:type="character" w:customStyle="1" w:styleId="WW8Num16z1">
    <w:name w:val="WW8Num16z1"/>
    <w:rsid w:val="00492541"/>
  </w:style>
  <w:style w:type="character" w:customStyle="1" w:styleId="WW8Num16z2">
    <w:name w:val="WW8Num16z2"/>
    <w:rsid w:val="00492541"/>
  </w:style>
  <w:style w:type="character" w:customStyle="1" w:styleId="WW8Num16z3">
    <w:name w:val="WW8Num16z3"/>
    <w:rsid w:val="00492541"/>
  </w:style>
  <w:style w:type="character" w:customStyle="1" w:styleId="WW8Num16z4">
    <w:name w:val="WW8Num16z4"/>
    <w:rsid w:val="00492541"/>
  </w:style>
  <w:style w:type="character" w:customStyle="1" w:styleId="WW8Num16z5">
    <w:name w:val="WW8Num16z5"/>
    <w:rsid w:val="00492541"/>
  </w:style>
  <w:style w:type="character" w:customStyle="1" w:styleId="WW8Num16z6">
    <w:name w:val="WW8Num16z6"/>
    <w:rsid w:val="00492541"/>
  </w:style>
  <w:style w:type="character" w:customStyle="1" w:styleId="WW8Num16z7">
    <w:name w:val="WW8Num16z7"/>
    <w:rsid w:val="00492541"/>
  </w:style>
  <w:style w:type="character" w:customStyle="1" w:styleId="WW8Num16z8">
    <w:name w:val="WW8Num16z8"/>
    <w:rsid w:val="00492541"/>
  </w:style>
  <w:style w:type="character" w:customStyle="1" w:styleId="WW8Num17z0">
    <w:name w:val="WW8Num17z0"/>
    <w:rsid w:val="00492541"/>
  </w:style>
  <w:style w:type="character" w:customStyle="1" w:styleId="WW8Num17z1">
    <w:name w:val="WW8Num17z1"/>
    <w:rsid w:val="00492541"/>
  </w:style>
  <w:style w:type="character" w:customStyle="1" w:styleId="WW8Num17z2">
    <w:name w:val="WW8Num17z2"/>
    <w:rsid w:val="00492541"/>
  </w:style>
  <w:style w:type="character" w:customStyle="1" w:styleId="WW8Num17z3">
    <w:name w:val="WW8Num17z3"/>
    <w:rsid w:val="00492541"/>
  </w:style>
  <w:style w:type="character" w:customStyle="1" w:styleId="WW8Num17z4">
    <w:name w:val="WW8Num17z4"/>
    <w:rsid w:val="00492541"/>
  </w:style>
  <w:style w:type="character" w:customStyle="1" w:styleId="WW8Num17z5">
    <w:name w:val="WW8Num17z5"/>
    <w:rsid w:val="00492541"/>
  </w:style>
  <w:style w:type="character" w:customStyle="1" w:styleId="WW8Num17z6">
    <w:name w:val="WW8Num17z6"/>
    <w:rsid w:val="00492541"/>
  </w:style>
  <w:style w:type="character" w:customStyle="1" w:styleId="WW8Num17z7">
    <w:name w:val="WW8Num17z7"/>
    <w:rsid w:val="00492541"/>
  </w:style>
  <w:style w:type="character" w:customStyle="1" w:styleId="WW8Num17z8">
    <w:name w:val="WW8Num17z8"/>
    <w:rsid w:val="00492541"/>
  </w:style>
  <w:style w:type="character" w:customStyle="1" w:styleId="WW8Num18z0">
    <w:name w:val="WW8Num18z0"/>
    <w:rsid w:val="00492541"/>
  </w:style>
  <w:style w:type="character" w:customStyle="1" w:styleId="WW8Num18z1">
    <w:name w:val="WW8Num18z1"/>
    <w:rsid w:val="00492541"/>
  </w:style>
  <w:style w:type="character" w:customStyle="1" w:styleId="WW8Num18z2">
    <w:name w:val="WW8Num18z2"/>
    <w:rsid w:val="00492541"/>
  </w:style>
  <w:style w:type="character" w:customStyle="1" w:styleId="WW8Num18z3">
    <w:name w:val="WW8Num18z3"/>
    <w:rsid w:val="00492541"/>
  </w:style>
  <w:style w:type="character" w:customStyle="1" w:styleId="WW8Num18z4">
    <w:name w:val="WW8Num18z4"/>
    <w:rsid w:val="00492541"/>
  </w:style>
  <w:style w:type="character" w:customStyle="1" w:styleId="WW8Num18z5">
    <w:name w:val="WW8Num18z5"/>
    <w:rsid w:val="00492541"/>
  </w:style>
  <w:style w:type="character" w:customStyle="1" w:styleId="WW8Num18z6">
    <w:name w:val="WW8Num18z6"/>
    <w:rsid w:val="00492541"/>
  </w:style>
  <w:style w:type="character" w:customStyle="1" w:styleId="WW8Num18z7">
    <w:name w:val="WW8Num18z7"/>
    <w:rsid w:val="00492541"/>
  </w:style>
  <w:style w:type="character" w:customStyle="1" w:styleId="WW8Num18z8">
    <w:name w:val="WW8Num18z8"/>
    <w:rsid w:val="00492541"/>
  </w:style>
  <w:style w:type="character" w:customStyle="1" w:styleId="WW8Num19z0">
    <w:name w:val="WW8Num19z0"/>
    <w:rsid w:val="00492541"/>
  </w:style>
  <w:style w:type="character" w:customStyle="1" w:styleId="WW8Num19z1">
    <w:name w:val="WW8Num19z1"/>
    <w:rsid w:val="00492541"/>
  </w:style>
  <w:style w:type="character" w:customStyle="1" w:styleId="WW8Num19z2">
    <w:name w:val="WW8Num19z2"/>
    <w:rsid w:val="00492541"/>
  </w:style>
  <w:style w:type="character" w:customStyle="1" w:styleId="WW8Num19z3">
    <w:name w:val="WW8Num19z3"/>
    <w:rsid w:val="00492541"/>
  </w:style>
  <w:style w:type="character" w:customStyle="1" w:styleId="WW8Num19z4">
    <w:name w:val="WW8Num19z4"/>
    <w:rsid w:val="00492541"/>
  </w:style>
  <w:style w:type="character" w:customStyle="1" w:styleId="WW8Num19z5">
    <w:name w:val="WW8Num19z5"/>
    <w:rsid w:val="00492541"/>
  </w:style>
  <w:style w:type="character" w:customStyle="1" w:styleId="WW8Num19z6">
    <w:name w:val="WW8Num19z6"/>
    <w:rsid w:val="00492541"/>
  </w:style>
  <w:style w:type="character" w:customStyle="1" w:styleId="WW8Num19z7">
    <w:name w:val="WW8Num19z7"/>
    <w:rsid w:val="00492541"/>
  </w:style>
  <w:style w:type="character" w:customStyle="1" w:styleId="WW8Num19z8">
    <w:name w:val="WW8Num19z8"/>
    <w:rsid w:val="00492541"/>
  </w:style>
  <w:style w:type="character" w:customStyle="1" w:styleId="WW8Num20z0">
    <w:name w:val="WW8Num20z0"/>
    <w:rsid w:val="00492541"/>
  </w:style>
  <w:style w:type="character" w:customStyle="1" w:styleId="WW8Num20z1">
    <w:name w:val="WW8Num20z1"/>
    <w:rsid w:val="00492541"/>
  </w:style>
  <w:style w:type="character" w:customStyle="1" w:styleId="WW8Num20z2">
    <w:name w:val="WW8Num20z2"/>
    <w:rsid w:val="00492541"/>
  </w:style>
  <w:style w:type="character" w:customStyle="1" w:styleId="WW8Num20z3">
    <w:name w:val="WW8Num20z3"/>
    <w:rsid w:val="00492541"/>
  </w:style>
  <w:style w:type="character" w:customStyle="1" w:styleId="WW8Num20z4">
    <w:name w:val="WW8Num20z4"/>
    <w:rsid w:val="00492541"/>
  </w:style>
  <w:style w:type="character" w:customStyle="1" w:styleId="WW8Num20z5">
    <w:name w:val="WW8Num20z5"/>
    <w:rsid w:val="00492541"/>
  </w:style>
  <w:style w:type="character" w:customStyle="1" w:styleId="WW8Num20z6">
    <w:name w:val="WW8Num20z6"/>
    <w:rsid w:val="00492541"/>
  </w:style>
  <w:style w:type="character" w:customStyle="1" w:styleId="WW8Num20z7">
    <w:name w:val="WW8Num20z7"/>
    <w:rsid w:val="00492541"/>
  </w:style>
  <w:style w:type="character" w:customStyle="1" w:styleId="WW8Num20z8">
    <w:name w:val="WW8Num20z8"/>
    <w:rsid w:val="00492541"/>
  </w:style>
  <w:style w:type="character" w:customStyle="1" w:styleId="10">
    <w:name w:val="Шрифт абзацу за замовчуванням1"/>
    <w:rsid w:val="00492541"/>
  </w:style>
  <w:style w:type="character" w:styleId="a3">
    <w:name w:val="Hyperlink"/>
    <w:rsid w:val="00492541"/>
    <w:rPr>
      <w:rFonts w:cs="Times New Roman"/>
      <w:color w:val="0000FF"/>
      <w:u w:val="single"/>
    </w:rPr>
  </w:style>
  <w:style w:type="character" w:customStyle="1" w:styleId="30">
    <w:name w:val="Заголовок 3 Знак"/>
    <w:rsid w:val="00492541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sid w:val="00492541"/>
    <w:rPr>
      <w:sz w:val="21"/>
      <w:szCs w:val="21"/>
      <w:lang w:bidi="ar-SA"/>
    </w:rPr>
  </w:style>
  <w:style w:type="character" w:customStyle="1" w:styleId="11">
    <w:name w:val="Основний текст1"/>
    <w:rsid w:val="00492541"/>
    <w:rPr>
      <w:lang w:bidi="ar-SA"/>
    </w:rPr>
  </w:style>
  <w:style w:type="character" w:customStyle="1" w:styleId="a4">
    <w:name w:val="Текст у виносці Знак"/>
    <w:rsid w:val="00492541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sid w:val="00492541"/>
    <w:rPr>
      <w:rFonts w:cs="Times New Roman"/>
    </w:rPr>
  </w:style>
  <w:style w:type="character" w:customStyle="1" w:styleId="ListLabel2">
    <w:name w:val="ListLabel 2"/>
    <w:rsid w:val="00492541"/>
    <w:rPr>
      <w:rFonts w:cs="Times New Roman"/>
    </w:rPr>
  </w:style>
  <w:style w:type="character" w:customStyle="1" w:styleId="ListLabel3">
    <w:name w:val="ListLabel 3"/>
    <w:rsid w:val="00492541"/>
    <w:rPr>
      <w:rFonts w:cs="Times New Roman"/>
    </w:rPr>
  </w:style>
  <w:style w:type="character" w:customStyle="1" w:styleId="ListLabel4">
    <w:name w:val="ListLabel 4"/>
    <w:rsid w:val="00492541"/>
    <w:rPr>
      <w:rFonts w:cs="Times New Roman"/>
    </w:rPr>
  </w:style>
  <w:style w:type="character" w:customStyle="1" w:styleId="ListLabel5">
    <w:name w:val="ListLabel 5"/>
    <w:rsid w:val="00492541"/>
    <w:rPr>
      <w:rFonts w:cs="Times New Roman"/>
    </w:rPr>
  </w:style>
  <w:style w:type="character" w:customStyle="1" w:styleId="ListLabel6">
    <w:name w:val="ListLabel 6"/>
    <w:rsid w:val="00492541"/>
    <w:rPr>
      <w:rFonts w:cs="Times New Roman"/>
    </w:rPr>
  </w:style>
  <w:style w:type="character" w:customStyle="1" w:styleId="ListLabel7">
    <w:name w:val="ListLabel 7"/>
    <w:rsid w:val="00492541"/>
    <w:rPr>
      <w:rFonts w:cs="Times New Roman"/>
    </w:rPr>
  </w:style>
  <w:style w:type="character" w:customStyle="1" w:styleId="ListLabel8">
    <w:name w:val="ListLabel 8"/>
    <w:rsid w:val="00492541"/>
    <w:rPr>
      <w:rFonts w:cs="Times New Roman"/>
    </w:rPr>
  </w:style>
  <w:style w:type="character" w:customStyle="1" w:styleId="ListLabel9">
    <w:name w:val="ListLabel 9"/>
    <w:rsid w:val="00492541"/>
    <w:rPr>
      <w:rFonts w:cs="Times New Roman"/>
    </w:rPr>
  </w:style>
  <w:style w:type="paragraph" w:customStyle="1" w:styleId="12">
    <w:name w:val="Заголовок1"/>
    <w:basedOn w:val="a"/>
    <w:next w:val="a5"/>
    <w:rsid w:val="00492541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rsid w:val="00492541"/>
    <w:pPr>
      <w:widowControl/>
      <w:spacing w:after="120"/>
    </w:pPr>
  </w:style>
  <w:style w:type="paragraph" w:styleId="a6">
    <w:name w:val="List"/>
    <w:basedOn w:val="a5"/>
    <w:rsid w:val="00492541"/>
    <w:rPr>
      <w:rFonts w:cs="Arial"/>
    </w:rPr>
  </w:style>
  <w:style w:type="paragraph" w:styleId="a7">
    <w:name w:val="caption"/>
    <w:basedOn w:val="a"/>
    <w:qFormat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rsid w:val="00492541"/>
    <w:pPr>
      <w:suppressLineNumbers/>
    </w:pPr>
    <w:rPr>
      <w:rFonts w:cs="Arial"/>
    </w:rPr>
  </w:style>
  <w:style w:type="paragraph" w:customStyle="1" w:styleId="13">
    <w:name w:val="Назва об'є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Название объе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  <w:rsid w:val="00492541"/>
  </w:style>
  <w:style w:type="paragraph" w:customStyle="1" w:styleId="a9">
    <w:name w:val="Вміст таблиці"/>
    <w:basedOn w:val="a"/>
    <w:rsid w:val="00492541"/>
    <w:pPr>
      <w:suppressLineNumbers/>
    </w:pPr>
  </w:style>
  <w:style w:type="paragraph" w:customStyle="1" w:styleId="aa">
    <w:name w:val="Заголовок таблиці"/>
    <w:basedOn w:val="a9"/>
    <w:rsid w:val="00492541"/>
    <w:pPr>
      <w:jc w:val="center"/>
    </w:pPr>
    <w:rPr>
      <w:b/>
      <w:bCs/>
    </w:rPr>
  </w:style>
  <w:style w:type="paragraph" w:customStyle="1" w:styleId="ab">
    <w:name w:val="Вміст рамки"/>
    <w:basedOn w:val="a"/>
    <w:rsid w:val="00492541"/>
  </w:style>
  <w:style w:type="paragraph" w:customStyle="1" w:styleId="16">
    <w:name w:val="Текст выноски1"/>
    <w:basedOn w:val="a"/>
    <w:rsid w:val="00492541"/>
    <w:rPr>
      <w:rFonts w:ascii="Segoe UI" w:hAnsi="Segoe UI" w:cs="Segoe UI"/>
      <w:sz w:val="18"/>
      <w:szCs w:val="18"/>
    </w:rPr>
  </w:style>
  <w:style w:type="paragraph" w:styleId="ac">
    <w:name w:val="Balloon Text"/>
    <w:basedOn w:val="a"/>
    <w:link w:val="ad"/>
    <w:uiPriority w:val="99"/>
    <w:semiHidden/>
    <w:unhideWhenUsed/>
    <w:rsid w:val="00CB4A6E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link w:val="ac"/>
    <w:uiPriority w:val="99"/>
    <w:semiHidden/>
    <w:rsid w:val="00CB4A6E"/>
    <w:rPr>
      <w:rFonts w:ascii="Segoe UI" w:hAnsi="Segoe UI" w:cs="Segoe UI"/>
      <w:sz w:val="18"/>
      <w:szCs w:val="18"/>
      <w:lang w:val="ru-RU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7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350452-1B7E-457E-9D60-5252687FF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755</Words>
  <Characters>4308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5053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Юрій Голубов</dc:creator>
  <cp:lastModifiedBy>Пользователь Windows</cp:lastModifiedBy>
  <cp:revision>14</cp:revision>
  <cp:lastPrinted>2023-08-29T06:51:00Z</cp:lastPrinted>
  <dcterms:created xsi:type="dcterms:W3CDTF">2023-11-23T10:39:00Z</dcterms:created>
  <dcterms:modified xsi:type="dcterms:W3CDTF">2023-11-23T11:08:00Z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