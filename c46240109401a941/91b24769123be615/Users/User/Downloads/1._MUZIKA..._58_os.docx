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8B2777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1B50" w:rsidRPr="005D273C" w:rsidRDefault="00661B50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661B50" w:rsidRPr="005D273C" w:rsidRDefault="00661B50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661B50" w:rsidRPr="001103AC" w:rsidRDefault="00661B50" w:rsidP="00661B50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6B1A4E" w:rsidRPr="00661B50" w:rsidRDefault="006B1A4E" w:rsidP="00661B50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D9BZod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661B50" w:rsidRPr="005D273C" w:rsidRDefault="00661B50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661B50" w:rsidRPr="005D273C" w:rsidRDefault="00661B50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661B50" w:rsidRPr="001103AC" w:rsidRDefault="00661B50" w:rsidP="00661B50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6B1A4E" w:rsidRPr="00661B50" w:rsidRDefault="006B1A4E" w:rsidP="00661B50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B1A4E" w:rsidRDefault="008B2777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3418D98C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JDqw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kuoyQ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094EA0" w:rsidRDefault="00094EA0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FE76DF" w:rsidRPr="00542BF9">
        <w:rPr>
          <w:b/>
          <w:sz w:val="26"/>
          <w:szCs w:val="26"/>
          <w:lang w:val="uk-UA"/>
        </w:rPr>
        <w:t>зобов</w:t>
      </w:r>
      <w:r w:rsidR="00542BF9" w:rsidRPr="00542BF9">
        <w:rPr>
          <w:b/>
          <w:sz w:val="26"/>
          <w:szCs w:val="26"/>
          <w:lang w:val="uk-UA"/>
        </w:rPr>
        <w:t>’</w:t>
      </w:r>
      <w:r w:rsidR="00FE76DF" w:rsidRPr="00542BF9">
        <w:rPr>
          <w:b/>
          <w:sz w:val="26"/>
          <w:szCs w:val="26"/>
          <w:lang w:val="uk-UA"/>
        </w:rPr>
        <w:t>язує вас</w:t>
      </w:r>
      <w:r w:rsidR="00542BF9">
        <w:rPr>
          <w:b/>
          <w:sz w:val="26"/>
          <w:szCs w:val="26"/>
          <w:lang w:val="uk-UA"/>
        </w:rPr>
        <w:t xml:space="preserve"> </w:t>
      </w:r>
      <w:r w:rsidR="00FE76DF" w:rsidRPr="00542BF9">
        <w:rPr>
          <w:b/>
          <w:sz w:val="26"/>
          <w:szCs w:val="26"/>
          <w:lang w:val="uk-UA"/>
        </w:rPr>
        <w:t>до</w:t>
      </w:r>
      <w:r w:rsidR="00542BF9">
        <w:rPr>
          <w:b/>
          <w:sz w:val="26"/>
          <w:szCs w:val="26"/>
          <w:lang w:val="uk-UA"/>
        </w:rPr>
        <w:t xml:space="preserve"> </w:t>
      </w:r>
      <w:r w:rsidR="004973EE">
        <w:rPr>
          <w:b/>
          <w:sz w:val="26"/>
          <w:szCs w:val="26"/>
          <w:lang w:val="uk-UA"/>
        </w:rPr>
        <w:t>30</w:t>
      </w:r>
      <w:r w:rsidR="00542BF9" w:rsidRPr="00542BF9">
        <w:rPr>
          <w:b/>
          <w:sz w:val="26"/>
          <w:szCs w:val="26"/>
          <w:lang w:val="uk-UA"/>
        </w:rPr>
        <w:t xml:space="preserve"> вересня </w:t>
      </w:r>
      <w:r w:rsidR="00542BF9">
        <w:rPr>
          <w:b/>
          <w:sz w:val="26"/>
          <w:szCs w:val="26"/>
          <w:lang w:val="uk-UA"/>
        </w:rPr>
        <w:t xml:space="preserve">2024року </w:t>
      </w:r>
      <w:r w:rsidR="004019DF">
        <w:rPr>
          <w:sz w:val="26"/>
          <w:szCs w:val="26"/>
          <w:lang w:val="uk-UA"/>
        </w:rPr>
        <w:t xml:space="preserve">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AC48D4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9688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1975"/>
        <w:gridCol w:w="1701"/>
        <w:gridCol w:w="2977"/>
        <w:gridCol w:w="2321"/>
      </w:tblGrid>
      <w:tr w:rsidR="006B1A4E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B3EE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B3EE0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B3EE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B3EE0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B3EE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B3EE0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B3EE0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EB3EE0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EB3EE0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EB3EE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B3EE0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B3EE0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B3EE0" w:rsidRDefault="00C90CCF" w:rsidP="00CF311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Музика Олег Юрійович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B3EE0" w:rsidRDefault="00C90CCF" w:rsidP="00CF311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14.03.1979р.н.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B3EE0" w:rsidRDefault="00EF3ED6" w:rsidP="00CF311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Джерельна, 5,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C90CCF" w:rsidRPr="00EB3EE0">
              <w:rPr>
                <w:sz w:val="22"/>
                <w:szCs w:val="22"/>
                <w:lang w:val="uk-UA"/>
              </w:rPr>
              <w:t>Борислав</w:t>
            </w:r>
            <w:proofErr w:type="spellEnd"/>
            <w:r w:rsidR="00C90CCF" w:rsidRPr="00EB3EE0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EB3EE0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</w:t>
            </w:r>
            <w:r w:rsidR="00C90CCF" w:rsidRPr="00EB3EE0">
              <w:rPr>
                <w:sz w:val="22"/>
                <w:szCs w:val="22"/>
                <w:lang w:val="uk-UA"/>
              </w:rPr>
              <w:t>27.</w:t>
            </w:r>
            <w:r w:rsidRPr="00EB3EE0">
              <w:rPr>
                <w:sz w:val="22"/>
                <w:szCs w:val="22"/>
                <w:lang w:val="uk-UA"/>
              </w:rPr>
              <w:t>0</w:t>
            </w:r>
            <w:r w:rsidR="00C90CCF" w:rsidRPr="00EB3EE0">
              <w:rPr>
                <w:sz w:val="22"/>
                <w:szCs w:val="22"/>
                <w:lang w:val="uk-UA"/>
              </w:rPr>
              <w:t>5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C90CCF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>р.</w:t>
            </w:r>
          </w:p>
          <w:p w:rsidR="00FD7273" w:rsidRPr="00EB3EE0" w:rsidRDefault="00FD7273" w:rsidP="00CF311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63F86" w:rsidP="00363F86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Масляник</w:t>
            </w:r>
            <w:proofErr w:type="spellEnd"/>
            <w:r w:rsidR="00C90CCF" w:rsidRPr="00EB3EE0">
              <w:rPr>
                <w:sz w:val="22"/>
                <w:szCs w:val="22"/>
                <w:lang w:val="uk-UA"/>
              </w:rPr>
              <w:t xml:space="preserve"> Євген Богданович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C90CCF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15.10.1981р.н.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63F86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C90CCF" w:rsidRPr="00EB3EE0">
              <w:rPr>
                <w:sz w:val="22"/>
                <w:szCs w:val="22"/>
                <w:lang w:val="uk-UA"/>
              </w:rPr>
              <w:t>ул. Б. Хмельницького, 158/1, 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C90CCF" w:rsidRPr="00EB3EE0">
              <w:rPr>
                <w:sz w:val="22"/>
                <w:szCs w:val="22"/>
                <w:lang w:val="uk-UA"/>
              </w:rPr>
              <w:t>6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C90CCF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C90CCF" w:rsidP="00305DA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Скоковський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Олександр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Богуславович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C90CCF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06.06.1986р.н.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EF3ED6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C90CCF" w:rsidRPr="00EB3EE0">
              <w:rPr>
                <w:sz w:val="22"/>
                <w:szCs w:val="22"/>
                <w:lang w:val="uk-UA"/>
              </w:rPr>
              <w:t>ул. Остроградських 14/58, 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C90CCF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C56168" w:rsidRPr="00EB3EE0">
              <w:rPr>
                <w:sz w:val="22"/>
                <w:szCs w:val="22"/>
                <w:lang w:val="uk-UA"/>
              </w:rPr>
              <w:t>2</w:t>
            </w:r>
            <w:r w:rsidR="00C90CCF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Подкуйко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Валерій Миколайович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08.06.1973р.н.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EF3ED6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AB2F00" w:rsidRPr="00EB3EE0">
              <w:rPr>
                <w:sz w:val="22"/>
                <w:szCs w:val="22"/>
                <w:lang w:val="uk-UA"/>
              </w:rPr>
              <w:t xml:space="preserve">ул. 30 років Перемоги, 14Б/19, м. Рубіжне, Луганська область, та по вул. </w:t>
            </w:r>
            <w:proofErr w:type="spellStart"/>
            <w:r w:rsidR="00AB2F00" w:rsidRPr="00EB3EE0">
              <w:rPr>
                <w:sz w:val="22"/>
                <w:szCs w:val="22"/>
                <w:lang w:val="uk-UA"/>
              </w:rPr>
              <w:t>Бобинського</w:t>
            </w:r>
            <w:proofErr w:type="spellEnd"/>
            <w:r w:rsidR="00AB2F00" w:rsidRPr="00EB3EE0">
              <w:rPr>
                <w:sz w:val="22"/>
                <w:szCs w:val="22"/>
                <w:lang w:val="uk-UA"/>
              </w:rPr>
              <w:t>, 18А, м. Червоноград, Львівська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AB2F00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C56168" w:rsidRPr="00EB3EE0">
              <w:rPr>
                <w:sz w:val="22"/>
                <w:szCs w:val="22"/>
                <w:lang w:val="uk-UA"/>
              </w:rPr>
              <w:t>2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Незнаєнко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Катерина Володимирівна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10.12.2010р.н.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</w:t>
            </w:r>
            <w:r w:rsidR="00AB2F00" w:rsidRPr="00EB3EE0">
              <w:rPr>
                <w:sz w:val="22"/>
                <w:szCs w:val="22"/>
                <w:lang w:val="uk-UA"/>
              </w:rPr>
              <w:t>15</w:t>
            </w:r>
            <w:r w:rsidRPr="00EB3EE0">
              <w:rPr>
                <w:sz w:val="22"/>
                <w:szCs w:val="22"/>
                <w:lang w:val="uk-UA"/>
              </w:rPr>
              <w:t>.0</w:t>
            </w:r>
            <w:r w:rsidR="00AB2F00" w:rsidRPr="00EB3EE0">
              <w:rPr>
                <w:sz w:val="22"/>
                <w:szCs w:val="22"/>
                <w:lang w:val="uk-UA"/>
              </w:rPr>
              <w:t>8</w:t>
            </w:r>
            <w:r w:rsidR="00C56168" w:rsidRPr="00EB3EE0">
              <w:rPr>
                <w:sz w:val="22"/>
                <w:szCs w:val="22"/>
                <w:lang w:val="uk-UA"/>
              </w:rPr>
              <w:t>.</w:t>
            </w:r>
            <w:r w:rsidRPr="00EB3EE0">
              <w:rPr>
                <w:sz w:val="22"/>
                <w:szCs w:val="22"/>
                <w:lang w:val="uk-UA"/>
              </w:rPr>
              <w:t>202</w:t>
            </w:r>
            <w:r w:rsidR="00AB2F00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Женчук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Світлана Петрівна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30.03.1966р.н.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EF3ED6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AB2F00" w:rsidRPr="00EB3EE0">
              <w:rPr>
                <w:sz w:val="22"/>
                <w:szCs w:val="22"/>
                <w:lang w:val="uk-UA"/>
              </w:rPr>
              <w:t>ул. Миру, 56, с. Балкове, Пологівський район, Запорізька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371916" w:rsidRPr="00EB3EE0">
              <w:rPr>
                <w:sz w:val="22"/>
                <w:szCs w:val="22"/>
                <w:lang w:val="uk-UA"/>
              </w:rPr>
              <w:t>1.</w:t>
            </w:r>
            <w:r w:rsidRPr="00EB3EE0">
              <w:rPr>
                <w:sz w:val="22"/>
                <w:szCs w:val="22"/>
                <w:lang w:val="uk-UA"/>
              </w:rPr>
              <w:t>202</w:t>
            </w:r>
            <w:r w:rsidR="00AB2F00" w:rsidRPr="00EB3EE0">
              <w:rPr>
                <w:sz w:val="22"/>
                <w:szCs w:val="22"/>
                <w:lang w:val="uk-UA"/>
              </w:rPr>
              <w:t>2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EF3ED6" w:rsidP="00305DA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Грім</w:t>
            </w:r>
            <w:r w:rsidR="00AB2F00" w:rsidRPr="00EB3EE0">
              <w:rPr>
                <w:sz w:val="22"/>
                <w:szCs w:val="22"/>
                <w:lang w:val="uk-UA"/>
              </w:rPr>
              <w:t>ов</w:t>
            </w:r>
            <w:proofErr w:type="spellEnd"/>
            <w:r w:rsidR="00AB2F00" w:rsidRPr="00EB3EE0">
              <w:rPr>
                <w:sz w:val="22"/>
                <w:szCs w:val="22"/>
                <w:lang w:val="uk-UA"/>
              </w:rPr>
              <w:t xml:space="preserve"> Сергій Анатолійович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AB2F00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08.11.1965р.н.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EF3ED6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Ульянова, 32/4,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с.</w:t>
            </w:r>
            <w:r w:rsidR="00AB2F00" w:rsidRPr="00EB3EE0">
              <w:rPr>
                <w:sz w:val="22"/>
                <w:szCs w:val="22"/>
                <w:lang w:val="uk-UA"/>
              </w:rPr>
              <w:t>Пологи</w:t>
            </w:r>
            <w:proofErr w:type="spellEnd"/>
            <w:r w:rsidR="00AB2F00" w:rsidRPr="00EB3EE0">
              <w:rPr>
                <w:sz w:val="22"/>
                <w:szCs w:val="22"/>
                <w:lang w:val="uk-UA"/>
              </w:rPr>
              <w:t>, Запорізька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1F5C71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1F5C71" w:rsidRPr="00EB3EE0">
              <w:rPr>
                <w:sz w:val="22"/>
                <w:szCs w:val="22"/>
                <w:lang w:val="uk-UA"/>
              </w:rPr>
              <w:t>2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1F5C71" w:rsidP="00305DA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Андрейченко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Олександр Юрійович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1F5C71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27.03.1996р.н.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EF3ED6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Мазепи, 3,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1F5C71" w:rsidRPr="00EB3EE0">
              <w:rPr>
                <w:sz w:val="22"/>
                <w:szCs w:val="22"/>
                <w:lang w:val="uk-UA"/>
              </w:rPr>
              <w:t>Пустомити</w:t>
            </w:r>
            <w:proofErr w:type="spellEnd"/>
            <w:r w:rsidR="001F5C71" w:rsidRPr="00EB3EE0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</w:t>
            </w:r>
            <w:r w:rsidR="001F5C71" w:rsidRPr="00EB3EE0">
              <w:rPr>
                <w:sz w:val="22"/>
                <w:szCs w:val="22"/>
                <w:lang w:val="uk-UA"/>
              </w:rPr>
              <w:t>0</w:t>
            </w:r>
            <w:r w:rsidRPr="00EB3EE0">
              <w:rPr>
                <w:sz w:val="22"/>
                <w:szCs w:val="22"/>
                <w:lang w:val="uk-UA"/>
              </w:rPr>
              <w:t>1.20</w:t>
            </w:r>
            <w:r w:rsidR="001F5C71" w:rsidRPr="00EB3EE0">
              <w:rPr>
                <w:sz w:val="22"/>
                <w:szCs w:val="22"/>
                <w:lang w:val="uk-UA"/>
              </w:rPr>
              <w:t>19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5DA5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1F5C71" w:rsidP="00305DA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Чернолевській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Міхаіл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</w:t>
            </w:r>
            <w:r w:rsidR="00EF3ED6" w:rsidRPr="00EB3EE0">
              <w:rPr>
                <w:sz w:val="22"/>
                <w:szCs w:val="22"/>
                <w:lang w:val="uk-UA"/>
              </w:rPr>
              <w:t>(</w:t>
            </w:r>
            <w:proofErr w:type="spellStart"/>
            <w:r w:rsidR="00EF3ED6" w:rsidRPr="00EB3EE0">
              <w:rPr>
                <w:sz w:val="22"/>
                <w:szCs w:val="22"/>
                <w:lang w:val="en-US"/>
              </w:rPr>
              <w:t>Cernalevschi</w:t>
            </w:r>
            <w:proofErr w:type="spellEnd"/>
            <w:r w:rsidR="00EF3ED6" w:rsidRPr="00EB3EE0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F3ED6" w:rsidRPr="00EB3EE0">
              <w:rPr>
                <w:sz w:val="22"/>
                <w:szCs w:val="22"/>
                <w:lang w:val="en-US"/>
              </w:rPr>
              <w:t>Mihail</w:t>
            </w:r>
            <w:proofErr w:type="spellEnd"/>
            <w:r w:rsidR="00EF3ED6" w:rsidRPr="00EB3EE0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1F5C71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26.05.1985р.н.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5DA5" w:rsidRPr="00EB3EE0" w:rsidRDefault="001F5C71" w:rsidP="00305DA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Республіка Молдова,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Яловенський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район, с.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Костешть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1F5C71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1F5C71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305DA5" w:rsidRPr="00EB3EE0" w:rsidRDefault="00305DA5" w:rsidP="00305DA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Сульє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Роман Романович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12.08.1980р.н.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F3ED6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В. Великого, 34/33,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4708D2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01.03.2024р.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E3047D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Раков</w:t>
            </w:r>
            <w:r w:rsidR="00E3047D" w:rsidRPr="00EB3EE0">
              <w:rPr>
                <w:sz w:val="22"/>
                <w:szCs w:val="22"/>
                <w:lang w:val="uk-UA"/>
              </w:rPr>
              <w:t>ці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Василь Васильович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05.11.1976р.н.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3047D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4708D2" w:rsidRPr="00EB3EE0">
              <w:rPr>
                <w:sz w:val="22"/>
                <w:szCs w:val="22"/>
                <w:lang w:val="uk-UA"/>
              </w:rPr>
              <w:t>ул. Наукова, 56/46, 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Ільницький Павло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20.06.1991р.н.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3047D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Шептицького, 21/109,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4708D2" w:rsidRPr="00EB3EE0">
              <w:rPr>
                <w:sz w:val="22"/>
                <w:szCs w:val="22"/>
                <w:lang w:val="uk-UA"/>
              </w:rPr>
              <w:t>Червоноград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01.05.2024р.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Ільків Володимир Васильович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08.02.1992р.н.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3047D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Симоненка, 1/99,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4708D2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01.07.2024р.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Длугош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Юрій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02.05.1987р.н.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3047D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Лазаренка, 8/16,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4708D2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Озмінський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Сергій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25.11.1980р.н.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0325E0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Стрийська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, 57/157,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4708D2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  <w:r w:rsidR="004708D2" w:rsidRPr="00EB3EE0">
              <w:rPr>
                <w:sz w:val="22"/>
                <w:szCs w:val="22"/>
                <w:lang w:val="uk-UA"/>
              </w:rPr>
              <w:t>, вул. Софії</w:t>
            </w:r>
            <w:r w:rsidRPr="00EB3EE0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4708D2" w:rsidRPr="00EB3EE0">
              <w:rPr>
                <w:sz w:val="22"/>
                <w:szCs w:val="22"/>
                <w:lang w:val="uk-UA"/>
              </w:rPr>
              <w:t>Караффи-Корбут</w:t>
            </w:r>
            <w:proofErr w:type="spellEnd"/>
            <w:r w:rsidR="004708D2" w:rsidRPr="00EB3EE0">
              <w:rPr>
                <w:sz w:val="22"/>
                <w:szCs w:val="22"/>
                <w:lang w:val="uk-UA"/>
              </w:rPr>
              <w:t xml:space="preserve">, 22/167, 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01.0</w:t>
            </w:r>
            <w:r w:rsidR="00F85A1A" w:rsidRPr="00EB3EE0">
              <w:rPr>
                <w:sz w:val="22"/>
                <w:szCs w:val="22"/>
                <w:lang w:val="uk-UA"/>
              </w:rPr>
              <w:t>5</w:t>
            </w:r>
            <w:r w:rsidRPr="00EB3EE0">
              <w:rPr>
                <w:sz w:val="22"/>
                <w:szCs w:val="22"/>
                <w:lang w:val="uk-UA"/>
              </w:rPr>
              <w:t>.2024р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Бережний Петро Андрійович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22.07.1988р.н.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0325E0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Сонячна, 101,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с.</w:t>
            </w:r>
            <w:r w:rsidR="00F85A1A" w:rsidRPr="00EB3EE0">
              <w:rPr>
                <w:sz w:val="22"/>
                <w:szCs w:val="22"/>
                <w:lang w:val="uk-UA"/>
              </w:rPr>
              <w:t>Бачманівка</w:t>
            </w:r>
            <w:proofErr w:type="spellEnd"/>
            <w:r w:rsidR="00F85A1A" w:rsidRPr="00EB3EE0">
              <w:rPr>
                <w:sz w:val="22"/>
                <w:szCs w:val="22"/>
                <w:lang w:val="uk-UA"/>
              </w:rPr>
              <w:t>, Хмельницька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01.0</w:t>
            </w:r>
            <w:r w:rsidR="00F85A1A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F85A1A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Новак Артем Олегович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12.02.1995р.н.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0325E0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F85A1A" w:rsidRPr="00EB3EE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F85A1A" w:rsidRPr="00EB3EE0">
              <w:rPr>
                <w:sz w:val="22"/>
                <w:szCs w:val="22"/>
                <w:lang w:val="uk-UA"/>
              </w:rPr>
              <w:t>Малишенка</w:t>
            </w:r>
            <w:proofErr w:type="spellEnd"/>
            <w:r w:rsidR="00F85A1A" w:rsidRPr="00EB3EE0">
              <w:rPr>
                <w:sz w:val="22"/>
                <w:szCs w:val="22"/>
                <w:lang w:val="uk-UA"/>
              </w:rPr>
              <w:t xml:space="preserve">, 47, смт. </w:t>
            </w:r>
            <w:proofErr w:type="spellStart"/>
            <w:r w:rsidR="00F85A1A" w:rsidRPr="00EB3EE0">
              <w:rPr>
                <w:sz w:val="22"/>
                <w:szCs w:val="22"/>
                <w:lang w:val="uk-UA"/>
              </w:rPr>
              <w:t>Любимівка</w:t>
            </w:r>
            <w:proofErr w:type="spellEnd"/>
            <w:r w:rsidR="00F85A1A" w:rsidRPr="00EB3EE0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F85A1A" w:rsidRPr="00EB3EE0">
              <w:rPr>
                <w:sz w:val="22"/>
                <w:szCs w:val="22"/>
                <w:lang w:val="uk-UA"/>
              </w:rPr>
              <w:t>Хнрсонська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</w:t>
            </w:r>
            <w:r w:rsidR="00F85A1A" w:rsidRPr="00EB3EE0">
              <w:rPr>
                <w:sz w:val="22"/>
                <w:szCs w:val="22"/>
                <w:lang w:val="uk-UA"/>
              </w:rPr>
              <w:t>13</w:t>
            </w:r>
            <w:r w:rsidRPr="00EB3EE0">
              <w:rPr>
                <w:sz w:val="22"/>
                <w:szCs w:val="22"/>
                <w:lang w:val="uk-UA"/>
              </w:rPr>
              <w:t>.</w:t>
            </w:r>
            <w:r w:rsidR="00F85A1A" w:rsidRPr="00EB3EE0">
              <w:rPr>
                <w:sz w:val="22"/>
                <w:szCs w:val="22"/>
                <w:lang w:val="uk-UA"/>
              </w:rPr>
              <w:t>06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F85A1A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Мартиняк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Андрій Романович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13.02.1982р.н.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0325E0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Наукова, 30/249,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F85A1A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</w:t>
            </w:r>
            <w:r w:rsidR="00F85A1A" w:rsidRPr="00EB3EE0">
              <w:rPr>
                <w:sz w:val="22"/>
                <w:szCs w:val="22"/>
                <w:lang w:val="uk-UA"/>
              </w:rPr>
              <w:t>01</w:t>
            </w:r>
            <w:r w:rsidRPr="00EB3EE0">
              <w:rPr>
                <w:sz w:val="22"/>
                <w:szCs w:val="22"/>
                <w:lang w:val="uk-UA"/>
              </w:rPr>
              <w:t>.0</w:t>
            </w:r>
            <w:r w:rsidR="00F85A1A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0325E0" w:rsidRPr="00EB3EE0">
              <w:rPr>
                <w:sz w:val="22"/>
                <w:szCs w:val="22"/>
                <w:lang w:val="uk-UA"/>
              </w:rPr>
              <w:t>3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Людкевич Назарій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10.03.1996р.н.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</w:t>
            </w:r>
            <w:r w:rsidR="00F85A1A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>.</w:t>
            </w:r>
            <w:r w:rsidR="00F85A1A" w:rsidRPr="00EB3EE0">
              <w:rPr>
                <w:sz w:val="22"/>
                <w:szCs w:val="22"/>
                <w:lang w:val="uk-UA"/>
              </w:rPr>
              <w:t>01.</w:t>
            </w:r>
            <w:r w:rsidRPr="00EB3EE0">
              <w:rPr>
                <w:sz w:val="22"/>
                <w:szCs w:val="22"/>
                <w:lang w:val="uk-UA"/>
              </w:rPr>
              <w:t>202</w:t>
            </w:r>
            <w:r w:rsidR="00F85A1A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0325E0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Людкевич (Костюк) Галина Іванівна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13.10.1993р.н.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F85A1A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</w:t>
            </w:r>
            <w:r w:rsidR="004708D2" w:rsidRPr="00EB3EE0">
              <w:rPr>
                <w:sz w:val="22"/>
                <w:szCs w:val="22"/>
                <w:lang w:val="uk-UA"/>
              </w:rPr>
              <w:t>.</w:t>
            </w:r>
            <w:r w:rsidRPr="00EB3EE0">
              <w:rPr>
                <w:sz w:val="22"/>
                <w:szCs w:val="22"/>
                <w:lang w:val="uk-UA"/>
              </w:rPr>
              <w:t>01.</w:t>
            </w:r>
            <w:r w:rsidR="004708D2" w:rsidRPr="00EB3EE0">
              <w:rPr>
                <w:sz w:val="22"/>
                <w:szCs w:val="22"/>
                <w:lang w:val="uk-UA"/>
              </w:rPr>
              <w:t>202</w:t>
            </w:r>
            <w:r w:rsidR="001E6882" w:rsidRPr="00EB3EE0">
              <w:rPr>
                <w:sz w:val="22"/>
                <w:szCs w:val="22"/>
                <w:lang w:val="uk-UA"/>
              </w:rPr>
              <w:t>4</w:t>
            </w:r>
            <w:r w:rsidR="004708D2" w:rsidRPr="00EB3EE0">
              <w:rPr>
                <w:sz w:val="22"/>
                <w:szCs w:val="22"/>
                <w:lang w:val="uk-UA"/>
              </w:rPr>
              <w:t>р.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trHeight w:val="343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Людкевич Валентин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Назарійович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19.03.2015р.н.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</w:t>
            </w:r>
            <w:r w:rsidR="001E6882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Людкевич Денис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Назарійович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18.10.2016р.н.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</w:t>
            </w:r>
            <w:r w:rsidR="001E6882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Копитко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Ольга Миколаївна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02.12.1951р.н.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14DFE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1E6882" w:rsidRPr="00EB3EE0">
              <w:rPr>
                <w:sz w:val="22"/>
                <w:szCs w:val="22"/>
                <w:lang w:val="uk-UA"/>
              </w:rPr>
              <w:t>ул. Окружна, 38/4, 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1E6882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1E6882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Д’ячков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Михайло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28.05.1973р.н.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14DFE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1E6882" w:rsidRPr="00EB3EE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1E6882" w:rsidRPr="00EB3EE0">
              <w:rPr>
                <w:sz w:val="22"/>
                <w:szCs w:val="22"/>
                <w:lang w:val="uk-UA"/>
              </w:rPr>
              <w:t>Котлярська</w:t>
            </w:r>
            <w:proofErr w:type="spellEnd"/>
            <w:r w:rsidR="001E6882" w:rsidRPr="00EB3EE0">
              <w:rPr>
                <w:sz w:val="22"/>
                <w:szCs w:val="22"/>
                <w:lang w:val="uk-UA"/>
              </w:rPr>
              <w:t>, 11/2А, 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1E6882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1E6882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Ткачов Дмитро Юрійович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E6882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04.01.1991р.н.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14DFE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1E6882" w:rsidRPr="00EB3EE0">
              <w:rPr>
                <w:sz w:val="22"/>
                <w:szCs w:val="22"/>
                <w:lang w:val="uk-UA"/>
              </w:rPr>
              <w:t>ул. Городоцька, 117/12А, 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1E6882" w:rsidRPr="00EB3EE0">
              <w:rPr>
                <w:sz w:val="22"/>
                <w:szCs w:val="22"/>
                <w:lang w:val="uk-UA"/>
              </w:rPr>
              <w:t>6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1E6882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03D01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Чмелик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Іван Якимович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103D01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01.01.1981р.н.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2645F3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Коциловського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, 20/4,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103D01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</w:t>
            </w:r>
            <w:r w:rsidR="00103D01" w:rsidRPr="00EB3EE0">
              <w:rPr>
                <w:sz w:val="22"/>
                <w:szCs w:val="22"/>
                <w:lang w:val="uk-UA"/>
              </w:rPr>
              <w:t>30</w:t>
            </w:r>
            <w:r w:rsidRPr="00EB3EE0">
              <w:rPr>
                <w:sz w:val="22"/>
                <w:szCs w:val="22"/>
                <w:lang w:val="uk-UA"/>
              </w:rPr>
              <w:t>.0</w:t>
            </w:r>
            <w:r w:rsidR="00103D01" w:rsidRPr="00EB3EE0">
              <w:rPr>
                <w:sz w:val="22"/>
                <w:szCs w:val="22"/>
                <w:lang w:val="uk-UA"/>
              </w:rPr>
              <w:t>6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103D01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Ткаченко Анна Володимирівна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05.03.1988р.н.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2645F3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CA060C" w:rsidRPr="00EB3EE0">
              <w:rPr>
                <w:sz w:val="22"/>
                <w:szCs w:val="22"/>
                <w:lang w:val="uk-UA"/>
              </w:rPr>
              <w:t>ул. Зарічна, 55, смт. Буки, Черкаська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CA060C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CA060C" w:rsidRPr="00EB3EE0">
              <w:rPr>
                <w:sz w:val="22"/>
                <w:szCs w:val="22"/>
                <w:lang w:val="uk-UA"/>
              </w:rPr>
              <w:t>3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Калінін Дмитро </w:t>
            </w:r>
            <w:r w:rsidRPr="00EB3EE0">
              <w:rPr>
                <w:sz w:val="22"/>
                <w:szCs w:val="22"/>
                <w:lang w:val="uk-UA"/>
              </w:rPr>
              <w:lastRenderedPageBreak/>
              <w:t>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lastRenderedPageBreak/>
              <w:t>27.10.1976р.н.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2645F3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CA060C" w:rsidRPr="00EB3EE0">
              <w:rPr>
                <w:sz w:val="22"/>
                <w:szCs w:val="22"/>
                <w:lang w:val="uk-UA"/>
              </w:rPr>
              <w:t>ул. Бігова, 17/130, 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01</w:t>
            </w:r>
            <w:r w:rsidR="004708D2" w:rsidRPr="00EB3EE0">
              <w:rPr>
                <w:sz w:val="22"/>
                <w:szCs w:val="22"/>
                <w:lang w:val="uk-UA"/>
              </w:rPr>
              <w:t>.</w:t>
            </w:r>
            <w:r w:rsidRPr="00EB3EE0">
              <w:rPr>
                <w:sz w:val="22"/>
                <w:szCs w:val="22"/>
                <w:lang w:val="uk-UA"/>
              </w:rPr>
              <w:t>07</w:t>
            </w:r>
            <w:r w:rsidR="004708D2" w:rsidRPr="00EB3EE0">
              <w:rPr>
                <w:sz w:val="22"/>
                <w:szCs w:val="22"/>
                <w:lang w:val="uk-UA"/>
              </w:rPr>
              <w:t>.202</w:t>
            </w:r>
            <w:r w:rsidRPr="00EB3EE0">
              <w:rPr>
                <w:sz w:val="22"/>
                <w:szCs w:val="22"/>
                <w:lang w:val="uk-UA"/>
              </w:rPr>
              <w:t>4</w:t>
            </w:r>
            <w:r w:rsidR="004708D2"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lastRenderedPageBreak/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Панюков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Віктор Миколайович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07.01.1989р.н.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2645F3" w:rsidP="002645F3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CA060C" w:rsidRPr="00EB3EE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К.</w:t>
            </w:r>
            <w:r w:rsidR="00CA060C" w:rsidRPr="00EB3EE0">
              <w:rPr>
                <w:sz w:val="22"/>
                <w:szCs w:val="22"/>
                <w:lang w:val="uk-UA"/>
              </w:rPr>
              <w:t>Левицького</w:t>
            </w:r>
            <w:proofErr w:type="spellEnd"/>
            <w:r w:rsidR="00CA060C" w:rsidRPr="00EB3EE0">
              <w:rPr>
                <w:sz w:val="22"/>
                <w:szCs w:val="22"/>
                <w:lang w:val="uk-UA"/>
              </w:rPr>
              <w:t xml:space="preserve">, 91/15, </w:t>
            </w:r>
            <w:proofErr w:type="spellStart"/>
            <w:r w:rsidR="00CA060C" w:rsidRPr="00EB3EE0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CA060C" w:rsidRPr="00EB3EE0">
              <w:rPr>
                <w:sz w:val="22"/>
                <w:szCs w:val="22"/>
                <w:lang w:val="uk-UA"/>
              </w:rPr>
              <w:t>6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CA060C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Окіс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Володимир Михайлович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08.05.1987р.н.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25DC8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Миколайчука, 12/4,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CA060C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CA060C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CA060C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Костюк Володимир Петрович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A060C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06.03.1970р.н.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25DC8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Старознесенська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, 184,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CA060C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CA060C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CA060C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Хвалеба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Сергій Олександрович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21.12.1987р.н.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25DC8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бульвар Десантний, 6/92,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B53559" w:rsidRPr="00EB3EE0">
              <w:rPr>
                <w:sz w:val="22"/>
                <w:szCs w:val="22"/>
                <w:lang w:val="uk-UA"/>
              </w:rPr>
              <w:t>Одеса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B53559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B53559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>р.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Турчин Максим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17.10.1996р.н.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25DC8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Саксаганського, 8/9,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B53559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B53559" w:rsidRPr="00EB3EE0">
              <w:rPr>
                <w:sz w:val="22"/>
                <w:szCs w:val="22"/>
                <w:lang w:val="uk-UA"/>
              </w:rPr>
              <w:t>8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B53559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>р.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Магир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Володимир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29.08.1982р.н.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E25DC8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B53559" w:rsidRPr="00EB3EE0">
              <w:rPr>
                <w:sz w:val="22"/>
                <w:szCs w:val="22"/>
                <w:lang w:val="uk-UA"/>
              </w:rPr>
              <w:t>ул. Шота Руставелі, 10А/20,м.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B53559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B53559" w:rsidRPr="00EB3EE0">
              <w:rPr>
                <w:sz w:val="22"/>
                <w:szCs w:val="22"/>
                <w:lang w:val="uk-UA"/>
              </w:rPr>
              <w:t>24</w:t>
            </w:r>
            <w:r w:rsidRPr="00EB3EE0">
              <w:rPr>
                <w:sz w:val="22"/>
                <w:szCs w:val="22"/>
                <w:lang w:val="uk-UA"/>
              </w:rPr>
              <w:t>р.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708D2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Габак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Олександр Миколайович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B53559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14.12.1987р.н.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708D2" w:rsidRPr="00EB3EE0" w:rsidRDefault="00C37140" w:rsidP="004708D2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Кримська, 26А\41,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B53559" w:rsidRPr="00EB3EE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B53559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B53559" w:rsidRPr="00EB3EE0">
              <w:rPr>
                <w:sz w:val="22"/>
                <w:szCs w:val="22"/>
                <w:lang w:val="uk-UA"/>
              </w:rPr>
              <w:t>4</w:t>
            </w:r>
            <w:r w:rsidRPr="00EB3EE0">
              <w:rPr>
                <w:sz w:val="22"/>
                <w:szCs w:val="22"/>
                <w:lang w:val="uk-UA"/>
              </w:rPr>
              <w:t>р.</w:t>
            </w:r>
          </w:p>
          <w:p w:rsidR="004708D2" w:rsidRPr="00EB3EE0" w:rsidRDefault="004708D2" w:rsidP="004708D2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E6A8F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EB2D6E" w:rsidP="00EB2D6E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Брагінець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Віталій Вікторович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13.08.1974р.н.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01.01.2022р.</w:t>
            </w:r>
          </w:p>
          <w:p w:rsidR="006E6A8F" w:rsidRPr="00EB3EE0" w:rsidRDefault="006E6A8F" w:rsidP="006E6A8F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E6A8F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Черенков Олександр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22.01.1985р.н.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6A8F" w:rsidRPr="00EB3EE0" w:rsidRDefault="00EB2D6E" w:rsidP="006E6A8F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6E6A8F" w:rsidRPr="00EB3EE0">
              <w:rPr>
                <w:sz w:val="22"/>
                <w:szCs w:val="22"/>
                <w:lang w:val="uk-UA"/>
              </w:rPr>
              <w:t>ул. Треньова, 5А/9, Донецька область, м. Донецьк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6A8F" w:rsidRPr="00EB3EE0" w:rsidRDefault="006E6A8F" w:rsidP="006E6A8F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01.01.2022р.</w:t>
            </w:r>
          </w:p>
          <w:p w:rsidR="006E6A8F" w:rsidRPr="00EB3EE0" w:rsidRDefault="006E6A8F" w:rsidP="006E6A8F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36288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36288" w:rsidRPr="00EB3EE0" w:rsidRDefault="00636288" w:rsidP="0063628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36288" w:rsidRPr="00EB3EE0" w:rsidRDefault="00636288" w:rsidP="00636288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Руденко Андрій Вікторович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36288" w:rsidRPr="00EB3EE0" w:rsidRDefault="00636288" w:rsidP="00636288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21.06.1989р.н.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36288" w:rsidRPr="00EB3EE0" w:rsidRDefault="00EB2D6E" w:rsidP="00636288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п</w:t>
            </w:r>
            <w:r w:rsidR="00636288" w:rsidRPr="00EB3EE0">
              <w:rPr>
                <w:sz w:val="22"/>
                <w:szCs w:val="22"/>
                <w:lang w:val="uk-UA"/>
              </w:rPr>
              <w:t>роспект Петра Григоренка, 11/А/106, м. Київ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36288" w:rsidRPr="00EB3EE0" w:rsidRDefault="00636288" w:rsidP="00636288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01.01.2022р.</w:t>
            </w:r>
          </w:p>
          <w:p w:rsidR="00636288" w:rsidRPr="00EB3EE0" w:rsidRDefault="00636288" w:rsidP="00636288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338F6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Іванов Ігор Олександрович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03.08.1987р.н.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EB2D6E" w:rsidP="000338F6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Олексія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Древаля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, 29,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0338F6" w:rsidRPr="00EB3EE0">
              <w:rPr>
                <w:sz w:val="22"/>
                <w:szCs w:val="22"/>
                <w:lang w:val="uk-UA"/>
              </w:rPr>
              <w:t>Кременчук</w:t>
            </w:r>
            <w:proofErr w:type="spellEnd"/>
            <w:r w:rsidR="000338F6" w:rsidRPr="00EB3EE0">
              <w:rPr>
                <w:sz w:val="22"/>
                <w:szCs w:val="22"/>
                <w:lang w:val="uk-UA"/>
              </w:rPr>
              <w:t>, Полтавська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0338F6" w:rsidRPr="00EB3EE0" w:rsidRDefault="000338F6" w:rsidP="000338F6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338F6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Лащухіна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Маргарита Олександрівна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12.04.2003р.н.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6B3B1C" w:rsidP="000338F6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Пушкіна, 28,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с.</w:t>
            </w:r>
            <w:r w:rsidR="000338F6" w:rsidRPr="00EB3EE0">
              <w:rPr>
                <w:sz w:val="22"/>
                <w:szCs w:val="22"/>
                <w:lang w:val="uk-UA"/>
              </w:rPr>
              <w:t>Тимошівка</w:t>
            </w:r>
            <w:proofErr w:type="spellEnd"/>
            <w:r w:rsidR="000338F6" w:rsidRPr="00EB3EE0">
              <w:rPr>
                <w:sz w:val="22"/>
                <w:szCs w:val="22"/>
                <w:lang w:val="uk-UA"/>
              </w:rPr>
              <w:t>, Запорізька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01.01.2022р.</w:t>
            </w:r>
          </w:p>
          <w:p w:rsidR="000338F6" w:rsidRPr="00EB3EE0" w:rsidRDefault="000338F6" w:rsidP="000338F6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338F6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6B3B1C" w:rsidP="000338F6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Яцун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</w:t>
            </w:r>
            <w:r w:rsidR="000338F6" w:rsidRPr="00EB3EE0">
              <w:rPr>
                <w:sz w:val="22"/>
                <w:szCs w:val="22"/>
                <w:lang w:val="uk-UA"/>
              </w:rPr>
              <w:t>Ростислав Олегович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19.07.1991р.н.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8F6" w:rsidRPr="00EB3EE0" w:rsidRDefault="000338F6" w:rsidP="000338F6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</w:t>
            </w:r>
            <w:r w:rsidR="006B3B1C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.202</w:t>
            </w:r>
            <w:r w:rsidR="006B3B1C" w:rsidRPr="00EB3EE0">
              <w:rPr>
                <w:sz w:val="22"/>
                <w:szCs w:val="22"/>
                <w:lang w:val="uk-UA"/>
              </w:rPr>
              <w:t>3</w:t>
            </w:r>
            <w:r w:rsidRPr="00EB3EE0">
              <w:rPr>
                <w:sz w:val="22"/>
                <w:szCs w:val="22"/>
                <w:lang w:val="uk-UA"/>
              </w:rPr>
              <w:t xml:space="preserve">р.. </w:t>
            </w:r>
          </w:p>
          <w:p w:rsidR="000338F6" w:rsidRPr="00EB3EE0" w:rsidRDefault="000338F6" w:rsidP="000338F6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D39FC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Кобринович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Олексій Іванович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04.06.1967р.н.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3B1C" w:rsidRPr="00EB3EE0" w:rsidRDefault="006B3B1C" w:rsidP="006B3B1C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громадянин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рф</w:t>
            </w:r>
            <w:proofErr w:type="spellEnd"/>
            <w:r w:rsidR="006D39FC" w:rsidRPr="00EB3EE0">
              <w:rPr>
                <w:sz w:val="22"/>
                <w:szCs w:val="22"/>
                <w:lang w:val="uk-UA"/>
              </w:rPr>
              <w:t xml:space="preserve">, </w:t>
            </w:r>
          </w:p>
          <w:p w:rsidR="006B3B1C" w:rsidRPr="00EB3EE0" w:rsidRDefault="006D39FC" w:rsidP="006B3B1C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Максимовича, 4 /126, </w:t>
            </w:r>
          </w:p>
          <w:p w:rsidR="006D39FC" w:rsidRPr="00EB3EE0" w:rsidRDefault="006D39FC" w:rsidP="006B3B1C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м. Львів, 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jc w:val="center"/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з 01.12.2021р.</w:t>
            </w:r>
          </w:p>
          <w:p w:rsidR="006D39FC" w:rsidRPr="00EB3EE0" w:rsidRDefault="006D39FC" w:rsidP="006B3B1C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по 19.08.2024р.</w:t>
            </w:r>
          </w:p>
        </w:tc>
      </w:tr>
      <w:tr w:rsidR="006D39FC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Клим Михайло Михайлович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01.04.1966р.н.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B3B1C" w:rsidP="006D39FC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с</w:t>
            </w:r>
            <w:r w:rsidR="006D39FC" w:rsidRPr="00EB3EE0">
              <w:rPr>
                <w:sz w:val="22"/>
                <w:szCs w:val="22"/>
                <w:lang w:val="uk-UA"/>
              </w:rPr>
              <w:t>. Гарбузів, Тернопільська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39FC" w:rsidRPr="00EB3EE0" w:rsidRDefault="006D39FC" w:rsidP="006D39FC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</w:t>
            </w:r>
            <w:r w:rsidR="006B3B1C" w:rsidRPr="00EB3EE0">
              <w:rPr>
                <w:sz w:val="22"/>
                <w:szCs w:val="22"/>
                <w:lang w:val="uk-UA"/>
              </w:rPr>
              <w:t>24р</w:t>
            </w:r>
            <w:r w:rsidRPr="00EB3EE0">
              <w:rPr>
                <w:sz w:val="22"/>
                <w:szCs w:val="22"/>
                <w:lang w:val="uk-UA"/>
              </w:rPr>
              <w:t xml:space="preserve">. </w:t>
            </w:r>
          </w:p>
          <w:p w:rsidR="006D39FC" w:rsidRPr="00EB3EE0" w:rsidRDefault="006D39FC" w:rsidP="006D39FC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E0725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Ришовський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 Михайло Богданович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23.07.1988р.н.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6B3B1C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с</w:t>
            </w:r>
            <w:r w:rsidR="003E0725" w:rsidRPr="00EB3EE0">
              <w:rPr>
                <w:sz w:val="22"/>
                <w:szCs w:val="22"/>
                <w:lang w:val="uk-UA"/>
              </w:rPr>
              <w:t>. Загір’я, Тернопільська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3E0725" w:rsidRPr="00EB3EE0" w:rsidRDefault="003E0725" w:rsidP="003E072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E0725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Воркун Василь Анатолійович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25.04.1967р.н.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6B3B1C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с</w:t>
            </w:r>
            <w:r w:rsidR="003E0725" w:rsidRPr="00EB3EE0">
              <w:rPr>
                <w:sz w:val="22"/>
                <w:szCs w:val="22"/>
                <w:lang w:val="uk-UA"/>
              </w:rPr>
              <w:t>. Кокутківці, Тернопільська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3E0725" w:rsidRPr="00EB3EE0" w:rsidRDefault="003E0725" w:rsidP="003E072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E0725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Гриців Ігор Павлович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13.08.1982р.н.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725" w:rsidRPr="00EB3EE0" w:rsidRDefault="007016FA" w:rsidP="003E0725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с</w:t>
            </w:r>
            <w:r w:rsidR="003E0725" w:rsidRPr="00EB3EE0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3E0725" w:rsidRPr="00EB3EE0">
              <w:rPr>
                <w:sz w:val="22"/>
                <w:szCs w:val="22"/>
                <w:lang w:val="uk-UA"/>
              </w:rPr>
              <w:t>Плісняни</w:t>
            </w:r>
            <w:proofErr w:type="spellEnd"/>
            <w:r w:rsidR="003E0725" w:rsidRPr="00EB3EE0">
              <w:rPr>
                <w:sz w:val="22"/>
                <w:szCs w:val="22"/>
                <w:lang w:val="uk-UA"/>
              </w:rPr>
              <w:t>, Тернопільська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725" w:rsidRPr="00EB3EE0" w:rsidRDefault="003E0725" w:rsidP="003E072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3E0725" w:rsidRPr="00EB3EE0" w:rsidRDefault="003E0725" w:rsidP="003E0725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47077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Стеценко Олександр Петрович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13.02.1999р.н.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01.01.2022р.. </w:t>
            </w:r>
          </w:p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47077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Ізятов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Олександр Павлович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09.07.1997р.н.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7016FA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вул. Міцкевича, 22/17,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м.</w:t>
            </w:r>
            <w:r w:rsidR="00447077" w:rsidRPr="00EB3EE0">
              <w:rPr>
                <w:sz w:val="22"/>
                <w:szCs w:val="22"/>
                <w:lang w:val="uk-UA"/>
              </w:rPr>
              <w:t>Мостиська</w:t>
            </w:r>
            <w:proofErr w:type="spellEnd"/>
            <w:r w:rsidR="00447077" w:rsidRPr="00EB3EE0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01.05.20</w:t>
            </w:r>
            <w:r w:rsidR="007016FA" w:rsidRPr="00EB3EE0">
              <w:rPr>
                <w:sz w:val="22"/>
                <w:szCs w:val="22"/>
                <w:lang w:val="uk-UA"/>
              </w:rPr>
              <w:t>24р</w:t>
            </w:r>
            <w:r w:rsidRPr="00EB3EE0">
              <w:rPr>
                <w:sz w:val="22"/>
                <w:szCs w:val="22"/>
                <w:lang w:val="uk-UA"/>
              </w:rPr>
              <w:t xml:space="preserve">. </w:t>
            </w:r>
          </w:p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47077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Колєватов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Дмитро Юрійович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28.02.1979р.н.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7016FA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м</w:t>
            </w:r>
            <w:r w:rsidR="00447077" w:rsidRPr="00EB3EE0">
              <w:rPr>
                <w:sz w:val="22"/>
                <w:szCs w:val="22"/>
                <w:lang w:val="uk-UA"/>
              </w:rPr>
              <w:t>. Львів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29.06.2006р. </w:t>
            </w:r>
          </w:p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47077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Питель Роман Михайлович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17.05.1990р.н.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01.09.2023р. </w:t>
            </w:r>
          </w:p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47077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Гонца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Аурелій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Рейзванович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10.11.2003р.н.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47077" w:rsidRPr="00EB3EE0" w:rsidRDefault="00382B03" w:rsidP="00447077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громадянин Молдови, в</w:t>
            </w:r>
            <w:r w:rsidR="00447077" w:rsidRPr="00EB3EE0">
              <w:rPr>
                <w:sz w:val="22"/>
                <w:szCs w:val="22"/>
                <w:lang w:val="uk-UA"/>
              </w:rPr>
              <w:t>ул. Ткачука, 25, м. Вознесенськ, Миколаївська область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17.08.2019р.</w:t>
            </w:r>
          </w:p>
          <w:p w:rsidR="00447077" w:rsidRPr="00EB3EE0" w:rsidRDefault="00447077" w:rsidP="00447077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D484B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84B" w:rsidRPr="00EB3EE0" w:rsidRDefault="005D484B" w:rsidP="005D484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84B" w:rsidRPr="00EB3EE0" w:rsidRDefault="005D484B" w:rsidP="005D484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Яремко Юрій Андрійович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84B" w:rsidRPr="00EB3EE0" w:rsidRDefault="005D484B" w:rsidP="005D484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03.10.1986р.н.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82B03" w:rsidRPr="00EB3EE0" w:rsidRDefault="00382B03" w:rsidP="005D484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в</w:t>
            </w:r>
            <w:r w:rsidR="005D484B" w:rsidRPr="00EB3EE0">
              <w:rPr>
                <w:sz w:val="22"/>
                <w:szCs w:val="22"/>
                <w:lang w:val="uk-UA"/>
              </w:rPr>
              <w:t xml:space="preserve">ул. Плугова, 14/155, </w:t>
            </w:r>
          </w:p>
          <w:p w:rsidR="005D484B" w:rsidRPr="00EB3EE0" w:rsidRDefault="005D484B" w:rsidP="005D484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м. Львів</w:t>
            </w:r>
          </w:p>
          <w:p w:rsidR="005D484B" w:rsidRPr="00EB3EE0" w:rsidRDefault="005D484B" w:rsidP="005D484B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84B" w:rsidRPr="00EB3EE0" w:rsidRDefault="005D484B" w:rsidP="005D484B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з 01.01.20</w:t>
            </w:r>
            <w:r w:rsidR="00382B03" w:rsidRPr="00EB3EE0">
              <w:rPr>
                <w:sz w:val="22"/>
                <w:szCs w:val="22"/>
                <w:lang w:val="uk-UA"/>
              </w:rPr>
              <w:t>22р</w:t>
            </w:r>
            <w:r w:rsidRPr="00EB3EE0">
              <w:rPr>
                <w:sz w:val="22"/>
                <w:szCs w:val="22"/>
                <w:lang w:val="uk-UA"/>
              </w:rPr>
              <w:t xml:space="preserve">. </w:t>
            </w:r>
          </w:p>
          <w:p w:rsidR="005D484B" w:rsidRPr="00EB3EE0" w:rsidRDefault="005D484B" w:rsidP="005D484B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02698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2698" w:rsidRPr="00EB3EE0" w:rsidRDefault="00B02698" w:rsidP="00B026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2698" w:rsidRPr="00EB3EE0" w:rsidRDefault="00B02698" w:rsidP="00B02698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Стольнікова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Руслана Миколаївна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2698" w:rsidRPr="00EB3EE0" w:rsidRDefault="00B02698" w:rsidP="00B02698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28.09.1977р.н.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2698" w:rsidRPr="00EB3EE0" w:rsidRDefault="00B02698" w:rsidP="00B02698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02698" w:rsidRPr="00EB3EE0" w:rsidRDefault="00B02698" w:rsidP="00B02698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14.09.2024р. </w:t>
            </w:r>
          </w:p>
          <w:p w:rsidR="00B02698" w:rsidRPr="00EB3EE0" w:rsidRDefault="00B02698" w:rsidP="00B02698">
            <w:pPr>
              <w:jc w:val="center"/>
              <w:rPr>
                <w:sz w:val="22"/>
                <w:szCs w:val="22"/>
                <w:lang w:val="en-US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E58DB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Притула Віталій Миколайович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16.06.1999р.н.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16.09.2024р. </w:t>
            </w:r>
          </w:p>
          <w:p w:rsidR="008E58DB" w:rsidRPr="00EB3EE0" w:rsidRDefault="008E58DB" w:rsidP="008E58DB">
            <w:pPr>
              <w:jc w:val="center"/>
              <w:rPr>
                <w:sz w:val="22"/>
                <w:szCs w:val="22"/>
                <w:lang w:val="en-US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E58DB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Дзюба Юрій Сергійович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10.04.1968р.н.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с.Петрове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>, Дніпропетровська обл.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</w:t>
            </w:r>
            <w:r w:rsidR="000F00D1" w:rsidRPr="00EB3EE0">
              <w:rPr>
                <w:sz w:val="22"/>
                <w:szCs w:val="22"/>
                <w:lang w:val="uk-UA"/>
              </w:rPr>
              <w:t>01</w:t>
            </w:r>
            <w:r w:rsidRPr="00EB3EE0">
              <w:rPr>
                <w:sz w:val="22"/>
                <w:szCs w:val="22"/>
                <w:lang w:val="uk-UA"/>
              </w:rPr>
              <w:t>.0</w:t>
            </w:r>
            <w:r w:rsidR="000F00D1" w:rsidRPr="00EB3EE0">
              <w:rPr>
                <w:sz w:val="22"/>
                <w:szCs w:val="22"/>
                <w:lang w:val="uk-UA"/>
              </w:rPr>
              <w:t>7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0F00D1" w:rsidRPr="00EB3EE0">
              <w:rPr>
                <w:sz w:val="22"/>
                <w:szCs w:val="22"/>
                <w:lang w:val="uk-UA"/>
              </w:rPr>
              <w:t>1</w:t>
            </w:r>
            <w:r w:rsidRPr="00EB3EE0">
              <w:rPr>
                <w:sz w:val="22"/>
                <w:szCs w:val="22"/>
                <w:lang w:val="uk-UA"/>
              </w:rPr>
              <w:t xml:space="preserve">4р. </w:t>
            </w:r>
          </w:p>
          <w:p w:rsidR="008E58DB" w:rsidRPr="00EB3EE0" w:rsidRDefault="008E58DB" w:rsidP="008E58DB">
            <w:pPr>
              <w:jc w:val="center"/>
              <w:rPr>
                <w:sz w:val="22"/>
                <w:szCs w:val="22"/>
                <w:lang w:val="en-US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E58DB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FF58FB" w:rsidP="008E58D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Погорілий Євгеній Іванович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FF58FB" w:rsidP="008E58D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11.04.1973р.н.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E58DB" w:rsidRPr="00EB3EE0" w:rsidRDefault="00FF58FB" w:rsidP="00FF58FB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с.Новоюлівка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Дніпропетровська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E58DB" w:rsidRPr="00EB3EE0" w:rsidRDefault="008E58DB" w:rsidP="008E58DB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</w:t>
            </w:r>
            <w:r w:rsidR="00FF58FB" w:rsidRPr="00EB3EE0">
              <w:rPr>
                <w:sz w:val="22"/>
                <w:szCs w:val="22"/>
                <w:lang w:val="uk-UA"/>
              </w:rPr>
              <w:t>20</w:t>
            </w:r>
            <w:r w:rsidRPr="00EB3EE0">
              <w:rPr>
                <w:sz w:val="22"/>
                <w:szCs w:val="22"/>
                <w:lang w:val="uk-UA"/>
              </w:rPr>
              <w:t>.0</w:t>
            </w:r>
            <w:r w:rsidR="00FF58FB" w:rsidRPr="00EB3EE0">
              <w:rPr>
                <w:sz w:val="22"/>
                <w:szCs w:val="22"/>
                <w:lang w:val="uk-UA"/>
              </w:rPr>
              <w:t>5</w:t>
            </w:r>
            <w:r w:rsidRPr="00EB3EE0">
              <w:rPr>
                <w:sz w:val="22"/>
                <w:szCs w:val="22"/>
                <w:lang w:val="uk-UA"/>
              </w:rPr>
              <w:t>.20</w:t>
            </w:r>
            <w:r w:rsidR="00FF58FB" w:rsidRPr="00EB3EE0">
              <w:rPr>
                <w:sz w:val="22"/>
                <w:szCs w:val="22"/>
                <w:lang w:val="uk-UA"/>
              </w:rPr>
              <w:t>13</w:t>
            </w:r>
            <w:r w:rsidRPr="00EB3EE0">
              <w:rPr>
                <w:sz w:val="22"/>
                <w:szCs w:val="22"/>
                <w:lang w:val="uk-UA"/>
              </w:rPr>
              <w:t xml:space="preserve">р. </w:t>
            </w:r>
          </w:p>
          <w:p w:rsidR="008E58DB" w:rsidRPr="00EB3EE0" w:rsidRDefault="008E58DB" w:rsidP="008E58DB">
            <w:pPr>
              <w:jc w:val="center"/>
              <w:rPr>
                <w:sz w:val="22"/>
                <w:szCs w:val="22"/>
                <w:lang w:val="en-US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F58FB" w:rsidRPr="00EB3EE0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Тимошенко Олег Васильович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10.08.1965р.н.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rPr>
                <w:sz w:val="22"/>
                <w:szCs w:val="22"/>
                <w:lang w:val="uk-UA"/>
              </w:rPr>
            </w:pPr>
            <w:proofErr w:type="spellStart"/>
            <w:r w:rsidRPr="00EB3EE0">
              <w:rPr>
                <w:sz w:val="22"/>
                <w:szCs w:val="22"/>
                <w:lang w:val="uk-UA"/>
              </w:rPr>
              <w:t>с.Володимирівка</w:t>
            </w:r>
            <w:proofErr w:type="spellEnd"/>
            <w:r w:rsidRPr="00EB3EE0">
              <w:rPr>
                <w:sz w:val="22"/>
                <w:szCs w:val="22"/>
                <w:lang w:val="uk-UA"/>
              </w:rPr>
              <w:t xml:space="preserve"> Дніпропетровська </w:t>
            </w:r>
            <w:proofErr w:type="spellStart"/>
            <w:r w:rsidRPr="00EB3EE0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01.01.2000р. </w:t>
            </w:r>
          </w:p>
          <w:p w:rsidR="00FF58FB" w:rsidRPr="00EB3EE0" w:rsidRDefault="00FF58FB" w:rsidP="00FF58FB">
            <w:pPr>
              <w:jc w:val="center"/>
              <w:rPr>
                <w:sz w:val="22"/>
                <w:szCs w:val="22"/>
                <w:lang w:val="en-US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F58FB" w:rsidRPr="00AC48D4" w:rsidTr="000259E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Ярема Світлана Тимофіївна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23.09.1952р.н.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rPr>
                <w:sz w:val="22"/>
                <w:szCs w:val="22"/>
                <w:lang w:val="uk-UA"/>
              </w:rPr>
            </w:pPr>
            <w:r w:rsidRPr="00EB3EE0"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F58FB" w:rsidRPr="00EB3EE0" w:rsidRDefault="00FF58FB" w:rsidP="00FF58FB">
            <w:pPr>
              <w:jc w:val="center"/>
              <w:rPr>
                <w:sz w:val="22"/>
                <w:szCs w:val="22"/>
              </w:rPr>
            </w:pPr>
            <w:r w:rsidRPr="00EB3EE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FF58FB" w:rsidRPr="008E58DB" w:rsidRDefault="00FF58FB" w:rsidP="00FF58FB">
            <w:pPr>
              <w:jc w:val="center"/>
              <w:rPr>
                <w:sz w:val="22"/>
                <w:szCs w:val="22"/>
                <w:lang w:val="en-US"/>
              </w:rPr>
            </w:pPr>
            <w:r w:rsidRPr="00EB3EE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131587" w:rsidRDefault="00131587" w:rsidP="008B2777">
      <w:pPr>
        <w:rPr>
          <w:b/>
          <w:bCs/>
          <w:sz w:val="22"/>
          <w:szCs w:val="22"/>
          <w:lang w:val="uk-UA"/>
        </w:rPr>
      </w:pPr>
    </w:p>
    <w:p w:rsidR="00EB3EE0" w:rsidRDefault="00EB3EE0" w:rsidP="008B2777">
      <w:pPr>
        <w:rPr>
          <w:b/>
          <w:bCs/>
          <w:sz w:val="22"/>
          <w:szCs w:val="22"/>
          <w:lang w:val="uk-UA"/>
        </w:rPr>
      </w:pPr>
    </w:p>
    <w:p w:rsidR="00131587" w:rsidRPr="002F607E" w:rsidRDefault="00131587" w:rsidP="008B2777">
      <w:pPr>
        <w:rPr>
          <w:b/>
          <w:bCs/>
          <w:sz w:val="22"/>
          <w:szCs w:val="22"/>
          <w:lang w:val="uk-UA"/>
        </w:rPr>
      </w:pPr>
    </w:p>
    <w:p w:rsidR="00E84B6F" w:rsidRPr="008B2777" w:rsidRDefault="00EB3EE0" w:rsidP="008B2777">
      <w:pPr>
        <w:rPr>
          <w:sz w:val="24"/>
          <w:szCs w:val="24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Т.в.о.д</w:t>
      </w:r>
      <w:r w:rsidR="006E1B51" w:rsidRPr="00721EA7">
        <w:rPr>
          <w:b/>
          <w:bCs/>
          <w:sz w:val="26"/>
          <w:szCs w:val="26"/>
          <w:lang w:val="uk-UA"/>
        </w:rPr>
        <w:t>иректор</w:t>
      </w:r>
      <w:r>
        <w:rPr>
          <w:b/>
          <w:bCs/>
          <w:sz w:val="26"/>
          <w:szCs w:val="26"/>
          <w:lang w:val="uk-UA"/>
        </w:rPr>
        <w:t>а</w:t>
      </w:r>
      <w:proofErr w:type="spellEnd"/>
      <w:r w:rsidR="006E1B51" w:rsidRPr="00721EA7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>Володимир ЧОРНІЙ</w:t>
      </w:r>
    </w:p>
    <w:p w:rsidR="00E84B6F" w:rsidRDefault="00E84B6F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  <w:bookmarkStart w:id="1" w:name="_GoBack"/>
      <w:bookmarkEnd w:id="1"/>
    </w:p>
    <w:p w:rsidR="00EB3EE0" w:rsidRDefault="00EB3EE0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</w:p>
    <w:p w:rsidR="00EB3EE0" w:rsidRDefault="00EB3EE0" w:rsidP="006E1B51">
      <w:pPr>
        <w:jc w:val="both"/>
        <w:rPr>
          <w:lang w:val="uk-UA"/>
        </w:rPr>
      </w:pPr>
    </w:p>
    <w:p w:rsidR="00E84B6F" w:rsidRDefault="00EB3EE0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6E1B51" w:rsidP="006E1B51">
      <w:pPr>
        <w:jc w:val="both"/>
        <w:rPr>
          <w:lang w:val="uk-UA"/>
        </w:rPr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</w:t>
      </w:r>
      <w:r w:rsidR="00C90CCF">
        <w:rPr>
          <w:lang w:val="uk-UA"/>
        </w:rPr>
        <w:t xml:space="preserve"> 2757142</w:t>
      </w:r>
    </w:p>
    <w:sectPr w:rsidR="006B1A4E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73A"/>
    <w:rsid w:val="00014437"/>
    <w:rsid w:val="000259E1"/>
    <w:rsid w:val="000325E0"/>
    <w:rsid w:val="00032BD4"/>
    <w:rsid w:val="000338F6"/>
    <w:rsid w:val="00046338"/>
    <w:rsid w:val="00047252"/>
    <w:rsid w:val="000852DE"/>
    <w:rsid w:val="00085D08"/>
    <w:rsid w:val="00091C90"/>
    <w:rsid w:val="00094EA0"/>
    <w:rsid w:val="00095690"/>
    <w:rsid w:val="000A5920"/>
    <w:rsid w:val="000B5FA3"/>
    <w:rsid w:val="000C5B07"/>
    <w:rsid w:val="000C6EF4"/>
    <w:rsid w:val="000D3E5B"/>
    <w:rsid w:val="000F00D1"/>
    <w:rsid w:val="000F6648"/>
    <w:rsid w:val="00100308"/>
    <w:rsid w:val="00103D01"/>
    <w:rsid w:val="00131587"/>
    <w:rsid w:val="00133976"/>
    <w:rsid w:val="00156438"/>
    <w:rsid w:val="0018767E"/>
    <w:rsid w:val="001A4B54"/>
    <w:rsid w:val="001B2A6D"/>
    <w:rsid w:val="001C4EF1"/>
    <w:rsid w:val="001E1857"/>
    <w:rsid w:val="001E48F8"/>
    <w:rsid w:val="001E6882"/>
    <w:rsid w:val="001F25F7"/>
    <w:rsid w:val="001F30BA"/>
    <w:rsid w:val="001F5C71"/>
    <w:rsid w:val="00200A06"/>
    <w:rsid w:val="00206E30"/>
    <w:rsid w:val="00207E57"/>
    <w:rsid w:val="002239D3"/>
    <w:rsid w:val="002304DE"/>
    <w:rsid w:val="00240FD0"/>
    <w:rsid w:val="00245F89"/>
    <w:rsid w:val="00250CD0"/>
    <w:rsid w:val="002645F3"/>
    <w:rsid w:val="002B6777"/>
    <w:rsid w:val="002C2898"/>
    <w:rsid w:val="002F1198"/>
    <w:rsid w:val="002F607E"/>
    <w:rsid w:val="003022E1"/>
    <w:rsid w:val="00303F61"/>
    <w:rsid w:val="00303FE7"/>
    <w:rsid w:val="00305DA5"/>
    <w:rsid w:val="00313A4E"/>
    <w:rsid w:val="00313A4F"/>
    <w:rsid w:val="003204C2"/>
    <w:rsid w:val="00363F86"/>
    <w:rsid w:val="00371916"/>
    <w:rsid w:val="00382B03"/>
    <w:rsid w:val="003A325F"/>
    <w:rsid w:val="003B1DB5"/>
    <w:rsid w:val="003B725C"/>
    <w:rsid w:val="003D262C"/>
    <w:rsid w:val="003E0725"/>
    <w:rsid w:val="004019DF"/>
    <w:rsid w:val="00403C4C"/>
    <w:rsid w:val="00435691"/>
    <w:rsid w:val="00435F7D"/>
    <w:rsid w:val="00442314"/>
    <w:rsid w:val="00443118"/>
    <w:rsid w:val="00447077"/>
    <w:rsid w:val="00450D0F"/>
    <w:rsid w:val="00452C68"/>
    <w:rsid w:val="00452F72"/>
    <w:rsid w:val="004608E4"/>
    <w:rsid w:val="00467230"/>
    <w:rsid w:val="004708D2"/>
    <w:rsid w:val="00490C85"/>
    <w:rsid w:val="00492541"/>
    <w:rsid w:val="004973EE"/>
    <w:rsid w:val="004A4104"/>
    <w:rsid w:val="004A576A"/>
    <w:rsid w:val="004B296F"/>
    <w:rsid w:val="004E4C50"/>
    <w:rsid w:val="004E6E55"/>
    <w:rsid w:val="004F6340"/>
    <w:rsid w:val="00542BF9"/>
    <w:rsid w:val="0054775D"/>
    <w:rsid w:val="00553E68"/>
    <w:rsid w:val="00563269"/>
    <w:rsid w:val="00566208"/>
    <w:rsid w:val="005942C6"/>
    <w:rsid w:val="005A47F8"/>
    <w:rsid w:val="005C4147"/>
    <w:rsid w:val="005D484B"/>
    <w:rsid w:val="005D69F4"/>
    <w:rsid w:val="00603A99"/>
    <w:rsid w:val="0061422B"/>
    <w:rsid w:val="006268B5"/>
    <w:rsid w:val="00636288"/>
    <w:rsid w:val="0064410E"/>
    <w:rsid w:val="00661B50"/>
    <w:rsid w:val="00661E2B"/>
    <w:rsid w:val="00676977"/>
    <w:rsid w:val="006816B6"/>
    <w:rsid w:val="00693638"/>
    <w:rsid w:val="006B1A4E"/>
    <w:rsid w:val="006B3B1C"/>
    <w:rsid w:val="006D39FC"/>
    <w:rsid w:val="006E1B51"/>
    <w:rsid w:val="006E6A8F"/>
    <w:rsid w:val="007016FA"/>
    <w:rsid w:val="0070440D"/>
    <w:rsid w:val="00721EA7"/>
    <w:rsid w:val="00723D53"/>
    <w:rsid w:val="007325A5"/>
    <w:rsid w:val="00735E08"/>
    <w:rsid w:val="00742ACE"/>
    <w:rsid w:val="00744F91"/>
    <w:rsid w:val="00765FAB"/>
    <w:rsid w:val="007856B0"/>
    <w:rsid w:val="0079365D"/>
    <w:rsid w:val="007B5861"/>
    <w:rsid w:val="007C5080"/>
    <w:rsid w:val="007E3209"/>
    <w:rsid w:val="008101F9"/>
    <w:rsid w:val="008438F1"/>
    <w:rsid w:val="0084675C"/>
    <w:rsid w:val="00853B21"/>
    <w:rsid w:val="0087457C"/>
    <w:rsid w:val="0089203E"/>
    <w:rsid w:val="00892F38"/>
    <w:rsid w:val="008A767B"/>
    <w:rsid w:val="008B2777"/>
    <w:rsid w:val="008D12F6"/>
    <w:rsid w:val="008D637F"/>
    <w:rsid w:val="008E042B"/>
    <w:rsid w:val="008E18AB"/>
    <w:rsid w:val="008E58DB"/>
    <w:rsid w:val="008F0767"/>
    <w:rsid w:val="00907A77"/>
    <w:rsid w:val="00910F09"/>
    <w:rsid w:val="009830F1"/>
    <w:rsid w:val="009936EC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40C64"/>
    <w:rsid w:val="00A53C13"/>
    <w:rsid w:val="00A849FB"/>
    <w:rsid w:val="00A91B67"/>
    <w:rsid w:val="00AB2F00"/>
    <w:rsid w:val="00AC48D4"/>
    <w:rsid w:val="00AD2E46"/>
    <w:rsid w:val="00AF3E12"/>
    <w:rsid w:val="00B02698"/>
    <w:rsid w:val="00B24C75"/>
    <w:rsid w:val="00B50B42"/>
    <w:rsid w:val="00B53559"/>
    <w:rsid w:val="00B63F81"/>
    <w:rsid w:val="00B715CD"/>
    <w:rsid w:val="00B77731"/>
    <w:rsid w:val="00B816C5"/>
    <w:rsid w:val="00B95A2F"/>
    <w:rsid w:val="00BA5B4E"/>
    <w:rsid w:val="00BD4F08"/>
    <w:rsid w:val="00C13AB5"/>
    <w:rsid w:val="00C26286"/>
    <w:rsid w:val="00C34FB8"/>
    <w:rsid w:val="00C37140"/>
    <w:rsid w:val="00C46D8C"/>
    <w:rsid w:val="00C56168"/>
    <w:rsid w:val="00C90CCF"/>
    <w:rsid w:val="00C915B9"/>
    <w:rsid w:val="00C95F09"/>
    <w:rsid w:val="00C96E11"/>
    <w:rsid w:val="00CA060C"/>
    <w:rsid w:val="00CB4A6E"/>
    <w:rsid w:val="00CB5B40"/>
    <w:rsid w:val="00CE0336"/>
    <w:rsid w:val="00CE151F"/>
    <w:rsid w:val="00CE3F5C"/>
    <w:rsid w:val="00CF2696"/>
    <w:rsid w:val="00CF3115"/>
    <w:rsid w:val="00D361A7"/>
    <w:rsid w:val="00D45C96"/>
    <w:rsid w:val="00D72467"/>
    <w:rsid w:val="00D82FA9"/>
    <w:rsid w:val="00D83D70"/>
    <w:rsid w:val="00DA438D"/>
    <w:rsid w:val="00DA4E02"/>
    <w:rsid w:val="00E14DFE"/>
    <w:rsid w:val="00E1586C"/>
    <w:rsid w:val="00E23037"/>
    <w:rsid w:val="00E25DC8"/>
    <w:rsid w:val="00E26DD2"/>
    <w:rsid w:val="00E3047D"/>
    <w:rsid w:val="00E410FA"/>
    <w:rsid w:val="00E42904"/>
    <w:rsid w:val="00E4707A"/>
    <w:rsid w:val="00E56E1E"/>
    <w:rsid w:val="00E84B6F"/>
    <w:rsid w:val="00E86684"/>
    <w:rsid w:val="00EA0EBB"/>
    <w:rsid w:val="00EA6E40"/>
    <w:rsid w:val="00EB2D6E"/>
    <w:rsid w:val="00EB3EE0"/>
    <w:rsid w:val="00EB6572"/>
    <w:rsid w:val="00EC7A12"/>
    <w:rsid w:val="00ED0B6A"/>
    <w:rsid w:val="00ED28FD"/>
    <w:rsid w:val="00ED623D"/>
    <w:rsid w:val="00EF3ED6"/>
    <w:rsid w:val="00EF3F4B"/>
    <w:rsid w:val="00F02626"/>
    <w:rsid w:val="00F054BF"/>
    <w:rsid w:val="00F122F2"/>
    <w:rsid w:val="00F276C2"/>
    <w:rsid w:val="00F3227B"/>
    <w:rsid w:val="00F518B3"/>
    <w:rsid w:val="00F619BB"/>
    <w:rsid w:val="00F64910"/>
    <w:rsid w:val="00F7230D"/>
    <w:rsid w:val="00F85A1A"/>
    <w:rsid w:val="00F92113"/>
    <w:rsid w:val="00F9449F"/>
    <w:rsid w:val="00F96037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76DF"/>
    <w:rsid w:val="00FE7B4E"/>
    <w:rsid w:val="00FF15C1"/>
    <w:rsid w:val="00FF4654"/>
    <w:rsid w:val="00FF58FB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D885192E-5644-4997-BC35-5EA928B2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B8181-C42E-422A-9B0C-DA0CD69AD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5543</Words>
  <Characters>3160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8686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User</cp:lastModifiedBy>
  <cp:revision>11</cp:revision>
  <cp:lastPrinted>2023-08-29T06:51:00Z</cp:lastPrinted>
  <dcterms:created xsi:type="dcterms:W3CDTF">2024-09-19T14:26:00Z</dcterms:created>
  <dcterms:modified xsi:type="dcterms:W3CDTF">2024-09-20T10:45:00Z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