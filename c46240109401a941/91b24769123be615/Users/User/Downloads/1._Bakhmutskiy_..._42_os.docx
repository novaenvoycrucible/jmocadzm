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14:paraId="21F9C61B" w14:textId="77777777" w:rsidR="00CF2696" w:rsidRDefault="00910CFC" w:rsidP="00CF2696">
      <w:pPr>
        <w:jc w:val="center"/>
        <w:rPr>
          <w:sz w:val="28"/>
        </w:rPr>
      </w:pPr>
      <w:r>
        <w:rPr>
          <w:sz w:val="28"/>
          <w:lang w:val="uk-UA"/>
        </w:rPr>
        <w:t>,</w:t>
      </w:r>
      <w:r w:rsidR="00CF2696">
        <w:rPr>
          <w:noProof/>
          <w:lang w:val="uk-UA" w:eastAsia="uk-UA"/>
        </w:rPr>
        <w:drawing>
          <wp:inline distT="0" distB="0" distL="0" distR="0" wp14:anchorId="5283AAE5" wp14:editId="204000D0">
            <wp:extent cx="429260" cy="652145"/>
            <wp:effectExtent l="19050" t="0" r="889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260" cy="65214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631C75D" w14:textId="77777777" w:rsidR="00CF2696" w:rsidRDefault="00CF2696" w:rsidP="00CF2696">
      <w:pPr>
        <w:jc w:val="center"/>
        <w:rPr>
          <w:b/>
          <w:sz w:val="32"/>
          <w:szCs w:val="32"/>
        </w:rPr>
      </w:pPr>
      <w:r>
        <w:rPr>
          <w:sz w:val="28"/>
        </w:rPr>
        <w:t>ЛЬВІВСЬКА ОБЛАСНА ДЕРЖАВНА АДМІНІСТРАЦІЯ</w:t>
      </w:r>
    </w:p>
    <w:p w14:paraId="3EB9EE30" w14:textId="77777777" w:rsidR="00CF2696" w:rsidRDefault="00CF2696" w:rsidP="00CF2696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ДЕПАРТАМЕНТ ОХОРОНИ ЗДОРОВ</w:t>
      </w:r>
      <w:r>
        <w:rPr>
          <w:rFonts w:ascii="Symbol" w:hAnsi="Symbol"/>
          <w:b/>
          <w:sz w:val="32"/>
          <w:szCs w:val="32"/>
        </w:rPr>
        <w:t></w:t>
      </w:r>
      <w:r>
        <w:rPr>
          <w:b/>
          <w:sz w:val="32"/>
          <w:szCs w:val="32"/>
        </w:rPr>
        <w:t>Я</w:t>
      </w:r>
    </w:p>
    <w:p w14:paraId="7DF37223" w14:textId="77777777" w:rsidR="00CF2696" w:rsidRDefault="00CF2696" w:rsidP="00CF2696">
      <w:pPr>
        <w:jc w:val="center"/>
        <w:rPr>
          <w:sz w:val="22"/>
        </w:rPr>
      </w:pPr>
    </w:p>
    <w:p w14:paraId="7F6EAC96" w14:textId="77777777" w:rsidR="00CF2696" w:rsidRDefault="00CF2696" w:rsidP="00CF2696">
      <w:pPr>
        <w:jc w:val="center"/>
        <w:rPr>
          <w:sz w:val="22"/>
        </w:rPr>
      </w:pPr>
      <w:proofErr w:type="spellStart"/>
      <w:r>
        <w:rPr>
          <w:sz w:val="22"/>
        </w:rPr>
        <w:t>вул</w:t>
      </w:r>
      <w:proofErr w:type="spellEnd"/>
      <w:r>
        <w:rPr>
          <w:sz w:val="22"/>
        </w:rPr>
        <w:t xml:space="preserve">. </w:t>
      </w:r>
      <w:proofErr w:type="spellStart"/>
      <w:r>
        <w:rPr>
          <w:sz w:val="22"/>
        </w:rPr>
        <w:t>Конопницької</w:t>
      </w:r>
      <w:proofErr w:type="spellEnd"/>
      <w:r>
        <w:rPr>
          <w:sz w:val="22"/>
        </w:rPr>
        <w:t xml:space="preserve">, 3, м. </w:t>
      </w:r>
      <w:proofErr w:type="spellStart"/>
      <w:r>
        <w:rPr>
          <w:sz w:val="22"/>
        </w:rPr>
        <w:t>Львів</w:t>
      </w:r>
      <w:proofErr w:type="spellEnd"/>
      <w:r>
        <w:rPr>
          <w:sz w:val="22"/>
        </w:rPr>
        <w:t>, 79005 тел.(032) 276 45 92, тел./факс (032) 275 60 37,</w:t>
      </w:r>
    </w:p>
    <w:p w14:paraId="53DFEAB5" w14:textId="77777777" w:rsidR="00CF2696" w:rsidRPr="00CF2696" w:rsidRDefault="00CF2696" w:rsidP="00CF2696">
      <w:pPr>
        <w:jc w:val="center"/>
        <w:rPr>
          <w:sz w:val="22"/>
          <w:lang w:val="en-US"/>
        </w:rPr>
      </w:pPr>
      <w:r>
        <w:rPr>
          <w:sz w:val="22"/>
          <w:lang w:val="en-US"/>
        </w:rPr>
        <w:t>e-mail</w:t>
      </w:r>
      <w:r w:rsidRPr="00CF2696">
        <w:rPr>
          <w:sz w:val="22"/>
          <w:lang w:val="en-US"/>
        </w:rPr>
        <w:t xml:space="preserve">: </w:t>
      </w:r>
      <w:hyperlink r:id="rId7" w:history="1">
        <w:r w:rsidRPr="00FC4258">
          <w:rPr>
            <w:rStyle w:val="a3"/>
            <w:sz w:val="22"/>
            <w:lang w:val="en-US"/>
          </w:rPr>
          <w:t>doz</w:t>
        </w:r>
        <w:r w:rsidRPr="00CC7D8F">
          <w:rPr>
            <w:rStyle w:val="a3"/>
            <w:sz w:val="22"/>
            <w:lang w:val="en-US"/>
          </w:rPr>
          <w:t>@</w:t>
        </w:r>
        <w:r w:rsidRPr="00FC4258">
          <w:rPr>
            <w:rStyle w:val="a3"/>
            <w:sz w:val="22"/>
            <w:lang w:val="en-US"/>
          </w:rPr>
          <w:t>loda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gov</w:t>
        </w:r>
        <w:r w:rsidRPr="00CC7D8F">
          <w:rPr>
            <w:rStyle w:val="a3"/>
            <w:sz w:val="22"/>
            <w:lang w:val="en-US"/>
          </w:rPr>
          <w:t>.</w:t>
        </w:r>
        <w:r w:rsidRPr="00FC4258">
          <w:rPr>
            <w:rStyle w:val="a3"/>
            <w:sz w:val="22"/>
            <w:lang w:val="en-US"/>
          </w:rPr>
          <w:t>ua</w:t>
        </w:r>
      </w:hyperlink>
      <w:r w:rsidRPr="00CF2696">
        <w:rPr>
          <w:sz w:val="22"/>
          <w:lang w:val="en-US"/>
        </w:rPr>
        <w:t>,</w:t>
      </w:r>
      <w:r>
        <w:rPr>
          <w:sz w:val="22"/>
          <w:lang w:val="en-US"/>
        </w:rPr>
        <w:t>web</w:t>
      </w:r>
      <w:r w:rsidRPr="00CF2696">
        <w:rPr>
          <w:sz w:val="22"/>
          <w:lang w:val="en-US"/>
        </w:rPr>
        <w:t>:</w:t>
      </w:r>
      <w:hyperlink r:id="rId8" w:history="1">
        <w:r w:rsidRPr="00CC7D8F">
          <w:rPr>
            <w:rStyle w:val="a3"/>
            <w:sz w:val="22"/>
            <w:szCs w:val="22"/>
            <w:lang w:val="en-US"/>
          </w:rPr>
          <w:t>http</w:t>
        </w:r>
        <w:r w:rsidRPr="00FC4258">
          <w:rPr>
            <w:rStyle w:val="a3"/>
            <w:sz w:val="22"/>
            <w:szCs w:val="22"/>
            <w:lang w:val="en-US"/>
          </w:rPr>
          <w:t>s</w:t>
        </w:r>
        <w:r w:rsidRPr="00CC7D8F">
          <w:rPr>
            <w:rStyle w:val="a3"/>
            <w:sz w:val="22"/>
            <w:szCs w:val="22"/>
            <w:lang w:val="en-US"/>
          </w:rPr>
          <w:t>://loda.gov.ua</w:t>
        </w:r>
      </w:hyperlink>
    </w:p>
    <w:p w14:paraId="503BF11A" w14:textId="77777777" w:rsidR="00CF2696" w:rsidRPr="00CC7D8F" w:rsidRDefault="00CF2696" w:rsidP="00CF2696">
      <w:pPr>
        <w:jc w:val="center"/>
      </w:pPr>
      <w:r>
        <w:t>Код ЄДРПОУ 02013047</w:t>
      </w:r>
    </w:p>
    <w:p w14:paraId="269D5A00" w14:textId="77777777" w:rsidR="00CF2696" w:rsidRDefault="00CF2696" w:rsidP="00CF2696">
      <w:pPr>
        <w:tabs>
          <w:tab w:val="left" w:pos="8955"/>
        </w:tabs>
        <w:jc w:val="center"/>
        <w:rPr>
          <w:sz w:val="22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928"/>
        <w:gridCol w:w="4819"/>
      </w:tblGrid>
      <w:tr w:rsidR="00CF2696" w:rsidRPr="00F47356" w14:paraId="22911622" w14:textId="77777777" w:rsidTr="00A62E50">
        <w:tc>
          <w:tcPr>
            <w:tcW w:w="4928" w:type="dxa"/>
            <w:shd w:val="clear" w:color="auto" w:fill="auto"/>
          </w:tcPr>
          <w:p w14:paraId="7D926685" w14:textId="77777777" w:rsidR="00CF2696" w:rsidRPr="00F47356" w:rsidRDefault="00CF2696" w:rsidP="00A62E50">
            <w:pPr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>__________ № __________</w:t>
            </w:r>
          </w:p>
        </w:tc>
        <w:tc>
          <w:tcPr>
            <w:tcW w:w="4819" w:type="dxa"/>
            <w:shd w:val="clear" w:color="auto" w:fill="auto"/>
          </w:tcPr>
          <w:p w14:paraId="7474092E" w14:textId="77777777" w:rsidR="00CF2696" w:rsidRPr="00F47356" w:rsidRDefault="00CF2696" w:rsidP="00A62E50">
            <w:pPr>
              <w:jc w:val="right"/>
              <w:rPr>
                <w:color w:val="000000"/>
                <w:sz w:val="26"/>
                <w:szCs w:val="26"/>
              </w:rPr>
            </w:pPr>
            <w:r w:rsidRPr="00F47356">
              <w:rPr>
                <w:color w:val="000000"/>
                <w:sz w:val="26"/>
                <w:szCs w:val="26"/>
              </w:rPr>
              <w:t xml:space="preserve">на № __________ </w:t>
            </w:r>
            <w:proofErr w:type="spellStart"/>
            <w:r w:rsidRPr="00F47356">
              <w:rPr>
                <w:color w:val="000000"/>
                <w:sz w:val="26"/>
                <w:szCs w:val="26"/>
              </w:rPr>
              <w:t>від</w:t>
            </w:r>
            <w:proofErr w:type="spellEnd"/>
            <w:r w:rsidRPr="00F47356">
              <w:rPr>
                <w:color w:val="000000"/>
                <w:sz w:val="26"/>
                <w:szCs w:val="26"/>
              </w:rPr>
              <w:t xml:space="preserve"> __________</w:t>
            </w:r>
          </w:p>
        </w:tc>
      </w:tr>
    </w:tbl>
    <w:p w14:paraId="330AE9E6" w14:textId="77777777" w:rsidR="00CF2696" w:rsidRDefault="00CF2696" w:rsidP="00CF2696"/>
    <w:p w14:paraId="44BBE456" w14:textId="77777777" w:rsidR="004019DF" w:rsidRPr="004E6E55" w:rsidRDefault="00544AC1" w:rsidP="004019DF">
      <w:pPr>
        <w:spacing w:line="276" w:lineRule="auto"/>
        <w:ind w:left="4820"/>
        <w:jc w:val="both"/>
        <w:rPr>
          <w:sz w:val="28"/>
          <w:szCs w:val="28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72390" distB="72390" distL="122555" distR="0" simplePos="0" relativeHeight="251658240" behindDoc="0" locked="0" layoutInCell="1" allowOverlap="1" wp14:anchorId="526BFB6F" wp14:editId="1399C34B">
                <wp:simplePos x="0" y="0"/>
                <wp:positionH relativeFrom="column">
                  <wp:align>right</wp:align>
                </wp:positionH>
                <wp:positionV relativeFrom="paragraph">
                  <wp:posOffset>129540</wp:posOffset>
                </wp:positionV>
                <wp:extent cx="2674620" cy="850900"/>
                <wp:effectExtent l="5080" t="1270" r="6350" b="508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4620" cy="8509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BE639E5" w14:textId="77777777" w:rsidR="00A66DE1" w:rsidRDefault="00A62E50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Керівникам закладів </w:t>
                            </w:r>
                          </w:p>
                          <w:p w14:paraId="778144B5" w14:textId="26ABD391" w:rsidR="00A62E50" w:rsidRDefault="00A62E50">
                            <w:pPr>
                              <w:pStyle w:val="ab"/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</w:pPr>
                            <w:r w:rsidRPr="006E1B51"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 xml:space="preserve">охорони здоров’я </w:t>
                            </w:r>
                          </w:p>
                          <w:p w14:paraId="28E01FB8" w14:textId="28CD645F" w:rsidR="00A66DE1" w:rsidRPr="006E1B51" w:rsidRDefault="00A66DE1">
                            <w:pPr>
                              <w:pStyle w:val="ab"/>
                              <w:rPr>
                                <w:b/>
                                <w:sz w:val="28"/>
                                <w:szCs w:val="28"/>
                                <w:lang w:val="uk-UA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8"/>
                                <w:szCs w:val="28"/>
                                <w:lang w:val="uk-UA"/>
                              </w:rPr>
                              <w:t>Львівської області</w:t>
                            </w:r>
                          </w:p>
                        </w:txbxContent>
                      </wps:txbx>
                      <wps:bodyPr rot="0" vert="horz" wrap="square" lIns="1905" tIns="1905" rIns="1905" bIns="1905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26BFB6F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59.4pt;margin-top:10.2pt;width:210.6pt;height:67pt;z-index:251658240;visibility:visible;mso-wrap-style:square;mso-width-percent:0;mso-height-percent:0;mso-wrap-distance-left:9.65pt;mso-wrap-distance-top:5.7pt;mso-wrap-distance-right:0;mso-wrap-distance-bottom:5.7pt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1DtjjgIAACgFAAAOAAAAZHJzL2Uyb0RvYy54bWysVF1v2yAUfZ+0/4B4T/0xJ42tOlWTLtOk&#10;7kNq9wMIxjEaBgYkdlftv+8CSZp2L9M0P+ALXM69594DV9djL9CeGcuVrHF2kWLEJFUNl9saf3tY&#10;T+YYWUdkQ4SSrMaPzOLrxds3V4OuWK46JRpmEIBIWw26xp1zukoSSzvWE3uhNJOw2SrTEwdTs00a&#10;QwZA70WSp+ksGZRptFGUWQurt3ETLwJ+2zLqvrStZQ6JGkNuLowmjBs/JosrUm0N0R2nhzTIP2TR&#10;Ey4h6AnqljiCdob/AdVzapRVrbugqk9U23LKAgdgk6Wv2Nx3RLPABYpj9alM9v/B0s/7rwbxpsY5&#10;RpL00KIHNjq0VCN656szaFuB070GNzfCMnQ5MLX6TtHvFkm16ojcshtj1NAx0kB2mT+ZnB2NONaD&#10;bIZPqoEwZOdUABpb0/vSQTEQoEOXHk+d8alQWMxnl8Ushy0Ke/NpWqahdQmpjqe1se4DUz3yRo0N&#10;dD6gk/2ddT4bUh1dfDCrBG/WXIgwMdvNShi0J6CSdfjiWaE7EleP4Wx0DXgvMIT0SFJ5zBgurgAD&#10;SMDveS5BEk9llhfpMi8n69n8clKsi+mkvEznkzQrl+UsLcridv3LZ5AVVcebhsk7LtlRnlnxd+0/&#10;XJQorCBQNNS4nObTQO5F9gdaB66p/0ILXxWq5w5uq+A9NOHkRCrf9feyAdqkcoSLaCcv0w8lgxoc&#10;/6EqQSNeFlEgbtyMgOKFs1HNI6jFKGgm9B2eGDA6ZX5iNMB1rbH9sSOGYSQ+Sq+4Mp3C9T6zzZm9&#10;ObOJpABTY4dRNFcuvgc7bfi2gyhR31LdgEJbHsTznBGk7ydwHQORw9Ph7/v5PHg9P3CL3wAAAP//&#10;AwBQSwMEFAAGAAgAAAAhAH6QGLreAAAABwEAAA8AAABkcnMvZG93bnJldi54bWxMj8FOwzAQRO9I&#10;/IO1SNyokxAqlMapKiTEgUOhhZ7deElS7HUUO23o17OcynE0o5k35XJyVhxxCJ0nBeksAYFUe9NR&#10;o+Bj+3z3CCJETUZbT6jgBwMsq+urUhfGn+gdj5vYCC6hUGgFbYx9IWWoW3Q6zHyPxN6XH5yOLIdG&#10;mkGfuNxZmSXJXDrdES+0usenFuvvzegUjIeXc/p53r3eH97mqV/Zdb3t1krd3kyrBYiIU7yE4Q+f&#10;0aFipr0fyQRhFfCRqCBLchDs5lmagdhz7CHPQVal/M9f/QIAAP//AwBQSwECLQAUAAYACAAAACEA&#10;toM4kv4AAADhAQAAEwAAAAAAAAAAAAAAAAAAAAAAW0NvbnRlbnRfVHlwZXNdLnhtbFBLAQItABQA&#10;BgAIAAAAIQA4/SH/1gAAAJQBAAALAAAAAAAAAAAAAAAAAC8BAABfcmVscy8ucmVsc1BLAQItABQA&#10;BgAIAAAAIQA91DtjjgIAACgFAAAOAAAAAAAAAAAAAAAAAC4CAABkcnMvZTJvRG9jLnhtbFBLAQIt&#10;ABQABgAIAAAAIQB+kBi63gAAAAcBAAAPAAAAAAAAAAAAAAAAAOgEAABkcnMvZG93bnJldi54bWxQ&#10;SwUGAAAAAAQABADzAAAA8wUAAAAA&#10;" stroked="f">
                <v:fill opacity="0"/>
                <v:textbox inset=".15pt,.15pt,.15pt,.15pt">
                  <w:txbxContent>
                    <w:p w14:paraId="5BE639E5" w14:textId="77777777" w:rsidR="00A66DE1" w:rsidRDefault="00A62E50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Керівникам закладів </w:t>
                      </w:r>
                    </w:p>
                    <w:p w14:paraId="778144B5" w14:textId="26ABD391" w:rsidR="00A62E50" w:rsidRDefault="00A62E50">
                      <w:pPr>
                        <w:pStyle w:val="ab"/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</w:pPr>
                      <w:r w:rsidRPr="006E1B51"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 xml:space="preserve">охорони здоров’я </w:t>
                      </w:r>
                    </w:p>
                    <w:p w14:paraId="28E01FB8" w14:textId="28CD645F" w:rsidR="00A66DE1" w:rsidRPr="006E1B51" w:rsidRDefault="00A66DE1">
                      <w:pPr>
                        <w:pStyle w:val="ab"/>
                        <w:rPr>
                          <w:b/>
                          <w:sz w:val="28"/>
                          <w:szCs w:val="28"/>
                          <w:lang w:val="uk-UA"/>
                        </w:rPr>
                      </w:pPr>
                      <w:r>
                        <w:rPr>
                          <w:b/>
                          <w:color w:val="000000"/>
                          <w:sz w:val="28"/>
                          <w:szCs w:val="28"/>
                          <w:lang w:val="uk-UA"/>
                        </w:rPr>
                        <w:t>Львівської області</w:t>
                      </w:r>
                    </w:p>
                  </w:txbxContent>
                </v:textbox>
              </v:shape>
            </w:pict>
          </mc:Fallback>
        </mc:AlternateContent>
      </w:r>
    </w:p>
    <w:p w14:paraId="77339187" w14:textId="77777777" w:rsidR="006B1A4E" w:rsidRDefault="00544AC1">
      <w:pPr>
        <w:rPr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CE5D24A" wp14:editId="67C123A4">
                <wp:simplePos x="0" y="0"/>
                <wp:positionH relativeFrom="column">
                  <wp:align>right</wp:align>
                </wp:positionH>
                <wp:positionV relativeFrom="paragraph">
                  <wp:posOffset>146685</wp:posOffset>
                </wp:positionV>
                <wp:extent cx="3142615" cy="598170"/>
                <wp:effectExtent l="0" t="3810" r="4445" b="0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42615" cy="598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3465A4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non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51B7EEC" id="Text Box 2" o:spid="_x0000_s1026" type="#_x0000_t202" style="position:absolute;margin-left:196.25pt;margin-top:11.55pt;width:247.45pt;height:47.1pt;z-index:251657216;visibility:visible;mso-wrap-style:non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1pIqgIAAKEFAAAOAAAAZHJzL2Uyb0RvYy54bWysVNtu2zAMfR+wfxD07vpSOYmNOkUax8OA&#10;7gK0+wDFlmNhtmRISpxu2L+PknNtX4ZtfjAkkTrkIY94d7/vWrRjSnMpMhzeBBgxUcqKi02Gvz0X&#10;3gwjbaioaCsFy/AL0/h+/v7d3dCnLJKNbCumEIAInQ59hhtj+tT3ddmwjuob2TMBxlqqjhrYqo1f&#10;KToAetf6URBM/EGqqleyZFrDaT4a8dzh1zUrzZe61sygNsOQm3F/5f5r+/fndzTdKNo3vDykQf8i&#10;i45yAUFPUDk1FG0VfwPV8VJJLWtzU8rOl3XNS+Y4AJsweMXmqaE9c1ygOLo/lUn/P9jy8+6rQryC&#10;3mEkaActemZ7gx7kHkW2OkOvU3B66sHN7OHYelqmun+U5XeNhFw2VGzYQik5NIxWkF1ob/oXV0cc&#10;bUHWwydZQRi6NdIB7WvVWUAoBgJ06NLLqTM2lRIOb0MSTcIYoxJscTILp651Pk2Pt3ulzQcmO2QX&#10;GVbQeYdOd4/a2GxoenSxwYQseNu67rfi6gAcxxOIDVetzWbhmvkzCZLVbDUjHqSz8kiQ596iWBJv&#10;UoTTOL/Nl8s8/GXjhiRteFUxYcMchRWSP2vcQeKjJE7S0rLllYWzKWm1WS9bhXYUhF24z9UcLGc3&#10;/zoNVwTg8opSGJHgIUq8YjKbeqQgsZdMg5kXhMlDMglIQvLimtIjF+zfKaEhw0kcxaOYzkm/4nZL&#10;JvGCvOVGUyW3onIdtKpbHdaG8nZcX7C3GZ/ZQ4ePvXUatbIcBbqW1QtIVElQEOgQ5hosGql+YDTA&#10;jMiwgCGGUftRgMiTkBA7UtyGxNMINurSsr60UFECUIZLozAaN0szDqJtr/imgUjjwxJyAU+j5k61&#10;9g2NWR0eFMwBx+Qws+ygudw7r/Nknf8GAAD//wMAUEsDBBQABgAIAAAAIQA6GOjW3QAAAAcBAAAP&#10;AAAAZHJzL2Rvd25yZXYueG1sTI/BTsMwEETvSPyDtUhcUOukqVoS4lQREuKIKIhe3XiJo9rrYLtN&#10;+HvMCY6jGc28qXezNeyCPgyOBOTLDBhS59RAvYD3t6fFPbAQJSlpHKGAbwywa66valkpN9ErXvax&#10;Z6mEQiUF6BjHivPQabQyLN2IlLxP562MSfqeKy+nVG4NX2XZhls5UFrQcsRHjd1pf7YCyoPxxd3m&#10;ZYqn5y+jp4/20M69ELc3c/sALOIc/8Lwi5/QoUlMR3cmFZgRkI5EAasiB5bcdbkugR1TLN8WwJua&#10;/+dvfgAAAP//AwBQSwECLQAUAAYACAAAACEAtoM4kv4AAADhAQAAEwAAAAAAAAAAAAAAAAAAAAAA&#10;W0NvbnRlbnRfVHlwZXNdLnhtbFBLAQItABQABgAIAAAAIQA4/SH/1gAAAJQBAAALAAAAAAAAAAAA&#10;AAAAAC8BAABfcmVscy8ucmVsc1BLAQItABQABgAIAAAAIQDoR1pIqgIAAKEFAAAOAAAAAAAAAAAA&#10;AAAAAC4CAABkcnMvZTJvRG9jLnhtbFBLAQItABQABgAIAAAAIQA6GOjW3QAAAAcBAAAPAAAAAAAA&#10;AAAAAAAAAAQFAABkcnMvZG93bnJldi54bWxQSwUGAAAAAAQABADzAAAADgYAAAAA&#10;" filled="f" stroked="f" strokecolor="#3465a4">
                <v:stroke joinstyle="round"/>
                <w10:wrap type="square"/>
              </v:shape>
            </w:pict>
          </mc:Fallback>
        </mc:AlternateContent>
      </w:r>
    </w:p>
    <w:p w14:paraId="1062E387" w14:textId="77777777" w:rsidR="006B1A4E" w:rsidRDefault="006B1A4E" w:rsidP="00FD302C">
      <w:pPr>
        <w:jc w:val="both"/>
        <w:rPr>
          <w:sz w:val="28"/>
          <w:szCs w:val="28"/>
          <w:lang w:val="uk-UA"/>
        </w:rPr>
      </w:pPr>
    </w:p>
    <w:p w14:paraId="3CBF72B5" w14:textId="77777777" w:rsidR="006B1A4E" w:rsidRDefault="006B1A4E">
      <w:pPr>
        <w:jc w:val="both"/>
        <w:rPr>
          <w:b/>
          <w:bCs/>
          <w:i/>
          <w:iCs/>
          <w:sz w:val="26"/>
          <w:szCs w:val="26"/>
          <w:lang w:val="uk-UA"/>
        </w:rPr>
      </w:pPr>
    </w:p>
    <w:p w14:paraId="17A05A3B" w14:textId="77777777" w:rsidR="007C6FA0" w:rsidRDefault="006B1A4E" w:rsidP="0040701F">
      <w:pPr>
        <w:jc w:val="both"/>
      </w:pPr>
      <w:r>
        <w:rPr>
          <w:b/>
          <w:bCs/>
          <w:i/>
          <w:iCs/>
          <w:sz w:val="26"/>
          <w:szCs w:val="26"/>
          <w:lang w:val="uk-UA"/>
        </w:rPr>
        <w:t>Про розшук громадян</w:t>
      </w:r>
    </w:p>
    <w:p w14:paraId="7DB2400E" w14:textId="77777777" w:rsidR="007C6FA0" w:rsidRDefault="007C6FA0" w:rsidP="0040701F">
      <w:pPr>
        <w:jc w:val="both"/>
      </w:pPr>
    </w:p>
    <w:p w14:paraId="3A5042E3" w14:textId="77777777" w:rsidR="002034B3" w:rsidRPr="0040701F" w:rsidRDefault="002034B3" w:rsidP="0040701F">
      <w:pPr>
        <w:jc w:val="both"/>
      </w:pPr>
    </w:p>
    <w:p w14:paraId="755D1D6A" w14:textId="54D33770" w:rsidR="002034B3" w:rsidRPr="0040701F" w:rsidRDefault="00CF2696" w:rsidP="007C6FA0">
      <w:pPr>
        <w:ind w:firstLine="709"/>
        <w:jc w:val="both"/>
        <w:rPr>
          <w:sz w:val="26"/>
          <w:szCs w:val="26"/>
          <w:lang w:val="uk-UA"/>
        </w:rPr>
      </w:pPr>
      <w:r>
        <w:rPr>
          <w:sz w:val="26"/>
          <w:szCs w:val="26"/>
          <w:lang w:val="uk-UA"/>
        </w:rPr>
        <w:t xml:space="preserve">Департамент охорони здоров’я </w:t>
      </w:r>
      <w:r w:rsidR="004019DF">
        <w:rPr>
          <w:sz w:val="26"/>
          <w:szCs w:val="26"/>
          <w:lang w:val="uk-UA"/>
        </w:rPr>
        <w:t xml:space="preserve">Львівської обласної державної адміністрації на вимогу </w:t>
      </w:r>
      <w:r w:rsidR="005D69F4">
        <w:rPr>
          <w:sz w:val="26"/>
          <w:szCs w:val="26"/>
          <w:lang w:val="uk-UA"/>
        </w:rPr>
        <w:t>Н</w:t>
      </w:r>
      <w:r w:rsidR="004019DF">
        <w:rPr>
          <w:sz w:val="26"/>
          <w:szCs w:val="26"/>
          <w:lang w:val="uk-UA"/>
        </w:rPr>
        <w:t xml:space="preserve">аціональної поліції України стосовно громадян, які перебувають у розшуку, 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зобов’язує вас </w:t>
      </w:r>
      <w:r w:rsidR="00206E30">
        <w:rPr>
          <w:b/>
          <w:bCs/>
          <w:sz w:val="26"/>
          <w:szCs w:val="26"/>
          <w:u w:val="single"/>
          <w:lang w:val="uk-UA"/>
        </w:rPr>
        <w:t>до</w:t>
      </w:r>
      <w:r w:rsidR="00A66DE1">
        <w:rPr>
          <w:b/>
          <w:bCs/>
          <w:sz w:val="26"/>
          <w:szCs w:val="26"/>
          <w:u w:val="single"/>
          <w:lang w:val="uk-UA"/>
        </w:rPr>
        <w:t xml:space="preserve"> 0</w:t>
      </w:r>
      <w:r w:rsidR="001D2F7C">
        <w:rPr>
          <w:b/>
          <w:bCs/>
          <w:sz w:val="26"/>
          <w:szCs w:val="26"/>
          <w:u w:val="single"/>
          <w:lang w:val="uk-UA"/>
        </w:rPr>
        <w:t>4 грудня</w:t>
      </w:r>
      <w:r w:rsidR="00C60480">
        <w:rPr>
          <w:b/>
          <w:bCs/>
          <w:sz w:val="26"/>
          <w:szCs w:val="26"/>
          <w:u w:val="single"/>
          <w:lang w:val="uk-UA"/>
        </w:rPr>
        <w:t xml:space="preserve"> </w:t>
      </w:r>
      <w:r w:rsidR="004019DF">
        <w:rPr>
          <w:b/>
          <w:bCs/>
          <w:sz w:val="26"/>
          <w:szCs w:val="26"/>
          <w:u w:val="single"/>
          <w:lang w:val="uk-UA"/>
        </w:rPr>
        <w:t>202</w:t>
      </w:r>
      <w:r w:rsidR="00BE0B23">
        <w:rPr>
          <w:b/>
          <w:bCs/>
          <w:sz w:val="26"/>
          <w:szCs w:val="26"/>
          <w:u w:val="single"/>
          <w:lang w:val="uk-UA"/>
        </w:rPr>
        <w:t>4</w:t>
      </w:r>
      <w:r w:rsidR="004019DF">
        <w:rPr>
          <w:b/>
          <w:bCs/>
          <w:sz w:val="26"/>
          <w:szCs w:val="26"/>
          <w:u w:val="single"/>
          <w:lang w:val="uk-UA"/>
        </w:rPr>
        <w:t xml:space="preserve"> року</w:t>
      </w:r>
      <w:r w:rsidR="004019DF">
        <w:rPr>
          <w:sz w:val="26"/>
          <w:szCs w:val="26"/>
          <w:lang w:val="uk-UA"/>
        </w:rPr>
        <w:t xml:space="preserve"> повідомити </w:t>
      </w:r>
      <w:bookmarkStart w:id="0" w:name="_Hlk101875120"/>
      <w:r w:rsidR="0064410E" w:rsidRPr="00FD7273">
        <w:rPr>
          <w:sz w:val="26"/>
          <w:szCs w:val="26"/>
          <w:lang w:val="uk-UA"/>
        </w:rPr>
        <w:t xml:space="preserve">КНП ЛОР "Львівський обласний інформаційно-аналітичний центр медичної статистики" на </w:t>
      </w:r>
      <w:proofErr w:type="spellStart"/>
      <w:r w:rsidR="0064410E" w:rsidRPr="00FD7273">
        <w:rPr>
          <w:sz w:val="26"/>
          <w:szCs w:val="26"/>
          <w:lang w:val="uk-UA"/>
        </w:rPr>
        <w:t>тел</w:t>
      </w:r>
      <w:proofErr w:type="spellEnd"/>
      <w:r w:rsidR="0064410E" w:rsidRPr="00FD7273">
        <w:rPr>
          <w:sz w:val="26"/>
          <w:szCs w:val="26"/>
          <w:lang w:val="uk-UA"/>
        </w:rPr>
        <w:t xml:space="preserve">./факс (032) 276-93-28 або на електронну пошту </w:t>
      </w:r>
      <w:proofErr w:type="spellStart"/>
      <w:r w:rsidR="0064410E" w:rsidRPr="0064410E">
        <w:rPr>
          <w:sz w:val="26"/>
          <w:szCs w:val="26"/>
        </w:rPr>
        <w:t>lvivphc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miac</w:t>
      </w:r>
      <w:proofErr w:type="spellEnd"/>
      <w:r w:rsidR="0064410E" w:rsidRPr="00FD7273">
        <w:rPr>
          <w:sz w:val="26"/>
          <w:szCs w:val="26"/>
          <w:lang w:val="uk-UA"/>
        </w:rPr>
        <w:t>@</w:t>
      </w:r>
      <w:proofErr w:type="spellStart"/>
      <w:r w:rsidR="0064410E" w:rsidRPr="0064410E">
        <w:rPr>
          <w:sz w:val="26"/>
          <w:szCs w:val="26"/>
        </w:rPr>
        <w:t>gmail</w:t>
      </w:r>
      <w:proofErr w:type="spellEnd"/>
      <w:r w:rsidR="0064410E" w:rsidRPr="00FD7273">
        <w:rPr>
          <w:sz w:val="26"/>
          <w:szCs w:val="26"/>
          <w:lang w:val="uk-UA"/>
        </w:rPr>
        <w:t>.</w:t>
      </w:r>
      <w:proofErr w:type="spellStart"/>
      <w:r w:rsidR="0064410E" w:rsidRPr="0064410E">
        <w:rPr>
          <w:sz w:val="26"/>
          <w:szCs w:val="26"/>
        </w:rPr>
        <w:t>com</w:t>
      </w:r>
      <w:proofErr w:type="spellEnd"/>
      <w:r w:rsidR="0064410E" w:rsidRPr="00FD7273">
        <w:rPr>
          <w:sz w:val="26"/>
          <w:szCs w:val="26"/>
          <w:lang w:val="uk-UA"/>
        </w:rPr>
        <w:t xml:space="preserve"> чи проходили профілактичний огляд, перебували (перебувають) на амбулаторному, стаціонарному лікуванні та знаходяться (знаходились) на диспансерному обліку</w:t>
      </w:r>
      <w:r w:rsidR="0064410E">
        <w:rPr>
          <w:sz w:val="26"/>
          <w:szCs w:val="26"/>
          <w:lang w:val="uk-UA"/>
        </w:rPr>
        <w:t xml:space="preserve"> </w:t>
      </w:r>
      <w:r w:rsidR="004019DF">
        <w:rPr>
          <w:sz w:val="26"/>
          <w:szCs w:val="26"/>
          <w:lang w:val="uk-UA"/>
        </w:rPr>
        <w:t>громадяни</w:t>
      </w:r>
      <w:bookmarkEnd w:id="0"/>
      <w:r w:rsidR="004019DF">
        <w:rPr>
          <w:sz w:val="26"/>
          <w:szCs w:val="26"/>
          <w:lang w:val="uk-UA"/>
        </w:rPr>
        <w:t>:</w:t>
      </w:r>
    </w:p>
    <w:tbl>
      <w:tblPr>
        <w:tblW w:w="9894" w:type="dxa"/>
        <w:jc w:val="center"/>
        <w:tblLayout w:type="fixed"/>
        <w:tblLook w:val="0000" w:firstRow="0" w:lastRow="0" w:firstColumn="0" w:lastColumn="0" w:noHBand="0" w:noVBand="0"/>
      </w:tblPr>
      <w:tblGrid>
        <w:gridCol w:w="714"/>
        <w:gridCol w:w="2290"/>
        <w:gridCol w:w="1669"/>
        <w:gridCol w:w="2977"/>
        <w:gridCol w:w="2244"/>
      </w:tblGrid>
      <w:tr w:rsidR="006B1A4E" w:rsidRPr="00063E74" w14:paraId="42540BA9" w14:textId="77777777" w:rsidTr="00063E74">
        <w:trPr>
          <w:trHeight w:val="707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03E6EC9" w14:textId="77777777" w:rsidR="006B1A4E" w:rsidRPr="00063E7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b/>
                <w:bCs/>
                <w:sz w:val="22"/>
                <w:szCs w:val="22"/>
                <w:lang w:val="uk-UA"/>
              </w:rPr>
              <w:t>№ з/п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2CD17D" w14:textId="77777777" w:rsidR="006B1A4E" w:rsidRPr="00063E7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b/>
                <w:bCs/>
                <w:sz w:val="22"/>
                <w:szCs w:val="22"/>
                <w:lang w:val="uk-UA"/>
              </w:rPr>
              <w:t>П.І.П.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6D724A" w14:textId="77777777" w:rsidR="006B1A4E" w:rsidRPr="00063E7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b/>
                <w:bCs/>
                <w:sz w:val="22"/>
                <w:szCs w:val="22"/>
                <w:lang w:val="uk-UA"/>
              </w:rPr>
              <w:t>Рік народження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1C65E78" w14:textId="6CEC3B04" w:rsidR="006B1A4E" w:rsidRPr="00063E74" w:rsidRDefault="00A66DE1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b/>
                <w:bCs/>
                <w:sz w:val="22"/>
                <w:szCs w:val="22"/>
                <w:lang w:val="uk-UA"/>
              </w:rPr>
              <w:t>М</w:t>
            </w:r>
            <w:r w:rsidR="006B1A4E" w:rsidRPr="00063E74">
              <w:rPr>
                <w:b/>
                <w:bCs/>
                <w:sz w:val="22"/>
                <w:szCs w:val="22"/>
                <w:lang w:val="uk-UA"/>
              </w:rPr>
              <w:t>ісце проживання (реєстрації)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222F669" w14:textId="77777777" w:rsidR="006B1A4E" w:rsidRPr="00063E74" w:rsidRDefault="006B1A4E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b/>
                <w:bCs/>
                <w:sz w:val="22"/>
                <w:szCs w:val="22"/>
                <w:lang w:val="uk-UA"/>
              </w:rPr>
              <w:t>Перевірку здійснити за період</w:t>
            </w:r>
          </w:p>
        </w:tc>
      </w:tr>
      <w:tr w:rsidR="00FD7273" w:rsidRPr="00063E74" w14:paraId="32D87923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50336E" w14:textId="77777777" w:rsidR="00FD7273" w:rsidRPr="00063E74" w:rsidRDefault="00FD7273" w:rsidP="00A62E5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D1BF0D" w14:textId="29285F8E" w:rsidR="00FD7273" w:rsidRPr="00063E74" w:rsidRDefault="004D7E9F" w:rsidP="00A62E50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Бахмутський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Василь Васильович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9B497D" w14:textId="2FDF6B69" w:rsidR="00FD7273" w:rsidRPr="00063E74" w:rsidRDefault="004D7E9F" w:rsidP="00A62E50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20.11.1941р.н.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75F4A1" w14:textId="77777777" w:rsidR="004D7E9F" w:rsidRPr="00063E74" w:rsidRDefault="004D7E9F" w:rsidP="00A62E50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Горького, 45/13, </w:t>
            </w:r>
          </w:p>
          <w:p w14:paraId="50A0C301" w14:textId="77777777" w:rsidR="00B94DB6" w:rsidRPr="00063E74" w:rsidRDefault="004D7E9F" w:rsidP="00A62E50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м. Сєвєродонецьк, </w:t>
            </w:r>
          </w:p>
          <w:p w14:paraId="5D5F0C50" w14:textId="58730C03" w:rsidR="00FD7273" w:rsidRPr="00063E74" w:rsidRDefault="004D7E9F" w:rsidP="00A62E50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Луганська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6832FB" w14:textId="27DF7322" w:rsidR="00FD7273" w:rsidRPr="00063E74" w:rsidRDefault="00FD7273" w:rsidP="00A62E50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з 0</w:t>
            </w:r>
            <w:r w:rsidR="004D7E9F" w:rsidRPr="00063E74">
              <w:rPr>
                <w:sz w:val="22"/>
                <w:szCs w:val="22"/>
                <w:lang w:val="uk-UA"/>
              </w:rPr>
              <w:t>5</w:t>
            </w:r>
            <w:r w:rsidRPr="00063E74">
              <w:rPr>
                <w:sz w:val="22"/>
                <w:szCs w:val="22"/>
                <w:lang w:val="uk-UA"/>
              </w:rPr>
              <w:t>.0</w:t>
            </w:r>
            <w:r w:rsidR="004D7E9F" w:rsidRPr="00063E74">
              <w:rPr>
                <w:sz w:val="22"/>
                <w:szCs w:val="22"/>
                <w:lang w:val="uk-UA"/>
              </w:rPr>
              <w:t>5</w:t>
            </w:r>
            <w:r w:rsidRPr="00063E74">
              <w:rPr>
                <w:sz w:val="22"/>
                <w:szCs w:val="22"/>
                <w:lang w:val="uk-UA"/>
              </w:rPr>
              <w:t>.20</w:t>
            </w:r>
            <w:r w:rsidR="00C60480" w:rsidRPr="00063E74">
              <w:rPr>
                <w:sz w:val="22"/>
                <w:szCs w:val="22"/>
                <w:lang w:val="uk-UA"/>
              </w:rPr>
              <w:t>22</w:t>
            </w:r>
            <w:r w:rsidRPr="00063E74">
              <w:rPr>
                <w:sz w:val="22"/>
                <w:szCs w:val="22"/>
                <w:lang w:val="uk-UA"/>
              </w:rPr>
              <w:t>р.</w:t>
            </w:r>
          </w:p>
          <w:p w14:paraId="12787977" w14:textId="77777777" w:rsidR="00FD7273" w:rsidRPr="00063E74" w:rsidRDefault="00FD7273" w:rsidP="00A62E50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4019DF" w:rsidRPr="00063E74" w14:paraId="494123F2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AC0251" w14:textId="77777777" w:rsidR="004019DF" w:rsidRPr="00063E74" w:rsidRDefault="004019DF" w:rsidP="004019D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E1A5A9" w14:textId="445EFAB8" w:rsidR="004019DF" w:rsidRPr="00063E74" w:rsidRDefault="00494E82" w:rsidP="00D83D70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Коробчук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Уляна Володимирівна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9CFBC4" w14:textId="4FD611D4" w:rsidR="004019DF" w:rsidRPr="00063E74" w:rsidRDefault="00494E82" w:rsidP="004019D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28.03.1981р.н.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7370F6" w14:textId="6257EEEC" w:rsidR="004019DF" w:rsidRPr="00063E74" w:rsidRDefault="00B94DB6" w:rsidP="00FD72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п</w:t>
            </w:r>
            <w:r w:rsidR="00A66DE1" w:rsidRPr="00063E74">
              <w:rPr>
                <w:sz w:val="22"/>
                <w:szCs w:val="22"/>
                <w:lang w:val="uk-UA"/>
              </w:rPr>
              <w:t xml:space="preserve">р. Будівельників, 32/52, </w:t>
            </w:r>
            <w:proofErr w:type="spellStart"/>
            <w:r w:rsidR="00A66DE1" w:rsidRPr="00063E74">
              <w:rPr>
                <w:sz w:val="22"/>
                <w:szCs w:val="22"/>
                <w:lang w:val="uk-UA"/>
              </w:rPr>
              <w:t>м.</w:t>
            </w:r>
            <w:r w:rsidR="00494E82" w:rsidRPr="00063E74">
              <w:rPr>
                <w:sz w:val="22"/>
                <w:szCs w:val="22"/>
                <w:lang w:val="uk-UA"/>
              </w:rPr>
              <w:t>Енергодар</w:t>
            </w:r>
            <w:proofErr w:type="spellEnd"/>
            <w:r w:rsidR="00494E82" w:rsidRPr="00063E74">
              <w:rPr>
                <w:sz w:val="22"/>
                <w:szCs w:val="22"/>
                <w:lang w:val="uk-UA"/>
              </w:rPr>
              <w:t>, Васильківський р-н., Запорізька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C15048" w14:textId="098F4746" w:rsidR="004019DF" w:rsidRPr="00063E74" w:rsidRDefault="004019DF" w:rsidP="004019DF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D83D70" w:rsidRPr="00063E74">
              <w:rPr>
                <w:sz w:val="22"/>
                <w:szCs w:val="22"/>
                <w:lang w:val="uk-UA"/>
              </w:rPr>
              <w:t>01.0</w:t>
            </w:r>
            <w:r w:rsidR="00494E82" w:rsidRPr="00063E74">
              <w:rPr>
                <w:sz w:val="22"/>
                <w:szCs w:val="22"/>
                <w:lang w:val="uk-UA"/>
              </w:rPr>
              <w:t>1</w:t>
            </w:r>
            <w:r w:rsidR="005D69F4" w:rsidRPr="00063E74">
              <w:rPr>
                <w:sz w:val="22"/>
                <w:szCs w:val="22"/>
                <w:lang w:val="uk-UA"/>
              </w:rPr>
              <w:t>.20</w:t>
            </w:r>
            <w:r w:rsidR="00C60480" w:rsidRPr="00063E74">
              <w:rPr>
                <w:sz w:val="22"/>
                <w:szCs w:val="22"/>
                <w:lang w:val="uk-UA"/>
              </w:rPr>
              <w:t>2</w:t>
            </w:r>
            <w:r w:rsidR="00494E82" w:rsidRPr="00063E74">
              <w:rPr>
                <w:sz w:val="22"/>
                <w:szCs w:val="22"/>
                <w:lang w:val="uk-UA"/>
              </w:rPr>
              <w:t>3</w:t>
            </w:r>
            <w:r w:rsidRPr="00063E74">
              <w:rPr>
                <w:sz w:val="22"/>
                <w:szCs w:val="22"/>
                <w:lang w:val="uk-UA"/>
              </w:rPr>
              <w:t>р.</w:t>
            </w:r>
          </w:p>
          <w:p w14:paraId="40319580" w14:textId="77777777" w:rsidR="004019DF" w:rsidRPr="00063E74" w:rsidRDefault="004019DF" w:rsidP="004019DF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B94DB6" w:rsidRPr="00063E74" w14:paraId="7621C813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0CC996" w14:textId="77777777" w:rsidR="00B94DB6" w:rsidRPr="00063E74" w:rsidRDefault="00B94DB6" w:rsidP="00B94DB6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C9E750D" w14:textId="4A622D3B" w:rsidR="00B94DB6" w:rsidRPr="00063E74" w:rsidRDefault="00B94DB6" w:rsidP="00B94DB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Власов Ігор Валентинович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FD73B3" w14:textId="2198790C" w:rsidR="00B94DB6" w:rsidRPr="00063E74" w:rsidRDefault="00B94DB6" w:rsidP="00B94DB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21.07.1971р.н.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A91ABA" w14:textId="77777777" w:rsidR="00B94DB6" w:rsidRPr="00063E74" w:rsidRDefault="00B94DB6" w:rsidP="00B94DB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Травнева. 1,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с.Гусельщикове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Кальміуський р-н, </w:t>
            </w:r>
          </w:p>
          <w:p w14:paraId="474C7D28" w14:textId="64474EDB" w:rsidR="00B94DB6" w:rsidRPr="00063E74" w:rsidRDefault="00B94DB6" w:rsidP="00B94DB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Донецька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02817F9" w14:textId="77777777" w:rsidR="00B94DB6" w:rsidRPr="00063E74" w:rsidRDefault="00B94DB6" w:rsidP="00B94DB6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з 01.01.2023р.</w:t>
            </w:r>
          </w:p>
          <w:p w14:paraId="7523B69E" w14:textId="3D2C78DC" w:rsidR="00B94DB6" w:rsidRPr="00063E74" w:rsidRDefault="00B94DB6" w:rsidP="00B94DB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95572" w:rsidRPr="00063E74" w14:paraId="5E565473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058AB3" w14:textId="77777777" w:rsidR="00095572" w:rsidRPr="00063E74" w:rsidRDefault="00095572" w:rsidP="000955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A6AA01" w14:textId="54BC3CD3" w:rsidR="00095572" w:rsidRPr="00063E74" w:rsidRDefault="00B94DB6" w:rsidP="00095572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Макухіна Світлана Володимирівна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D4ABF2" w14:textId="042F8911" w:rsidR="00095572" w:rsidRPr="00063E74" w:rsidRDefault="00B94DB6" w:rsidP="00095572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22.03.1964р.н.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DF2F3D" w14:textId="77777777" w:rsidR="00B94DB6" w:rsidRPr="00063E74" w:rsidRDefault="00B94DB6" w:rsidP="00095572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Набережна, 14/83,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м.Дніпрорудне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</w:p>
          <w:p w14:paraId="11D55CFA" w14:textId="3CB8C49B" w:rsidR="00B94DB6" w:rsidRPr="00063E74" w:rsidRDefault="00B94DB6" w:rsidP="004B6F5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Запорізька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5C9240" w14:textId="7E7EF087" w:rsidR="00095572" w:rsidRPr="00063E74" w:rsidRDefault="00095572" w:rsidP="00095572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B94DB6" w:rsidRPr="00063E74">
              <w:rPr>
                <w:sz w:val="22"/>
                <w:szCs w:val="22"/>
                <w:lang w:val="uk-UA"/>
              </w:rPr>
              <w:t>01.01</w:t>
            </w:r>
            <w:r w:rsidRPr="00063E74">
              <w:rPr>
                <w:sz w:val="22"/>
                <w:szCs w:val="22"/>
                <w:lang w:val="uk-UA"/>
              </w:rPr>
              <w:t>.20</w:t>
            </w:r>
            <w:r w:rsidR="00284971" w:rsidRPr="00063E74">
              <w:rPr>
                <w:sz w:val="22"/>
                <w:szCs w:val="22"/>
                <w:lang w:val="uk-UA"/>
              </w:rPr>
              <w:t>24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17637A45" w14:textId="77777777" w:rsidR="00095572" w:rsidRPr="00063E74" w:rsidRDefault="00095572" w:rsidP="00095572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95572" w:rsidRPr="00063E74" w14:paraId="1B7D75DB" w14:textId="77777777" w:rsidTr="00063E74">
        <w:trPr>
          <w:trHeight w:val="914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F2A023" w14:textId="77777777" w:rsidR="00095572" w:rsidRPr="00063E74" w:rsidRDefault="00095572" w:rsidP="000955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F628D1" w14:textId="5CA19BE4" w:rsidR="00095572" w:rsidRPr="00063E74" w:rsidRDefault="00E43F65" w:rsidP="00095572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Кучерук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Віра Сергіївна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C88CC6B" w14:textId="12A95FF4" w:rsidR="00095572" w:rsidRPr="00063E74" w:rsidRDefault="00E43F65" w:rsidP="00095572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25.12.1980р.н.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16ED53" w14:textId="0B705DF7" w:rsidR="00095572" w:rsidRPr="00063E74" w:rsidRDefault="00961392" w:rsidP="00095572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в</w:t>
            </w:r>
            <w:r w:rsidR="00E43F65" w:rsidRPr="00063E74">
              <w:rPr>
                <w:sz w:val="22"/>
                <w:szCs w:val="22"/>
                <w:lang w:val="uk-UA"/>
              </w:rPr>
              <w:t xml:space="preserve">ул. Бірюзова, 6/6, </w:t>
            </w:r>
            <w:proofErr w:type="spellStart"/>
            <w:r w:rsidR="00E43F65" w:rsidRPr="00063E74">
              <w:rPr>
                <w:sz w:val="22"/>
                <w:szCs w:val="22"/>
                <w:lang w:val="uk-UA"/>
              </w:rPr>
              <w:t>м.Донецьк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1BD7ED" w14:textId="77777777" w:rsidR="00E43F65" w:rsidRPr="00063E74" w:rsidRDefault="00E43F65" w:rsidP="00E43F65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з 01.01.2023р.</w:t>
            </w:r>
          </w:p>
          <w:p w14:paraId="78E8F149" w14:textId="35376F1F" w:rsidR="00095572" w:rsidRPr="00063E74" w:rsidRDefault="00E43F65" w:rsidP="00E43F65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95572" w:rsidRPr="00063E74" w14:paraId="7F4327F6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1F219C" w14:textId="77777777" w:rsidR="00095572" w:rsidRPr="00063E74" w:rsidRDefault="00095572" w:rsidP="0009557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59295A" w14:textId="5E19102F" w:rsidR="00095572" w:rsidRPr="00063E74" w:rsidRDefault="00E43F65" w:rsidP="00095572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Саксановський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Олександр Васильович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9426B5" w14:textId="28C1A210" w:rsidR="00095572" w:rsidRPr="00063E74" w:rsidRDefault="00E43F65" w:rsidP="00095572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14.06.1970р.н.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9DAC65" w14:textId="0827EA0A" w:rsidR="00095572" w:rsidRPr="00063E74" w:rsidRDefault="00E43F65" w:rsidP="00095572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сул. УПА 65,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с.Звертів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>, Львівський р-н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5DBD9C9" w14:textId="77777777" w:rsidR="002C60D1" w:rsidRPr="00063E74" w:rsidRDefault="002C60D1" w:rsidP="002C60D1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з 01.01.2023р.</w:t>
            </w:r>
          </w:p>
          <w:p w14:paraId="23A154E9" w14:textId="1E3ECA1D" w:rsidR="00095572" w:rsidRPr="00063E74" w:rsidRDefault="002C60D1" w:rsidP="002C60D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4644A" w:rsidRPr="00063E74" w14:paraId="6DD8DB5B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6106D8" w14:textId="77777777" w:rsidR="0064644A" w:rsidRPr="00063E74" w:rsidRDefault="0064644A" w:rsidP="0064644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507DAF" w14:textId="337983ED" w:rsidR="0064644A" w:rsidRPr="00063E74" w:rsidRDefault="002C60D1" w:rsidP="0064644A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Базів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Ростислав Ярославович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F28E05" w14:textId="2D184D20" w:rsidR="0064644A" w:rsidRPr="00063E74" w:rsidRDefault="002C60D1" w:rsidP="0064644A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14.10.1986р.н.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3F41F0" w14:textId="0C6F2F05" w:rsidR="002C60D1" w:rsidRPr="00063E74" w:rsidRDefault="002C60D1" w:rsidP="002C60D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Самбірська, 108/211,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м.Дрогобич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D17226" w14:textId="50046770" w:rsidR="0064644A" w:rsidRPr="00063E74" w:rsidRDefault="0064644A" w:rsidP="0064644A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2C60D1" w:rsidRPr="00063E74">
              <w:rPr>
                <w:sz w:val="22"/>
                <w:szCs w:val="22"/>
                <w:lang w:val="uk-UA"/>
              </w:rPr>
              <w:t>01.02.</w:t>
            </w:r>
            <w:r w:rsidRPr="00063E74">
              <w:rPr>
                <w:sz w:val="22"/>
                <w:szCs w:val="22"/>
                <w:lang w:val="uk-UA"/>
              </w:rPr>
              <w:t>202</w:t>
            </w:r>
            <w:r w:rsidR="002C60D1" w:rsidRPr="00063E74">
              <w:rPr>
                <w:sz w:val="22"/>
                <w:szCs w:val="22"/>
                <w:lang w:val="uk-UA"/>
              </w:rPr>
              <w:t>2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7014ED19" w14:textId="77777777" w:rsidR="0064644A" w:rsidRPr="00063E74" w:rsidRDefault="0064644A" w:rsidP="0064644A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4644A" w:rsidRPr="00063E74" w14:paraId="6AE16738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6414E4" w14:textId="77777777" w:rsidR="0064644A" w:rsidRPr="00063E74" w:rsidRDefault="0064644A" w:rsidP="0064644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8238C9" w14:textId="400803F0" w:rsidR="0064644A" w:rsidRPr="00063E74" w:rsidRDefault="002C60D1" w:rsidP="0064644A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Макар Юрій Володимирович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C93536" w14:textId="52AFC1D0" w:rsidR="0064644A" w:rsidRPr="00063E74" w:rsidRDefault="002C60D1" w:rsidP="0064644A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22.09.1999р.н.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0B2951" w14:textId="02D76801" w:rsidR="0064644A" w:rsidRPr="00063E74" w:rsidRDefault="00961392" w:rsidP="0064644A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в</w:t>
            </w:r>
            <w:r w:rsidR="002C60D1" w:rsidRPr="00063E74">
              <w:rPr>
                <w:sz w:val="22"/>
                <w:szCs w:val="22"/>
                <w:lang w:val="uk-UA"/>
              </w:rPr>
              <w:t>ул.Лугова</w:t>
            </w:r>
            <w:proofErr w:type="spellEnd"/>
            <w:r w:rsidR="002C60D1" w:rsidRPr="00063E74">
              <w:rPr>
                <w:sz w:val="22"/>
                <w:szCs w:val="22"/>
                <w:lang w:val="uk-UA"/>
              </w:rPr>
              <w:t xml:space="preserve">, 14 </w:t>
            </w:r>
            <w:proofErr w:type="spellStart"/>
            <w:r w:rsidR="002C60D1" w:rsidRPr="00063E74">
              <w:rPr>
                <w:sz w:val="22"/>
                <w:szCs w:val="22"/>
                <w:lang w:val="uk-UA"/>
              </w:rPr>
              <w:t>с.Опільсько</w:t>
            </w:r>
            <w:proofErr w:type="spellEnd"/>
            <w:r w:rsidR="002C60D1" w:rsidRPr="00063E74">
              <w:rPr>
                <w:sz w:val="22"/>
                <w:szCs w:val="22"/>
                <w:lang w:val="uk-UA"/>
              </w:rPr>
              <w:t>, Шептицького р-ну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43CD3F3" w14:textId="6895F1F4" w:rsidR="0064644A" w:rsidRPr="00063E74" w:rsidRDefault="0064644A" w:rsidP="0064644A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2C60D1" w:rsidRPr="00063E74">
              <w:rPr>
                <w:sz w:val="22"/>
                <w:szCs w:val="22"/>
                <w:lang w:val="uk-UA"/>
              </w:rPr>
              <w:t>01.01</w:t>
            </w:r>
            <w:r w:rsidRPr="00063E74">
              <w:rPr>
                <w:sz w:val="22"/>
                <w:szCs w:val="22"/>
                <w:lang w:val="uk-UA"/>
              </w:rPr>
              <w:t>.202</w:t>
            </w:r>
            <w:r w:rsidR="00E16451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5C9C1513" w14:textId="77777777" w:rsidR="0064644A" w:rsidRPr="00063E74" w:rsidRDefault="0064644A" w:rsidP="0064644A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64644A" w:rsidRPr="00063E74" w14:paraId="40FBD3D0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41D012" w14:textId="77777777" w:rsidR="0064644A" w:rsidRPr="00063E74" w:rsidRDefault="0064644A" w:rsidP="0064644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D81EC7" w14:textId="36E9BE46" w:rsidR="0064644A" w:rsidRPr="00063E74" w:rsidRDefault="00805903" w:rsidP="0064644A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Тайков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Олександр Миколайович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2182C6" w14:textId="15CBEFA5" w:rsidR="0064644A" w:rsidRPr="00063E74" w:rsidRDefault="00805903" w:rsidP="0064644A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13.11.1979р.н.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A2AE89" w14:textId="2FCBBFBE" w:rsidR="0064644A" w:rsidRPr="00063E74" w:rsidRDefault="00961392" w:rsidP="0064644A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в</w:t>
            </w:r>
            <w:r w:rsidR="00805903" w:rsidRPr="00063E74">
              <w:rPr>
                <w:sz w:val="22"/>
                <w:szCs w:val="22"/>
                <w:lang w:val="uk-UA"/>
              </w:rPr>
              <w:t>ул.Наукова</w:t>
            </w:r>
            <w:proofErr w:type="spellEnd"/>
            <w:r w:rsidR="00805903" w:rsidRPr="00063E74">
              <w:rPr>
                <w:sz w:val="22"/>
                <w:szCs w:val="22"/>
                <w:lang w:val="uk-UA"/>
              </w:rPr>
              <w:t xml:space="preserve">, 62/80, </w:t>
            </w:r>
            <w:proofErr w:type="spellStart"/>
            <w:r w:rsidR="00805903"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0E97FD" w14:textId="68BE742A" w:rsidR="0064644A" w:rsidRPr="00063E74" w:rsidRDefault="0064644A" w:rsidP="0064644A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805903" w:rsidRPr="00063E74">
              <w:rPr>
                <w:sz w:val="22"/>
                <w:szCs w:val="22"/>
                <w:lang w:val="uk-UA"/>
              </w:rPr>
              <w:t>08.07</w:t>
            </w:r>
            <w:r w:rsidRPr="00063E74">
              <w:rPr>
                <w:sz w:val="22"/>
                <w:szCs w:val="22"/>
                <w:lang w:val="uk-UA"/>
              </w:rPr>
              <w:t xml:space="preserve">.2024р. </w:t>
            </w:r>
          </w:p>
          <w:p w14:paraId="27E96CB3" w14:textId="77777777" w:rsidR="0064644A" w:rsidRPr="00063E74" w:rsidRDefault="0064644A" w:rsidP="0064644A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6451" w:rsidRPr="00063E74" w14:paraId="75665362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F9AE2A" w14:textId="77777777" w:rsidR="00E16451" w:rsidRPr="00063E74" w:rsidRDefault="00E16451" w:rsidP="00E164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9B4A16" w14:textId="15AF17ED" w:rsidR="00E16451" w:rsidRPr="00063E74" w:rsidRDefault="00006251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Серба Володимир Богданович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761D1C" w14:textId="13945559" w:rsidR="00E16451" w:rsidRPr="00063E74" w:rsidRDefault="00006251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20.05.1977р.н.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47A353" w14:textId="5F908AEF" w:rsidR="00E16451" w:rsidRPr="00063E74" w:rsidRDefault="00006251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Сонячна, 8,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с.Русилів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Золочівський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516D0F" w14:textId="16ED53EE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006251" w:rsidRPr="00063E74">
              <w:rPr>
                <w:sz w:val="22"/>
                <w:szCs w:val="22"/>
                <w:lang w:val="uk-UA"/>
              </w:rPr>
              <w:t>28.06</w:t>
            </w:r>
            <w:r w:rsidRPr="00063E74">
              <w:rPr>
                <w:sz w:val="22"/>
                <w:szCs w:val="22"/>
                <w:lang w:val="uk-UA"/>
              </w:rPr>
              <w:t xml:space="preserve">.2024р. </w:t>
            </w:r>
          </w:p>
          <w:p w14:paraId="67D1C458" w14:textId="77777777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6451" w:rsidRPr="00063E74" w14:paraId="1FF8E74B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99DA9F" w14:textId="77777777" w:rsidR="00E16451" w:rsidRPr="00063E74" w:rsidRDefault="00E16451" w:rsidP="00E164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650810" w14:textId="00841AF9" w:rsidR="00E16451" w:rsidRPr="00063E74" w:rsidRDefault="0089605D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Сеньків Михайло Михайлович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F322DB" w14:textId="0D116C18" w:rsidR="00E16451" w:rsidRPr="00063E74" w:rsidRDefault="0089605D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10.06.1977р.н.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8D0B9D" w14:textId="6AD41292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в</w:t>
            </w:r>
            <w:r w:rsidR="0089605D" w:rsidRPr="00063E74">
              <w:rPr>
                <w:sz w:val="22"/>
                <w:szCs w:val="22"/>
                <w:lang w:val="uk-UA"/>
              </w:rPr>
              <w:t xml:space="preserve">ул. </w:t>
            </w:r>
            <w:proofErr w:type="spellStart"/>
            <w:r w:rsidR="0089605D" w:rsidRPr="00063E74">
              <w:rPr>
                <w:sz w:val="22"/>
                <w:szCs w:val="22"/>
                <w:lang w:val="uk-UA"/>
              </w:rPr>
              <w:t>Гірна</w:t>
            </w:r>
            <w:proofErr w:type="spellEnd"/>
            <w:r w:rsidR="0089605D" w:rsidRPr="00063E74">
              <w:rPr>
                <w:sz w:val="22"/>
                <w:szCs w:val="22"/>
                <w:lang w:val="uk-UA"/>
              </w:rPr>
              <w:t xml:space="preserve">, 28, </w:t>
            </w:r>
            <w:proofErr w:type="spellStart"/>
            <w:r w:rsidR="0089605D" w:rsidRPr="00063E74">
              <w:rPr>
                <w:sz w:val="22"/>
                <w:szCs w:val="22"/>
                <w:lang w:val="uk-UA"/>
              </w:rPr>
              <w:t>м.Борислав</w:t>
            </w:r>
            <w:proofErr w:type="spellEnd"/>
            <w:r w:rsidR="0089605D" w:rsidRPr="00063E74">
              <w:rPr>
                <w:sz w:val="22"/>
                <w:szCs w:val="22"/>
                <w:lang w:val="uk-UA"/>
              </w:rPr>
              <w:t xml:space="preserve">, </w:t>
            </w:r>
            <w:r w:rsidRPr="00063E74">
              <w:rPr>
                <w:sz w:val="22"/>
                <w:szCs w:val="22"/>
                <w:lang w:val="uk-UA"/>
              </w:rPr>
              <w:t>Дрогобицький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C0380FF" w14:textId="77777777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911238" w:rsidRPr="00063E74">
              <w:rPr>
                <w:sz w:val="22"/>
                <w:szCs w:val="22"/>
                <w:lang w:val="uk-UA"/>
              </w:rPr>
              <w:t>10</w:t>
            </w:r>
            <w:r w:rsidRPr="00063E74">
              <w:rPr>
                <w:sz w:val="22"/>
                <w:szCs w:val="22"/>
                <w:lang w:val="uk-UA"/>
              </w:rPr>
              <w:t xml:space="preserve">.07.2024р. </w:t>
            </w:r>
          </w:p>
          <w:p w14:paraId="4D786CF6" w14:textId="77777777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6451" w:rsidRPr="00063E74" w14:paraId="452D14FB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CDFE7D" w14:textId="77777777" w:rsidR="00E16451" w:rsidRPr="00063E74" w:rsidRDefault="00E16451" w:rsidP="00E164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A8DDDF" w14:textId="472ACBEF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Хмелевський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Андрій Іванович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8549365" w14:textId="3F66786C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14.12.1985р.н.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A76C4C" w14:textId="08D2BFA3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Світанкова, 41А,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F27AF3" w14:textId="06C204B2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911238" w:rsidRPr="00063E74">
              <w:rPr>
                <w:sz w:val="22"/>
                <w:szCs w:val="22"/>
                <w:lang w:val="uk-UA"/>
              </w:rPr>
              <w:t>0</w:t>
            </w:r>
            <w:r w:rsidR="00961392" w:rsidRPr="00063E74">
              <w:rPr>
                <w:sz w:val="22"/>
                <w:szCs w:val="22"/>
                <w:lang w:val="uk-UA"/>
              </w:rPr>
              <w:t>4</w:t>
            </w:r>
            <w:r w:rsidR="00911238" w:rsidRPr="00063E74">
              <w:rPr>
                <w:sz w:val="22"/>
                <w:szCs w:val="22"/>
                <w:lang w:val="uk-UA"/>
              </w:rPr>
              <w:t>.</w:t>
            </w:r>
            <w:r w:rsidR="00961392" w:rsidRPr="00063E74">
              <w:rPr>
                <w:sz w:val="22"/>
                <w:szCs w:val="22"/>
                <w:lang w:val="uk-UA"/>
              </w:rPr>
              <w:t>10</w:t>
            </w:r>
            <w:r w:rsidRPr="00063E74">
              <w:rPr>
                <w:sz w:val="22"/>
                <w:szCs w:val="22"/>
                <w:lang w:val="uk-UA"/>
              </w:rPr>
              <w:t>.202</w:t>
            </w:r>
            <w:r w:rsidR="00961392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35637FDD" w14:textId="77777777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6451" w:rsidRPr="00063E74" w14:paraId="20EA0AE9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D8AB6E6" w14:textId="77777777" w:rsidR="00E16451" w:rsidRPr="00063E74" w:rsidRDefault="00E16451" w:rsidP="00E164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978DF6" w14:textId="235EB430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Цукорник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Віталій Володимирович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2E12AD" w14:textId="1EF09361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29.03.1993р.н.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48F3784" w14:textId="7420D2B3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С.Бандери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с.Бортники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Жидачівський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516D10" w14:textId="4425A76C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961392" w:rsidRPr="00063E74">
              <w:rPr>
                <w:sz w:val="22"/>
                <w:szCs w:val="22"/>
                <w:lang w:val="uk-UA"/>
              </w:rPr>
              <w:t>31.07</w:t>
            </w:r>
            <w:r w:rsidRPr="00063E74">
              <w:rPr>
                <w:sz w:val="22"/>
                <w:szCs w:val="22"/>
                <w:lang w:val="uk-UA"/>
              </w:rPr>
              <w:t>.202</w:t>
            </w:r>
            <w:r w:rsidR="00961392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2FD1DBCD" w14:textId="77777777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E16451" w:rsidRPr="00063E74" w14:paraId="1A1DA0F7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B15267" w14:textId="77777777" w:rsidR="00E16451" w:rsidRPr="00063E74" w:rsidRDefault="00E16451" w:rsidP="00E1645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6B31761" w14:textId="2A7C6A2F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Поврозник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Андрій Миколайович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F94B589" w14:textId="5050A8DB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26.01.1985р.н.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0525AE" w14:textId="6F225575" w:rsidR="00E16451" w:rsidRPr="00063E74" w:rsidRDefault="00961392" w:rsidP="00E16451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с.Гаї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за Рудою,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Залозецька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ТГ, Тернопільська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B83670B" w14:textId="009FB958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9F520F" w:rsidRPr="00063E74">
              <w:rPr>
                <w:sz w:val="22"/>
                <w:szCs w:val="22"/>
                <w:lang w:val="uk-UA"/>
              </w:rPr>
              <w:t>01</w:t>
            </w:r>
            <w:r w:rsidRPr="00063E74">
              <w:rPr>
                <w:sz w:val="22"/>
                <w:szCs w:val="22"/>
                <w:lang w:val="uk-UA"/>
              </w:rPr>
              <w:t>.</w:t>
            </w:r>
            <w:r w:rsidR="009F520F" w:rsidRPr="00063E74">
              <w:rPr>
                <w:sz w:val="22"/>
                <w:szCs w:val="22"/>
                <w:lang w:val="uk-UA"/>
              </w:rPr>
              <w:t>0</w:t>
            </w:r>
            <w:r w:rsidR="00961392" w:rsidRPr="00063E74">
              <w:rPr>
                <w:sz w:val="22"/>
                <w:szCs w:val="22"/>
                <w:lang w:val="uk-UA"/>
              </w:rPr>
              <w:t>9</w:t>
            </w:r>
            <w:r w:rsidRPr="00063E74">
              <w:rPr>
                <w:sz w:val="22"/>
                <w:szCs w:val="22"/>
                <w:lang w:val="uk-UA"/>
              </w:rPr>
              <w:t>.20</w:t>
            </w:r>
            <w:r w:rsidR="009F520F" w:rsidRPr="00063E74">
              <w:rPr>
                <w:sz w:val="22"/>
                <w:szCs w:val="22"/>
                <w:lang w:val="uk-UA"/>
              </w:rPr>
              <w:t>2</w:t>
            </w:r>
            <w:r w:rsidR="00961392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6B14DAE0" w14:textId="77777777" w:rsidR="00E16451" w:rsidRPr="00063E74" w:rsidRDefault="00E16451" w:rsidP="00E16451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61392" w:rsidRPr="00063E74" w14:paraId="1FA3CCA3" w14:textId="77777777" w:rsidTr="00063E74">
        <w:trPr>
          <w:trHeight w:val="732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EB3549" w14:textId="77777777" w:rsidR="00961392" w:rsidRPr="00063E74" w:rsidRDefault="00961392" w:rsidP="00961392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682CC6" w14:textId="48ECCD2B" w:rsidR="00961392" w:rsidRPr="00063E74" w:rsidRDefault="00961392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Дацишин Василь Михайлович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8AA07E" w14:textId="2FCCB8F2" w:rsidR="00961392" w:rsidRPr="00063E74" w:rsidRDefault="00961392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01.05.1970р.н.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3BBF4B" w14:textId="25143D21" w:rsidR="00961392" w:rsidRPr="00063E74" w:rsidRDefault="00961392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Дружби, 33,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с.Білоголови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Тернопільська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265897" w14:textId="77777777" w:rsidR="00961392" w:rsidRPr="00063E74" w:rsidRDefault="00961392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01.09.2024р. </w:t>
            </w:r>
          </w:p>
          <w:p w14:paraId="1621897A" w14:textId="77777777" w:rsidR="00961392" w:rsidRPr="00063E74" w:rsidRDefault="00961392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F520F" w:rsidRPr="00063E74" w14:paraId="3086923A" w14:textId="77777777" w:rsidTr="00063E74">
        <w:trPr>
          <w:trHeight w:val="415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DB4D242" w14:textId="77777777" w:rsidR="009F520F" w:rsidRPr="00063E74" w:rsidRDefault="009F520F" w:rsidP="009F52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F32677" w14:textId="2CA7236B" w:rsidR="009F520F" w:rsidRPr="00063E74" w:rsidRDefault="00DF7E37" w:rsidP="009F520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Різник Андрій Ігорович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71759B4" w14:textId="7FBE6B78" w:rsidR="009F520F" w:rsidRPr="00063E74" w:rsidRDefault="00DF7E37" w:rsidP="009F520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10.02.1993р.н.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5D92A41" w14:textId="6BE0FE4B" w:rsidR="009F520F" w:rsidRPr="00063E74" w:rsidRDefault="00DF7E37" w:rsidP="009F520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Шевченка, 16А,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с.Озерна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Озернянська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ТГ, Тернопільська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6CD9D" w14:textId="5C9E5FF6" w:rsidR="009F520F" w:rsidRPr="00063E74" w:rsidRDefault="009F520F" w:rsidP="009F520F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з 01.0</w:t>
            </w:r>
            <w:r w:rsidR="00DF7E37" w:rsidRPr="00063E74">
              <w:rPr>
                <w:sz w:val="22"/>
                <w:szCs w:val="22"/>
                <w:lang w:val="uk-UA"/>
              </w:rPr>
              <w:t>9</w:t>
            </w:r>
            <w:r w:rsidRPr="00063E74">
              <w:rPr>
                <w:sz w:val="22"/>
                <w:szCs w:val="22"/>
                <w:lang w:val="uk-UA"/>
              </w:rPr>
              <w:t>.202</w:t>
            </w:r>
            <w:r w:rsidR="00DF7E37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1C7ADD40" w14:textId="77777777" w:rsidR="009F520F" w:rsidRPr="00063E74" w:rsidRDefault="009F520F" w:rsidP="009F520F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F520F" w:rsidRPr="00063E74" w14:paraId="26572F34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A49AD4" w14:textId="77777777" w:rsidR="009F520F" w:rsidRPr="00063E74" w:rsidRDefault="009F520F" w:rsidP="009F52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6D4961A" w14:textId="524EC40F" w:rsidR="009F520F" w:rsidRPr="00063E74" w:rsidRDefault="00DF7E37" w:rsidP="009F520F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Гайдучок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Олег Євгенович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8F2A2E" w14:textId="71CD7570" w:rsidR="009F520F" w:rsidRPr="00063E74" w:rsidRDefault="00DF7E37" w:rsidP="009F520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23.01.1989р.н.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51EC2C" w14:textId="6DA42DEA" w:rsidR="009F520F" w:rsidRPr="00063E74" w:rsidRDefault="00DF7E37" w:rsidP="009F520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Смт. Великий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Любінь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>, Городоцький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DE1613" w14:textId="7425EA8E" w:rsidR="009F520F" w:rsidRPr="00063E74" w:rsidRDefault="009F520F" w:rsidP="009F520F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DF7E37" w:rsidRPr="00063E74">
              <w:rPr>
                <w:sz w:val="22"/>
                <w:szCs w:val="22"/>
                <w:lang w:val="uk-UA"/>
              </w:rPr>
              <w:t>15.11</w:t>
            </w:r>
            <w:r w:rsidRPr="00063E74">
              <w:rPr>
                <w:sz w:val="22"/>
                <w:szCs w:val="22"/>
                <w:lang w:val="uk-UA"/>
              </w:rPr>
              <w:t>.202</w:t>
            </w:r>
            <w:r w:rsidR="00DF7E37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1B019253" w14:textId="77777777" w:rsidR="009F520F" w:rsidRPr="00063E74" w:rsidRDefault="009F520F" w:rsidP="009F520F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F520F" w:rsidRPr="00063E74" w14:paraId="353678BD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9BAA871" w14:textId="77777777" w:rsidR="009F520F" w:rsidRPr="00063E74" w:rsidRDefault="009F520F" w:rsidP="009F520F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DCECFE" w14:textId="34A2F55D" w:rsidR="009F520F" w:rsidRPr="00063E74" w:rsidRDefault="007B0A41" w:rsidP="009F520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Ткаченко Сергій Миколайович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7C7C28" w14:textId="22BFC604" w:rsidR="009F520F" w:rsidRPr="00063E74" w:rsidRDefault="007B0A41" w:rsidP="009F520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24.05.1983р.н.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B3C0A2" w14:textId="2345944E" w:rsidR="009F520F" w:rsidRPr="00063E74" w:rsidRDefault="007B0A41" w:rsidP="009F520F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2F1BFE0" w14:textId="4F9E6B38" w:rsidR="009F520F" w:rsidRPr="00063E74" w:rsidRDefault="007B0A41" w:rsidP="009F520F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23.10.2024р</w:t>
            </w:r>
            <w:r w:rsidR="009F520F" w:rsidRPr="00063E74">
              <w:rPr>
                <w:sz w:val="22"/>
                <w:szCs w:val="22"/>
                <w:lang w:val="uk-UA"/>
              </w:rPr>
              <w:t xml:space="preserve">. </w:t>
            </w:r>
          </w:p>
          <w:p w14:paraId="5F5AB09E" w14:textId="77777777" w:rsidR="009F520F" w:rsidRPr="00063E74" w:rsidRDefault="009F520F" w:rsidP="009F520F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B0A41" w:rsidRPr="00063E74" w14:paraId="5A056B1B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62CD428" w14:textId="77777777" w:rsidR="007B0A41" w:rsidRPr="00063E74" w:rsidRDefault="007B0A41" w:rsidP="007B0A41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D3E775" w14:textId="5AFDADB6" w:rsidR="007B0A41" w:rsidRPr="00063E74" w:rsidRDefault="00CF18D0" w:rsidP="00637F96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Вишненко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Анатолій Васильович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63670B" w14:textId="573FE509" w:rsidR="007B0A41" w:rsidRPr="00063E74" w:rsidRDefault="00CF18D0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06.01.1987р.н.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74EE48" w14:textId="77777777" w:rsidR="007B0A41" w:rsidRPr="00063E74" w:rsidRDefault="007B0A41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CE61F77" w14:textId="7EB15784" w:rsidR="007B0A41" w:rsidRPr="00063E74" w:rsidRDefault="007B0A41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2</w:t>
            </w:r>
            <w:r w:rsidR="00CF18D0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.10.2024р. </w:t>
            </w:r>
          </w:p>
          <w:p w14:paraId="6351F3DE" w14:textId="77777777" w:rsidR="007B0A41" w:rsidRPr="00063E74" w:rsidRDefault="007B0A41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F18D0" w:rsidRPr="00063E74" w14:paraId="2682482D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FF1023" w14:textId="77777777" w:rsidR="00CF18D0" w:rsidRPr="00063E74" w:rsidRDefault="00CF18D0" w:rsidP="00CF18D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F1AF0CC" w14:textId="3392659F" w:rsidR="00CF18D0" w:rsidRPr="00063E74" w:rsidRDefault="00CF18D0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Черненко Тарас Валерійович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949308" w14:textId="24C53785" w:rsidR="00CF18D0" w:rsidRPr="00063E74" w:rsidRDefault="00CF18D0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24.11.1981р.н.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D97A57" w14:textId="77777777" w:rsidR="00CF18D0" w:rsidRPr="00063E74" w:rsidRDefault="00CF18D0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372CAE" w14:textId="77777777" w:rsidR="00CF18D0" w:rsidRPr="00063E74" w:rsidRDefault="00CF18D0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24.10.2024р. </w:t>
            </w:r>
          </w:p>
          <w:p w14:paraId="5AB9D737" w14:textId="77777777" w:rsidR="00CF18D0" w:rsidRPr="00063E74" w:rsidRDefault="00CF18D0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CF18D0" w:rsidRPr="00063E74" w14:paraId="6B6442D3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CDA3A1" w14:textId="77777777" w:rsidR="00CF18D0" w:rsidRPr="00063E74" w:rsidRDefault="00CF18D0" w:rsidP="00CF18D0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F0B38AC" w14:textId="2462FA8F" w:rsidR="00CF18D0" w:rsidRPr="00063E74" w:rsidRDefault="00CF18D0" w:rsidP="00637F96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Шупта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Сергій Олегович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89FF85" w14:textId="7F9DD4CA" w:rsidR="00CF18D0" w:rsidRPr="00063E74" w:rsidRDefault="00CF18D0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14.08.1995р.н.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1C4D7B" w14:textId="77777777" w:rsidR="00CF18D0" w:rsidRPr="00063E74" w:rsidRDefault="00CF18D0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D5626A" w14:textId="77777777" w:rsidR="00CF18D0" w:rsidRPr="00063E74" w:rsidRDefault="00CF18D0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24.10.2024р. </w:t>
            </w:r>
          </w:p>
          <w:p w14:paraId="6A2D6ABA" w14:textId="77777777" w:rsidR="00CF18D0" w:rsidRPr="00063E74" w:rsidRDefault="00CF18D0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63C8" w:rsidRPr="00063E74" w14:paraId="46ED4ADF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C2AE40" w14:textId="77777777" w:rsidR="007E63C8" w:rsidRPr="00063E74" w:rsidRDefault="007E63C8" w:rsidP="007E63C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A37A96" w14:textId="72F45089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Крецул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Микола Володимирович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A27BD9" w14:textId="0AFE25CC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31.03.1996р.н.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7605E1" w14:textId="77905810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с.Присліп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Турківський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CC5E9B" w14:textId="5CC1CB9A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CF18D0" w:rsidRPr="00063E74">
              <w:rPr>
                <w:sz w:val="22"/>
                <w:szCs w:val="22"/>
                <w:lang w:val="uk-UA"/>
              </w:rPr>
              <w:t>01.01.2019р</w:t>
            </w:r>
            <w:r w:rsidRPr="00063E74">
              <w:rPr>
                <w:sz w:val="22"/>
                <w:szCs w:val="22"/>
                <w:lang w:val="uk-UA"/>
              </w:rPr>
              <w:t xml:space="preserve">. </w:t>
            </w:r>
          </w:p>
          <w:p w14:paraId="4B56404B" w14:textId="77777777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0A73" w:rsidRPr="00063E74" w14:paraId="0F5E2425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D260FB" w14:textId="77777777" w:rsidR="008B0A73" w:rsidRPr="00063E74" w:rsidRDefault="008B0A73" w:rsidP="008B0A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DF6A95" w14:textId="54A61CDF" w:rsidR="008B0A73" w:rsidRPr="00063E74" w:rsidRDefault="008B0A73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Курило Артур Ярославович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08911A" w14:textId="7BB26835" w:rsidR="008B0A73" w:rsidRPr="00063E74" w:rsidRDefault="008B0A73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04.11.2000р.н.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B3440D" w14:textId="18D3494E" w:rsidR="008B0A73" w:rsidRPr="00063E74" w:rsidRDefault="008B0A73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Лукаша, 1/513,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4663A5" w14:textId="3B30913D" w:rsidR="008B0A73" w:rsidRPr="00063E74" w:rsidRDefault="008B0A73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01.01.2024р. </w:t>
            </w:r>
          </w:p>
          <w:p w14:paraId="276957E8" w14:textId="77777777" w:rsidR="008B0A73" w:rsidRPr="00063E74" w:rsidRDefault="008B0A73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0A73" w:rsidRPr="00063E74" w14:paraId="1C27554D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685347" w14:textId="77777777" w:rsidR="008B0A73" w:rsidRPr="00063E74" w:rsidRDefault="008B0A73" w:rsidP="008B0A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4F81F1" w14:textId="1815E6DB" w:rsidR="008B0A73" w:rsidRPr="00063E74" w:rsidRDefault="00C060A7" w:rsidP="00637F96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Яц</w:t>
            </w:r>
            <w:r w:rsidR="008B0A73" w:rsidRPr="00063E74">
              <w:rPr>
                <w:sz w:val="22"/>
                <w:szCs w:val="22"/>
                <w:lang w:val="uk-UA"/>
              </w:rPr>
              <w:t>ишинець</w:t>
            </w:r>
            <w:proofErr w:type="spellEnd"/>
            <w:r w:rsidR="008B0A73" w:rsidRPr="00063E74">
              <w:rPr>
                <w:sz w:val="22"/>
                <w:szCs w:val="22"/>
                <w:lang w:val="uk-UA"/>
              </w:rPr>
              <w:t xml:space="preserve"> Микола Володимирович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638C867" w14:textId="19EDFBBD" w:rsidR="008B0A73" w:rsidRPr="00063E74" w:rsidRDefault="008B0A73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19.12.1979р.н.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B6CE6B2" w14:textId="33BA47C4" w:rsidR="008B0A73" w:rsidRPr="00063E74" w:rsidRDefault="008B0A73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В.Великого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r w:rsidR="00932BB4" w:rsidRPr="00063E74">
              <w:rPr>
                <w:sz w:val="22"/>
                <w:szCs w:val="22"/>
                <w:lang w:val="uk-UA"/>
              </w:rPr>
              <w:t>48/18</w:t>
            </w:r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DAF4E2" w14:textId="77777777" w:rsidR="008B0A73" w:rsidRPr="00063E74" w:rsidRDefault="008B0A73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01.01.2024р. </w:t>
            </w:r>
          </w:p>
          <w:p w14:paraId="59F1611C" w14:textId="77777777" w:rsidR="008B0A73" w:rsidRPr="00063E74" w:rsidRDefault="008B0A73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63C8" w:rsidRPr="00063E74" w14:paraId="329951F3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5E2DBF" w14:textId="6D0525CE" w:rsidR="007E63C8" w:rsidRPr="00063E74" w:rsidRDefault="007E63C8" w:rsidP="007E63C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00DBEF7" w14:textId="79CE04DD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Литвин Тимур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Віоленович</w:t>
            </w:r>
            <w:proofErr w:type="spellEnd"/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A640DFA" w14:textId="20393ACB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21.07.1973р.н.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792096" w14:textId="18B4C460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І.Франка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157А/50,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E4027F" w14:textId="623FBC22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CF18D0" w:rsidRPr="00063E74">
              <w:rPr>
                <w:sz w:val="22"/>
                <w:szCs w:val="22"/>
                <w:lang w:val="uk-UA"/>
              </w:rPr>
              <w:t>01.09</w:t>
            </w:r>
            <w:r w:rsidRPr="00063E74">
              <w:rPr>
                <w:sz w:val="22"/>
                <w:szCs w:val="22"/>
                <w:lang w:val="uk-UA"/>
              </w:rPr>
              <w:t xml:space="preserve">.2024р. </w:t>
            </w:r>
          </w:p>
          <w:p w14:paraId="46407A1C" w14:textId="77777777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63C8" w:rsidRPr="00063E74" w14:paraId="2B98A77B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E9AB0C" w14:textId="77777777" w:rsidR="007E63C8" w:rsidRPr="00063E74" w:rsidRDefault="007E63C8" w:rsidP="007E63C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553C80C" w14:textId="66B69D81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Баша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Володимир Станіславович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2E424A" w14:textId="22651FD3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13.09.1969р.н.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B1C0C2" w14:textId="4AE65E5C" w:rsidR="007E63C8" w:rsidRPr="00063E74" w:rsidRDefault="00CF18D0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Граб’янки, 7/9. </w:t>
            </w:r>
            <w:proofErr w:type="spellStart"/>
            <w:r w:rsidR="00A4312A" w:rsidRPr="00063E74">
              <w:rPr>
                <w:sz w:val="22"/>
                <w:szCs w:val="22"/>
                <w:lang w:val="uk-UA"/>
              </w:rPr>
              <w:t>м</w:t>
            </w:r>
            <w:r w:rsidRPr="00063E74">
              <w:rPr>
                <w:sz w:val="22"/>
                <w:szCs w:val="22"/>
                <w:lang w:val="uk-UA"/>
              </w:rPr>
              <w:t>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D3CD54D" w14:textId="5D171D27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CF18D0" w:rsidRPr="00063E74">
              <w:rPr>
                <w:sz w:val="22"/>
                <w:szCs w:val="22"/>
                <w:lang w:val="uk-UA"/>
              </w:rPr>
              <w:t>01.11</w:t>
            </w:r>
            <w:r w:rsidRPr="00063E74">
              <w:rPr>
                <w:sz w:val="22"/>
                <w:szCs w:val="22"/>
                <w:lang w:val="uk-UA"/>
              </w:rPr>
              <w:t>.202</w:t>
            </w:r>
            <w:r w:rsidR="00CF18D0" w:rsidRPr="00063E74">
              <w:rPr>
                <w:sz w:val="22"/>
                <w:szCs w:val="22"/>
                <w:lang w:val="uk-UA"/>
              </w:rPr>
              <w:t>3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51CFCA81" w14:textId="77777777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63C8" w:rsidRPr="00063E74" w14:paraId="54E0D7F7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5DF3C0" w14:textId="77777777" w:rsidR="007E63C8" w:rsidRPr="00063E74" w:rsidRDefault="007E63C8" w:rsidP="007E63C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15CCCF7" w14:textId="2BC30E13" w:rsidR="007E63C8" w:rsidRPr="00063E74" w:rsidRDefault="00A4312A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Федор Тарас Олександрович,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2FECC3" w14:textId="0464D81A" w:rsidR="007E63C8" w:rsidRPr="00063E74" w:rsidRDefault="00A4312A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18.07.1979р.н.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9A9DD3" w14:textId="66D5FADA" w:rsidR="007E63C8" w:rsidRPr="00063E74" w:rsidRDefault="00A4312A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Героїв УПА, 76/101,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BA58F34" w14:textId="27D1A36D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A4312A" w:rsidRPr="00063E74">
              <w:rPr>
                <w:sz w:val="22"/>
                <w:szCs w:val="22"/>
                <w:lang w:val="uk-UA"/>
              </w:rPr>
              <w:t>01.01</w:t>
            </w:r>
            <w:r w:rsidRPr="00063E74">
              <w:rPr>
                <w:sz w:val="22"/>
                <w:szCs w:val="22"/>
                <w:lang w:val="uk-UA"/>
              </w:rPr>
              <w:t>.20</w:t>
            </w:r>
            <w:r w:rsidR="0095617C" w:rsidRPr="00063E74">
              <w:rPr>
                <w:sz w:val="22"/>
                <w:szCs w:val="22"/>
                <w:lang w:val="uk-UA"/>
              </w:rPr>
              <w:t>24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2973A72B" w14:textId="77777777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4312A" w:rsidRPr="00063E74" w14:paraId="61759C1F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7A8C73" w14:textId="77777777" w:rsidR="00A4312A" w:rsidRPr="00063E74" w:rsidRDefault="00A4312A" w:rsidP="00A4312A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46ACCE7" w14:textId="582DF865" w:rsidR="00A4312A" w:rsidRPr="00063E74" w:rsidRDefault="00A4312A" w:rsidP="00637F96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Осідач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Микола Романович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438B71" w14:textId="517628A7" w:rsidR="00A4312A" w:rsidRPr="00063E74" w:rsidRDefault="00A4312A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09.12.1974р.н.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493981" w14:textId="07A50733" w:rsidR="00A4312A" w:rsidRPr="00063E74" w:rsidRDefault="00A4312A" w:rsidP="00637F96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Граб’янки, 9/34,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2FE054" w14:textId="00B3FE21" w:rsidR="00A4312A" w:rsidRPr="00063E74" w:rsidRDefault="00A4312A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з 01.09.202</w:t>
            </w:r>
            <w:r w:rsidR="00B41E4A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05BDE7E3" w14:textId="77777777" w:rsidR="00A4312A" w:rsidRPr="00063E74" w:rsidRDefault="00A4312A" w:rsidP="00637F96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7E63C8" w:rsidRPr="00063E74" w14:paraId="0AD33397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C9F32D" w14:textId="77777777" w:rsidR="007E63C8" w:rsidRPr="00063E74" w:rsidRDefault="007E63C8" w:rsidP="007E63C8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82D405" w14:textId="0E39B2C0" w:rsidR="007E63C8" w:rsidRPr="00063E74" w:rsidRDefault="008B0A73" w:rsidP="007E63C8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Михайлишин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Віталій Ігорович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0CB961" w14:textId="0A6CF0C6" w:rsidR="007E63C8" w:rsidRPr="00063E74" w:rsidRDefault="008B0A73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26.01.1990р.н.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3097ED" w14:textId="74163AE0" w:rsidR="007E63C8" w:rsidRPr="00063E74" w:rsidRDefault="008B0A73" w:rsidP="007E63C8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Тролейбусна, 2/48,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414933" w14:textId="6347ACF1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з 01.0</w:t>
            </w:r>
            <w:r w:rsidR="008B0A73" w:rsidRPr="00063E74">
              <w:rPr>
                <w:sz w:val="22"/>
                <w:szCs w:val="22"/>
                <w:lang w:val="uk-UA"/>
              </w:rPr>
              <w:t>1.2</w:t>
            </w:r>
            <w:r w:rsidRPr="00063E74">
              <w:rPr>
                <w:sz w:val="22"/>
                <w:szCs w:val="22"/>
                <w:lang w:val="uk-UA"/>
              </w:rPr>
              <w:t>0</w:t>
            </w:r>
            <w:r w:rsidR="008B0A73" w:rsidRPr="00063E74">
              <w:rPr>
                <w:sz w:val="22"/>
                <w:szCs w:val="22"/>
                <w:lang w:val="uk-UA"/>
              </w:rPr>
              <w:t>19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11A1E4CC" w14:textId="77777777" w:rsidR="007E63C8" w:rsidRPr="00063E74" w:rsidRDefault="007E63C8" w:rsidP="007E63C8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0A73" w:rsidRPr="00063E74" w14:paraId="7A41AA0E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BC517F" w14:textId="77777777" w:rsidR="008B0A73" w:rsidRPr="00063E74" w:rsidRDefault="008B0A73" w:rsidP="008B0A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8F5C2A" w14:textId="203A8AC1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Устинов Ігор Вікторович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CF87BB" w14:textId="74ACB9D2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21.04.1983р.н.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96EDEC" w14:textId="6A4A7FA2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пр.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В.Івасюка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>, 6, копп. 5, кв.31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44B818" w14:textId="4AAB071E" w:rsidR="008B0A73" w:rsidRPr="00063E74" w:rsidRDefault="008B0A73" w:rsidP="008B0A73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932BB4" w:rsidRPr="00063E74">
              <w:rPr>
                <w:sz w:val="22"/>
                <w:szCs w:val="22"/>
                <w:lang w:val="uk-UA"/>
              </w:rPr>
              <w:t>31.05</w:t>
            </w:r>
            <w:r w:rsidRPr="00063E74">
              <w:rPr>
                <w:sz w:val="22"/>
                <w:szCs w:val="22"/>
                <w:lang w:val="uk-UA"/>
              </w:rPr>
              <w:t>.202</w:t>
            </w:r>
            <w:r w:rsidR="00932BB4" w:rsidRPr="00063E74">
              <w:rPr>
                <w:sz w:val="22"/>
                <w:szCs w:val="22"/>
                <w:lang w:val="uk-UA"/>
              </w:rPr>
              <w:t>2</w:t>
            </w:r>
            <w:r w:rsidRPr="00063E74">
              <w:rPr>
                <w:sz w:val="22"/>
                <w:szCs w:val="22"/>
                <w:lang w:val="uk-UA"/>
              </w:rPr>
              <w:t>р.</w:t>
            </w:r>
            <w:r w:rsidR="00932BB4" w:rsidRPr="00063E74">
              <w:rPr>
                <w:sz w:val="22"/>
                <w:szCs w:val="22"/>
                <w:lang w:val="uk-UA"/>
              </w:rPr>
              <w:t xml:space="preserve"> по 10.11.2024р.</w:t>
            </w:r>
            <w:r w:rsidRPr="00063E74">
              <w:rPr>
                <w:sz w:val="22"/>
                <w:szCs w:val="22"/>
                <w:lang w:val="uk-UA"/>
              </w:rPr>
              <w:t xml:space="preserve"> </w:t>
            </w:r>
          </w:p>
          <w:p w14:paraId="74EE6FBD" w14:textId="46576F1F" w:rsidR="008B0A73" w:rsidRPr="00063E74" w:rsidRDefault="008B0A73" w:rsidP="008B0A73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0A73" w:rsidRPr="00063E74" w14:paraId="49D6CCC7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25D9CA" w14:textId="77777777" w:rsidR="008B0A73" w:rsidRPr="00063E74" w:rsidRDefault="008B0A73" w:rsidP="008B0A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20FA36" w14:textId="64F6C394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Григориченко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Любов Петрівна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2BF609" w14:textId="005C664A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23.12.1960р.н.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7858AC" w14:textId="0CDA07D5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Нагірна, 17,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4EE296" w14:textId="4C61D3E3" w:rsidR="008B0A73" w:rsidRPr="00063E74" w:rsidRDefault="008B0A73" w:rsidP="008B0A73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з 01.01.202</w:t>
            </w:r>
            <w:r w:rsidR="00932BB4" w:rsidRPr="00063E74">
              <w:rPr>
                <w:sz w:val="22"/>
                <w:szCs w:val="22"/>
                <w:lang w:val="uk-UA"/>
              </w:rPr>
              <w:t>4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2C8372C5" w14:textId="245764AB" w:rsidR="008B0A73" w:rsidRPr="00063E74" w:rsidRDefault="008B0A73" w:rsidP="008B0A73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8B0A73" w:rsidRPr="00063E74" w14:paraId="7D915379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07AC6A2" w14:textId="77777777" w:rsidR="008B0A73" w:rsidRPr="00063E74" w:rsidRDefault="008B0A73" w:rsidP="008B0A73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23149D" w14:textId="05F97848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Округ Петро Михайлович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DA83C2" w14:textId="21E62281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22.06.1980р.н.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BC68D13" w14:textId="424AAC08" w:rsidR="008B0A73" w:rsidRPr="00063E74" w:rsidRDefault="00932BB4" w:rsidP="008B0A73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вул. Молодіжна, 6, селище Підкамінь, Золочівський р-н, Львівська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DB53C" w14:textId="7318590D" w:rsidR="008B0A73" w:rsidRPr="00063E74" w:rsidRDefault="008B0A73" w:rsidP="008B0A73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</w:t>
            </w:r>
            <w:r w:rsidR="00932BB4" w:rsidRPr="00063E74">
              <w:rPr>
                <w:sz w:val="22"/>
                <w:szCs w:val="22"/>
                <w:lang w:val="uk-UA"/>
              </w:rPr>
              <w:t>01.01.</w:t>
            </w:r>
            <w:r w:rsidRPr="00063E74">
              <w:rPr>
                <w:sz w:val="22"/>
                <w:szCs w:val="22"/>
                <w:lang w:val="uk-UA"/>
              </w:rPr>
              <w:t xml:space="preserve">2024р. </w:t>
            </w:r>
          </w:p>
          <w:p w14:paraId="3E7730A1" w14:textId="53DE92B7" w:rsidR="008B0A73" w:rsidRPr="00063E74" w:rsidRDefault="008B0A73" w:rsidP="008B0A73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2BB4" w:rsidRPr="00063E74" w14:paraId="7F6726A8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3C31A2" w14:textId="77777777" w:rsidR="00932BB4" w:rsidRPr="00063E74" w:rsidRDefault="00932BB4" w:rsidP="00932BB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48E43F" w14:textId="2443948E" w:rsidR="00932BB4" w:rsidRPr="00063E74" w:rsidRDefault="00750A89" w:rsidP="00932BB4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Лєбєдєв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Микола Станіславович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A694145" w14:textId="31DEF190" w:rsidR="00932BB4" w:rsidRPr="00063E74" w:rsidRDefault="00750A89" w:rsidP="00932BB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26.10.1977р.н.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F9BBA1" w14:textId="2BA17F2D" w:rsidR="00932BB4" w:rsidRPr="00063E74" w:rsidRDefault="00750A89" w:rsidP="00932BB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Некрасова, 18,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м.Суми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>, Сумська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8B575C4" w14:textId="77777777" w:rsidR="00932BB4" w:rsidRPr="00063E74" w:rsidRDefault="00932BB4" w:rsidP="00932BB4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01.01.2024р. </w:t>
            </w:r>
          </w:p>
          <w:p w14:paraId="25F692B6" w14:textId="1473DB9D" w:rsidR="00932BB4" w:rsidRPr="00063E74" w:rsidRDefault="00932BB4" w:rsidP="00932BB4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932BB4" w:rsidRPr="00063E74" w14:paraId="733A7096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42F35E" w14:textId="77777777" w:rsidR="00932BB4" w:rsidRPr="00063E74" w:rsidRDefault="00932BB4" w:rsidP="00932BB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7F2C33" w14:textId="720CE187" w:rsidR="00932BB4" w:rsidRPr="00063E74" w:rsidRDefault="00750A89" w:rsidP="00932BB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Грінченко Тарас Анатолійович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CF6C34" w14:textId="515ACE2F" w:rsidR="00932BB4" w:rsidRPr="00063E74" w:rsidRDefault="00750A89" w:rsidP="00932BB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31.08.1983р.н.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9155F0" w14:textId="77777777" w:rsidR="001D2F7C" w:rsidRPr="00063E74" w:rsidRDefault="001D2F7C" w:rsidP="00932BB4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с</w:t>
            </w:r>
            <w:r w:rsidR="00750A89" w:rsidRPr="00063E74">
              <w:rPr>
                <w:sz w:val="22"/>
                <w:szCs w:val="22"/>
                <w:lang w:val="uk-UA"/>
              </w:rPr>
              <w:t>.Борщівка</w:t>
            </w:r>
            <w:proofErr w:type="spellEnd"/>
            <w:r w:rsidR="00750A89"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="00750A89" w:rsidRPr="00063E74">
              <w:rPr>
                <w:sz w:val="22"/>
                <w:szCs w:val="22"/>
                <w:lang w:val="uk-UA"/>
              </w:rPr>
              <w:t>Лановецький</w:t>
            </w:r>
            <w:proofErr w:type="spellEnd"/>
          </w:p>
          <w:p w14:paraId="0F76F244" w14:textId="1E9AD565" w:rsidR="00932BB4" w:rsidRPr="00063E74" w:rsidRDefault="00750A89" w:rsidP="00932BB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р-н, Тернопільська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BBCCFBB" w14:textId="77777777" w:rsidR="00932BB4" w:rsidRPr="00063E74" w:rsidRDefault="00932BB4" w:rsidP="00932BB4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01.01.2024р. </w:t>
            </w:r>
          </w:p>
          <w:p w14:paraId="5CF9B8FC" w14:textId="557A0D87" w:rsidR="00932BB4" w:rsidRPr="00063E74" w:rsidRDefault="00932BB4" w:rsidP="00932BB4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2F7C" w:rsidRPr="00063E74" w14:paraId="3156A643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FE30EA" w14:textId="77777777" w:rsidR="001D2F7C" w:rsidRPr="00063E74" w:rsidRDefault="001D2F7C" w:rsidP="001D2F7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9A755C0" w14:textId="63BEFB65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Малишев Руслан Олександрович 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91914C" w14:textId="29813CD2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15.09.1996р.н.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7FF5B1" w14:textId="249CFBA0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вул.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Горішея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67,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с.Плотичка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Козівський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р-н, Тернопільська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25037B" w14:textId="77777777" w:rsidR="001D2F7C" w:rsidRPr="00063E74" w:rsidRDefault="001D2F7C" w:rsidP="001D2F7C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01.01.2024р. </w:t>
            </w:r>
          </w:p>
          <w:p w14:paraId="146993C5" w14:textId="3B0350B0" w:rsidR="001D2F7C" w:rsidRPr="00063E74" w:rsidRDefault="001D2F7C" w:rsidP="001D2F7C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2F7C" w:rsidRPr="00063E74" w14:paraId="1C937795" w14:textId="77777777" w:rsidTr="00063E74">
        <w:trPr>
          <w:trHeight w:val="921"/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352CEF" w14:textId="77777777" w:rsidR="001D2F7C" w:rsidRPr="00063E74" w:rsidRDefault="001D2F7C" w:rsidP="001D2F7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09A96F" w14:textId="7A12C266" w:rsidR="001D2F7C" w:rsidRPr="00063E74" w:rsidRDefault="001D2F7C" w:rsidP="004B6F58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Ярови</w:t>
            </w:r>
            <w:r w:rsidR="004B6F58" w:rsidRPr="00063E74">
              <w:rPr>
                <w:sz w:val="22"/>
                <w:szCs w:val="22"/>
                <w:lang w:val="uk-UA"/>
              </w:rPr>
              <w:t>ви</w:t>
            </w:r>
            <w:r w:rsidRPr="00063E74">
              <w:rPr>
                <w:sz w:val="22"/>
                <w:szCs w:val="22"/>
                <w:lang w:val="uk-UA"/>
              </w:rPr>
              <w:t>к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Сергій Валентинович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8B5F4A4" w14:textId="2B45701B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12.10.1977р.н.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0B9441" w14:textId="77777777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вул.Соборна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65/7, </w:t>
            </w:r>
          </w:p>
          <w:p w14:paraId="7777384D" w14:textId="48F22894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смт. Муровані Курилівці, Вінницька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B42F6" w14:textId="77777777" w:rsidR="001D2F7C" w:rsidRPr="00063E74" w:rsidRDefault="001D2F7C" w:rsidP="001D2F7C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01.01.2024р. </w:t>
            </w:r>
          </w:p>
          <w:p w14:paraId="30C8A5F5" w14:textId="418494BC" w:rsidR="001D2F7C" w:rsidRPr="00063E74" w:rsidRDefault="001D2F7C" w:rsidP="001D2F7C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1D2F7C" w:rsidRPr="00063E74" w14:paraId="0FB7F1AA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5F3EDB" w14:textId="77777777" w:rsidR="001D2F7C" w:rsidRPr="00063E74" w:rsidRDefault="001D2F7C" w:rsidP="001D2F7C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FB4C72" w14:textId="35121730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Данилів Василь Михайлович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B0990B" w14:textId="3A443323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12.10.1977р.н.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8EBF67E" w14:textId="450EA483" w:rsidR="001D2F7C" w:rsidRPr="00063E74" w:rsidRDefault="001D2F7C" w:rsidP="001D2F7C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вул.Семенівська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81,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с.Семенів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>, Теребовлянський р-н, Тернопільська обл.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6414D32" w14:textId="77777777" w:rsidR="001D2F7C" w:rsidRPr="00063E74" w:rsidRDefault="001D2F7C" w:rsidP="001D2F7C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01.01.2024р. </w:t>
            </w:r>
          </w:p>
          <w:p w14:paraId="06D7612F" w14:textId="423B708C" w:rsidR="001D2F7C" w:rsidRPr="00063E74" w:rsidRDefault="001D2F7C" w:rsidP="001D2F7C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87C47" w:rsidRPr="00063E74" w14:paraId="7466D351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4CC6C4" w14:textId="27C5BECB" w:rsidR="00A87C47" w:rsidRPr="00063E74" w:rsidRDefault="006D1077" w:rsidP="00A87C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b/>
                <w:bCs/>
                <w:sz w:val="22"/>
                <w:szCs w:val="22"/>
                <w:lang w:val="uk-UA"/>
              </w:rPr>
              <w:t xml:space="preserve"> </w:t>
            </w: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721714" w14:textId="75B70D65" w:rsidR="00A87C47" w:rsidRPr="00063E74" w:rsidRDefault="00A87C47" w:rsidP="00376DEB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Богонос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Оксана Володимирівна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EC5E38" w14:textId="0420A768" w:rsidR="00A87C47" w:rsidRPr="00063E74" w:rsidRDefault="00A87C47" w:rsidP="00376DEB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28.05.1976р.н.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3E738E0" w14:textId="0E881E52" w:rsidR="00A87C47" w:rsidRPr="00063E74" w:rsidRDefault="00A87C47" w:rsidP="00376DEB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вул.Лисинецька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11А/70,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7DBB7F" w14:textId="77777777" w:rsidR="00A87C47" w:rsidRPr="00063E74" w:rsidRDefault="00A87C47" w:rsidP="00376DEB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01.01.2024р. </w:t>
            </w:r>
          </w:p>
          <w:p w14:paraId="1A8ED3FA" w14:textId="77777777" w:rsidR="00A87C47" w:rsidRPr="00063E74" w:rsidRDefault="00A87C47" w:rsidP="00376DEB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A87C47" w:rsidRPr="00063E74" w14:paraId="36651F54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538C81" w14:textId="77777777" w:rsidR="00A87C47" w:rsidRPr="00063E74" w:rsidRDefault="00A87C47" w:rsidP="00A87C47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42339C" w14:textId="4B474021" w:rsidR="00A87C47" w:rsidRPr="00063E74" w:rsidRDefault="00A87C47" w:rsidP="00A87C47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Воронов Микола Валерійович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C2E686" w14:textId="69EE64D3" w:rsidR="00A87C47" w:rsidRPr="00063E74" w:rsidRDefault="00A87C47" w:rsidP="00A87C47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24.04.1982р.н.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129060" w14:textId="4D43AB17" w:rsidR="00A87C47" w:rsidRPr="00063E74" w:rsidRDefault="00A87C47" w:rsidP="00A87C47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Сихівський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р-н,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м.Львів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5D06C75" w14:textId="6136F9A9" w:rsidR="00A87C47" w:rsidRPr="00063E74" w:rsidRDefault="00A87C47" w:rsidP="00A87C47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11.11.2024р. </w:t>
            </w:r>
          </w:p>
          <w:p w14:paraId="2C3989B8" w14:textId="27DD7595" w:rsidR="00A87C47" w:rsidRPr="00063E74" w:rsidRDefault="00A87C47" w:rsidP="00A87C47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63E74" w:rsidRPr="00063E74" w14:paraId="1A872897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3352724" w14:textId="77777777" w:rsidR="00063E74" w:rsidRPr="00063E74" w:rsidRDefault="00063E74" w:rsidP="00063E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2B924D" w14:textId="5859FEB9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Попхадзи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Михайло Давидович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798887C" w14:textId="2E5F8C5E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31.03.1995р.н.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B8E832" w14:textId="4C9E163D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67BB3" w14:textId="60B823F1" w:rsidR="00063E74" w:rsidRPr="00063E74" w:rsidRDefault="00063E74" w:rsidP="00063E74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29.06.2023р. </w:t>
            </w:r>
          </w:p>
          <w:p w14:paraId="1DB0966A" w14:textId="35442BB0" w:rsidR="00063E74" w:rsidRPr="00063E74" w:rsidRDefault="00063E74" w:rsidP="00063E74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63E74" w:rsidRPr="00063E74" w14:paraId="098AB213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FE26E8" w14:textId="77777777" w:rsidR="00063E74" w:rsidRPr="00063E74" w:rsidRDefault="00063E74" w:rsidP="00063E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1274768" w14:textId="7026F66F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Джавахішвілі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Георгій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Джамбуловіч</w:t>
            </w:r>
            <w:proofErr w:type="spellEnd"/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EB324D" w14:textId="42FC93FA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29.10.1987р.н.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F5A5CA" w14:textId="2F8C0B03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---------------------------------</w:t>
            </w:r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FE002E4" w14:textId="77777777" w:rsidR="00063E74" w:rsidRPr="00063E74" w:rsidRDefault="00063E74" w:rsidP="00063E74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 xml:space="preserve">з 29.06.2023р. </w:t>
            </w:r>
          </w:p>
          <w:p w14:paraId="79E60CEC" w14:textId="5FDBD704" w:rsidR="00063E74" w:rsidRPr="00063E74" w:rsidRDefault="00063E74" w:rsidP="00063E74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</w:tr>
      <w:tr w:rsidR="00063E74" w:rsidRPr="009D091A" w14:paraId="1C9D7EC9" w14:textId="77777777" w:rsidTr="00063E74">
        <w:trPr>
          <w:jc w:val="center"/>
        </w:trPr>
        <w:tc>
          <w:tcPr>
            <w:tcW w:w="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73784F" w14:textId="77777777" w:rsidR="00063E74" w:rsidRPr="00063E74" w:rsidRDefault="00063E74" w:rsidP="00063E74">
            <w:pPr>
              <w:numPr>
                <w:ilvl w:val="0"/>
                <w:numId w:val="2"/>
              </w:numPr>
              <w:tabs>
                <w:tab w:val="left" w:pos="360"/>
              </w:tabs>
              <w:snapToGrid w:val="0"/>
              <w:ind w:left="0" w:firstLine="0"/>
              <w:jc w:val="center"/>
              <w:rPr>
                <w:b/>
                <w:bCs/>
                <w:sz w:val="22"/>
                <w:szCs w:val="22"/>
                <w:lang w:val="uk-UA"/>
              </w:rPr>
            </w:pPr>
          </w:p>
        </w:tc>
        <w:tc>
          <w:tcPr>
            <w:tcW w:w="2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DB41B8" w14:textId="4C0A05B0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Шеремета Богдан Степанович</w:t>
            </w:r>
          </w:p>
        </w:tc>
        <w:tc>
          <w:tcPr>
            <w:tcW w:w="1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751393" w14:textId="49F1B032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01.08.1974р.н.</w:t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87CBF2E" w14:textId="0C6552E8" w:rsidR="00063E74" w:rsidRPr="00063E74" w:rsidRDefault="00063E74" w:rsidP="00063E74">
            <w:pPr>
              <w:rPr>
                <w:sz w:val="22"/>
                <w:szCs w:val="22"/>
                <w:lang w:val="uk-UA"/>
              </w:rPr>
            </w:pPr>
            <w:proofErr w:type="spellStart"/>
            <w:r w:rsidRPr="00063E74">
              <w:rPr>
                <w:sz w:val="22"/>
                <w:szCs w:val="22"/>
                <w:lang w:val="uk-UA"/>
              </w:rPr>
              <w:t>Сопошин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,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вул.Лесі</w:t>
            </w:r>
            <w:proofErr w:type="spellEnd"/>
            <w:r w:rsidRPr="00063E74">
              <w:rPr>
                <w:sz w:val="22"/>
                <w:szCs w:val="22"/>
                <w:lang w:val="uk-UA"/>
              </w:rPr>
              <w:t xml:space="preserve"> Українки, 21 Львівська </w:t>
            </w:r>
            <w:proofErr w:type="spellStart"/>
            <w:r w:rsidRPr="00063E74">
              <w:rPr>
                <w:sz w:val="22"/>
                <w:szCs w:val="22"/>
                <w:lang w:val="uk-UA"/>
              </w:rPr>
              <w:t>обл</w:t>
            </w:r>
            <w:proofErr w:type="spellEnd"/>
          </w:p>
        </w:tc>
        <w:tc>
          <w:tcPr>
            <w:tcW w:w="2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D4AB6" w14:textId="5B7CF175" w:rsidR="00063E74" w:rsidRPr="00063E74" w:rsidRDefault="00063E74" w:rsidP="00063E74">
            <w:pPr>
              <w:jc w:val="center"/>
              <w:rPr>
                <w:sz w:val="22"/>
                <w:szCs w:val="22"/>
              </w:rPr>
            </w:pPr>
            <w:r w:rsidRPr="00063E74">
              <w:rPr>
                <w:sz w:val="22"/>
                <w:szCs w:val="22"/>
                <w:lang w:val="uk-UA"/>
              </w:rPr>
              <w:t>з 01.01.202</w:t>
            </w:r>
            <w:r w:rsidRPr="00063E74">
              <w:rPr>
                <w:sz w:val="22"/>
                <w:szCs w:val="22"/>
                <w:lang w:val="uk-UA"/>
              </w:rPr>
              <w:t>3</w:t>
            </w:r>
            <w:r w:rsidRPr="00063E74">
              <w:rPr>
                <w:sz w:val="22"/>
                <w:szCs w:val="22"/>
                <w:lang w:val="uk-UA"/>
              </w:rPr>
              <w:t xml:space="preserve">р. </w:t>
            </w:r>
          </w:p>
          <w:p w14:paraId="34BEF3D8" w14:textId="77480CD1" w:rsidR="00063E74" w:rsidRPr="00063E74" w:rsidRDefault="00063E74" w:rsidP="00063E74">
            <w:pPr>
              <w:jc w:val="center"/>
              <w:rPr>
                <w:sz w:val="22"/>
                <w:szCs w:val="22"/>
                <w:lang w:val="uk-UA"/>
              </w:rPr>
            </w:pPr>
            <w:r w:rsidRPr="00063E74">
              <w:rPr>
                <w:sz w:val="22"/>
                <w:szCs w:val="22"/>
                <w:lang w:val="uk-UA"/>
              </w:rPr>
              <w:t>до моменту надходження запиту</w:t>
            </w:r>
          </w:p>
        </w:tc>
        <w:bookmarkStart w:id="1" w:name="_GoBack"/>
        <w:bookmarkEnd w:id="1"/>
      </w:tr>
    </w:tbl>
    <w:p w14:paraId="2B35E046" w14:textId="10CB7FFB" w:rsidR="0058672D" w:rsidRDefault="0058672D" w:rsidP="006E1B51">
      <w:pPr>
        <w:rPr>
          <w:b/>
          <w:bCs/>
          <w:sz w:val="22"/>
          <w:szCs w:val="22"/>
          <w:lang w:val="uk-UA"/>
        </w:rPr>
      </w:pPr>
    </w:p>
    <w:p w14:paraId="4CE99ACC" w14:textId="77777777" w:rsidR="00804E4D" w:rsidRDefault="00804E4D" w:rsidP="006E1B51">
      <w:pPr>
        <w:rPr>
          <w:b/>
          <w:bCs/>
          <w:sz w:val="22"/>
          <w:szCs w:val="22"/>
          <w:lang w:val="uk-UA"/>
        </w:rPr>
      </w:pPr>
    </w:p>
    <w:p w14:paraId="703C8670" w14:textId="77777777" w:rsidR="001D2F7C" w:rsidRDefault="001D2F7C" w:rsidP="00FF74ED">
      <w:pPr>
        <w:rPr>
          <w:b/>
          <w:bCs/>
          <w:sz w:val="26"/>
          <w:szCs w:val="26"/>
          <w:lang w:val="uk-UA"/>
        </w:rPr>
      </w:pPr>
    </w:p>
    <w:p w14:paraId="38E454E2" w14:textId="1F5AAD9C" w:rsidR="006E1B51" w:rsidRDefault="00C70D56" w:rsidP="00FF74ED">
      <w:pPr>
        <w:rPr>
          <w:sz w:val="24"/>
          <w:szCs w:val="24"/>
          <w:lang w:val="uk-UA"/>
        </w:rPr>
      </w:pPr>
      <w:r>
        <w:rPr>
          <w:b/>
          <w:bCs/>
          <w:sz w:val="26"/>
          <w:szCs w:val="26"/>
          <w:lang w:val="uk-UA"/>
        </w:rPr>
        <w:t>Д</w:t>
      </w:r>
      <w:r w:rsidR="006E1B51" w:rsidRPr="00721EA7">
        <w:rPr>
          <w:b/>
          <w:bCs/>
          <w:sz w:val="26"/>
          <w:szCs w:val="26"/>
          <w:lang w:val="uk-UA"/>
        </w:rPr>
        <w:t>иректора департаменту</w:t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063E74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6E1B51" w:rsidRPr="00721EA7">
        <w:rPr>
          <w:b/>
          <w:bCs/>
          <w:sz w:val="26"/>
          <w:szCs w:val="26"/>
          <w:lang w:val="uk-UA"/>
        </w:rPr>
        <w:tab/>
      </w:r>
      <w:r w:rsidR="001B2A6D" w:rsidRPr="00721EA7">
        <w:rPr>
          <w:b/>
          <w:bCs/>
          <w:sz w:val="26"/>
          <w:szCs w:val="26"/>
          <w:lang w:val="uk-UA"/>
        </w:rPr>
        <w:t xml:space="preserve">      </w:t>
      </w:r>
      <w:r w:rsidR="00662242">
        <w:rPr>
          <w:b/>
          <w:bCs/>
          <w:sz w:val="26"/>
          <w:szCs w:val="26"/>
          <w:lang w:val="uk-UA"/>
        </w:rPr>
        <w:t xml:space="preserve">Наталія </w:t>
      </w:r>
      <w:r w:rsidR="00063E74">
        <w:rPr>
          <w:b/>
          <w:bCs/>
          <w:sz w:val="26"/>
          <w:szCs w:val="26"/>
          <w:lang w:val="uk-UA"/>
        </w:rPr>
        <w:t>ЛІТВІНСЬКА</w:t>
      </w:r>
    </w:p>
    <w:p w14:paraId="2B153F45" w14:textId="77777777" w:rsidR="001D2F7C" w:rsidRDefault="001D2F7C" w:rsidP="006E1B51">
      <w:pPr>
        <w:jc w:val="both"/>
        <w:rPr>
          <w:lang w:val="uk-UA"/>
        </w:rPr>
      </w:pPr>
    </w:p>
    <w:p w14:paraId="74C2F1B7" w14:textId="77777777" w:rsidR="00063E74" w:rsidRDefault="00063E74" w:rsidP="006E1B51">
      <w:pPr>
        <w:jc w:val="both"/>
        <w:rPr>
          <w:lang w:val="uk-UA"/>
        </w:rPr>
      </w:pPr>
    </w:p>
    <w:p w14:paraId="75BFF496" w14:textId="77777777" w:rsidR="00063E74" w:rsidRDefault="00063E74" w:rsidP="006E1B51">
      <w:pPr>
        <w:jc w:val="both"/>
        <w:rPr>
          <w:lang w:val="uk-UA"/>
        </w:rPr>
      </w:pPr>
    </w:p>
    <w:p w14:paraId="6017091D" w14:textId="77777777" w:rsidR="00063E74" w:rsidRDefault="00063E74" w:rsidP="006E1B51">
      <w:pPr>
        <w:jc w:val="both"/>
        <w:rPr>
          <w:lang w:val="uk-UA"/>
        </w:rPr>
      </w:pPr>
    </w:p>
    <w:p w14:paraId="6EC589A7" w14:textId="79265E74" w:rsidR="00063E74" w:rsidRDefault="00063E74" w:rsidP="006E1B51">
      <w:pPr>
        <w:jc w:val="both"/>
        <w:rPr>
          <w:lang w:val="uk-UA"/>
        </w:rPr>
      </w:pPr>
      <w:proofErr w:type="spellStart"/>
      <w:r>
        <w:rPr>
          <w:lang w:val="uk-UA"/>
        </w:rPr>
        <w:t>Тарай</w:t>
      </w:r>
      <w:proofErr w:type="spellEnd"/>
    </w:p>
    <w:p w14:paraId="2A993499" w14:textId="5DCA0B02" w:rsidR="006B1A4E" w:rsidRPr="00721EA7" w:rsidRDefault="006E1B51" w:rsidP="006E1B51">
      <w:pPr>
        <w:jc w:val="both"/>
      </w:pPr>
      <w:proofErr w:type="spellStart"/>
      <w:r w:rsidRPr="00721EA7">
        <w:rPr>
          <w:lang w:val="uk-UA"/>
        </w:rPr>
        <w:t>Служинська</w:t>
      </w:r>
      <w:proofErr w:type="spellEnd"/>
      <w:r w:rsidRPr="00721EA7">
        <w:rPr>
          <w:lang w:val="uk-UA"/>
        </w:rPr>
        <w:t xml:space="preserve"> 275</w:t>
      </w:r>
      <w:r w:rsidR="00804E4D">
        <w:rPr>
          <w:lang w:val="uk-UA"/>
        </w:rPr>
        <w:t>7142</w:t>
      </w:r>
    </w:p>
    <w:sectPr w:rsidR="006B1A4E" w:rsidRPr="00721EA7" w:rsidSect="00492541">
      <w:pgSz w:w="11906" w:h="16838"/>
      <w:pgMar w:top="687" w:right="751" w:bottom="719" w:left="1419" w:header="708" w:footer="708" w:gutter="0"/>
      <w:cols w:space="720"/>
      <w:docGrid w:linePitch="360" w:charSpace="1638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altName w:val="Courier New PSMT"/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ans"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cs="Times New Roman"/>
        <w:b w:val="0"/>
      </w:rPr>
    </w:lvl>
    <w:lvl w:ilvl="1">
      <w:start w:val="1"/>
      <w:numFmt w:val="lowerLetter"/>
      <w:lvlText w:val="%2."/>
      <w:lvlJc w:val="left"/>
      <w:pPr>
        <w:tabs>
          <w:tab w:val="num" w:pos="1723"/>
        </w:tabs>
        <w:ind w:left="1723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443"/>
        </w:tabs>
        <w:ind w:left="2443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163"/>
        </w:tabs>
        <w:ind w:left="3163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83"/>
        </w:tabs>
        <w:ind w:left="3883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03"/>
        </w:tabs>
        <w:ind w:left="4603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323"/>
        </w:tabs>
        <w:ind w:left="5323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043"/>
        </w:tabs>
        <w:ind w:left="6043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763"/>
        </w:tabs>
        <w:ind w:left="6763" w:hanging="180"/>
      </w:pPr>
      <w:rPr>
        <w:rFonts w:cs="Times New Roman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6"/>
        <w:szCs w:val="26"/>
        <w:lang w:val="uk-UA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39EF"/>
    <w:rsid w:val="00006251"/>
    <w:rsid w:val="0001373A"/>
    <w:rsid w:val="00014437"/>
    <w:rsid w:val="00032BD4"/>
    <w:rsid w:val="00046C0A"/>
    <w:rsid w:val="00047252"/>
    <w:rsid w:val="00063E74"/>
    <w:rsid w:val="00095572"/>
    <w:rsid w:val="00095690"/>
    <w:rsid w:val="000C5B07"/>
    <w:rsid w:val="000C6EF4"/>
    <w:rsid w:val="000E4AFA"/>
    <w:rsid w:val="000F6648"/>
    <w:rsid w:val="00100308"/>
    <w:rsid w:val="00133976"/>
    <w:rsid w:val="0016589A"/>
    <w:rsid w:val="00176831"/>
    <w:rsid w:val="00184083"/>
    <w:rsid w:val="0018767E"/>
    <w:rsid w:val="001A0AA7"/>
    <w:rsid w:val="001A4B54"/>
    <w:rsid w:val="001B2A6D"/>
    <w:rsid w:val="001B556F"/>
    <w:rsid w:val="001D2F7C"/>
    <w:rsid w:val="001E1857"/>
    <w:rsid w:val="001E48F8"/>
    <w:rsid w:val="00200A06"/>
    <w:rsid w:val="002034B3"/>
    <w:rsid w:val="00206E30"/>
    <w:rsid w:val="002239D3"/>
    <w:rsid w:val="00245F89"/>
    <w:rsid w:val="00250CD0"/>
    <w:rsid w:val="00284971"/>
    <w:rsid w:val="002B6777"/>
    <w:rsid w:val="002C2898"/>
    <w:rsid w:val="002C60D1"/>
    <w:rsid w:val="002E6E3F"/>
    <w:rsid w:val="002F1198"/>
    <w:rsid w:val="002F607E"/>
    <w:rsid w:val="003022E1"/>
    <w:rsid w:val="00303F61"/>
    <w:rsid w:val="00303FE7"/>
    <w:rsid w:val="0031038C"/>
    <w:rsid w:val="00313A4E"/>
    <w:rsid w:val="003413FE"/>
    <w:rsid w:val="00342B17"/>
    <w:rsid w:val="003A325F"/>
    <w:rsid w:val="003B1DB5"/>
    <w:rsid w:val="003B725C"/>
    <w:rsid w:val="003D262C"/>
    <w:rsid w:val="004019DF"/>
    <w:rsid w:val="0040701F"/>
    <w:rsid w:val="00435691"/>
    <w:rsid w:val="00435F7D"/>
    <w:rsid w:val="00443118"/>
    <w:rsid w:val="00450D0F"/>
    <w:rsid w:val="00452C68"/>
    <w:rsid w:val="00452F72"/>
    <w:rsid w:val="004608E4"/>
    <w:rsid w:val="00490C85"/>
    <w:rsid w:val="00492541"/>
    <w:rsid w:val="00494E82"/>
    <w:rsid w:val="004B296F"/>
    <w:rsid w:val="004B6F58"/>
    <w:rsid w:val="004D7E9F"/>
    <w:rsid w:val="004E6E55"/>
    <w:rsid w:val="004F6340"/>
    <w:rsid w:val="00544AC1"/>
    <w:rsid w:val="0054775D"/>
    <w:rsid w:val="00563269"/>
    <w:rsid w:val="00566208"/>
    <w:rsid w:val="0058672D"/>
    <w:rsid w:val="005942C6"/>
    <w:rsid w:val="005A47F8"/>
    <w:rsid w:val="005D69F4"/>
    <w:rsid w:val="0061422B"/>
    <w:rsid w:val="006268B5"/>
    <w:rsid w:val="0064410E"/>
    <w:rsid w:val="0064644A"/>
    <w:rsid w:val="00651BAA"/>
    <w:rsid w:val="00661E2B"/>
    <w:rsid w:val="00662242"/>
    <w:rsid w:val="00676977"/>
    <w:rsid w:val="006816B6"/>
    <w:rsid w:val="006B1A4E"/>
    <w:rsid w:val="006D1077"/>
    <w:rsid w:val="006E1B51"/>
    <w:rsid w:val="0070440D"/>
    <w:rsid w:val="00721EA7"/>
    <w:rsid w:val="007325A5"/>
    <w:rsid w:val="00735E08"/>
    <w:rsid w:val="00742ACE"/>
    <w:rsid w:val="00744F91"/>
    <w:rsid w:val="00750A89"/>
    <w:rsid w:val="00765FAB"/>
    <w:rsid w:val="007856B0"/>
    <w:rsid w:val="0079365D"/>
    <w:rsid w:val="007A70A1"/>
    <w:rsid w:val="007B0A41"/>
    <w:rsid w:val="007B5861"/>
    <w:rsid w:val="007C5080"/>
    <w:rsid w:val="007C6FA0"/>
    <w:rsid w:val="007E3209"/>
    <w:rsid w:val="007E63C8"/>
    <w:rsid w:val="00804E4D"/>
    <w:rsid w:val="00805903"/>
    <w:rsid w:val="008101F9"/>
    <w:rsid w:val="00831F99"/>
    <w:rsid w:val="0084675C"/>
    <w:rsid w:val="0087457C"/>
    <w:rsid w:val="008812D8"/>
    <w:rsid w:val="00883149"/>
    <w:rsid w:val="0089203E"/>
    <w:rsid w:val="0089605D"/>
    <w:rsid w:val="008A767B"/>
    <w:rsid w:val="008B0A73"/>
    <w:rsid w:val="008D12F6"/>
    <w:rsid w:val="008D637F"/>
    <w:rsid w:val="008E042B"/>
    <w:rsid w:val="008F0767"/>
    <w:rsid w:val="008F6D7D"/>
    <w:rsid w:val="00907A77"/>
    <w:rsid w:val="00910CFC"/>
    <w:rsid w:val="00910F09"/>
    <w:rsid w:val="00911238"/>
    <w:rsid w:val="00931AF8"/>
    <w:rsid w:val="00932BB4"/>
    <w:rsid w:val="0095617C"/>
    <w:rsid w:val="00961392"/>
    <w:rsid w:val="009830F1"/>
    <w:rsid w:val="009938D1"/>
    <w:rsid w:val="009B640F"/>
    <w:rsid w:val="009D091A"/>
    <w:rsid w:val="009D39EF"/>
    <w:rsid w:val="009E214E"/>
    <w:rsid w:val="009F520F"/>
    <w:rsid w:val="009F764C"/>
    <w:rsid w:val="00A00C07"/>
    <w:rsid w:val="00A00C7F"/>
    <w:rsid w:val="00A076F2"/>
    <w:rsid w:val="00A111BA"/>
    <w:rsid w:val="00A129BD"/>
    <w:rsid w:val="00A27D3C"/>
    <w:rsid w:val="00A4312A"/>
    <w:rsid w:val="00A53C13"/>
    <w:rsid w:val="00A62E50"/>
    <w:rsid w:val="00A66DE1"/>
    <w:rsid w:val="00A849FB"/>
    <w:rsid w:val="00A87C47"/>
    <w:rsid w:val="00A91B67"/>
    <w:rsid w:val="00A9298B"/>
    <w:rsid w:val="00AA673F"/>
    <w:rsid w:val="00AD2E46"/>
    <w:rsid w:val="00AF3E12"/>
    <w:rsid w:val="00B24C75"/>
    <w:rsid w:val="00B41E4A"/>
    <w:rsid w:val="00B4783E"/>
    <w:rsid w:val="00B50B42"/>
    <w:rsid w:val="00B63F81"/>
    <w:rsid w:val="00B715CD"/>
    <w:rsid w:val="00B77731"/>
    <w:rsid w:val="00B816C5"/>
    <w:rsid w:val="00B94DB6"/>
    <w:rsid w:val="00B95A2F"/>
    <w:rsid w:val="00BD4F08"/>
    <w:rsid w:val="00BE0B23"/>
    <w:rsid w:val="00BE1317"/>
    <w:rsid w:val="00C060A7"/>
    <w:rsid w:val="00C26286"/>
    <w:rsid w:val="00C34FB8"/>
    <w:rsid w:val="00C46D8C"/>
    <w:rsid w:val="00C60480"/>
    <w:rsid w:val="00C70D56"/>
    <w:rsid w:val="00C81FB9"/>
    <w:rsid w:val="00C915B9"/>
    <w:rsid w:val="00C95F09"/>
    <w:rsid w:val="00CB4A6E"/>
    <w:rsid w:val="00CB5B40"/>
    <w:rsid w:val="00CE0336"/>
    <w:rsid w:val="00CE3F5C"/>
    <w:rsid w:val="00CF18D0"/>
    <w:rsid w:val="00CF2696"/>
    <w:rsid w:val="00D361A7"/>
    <w:rsid w:val="00D45C96"/>
    <w:rsid w:val="00D72467"/>
    <w:rsid w:val="00D82FA9"/>
    <w:rsid w:val="00D83D70"/>
    <w:rsid w:val="00DA438D"/>
    <w:rsid w:val="00DA4E02"/>
    <w:rsid w:val="00DF7E37"/>
    <w:rsid w:val="00E00D44"/>
    <w:rsid w:val="00E16451"/>
    <w:rsid w:val="00E23037"/>
    <w:rsid w:val="00E26DD2"/>
    <w:rsid w:val="00E410FA"/>
    <w:rsid w:val="00E41B8E"/>
    <w:rsid w:val="00E42904"/>
    <w:rsid w:val="00E43F65"/>
    <w:rsid w:val="00E4707A"/>
    <w:rsid w:val="00E86684"/>
    <w:rsid w:val="00E91655"/>
    <w:rsid w:val="00EA0EBB"/>
    <w:rsid w:val="00EA6E40"/>
    <w:rsid w:val="00EA78BC"/>
    <w:rsid w:val="00EB6572"/>
    <w:rsid w:val="00EC7A12"/>
    <w:rsid w:val="00ED0B6A"/>
    <w:rsid w:val="00ED28FD"/>
    <w:rsid w:val="00ED623D"/>
    <w:rsid w:val="00EF3F4B"/>
    <w:rsid w:val="00F054BF"/>
    <w:rsid w:val="00F122F2"/>
    <w:rsid w:val="00F276C2"/>
    <w:rsid w:val="00F619BB"/>
    <w:rsid w:val="00F64910"/>
    <w:rsid w:val="00F7035A"/>
    <w:rsid w:val="00F7230D"/>
    <w:rsid w:val="00F92113"/>
    <w:rsid w:val="00F9449F"/>
    <w:rsid w:val="00FB18C4"/>
    <w:rsid w:val="00FB30C9"/>
    <w:rsid w:val="00FB5502"/>
    <w:rsid w:val="00FB57CB"/>
    <w:rsid w:val="00FC3D7A"/>
    <w:rsid w:val="00FC5454"/>
    <w:rsid w:val="00FC5A1F"/>
    <w:rsid w:val="00FD079F"/>
    <w:rsid w:val="00FD302C"/>
    <w:rsid w:val="00FD5AEB"/>
    <w:rsid w:val="00FD6CCA"/>
    <w:rsid w:val="00FD7273"/>
    <w:rsid w:val="00FE7B4E"/>
    <w:rsid w:val="00FF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85B18FC"/>
  <w15:docId w15:val="{AC88972C-5673-4C88-BD4F-542E71901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87C47"/>
    <w:pPr>
      <w:widowControl w:val="0"/>
      <w:suppressAutoHyphens/>
    </w:pPr>
    <w:rPr>
      <w:lang w:val="ru-RU" w:eastAsia="zh-CN"/>
    </w:rPr>
  </w:style>
  <w:style w:type="paragraph" w:styleId="3">
    <w:name w:val="heading 3"/>
    <w:basedOn w:val="a"/>
    <w:next w:val="a"/>
    <w:qFormat/>
    <w:rsid w:val="00492541"/>
    <w:pPr>
      <w:keepNext/>
      <w:widowControl/>
      <w:tabs>
        <w:tab w:val="num" w:pos="0"/>
      </w:tabs>
      <w:spacing w:before="240" w:after="60"/>
      <w:outlineLvl w:val="2"/>
    </w:pPr>
    <w:rPr>
      <w:rFonts w:ascii="Arial" w:hAnsi="Arial" w:cs="Arial"/>
      <w:b/>
      <w:bCs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sid w:val="00492541"/>
  </w:style>
  <w:style w:type="character" w:customStyle="1" w:styleId="WW8Num1z1">
    <w:name w:val="WW8Num1z1"/>
    <w:rsid w:val="00492541"/>
  </w:style>
  <w:style w:type="character" w:customStyle="1" w:styleId="WW8Num1z2">
    <w:name w:val="WW8Num1z2"/>
    <w:rsid w:val="00492541"/>
  </w:style>
  <w:style w:type="character" w:customStyle="1" w:styleId="WW8Num1z3">
    <w:name w:val="WW8Num1z3"/>
    <w:rsid w:val="00492541"/>
  </w:style>
  <w:style w:type="character" w:customStyle="1" w:styleId="WW8Num1z4">
    <w:name w:val="WW8Num1z4"/>
    <w:rsid w:val="00492541"/>
  </w:style>
  <w:style w:type="character" w:customStyle="1" w:styleId="WW8Num1z5">
    <w:name w:val="WW8Num1z5"/>
    <w:rsid w:val="00492541"/>
  </w:style>
  <w:style w:type="character" w:customStyle="1" w:styleId="WW8Num1z6">
    <w:name w:val="WW8Num1z6"/>
    <w:rsid w:val="00492541"/>
  </w:style>
  <w:style w:type="character" w:customStyle="1" w:styleId="WW8Num1z7">
    <w:name w:val="WW8Num1z7"/>
    <w:rsid w:val="00492541"/>
  </w:style>
  <w:style w:type="character" w:customStyle="1" w:styleId="WW8Num1z8">
    <w:name w:val="WW8Num1z8"/>
    <w:rsid w:val="00492541"/>
  </w:style>
  <w:style w:type="character" w:customStyle="1" w:styleId="WW8Num2z0">
    <w:name w:val="WW8Num2z0"/>
    <w:rsid w:val="00492541"/>
    <w:rPr>
      <w:rFonts w:cs="Times New Roman"/>
      <w:b w:val="0"/>
    </w:rPr>
  </w:style>
  <w:style w:type="character" w:customStyle="1" w:styleId="WW8Num2z1">
    <w:name w:val="WW8Num2z1"/>
    <w:rsid w:val="00492541"/>
    <w:rPr>
      <w:rFonts w:cs="Times New Roman"/>
    </w:rPr>
  </w:style>
  <w:style w:type="character" w:customStyle="1" w:styleId="WW8Num3z0">
    <w:name w:val="WW8Num3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3z1">
    <w:name w:val="WW8Num3z1"/>
    <w:rsid w:val="00492541"/>
  </w:style>
  <w:style w:type="character" w:customStyle="1" w:styleId="WW8Num3z2">
    <w:name w:val="WW8Num3z2"/>
    <w:rsid w:val="00492541"/>
  </w:style>
  <w:style w:type="character" w:customStyle="1" w:styleId="WW8Num3z3">
    <w:name w:val="WW8Num3z3"/>
    <w:rsid w:val="00492541"/>
  </w:style>
  <w:style w:type="character" w:customStyle="1" w:styleId="WW8Num3z4">
    <w:name w:val="WW8Num3z4"/>
    <w:rsid w:val="00492541"/>
  </w:style>
  <w:style w:type="character" w:customStyle="1" w:styleId="WW8Num3z5">
    <w:name w:val="WW8Num3z5"/>
    <w:rsid w:val="00492541"/>
  </w:style>
  <w:style w:type="character" w:customStyle="1" w:styleId="WW8Num3z6">
    <w:name w:val="WW8Num3z6"/>
    <w:rsid w:val="00492541"/>
  </w:style>
  <w:style w:type="character" w:customStyle="1" w:styleId="WW8Num3z7">
    <w:name w:val="WW8Num3z7"/>
    <w:rsid w:val="00492541"/>
  </w:style>
  <w:style w:type="character" w:customStyle="1" w:styleId="WW8Num3z8">
    <w:name w:val="WW8Num3z8"/>
    <w:rsid w:val="00492541"/>
  </w:style>
  <w:style w:type="character" w:customStyle="1" w:styleId="2">
    <w:name w:val="Шрифт абзацу за замовчуванням2"/>
    <w:rsid w:val="00492541"/>
  </w:style>
  <w:style w:type="character" w:customStyle="1" w:styleId="1">
    <w:name w:val="Основной шрифт абзаца1"/>
    <w:rsid w:val="00492541"/>
  </w:style>
  <w:style w:type="character" w:customStyle="1" w:styleId="WW8Num2z2">
    <w:name w:val="WW8Num2z2"/>
    <w:rsid w:val="00492541"/>
    <w:rPr>
      <w:rFonts w:ascii="Wingdings" w:hAnsi="Wingdings" w:cs="Wingdings"/>
    </w:rPr>
  </w:style>
  <w:style w:type="character" w:customStyle="1" w:styleId="WW8Num4z0">
    <w:name w:val="WW8Num4z0"/>
    <w:rsid w:val="00492541"/>
  </w:style>
  <w:style w:type="character" w:customStyle="1" w:styleId="WW8Num4z1">
    <w:name w:val="WW8Num4z1"/>
    <w:rsid w:val="00492541"/>
  </w:style>
  <w:style w:type="character" w:customStyle="1" w:styleId="WW8Num4z2">
    <w:name w:val="WW8Num4z2"/>
    <w:rsid w:val="00492541"/>
  </w:style>
  <w:style w:type="character" w:customStyle="1" w:styleId="WW8Num4z3">
    <w:name w:val="WW8Num4z3"/>
    <w:rsid w:val="00492541"/>
  </w:style>
  <w:style w:type="character" w:customStyle="1" w:styleId="WW8Num4z4">
    <w:name w:val="WW8Num4z4"/>
    <w:rsid w:val="00492541"/>
  </w:style>
  <w:style w:type="character" w:customStyle="1" w:styleId="WW8Num4z5">
    <w:name w:val="WW8Num4z5"/>
    <w:rsid w:val="00492541"/>
  </w:style>
  <w:style w:type="character" w:customStyle="1" w:styleId="WW8Num4z6">
    <w:name w:val="WW8Num4z6"/>
    <w:rsid w:val="00492541"/>
  </w:style>
  <w:style w:type="character" w:customStyle="1" w:styleId="WW8Num4z7">
    <w:name w:val="WW8Num4z7"/>
    <w:rsid w:val="00492541"/>
  </w:style>
  <w:style w:type="character" w:customStyle="1" w:styleId="WW8Num4z8">
    <w:name w:val="WW8Num4z8"/>
    <w:rsid w:val="00492541"/>
  </w:style>
  <w:style w:type="character" w:customStyle="1" w:styleId="WW8Num5z0">
    <w:name w:val="WW8Num5z0"/>
    <w:rsid w:val="00492541"/>
    <w:rPr>
      <w:rFonts w:ascii="Times New Roman" w:eastAsia="Times New Roman" w:hAnsi="Times New Roman" w:cs="Times New Roman"/>
    </w:rPr>
  </w:style>
  <w:style w:type="character" w:customStyle="1" w:styleId="WW8Num5z1">
    <w:name w:val="WW8Num5z1"/>
    <w:rsid w:val="00492541"/>
    <w:rPr>
      <w:rFonts w:ascii="Courier New" w:hAnsi="Courier New" w:cs="Courier New"/>
    </w:rPr>
  </w:style>
  <w:style w:type="character" w:customStyle="1" w:styleId="WW8Num5z2">
    <w:name w:val="WW8Num5z2"/>
    <w:rsid w:val="00492541"/>
    <w:rPr>
      <w:rFonts w:ascii="Wingdings" w:hAnsi="Wingdings" w:cs="Wingdings"/>
    </w:rPr>
  </w:style>
  <w:style w:type="character" w:customStyle="1" w:styleId="WW8Num5z3">
    <w:name w:val="WW8Num5z3"/>
    <w:rsid w:val="00492541"/>
    <w:rPr>
      <w:rFonts w:ascii="Symbol" w:hAnsi="Symbol" w:cs="Symbol"/>
    </w:rPr>
  </w:style>
  <w:style w:type="character" w:customStyle="1" w:styleId="WW8Num6z0">
    <w:name w:val="WW8Num6z0"/>
    <w:rsid w:val="00492541"/>
  </w:style>
  <w:style w:type="character" w:customStyle="1" w:styleId="WW8Num6z1">
    <w:name w:val="WW8Num6z1"/>
    <w:rsid w:val="00492541"/>
  </w:style>
  <w:style w:type="character" w:customStyle="1" w:styleId="WW8Num6z2">
    <w:name w:val="WW8Num6z2"/>
    <w:rsid w:val="00492541"/>
  </w:style>
  <w:style w:type="character" w:customStyle="1" w:styleId="WW8Num6z3">
    <w:name w:val="WW8Num6z3"/>
    <w:rsid w:val="00492541"/>
  </w:style>
  <w:style w:type="character" w:customStyle="1" w:styleId="WW8Num6z4">
    <w:name w:val="WW8Num6z4"/>
    <w:rsid w:val="00492541"/>
  </w:style>
  <w:style w:type="character" w:customStyle="1" w:styleId="WW8Num6z5">
    <w:name w:val="WW8Num6z5"/>
    <w:rsid w:val="00492541"/>
  </w:style>
  <w:style w:type="character" w:customStyle="1" w:styleId="WW8Num6z6">
    <w:name w:val="WW8Num6z6"/>
    <w:rsid w:val="00492541"/>
  </w:style>
  <w:style w:type="character" w:customStyle="1" w:styleId="WW8Num6z7">
    <w:name w:val="WW8Num6z7"/>
    <w:rsid w:val="00492541"/>
  </w:style>
  <w:style w:type="character" w:customStyle="1" w:styleId="WW8Num6z8">
    <w:name w:val="WW8Num6z8"/>
    <w:rsid w:val="00492541"/>
  </w:style>
  <w:style w:type="character" w:customStyle="1" w:styleId="WW8Num7z0">
    <w:name w:val="WW8Num7z0"/>
    <w:rsid w:val="00492541"/>
    <w:rPr>
      <w:rFonts w:ascii="Symbol" w:hAnsi="Symbol" w:cs="Symbol"/>
    </w:rPr>
  </w:style>
  <w:style w:type="character" w:customStyle="1" w:styleId="WW8Num7z1">
    <w:name w:val="WW8Num7z1"/>
    <w:rsid w:val="00492541"/>
    <w:rPr>
      <w:rFonts w:ascii="Courier New" w:hAnsi="Courier New" w:cs="Courier New"/>
    </w:rPr>
  </w:style>
  <w:style w:type="character" w:customStyle="1" w:styleId="WW8Num7z2">
    <w:name w:val="WW8Num7z2"/>
    <w:rsid w:val="00492541"/>
    <w:rPr>
      <w:rFonts w:ascii="Wingdings" w:hAnsi="Wingdings" w:cs="Wingdings"/>
    </w:rPr>
  </w:style>
  <w:style w:type="character" w:customStyle="1" w:styleId="WW8Num8z0">
    <w:name w:val="WW8Num8z0"/>
    <w:rsid w:val="00492541"/>
    <w:rPr>
      <w:rFonts w:ascii="Symbol" w:hAnsi="Symbol" w:cs="Symbol"/>
    </w:rPr>
  </w:style>
  <w:style w:type="character" w:customStyle="1" w:styleId="WW8Num8z1">
    <w:name w:val="WW8Num8z1"/>
    <w:rsid w:val="00492541"/>
    <w:rPr>
      <w:rFonts w:ascii="Courier New" w:hAnsi="Courier New" w:cs="Courier New"/>
    </w:rPr>
  </w:style>
  <w:style w:type="character" w:customStyle="1" w:styleId="WW8Num8z2">
    <w:name w:val="WW8Num8z2"/>
    <w:rsid w:val="00492541"/>
    <w:rPr>
      <w:rFonts w:ascii="Wingdings" w:hAnsi="Wingdings" w:cs="Wingdings"/>
    </w:rPr>
  </w:style>
  <w:style w:type="character" w:customStyle="1" w:styleId="WW8Num9z0">
    <w:name w:val="WW8Num9z0"/>
    <w:rsid w:val="00492541"/>
    <w:rPr>
      <w:rFonts w:cs="Times New Roman"/>
    </w:rPr>
  </w:style>
  <w:style w:type="character" w:customStyle="1" w:styleId="WW8Num10z0">
    <w:name w:val="WW8Num10z0"/>
    <w:rsid w:val="00492541"/>
  </w:style>
  <w:style w:type="character" w:customStyle="1" w:styleId="WW8Num10z1">
    <w:name w:val="WW8Num10z1"/>
    <w:rsid w:val="00492541"/>
  </w:style>
  <w:style w:type="character" w:customStyle="1" w:styleId="WW8Num10z2">
    <w:name w:val="WW8Num10z2"/>
    <w:rsid w:val="00492541"/>
  </w:style>
  <w:style w:type="character" w:customStyle="1" w:styleId="WW8Num10z3">
    <w:name w:val="WW8Num10z3"/>
    <w:rsid w:val="00492541"/>
  </w:style>
  <w:style w:type="character" w:customStyle="1" w:styleId="WW8Num10z4">
    <w:name w:val="WW8Num10z4"/>
    <w:rsid w:val="00492541"/>
  </w:style>
  <w:style w:type="character" w:customStyle="1" w:styleId="WW8Num10z5">
    <w:name w:val="WW8Num10z5"/>
    <w:rsid w:val="00492541"/>
  </w:style>
  <w:style w:type="character" w:customStyle="1" w:styleId="WW8Num10z6">
    <w:name w:val="WW8Num10z6"/>
    <w:rsid w:val="00492541"/>
  </w:style>
  <w:style w:type="character" w:customStyle="1" w:styleId="WW8Num10z7">
    <w:name w:val="WW8Num10z7"/>
    <w:rsid w:val="00492541"/>
  </w:style>
  <w:style w:type="character" w:customStyle="1" w:styleId="WW8Num10z8">
    <w:name w:val="WW8Num10z8"/>
    <w:rsid w:val="00492541"/>
  </w:style>
  <w:style w:type="character" w:customStyle="1" w:styleId="WW8Num11z0">
    <w:name w:val="WW8Num11z0"/>
    <w:rsid w:val="00492541"/>
  </w:style>
  <w:style w:type="character" w:customStyle="1" w:styleId="WW8Num11z1">
    <w:name w:val="WW8Num11z1"/>
    <w:rsid w:val="00492541"/>
  </w:style>
  <w:style w:type="character" w:customStyle="1" w:styleId="WW8Num11z2">
    <w:name w:val="WW8Num11z2"/>
    <w:rsid w:val="00492541"/>
  </w:style>
  <w:style w:type="character" w:customStyle="1" w:styleId="WW8Num11z3">
    <w:name w:val="WW8Num11z3"/>
    <w:rsid w:val="00492541"/>
  </w:style>
  <w:style w:type="character" w:customStyle="1" w:styleId="WW8Num11z4">
    <w:name w:val="WW8Num11z4"/>
    <w:rsid w:val="00492541"/>
  </w:style>
  <w:style w:type="character" w:customStyle="1" w:styleId="WW8Num11z5">
    <w:name w:val="WW8Num11z5"/>
    <w:rsid w:val="00492541"/>
  </w:style>
  <w:style w:type="character" w:customStyle="1" w:styleId="WW8Num11z6">
    <w:name w:val="WW8Num11z6"/>
    <w:rsid w:val="00492541"/>
  </w:style>
  <w:style w:type="character" w:customStyle="1" w:styleId="WW8Num11z7">
    <w:name w:val="WW8Num11z7"/>
    <w:rsid w:val="00492541"/>
  </w:style>
  <w:style w:type="character" w:customStyle="1" w:styleId="WW8Num11z8">
    <w:name w:val="WW8Num11z8"/>
    <w:rsid w:val="00492541"/>
  </w:style>
  <w:style w:type="character" w:customStyle="1" w:styleId="WW8Num12z0">
    <w:name w:val="WW8Num12z0"/>
    <w:rsid w:val="00492541"/>
    <w:rPr>
      <w:rFonts w:ascii="Times New Roman" w:eastAsia="Times New Roman" w:hAnsi="Times New Roman" w:cs="Times New Roman"/>
      <w:b/>
    </w:rPr>
  </w:style>
  <w:style w:type="character" w:customStyle="1" w:styleId="WW8Num12z1">
    <w:name w:val="WW8Num12z1"/>
    <w:rsid w:val="00492541"/>
    <w:rPr>
      <w:rFonts w:ascii="Courier New" w:hAnsi="Courier New" w:cs="Courier New"/>
    </w:rPr>
  </w:style>
  <w:style w:type="character" w:customStyle="1" w:styleId="WW8Num12z2">
    <w:name w:val="WW8Num12z2"/>
    <w:rsid w:val="00492541"/>
    <w:rPr>
      <w:rFonts w:ascii="Wingdings" w:hAnsi="Wingdings" w:cs="Wingdings"/>
    </w:rPr>
  </w:style>
  <w:style w:type="character" w:customStyle="1" w:styleId="WW8Num12z3">
    <w:name w:val="WW8Num12z3"/>
    <w:rsid w:val="00492541"/>
    <w:rPr>
      <w:rFonts w:ascii="Symbol" w:hAnsi="Symbol" w:cs="Symbol"/>
    </w:rPr>
  </w:style>
  <w:style w:type="character" w:customStyle="1" w:styleId="WW8Num13z0">
    <w:name w:val="WW8Num13z0"/>
    <w:rsid w:val="00492541"/>
  </w:style>
  <w:style w:type="character" w:customStyle="1" w:styleId="WW8Num13z1">
    <w:name w:val="WW8Num13z1"/>
    <w:rsid w:val="00492541"/>
  </w:style>
  <w:style w:type="character" w:customStyle="1" w:styleId="WW8Num13z2">
    <w:name w:val="WW8Num13z2"/>
    <w:rsid w:val="00492541"/>
  </w:style>
  <w:style w:type="character" w:customStyle="1" w:styleId="WW8Num13z3">
    <w:name w:val="WW8Num13z3"/>
    <w:rsid w:val="00492541"/>
  </w:style>
  <w:style w:type="character" w:customStyle="1" w:styleId="WW8Num13z4">
    <w:name w:val="WW8Num13z4"/>
    <w:rsid w:val="00492541"/>
  </w:style>
  <w:style w:type="character" w:customStyle="1" w:styleId="WW8Num13z5">
    <w:name w:val="WW8Num13z5"/>
    <w:rsid w:val="00492541"/>
  </w:style>
  <w:style w:type="character" w:customStyle="1" w:styleId="WW8Num13z6">
    <w:name w:val="WW8Num13z6"/>
    <w:rsid w:val="00492541"/>
  </w:style>
  <w:style w:type="character" w:customStyle="1" w:styleId="WW8Num13z7">
    <w:name w:val="WW8Num13z7"/>
    <w:rsid w:val="00492541"/>
  </w:style>
  <w:style w:type="character" w:customStyle="1" w:styleId="WW8Num13z8">
    <w:name w:val="WW8Num13z8"/>
    <w:rsid w:val="00492541"/>
  </w:style>
  <w:style w:type="character" w:customStyle="1" w:styleId="WW8Num14z0">
    <w:name w:val="WW8Num14z0"/>
    <w:rsid w:val="00492541"/>
    <w:rPr>
      <w:rFonts w:ascii="Symbol" w:hAnsi="Symbol" w:cs="Symbol"/>
      <w:sz w:val="26"/>
      <w:szCs w:val="26"/>
      <w:lang w:val="uk-UA"/>
    </w:rPr>
  </w:style>
  <w:style w:type="character" w:customStyle="1" w:styleId="WW8Num14z1">
    <w:name w:val="WW8Num14z1"/>
    <w:rsid w:val="00492541"/>
    <w:rPr>
      <w:rFonts w:ascii="Courier New" w:hAnsi="Courier New" w:cs="Courier New"/>
    </w:rPr>
  </w:style>
  <w:style w:type="character" w:customStyle="1" w:styleId="WW8Num14z2">
    <w:name w:val="WW8Num14z2"/>
    <w:rsid w:val="00492541"/>
    <w:rPr>
      <w:rFonts w:ascii="Wingdings" w:hAnsi="Wingdings" w:cs="Wingdings"/>
    </w:rPr>
  </w:style>
  <w:style w:type="character" w:customStyle="1" w:styleId="WW8Num15z0">
    <w:name w:val="WW8Num15z0"/>
    <w:rsid w:val="00492541"/>
    <w:rPr>
      <w:rFonts w:ascii="Symbol" w:hAnsi="Symbol" w:cs="Symbol"/>
    </w:rPr>
  </w:style>
  <w:style w:type="character" w:customStyle="1" w:styleId="WW8Num15z1">
    <w:name w:val="WW8Num15z1"/>
    <w:rsid w:val="00492541"/>
    <w:rPr>
      <w:rFonts w:ascii="Courier New" w:hAnsi="Courier New" w:cs="Courier New"/>
    </w:rPr>
  </w:style>
  <w:style w:type="character" w:customStyle="1" w:styleId="WW8Num15z2">
    <w:name w:val="WW8Num15z2"/>
    <w:rsid w:val="00492541"/>
    <w:rPr>
      <w:rFonts w:ascii="Wingdings" w:hAnsi="Wingdings" w:cs="Wingdings"/>
    </w:rPr>
  </w:style>
  <w:style w:type="character" w:customStyle="1" w:styleId="WW8Num16z0">
    <w:name w:val="WW8Num16z0"/>
    <w:rsid w:val="00492541"/>
  </w:style>
  <w:style w:type="character" w:customStyle="1" w:styleId="WW8Num16z1">
    <w:name w:val="WW8Num16z1"/>
    <w:rsid w:val="00492541"/>
  </w:style>
  <w:style w:type="character" w:customStyle="1" w:styleId="WW8Num16z2">
    <w:name w:val="WW8Num16z2"/>
    <w:rsid w:val="00492541"/>
  </w:style>
  <w:style w:type="character" w:customStyle="1" w:styleId="WW8Num16z3">
    <w:name w:val="WW8Num16z3"/>
    <w:rsid w:val="00492541"/>
  </w:style>
  <w:style w:type="character" w:customStyle="1" w:styleId="WW8Num16z4">
    <w:name w:val="WW8Num16z4"/>
    <w:rsid w:val="00492541"/>
  </w:style>
  <w:style w:type="character" w:customStyle="1" w:styleId="WW8Num16z5">
    <w:name w:val="WW8Num16z5"/>
    <w:rsid w:val="00492541"/>
  </w:style>
  <w:style w:type="character" w:customStyle="1" w:styleId="WW8Num16z6">
    <w:name w:val="WW8Num16z6"/>
    <w:rsid w:val="00492541"/>
  </w:style>
  <w:style w:type="character" w:customStyle="1" w:styleId="WW8Num16z7">
    <w:name w:val="WW8Num16z7"/>
    <w:rsid w:val="00492541"/>
  </w:style>
  <w:style w:type="character" w:customStyle="1" w:styleId="WW8Num16z8">
    <w:name w:val="WW8Num16z8"/>
    <w:rsid w:val="00492541"/>
  </w:style>
  <w:style w:type="character" w:customStyle="1" w:styleId="WW8Num17z0">
    <w:name w:val="WW8Num17z0"/>
    <w:rsid w:val="00492541"/>
  </w:style>
  <w:style w:type="character" w:customStyle="1" w:styleId="WW8Num17z1">
    <w:name w:val="WW8Num17z1"/>
    <w:rsid w:val="00492541"/>
  </w:style>
  <w:style w:type="character" w:customStyle="1" w:styleId="WW8Num17z2">
    <w:name w:val="WW8Num17z2"/>
    <w:rsid w:val="00492541"/>
  </w:style>
  <w:style w:type="character" w:customStyle="1" w:styleId="WW8Num17z3">
    <w:name w:val="WW8Num17z3"/>
    <w:rsid w:val="00492541"/>
  </w:style>
  <w:style w:type="character" w:customStyle="1" w:styleId="WW8Num17z4">
    <w:name w:val="WW8Num17z4"/>
    <w:rsid w:val="00492541"/>
  </w:style>
  <w:style w:type="character" w:customStyle="1" w:styleId="WW8Num17z5">
    <w:name w:val="WW8Num17z5"/>
    <w:rsid w:val="00492541"/>
  </w:style>
  <w:style w:type="character" w:customStyle="1" w:styleId="WW8Num17z6">
    <w:name w:val="WW8Num17z6"/>
    <w:rsid w:val="00492541"/>
  </w:style>
  <w:style w:type="character" w:customStyle="1" w:styleId="WW8Num17z7">
    <w:name w:val="WW8Num17z7"/>
    <w:rsid w:val="00492541"/>
  </w:style>
  <w:style w:type="character" w:customStyle="1" w:styleId="WW8Num17z8">
    <w:name w:val="WW8Num17z8"/>
    <w:rsid w:val="00492541"/>
  </w:style>
  <w:style w:type="character" w:customStyle="1" w:styleId="WW8Num18z0">
    <w:name w:val="WW8Num18z0"/>
    <w:rsid w:val="00492541"/>
  </w:style>
  <w:style w:type="character" w:customStyle="1" w:styleId="WW8Num18z1">
    <w:name w:val="WW8Num18z1"/>
    <w:rsid w:val="00492541"/>
  </w:style>
  <w:style w:type="character" w:customStyle="1" w:styleId="WW8Num18z2">
    <w:name w:val="WW8Num18z2"/>
    <w:rsid w:val="00492541"/>
  </w:style>
  <w:style w:type="character" w:customStyle="1" w:styleId="WW8Num18z3">
    <w:name w:val="WW8Num18z3"/>
    <w:rsid w:val="00492541"/>
  </w:style>
  <w:style w:type="character" w:customStyle="1" w:styleId="WW8Num18z4">
    <w:name w:val="WW8Num18z4"/>
    <w:rsid w:val="00492541"/>
  </w:style>
  <w:style w:type="character" w:customStyle="1" w:styleId="WW8Num18z5">
    <w:name w:val="WW8Num18z5"/>
    <w:rsid w:val="00492541"/>
  </w:style>
  <w:style w:type="character" w:customStyle="1" w:styleId="WW8Num18z6">
    <w:name w:val="WW8Num18z6"/>
    <w:rsid w:val="00492541"/>
  </w:style>
  <w:style w:type="character" w:customStyle="1" w:styleId="WW8Num18z7">
    <w:name w:val="WW8Num18z7"/>
    <w:rsid w:val="00492541"/>
  </w:style>
  <w:style w:type="character" w:customStyle="1" w:styleId="WW8Num18z8">
    <w:name w:val="WW8Num18z8"/>
    <w:rsid w:val="00492541"/>
  </w:style>
  <w:style w:type="character" w:customStyle="1" w:styleId="WW8Num19z0">
    <w:name w:val="WW8Num19z0"/>
    <w:rsid w:val="00492541"/>
  </w:style>
  <w:style w:type="character" w:customStyle="1" w:styleId="WW8Num19z1">
    <w:name w:val="WW8Num19z1"/>
    <w:rsid w:val="00492541"/>
  </w:style>
  <w:style w:type="character" w:customStyle="1" w:styleId="WW8Num19z2">
    <w:name w:val="WW8Num19z2"/>
    <w:rsid w:val="00492541"/>
  </w:style>
  <w:style w:type="character" w:customStyle="1" w:styleId="WW8Num19z3">
    <w:name w:val="WW8Num19z3"/>
    <w:rsid w:val="00492541"/>
  </w:style>
  <w:style w:type="character" w:customStyle="1" w:styleId="WW8Num19z4">
    <w:name w:val="WW8Num19z4"/>
    <w:rsid w:val="00492541"/>
  </w:style>
  <w:style w:type="character" w:customStyle="1" w:styleId="WW8Num19z5">
    <w:name w:val="WW8Num19z5"/>
    <w:rsid w:val="00492541"/>
  </w:style>
  <w:style w:type="character" w:customStyle="1" w:styleId="WW8Num19z6">
    <w:name w:val="WW8Num19z6"/>
    <w:rsid w:val="00492541"/>
  </w:style>
  <w:style w:type="character" w:customStyle="1" w:styleId="WW8Num19z7">
    <w:name w:val="WW8Num19z7"/>
    <w:rsid w:val="00492541"/>
  </w:style>
  <w:style w:type="character" w:customStyle="1" w:styleId="WW8Num19z8">
    <w:name w:val="WW8Num19z8"/>
    <w:rsid w:val="00492541"/>
  </w:style>
  <w:style w:type="character" w:customStyle="1" w:styleId="WW8Num20z0">
    <w:name w:val="WW8Num20z0"/>
    <w:rsid w:val="00492541"/>
  </w:style>
  <w:style w:type="character" w:customStyle="1" w:styleId="WW8Num20z1">
    <w:name w:val="WW8Num20z1"/>
    <w:rsid w:val="00492541"/>
  </w:style>
  <w:style w:type="character" w:customStyle="1" w:styleId="WW8Num20z2">
    <w:name w:val="WW8Num20z2"/>
    <w:rsid w:val="00492541"/>
  </w:style>
  <w:style w:type="character" w:customStyle="1" w:styleId="WW8Num20z3">
    <w:name w:val="WW8Num20z3"/>
    <w:rsid w:val="00492541"/>
  </w:style>
  <w:style w:type="character" w:customStyle="1" w:styleId="WW8Num20z4">
    <w:name w:val="WW8Num20z4"/>
    <w:rsid w:val="00492541"/>
  </w:style>
  <w:style w:type="character" w:customStyle="1" w:styleId="WW8Num20z5">
    <w:name w:val="WW8Num20z5"/>
    <w:rsid w:val="00492541"/>
  </w:style>
  <w:style w:type="character" w:customStyle="1" w:styleId="WW8Num20z6">
    <w:name w:val="WW8Num20z6"/>
    <w:rsid w:val="00492541"/>
  </w:style>
  <w:style w:type="character" w:customStyle="1" w:styleId="WW8Num20z7">
    <w:name w:val="WW8Num20z7"/>
    <w:rsid w:val="00492541"/>
  </w:style>
  <w:style w:type="character" w:customStyle="1" w:styleId="WW8Num20z8">
    <w:name w:val="WW8Num20z8"/>
    <w:rsid w:val="00492541"/>
  </w:style>
  <w:style w:type="character" w:customStyle="1" w:styleId="10">
    <w:name w:val="Шрифт абзацу за замовчуванням1"/>
    <w:rsid w:val="00492541"/>
  </w:style>
  <w:style w:type="character" w:styleId="a3">
    <w:name w:val="Hyperlink"/>
    <w:rsid w:val="00492541"/>
    <w:rPr>
      <w:rFonts w:cs="Times New Roman"/>
      <w:color w:val="0000FF"/>
      <w:u w:val="single"/>
    </w:rPr>
  </w:style>
  <w:style w:type="character" w:customStyle="1" w:styleId="30">
    <w:name w:val="Заголовок 3 Знак"/>
    <w:rsid w:val="00492541"/>
    <w:rPr>
      <w:rFonts w:ascii="Arial" w:hAnsi="Arial" w:cs="Arial"/>
      <w:b/>
      <w:bCs/>
      <w:sz w:val="26"/>
      <w:szCs w:val="26"/>
      <w:lang w:val="uk-UA" w:bidi="ar-SA"/>
    </w:rPr>
  </w:style>
  <w:style w:type="character" w:customStyle="1" w:styleId="100">
    <w:name w:val="Основний текст + 10"/>
    <w:rsid w:val="00492541"/>
    <w:rPr>
      <w:sz w:val="21"/>
      <w:szCs w:val="21"/>
      <w:lang w:bidi="ar-SA"/>
    </w:rPr>
  </w:style>
  <w:style w:type="character" w:customStyle="1" w:styleId="11">
    <w:name w:val="Основний текст1"/>
    <w:rsid w:val="00492541"/>
    <w:rPr>
      <w:lang w:bidi="ar-SA"/>
    </w:rPr>
  </w:style>
  <w:style w:type="character" w:customStyle="1" w:styleId="a4">
    <w:name w:val="Текст у виносці Знак"/>
    <w:rsid w:val="00492541"/>
    <w:rPr>
      <w:rFonts w:ascii="Segoe UI" w:hAnsi="Segoe UI" w:cs="Segoe UI"/>
      <w:sz w:val="18"/>
      <w:szCs w:val="18"/>
      <w:lang w:val="ru-RU" w:eastAsia="zh-CN"/>
    </w:rPr>
  </w:style>
  <w:style w:type="character" w:customStyle="1" w:styleId="ListLabel1">
    <w:name w:val="ListLabel 1"/>
    <w:rsid w:val="00492541"/>
    <w:rPr>
      <w:rFonts w:cs="Times New Roman"/>
    </w:rPr>
  </w:style>
  <w:style w:type="character" w:customStyle="1" w:styleId="ListLabel2">
    <w:name w:val="ListLabel 2"/>
    <w:rsid w:val="00492541"/>
    <w:rPr>
      <w:rFonts w:cs="Times New Roman"/>
    </w:rPr>
  </w:style>
  <w:style w:type="character" w:customStyle="1" w:styleId="ListLabel3">
    <w:name w:val="ListLabel 3"/>
    <w:rsid w:val="00492541"/>
    <w:rPr>
      <w:rFonts w:cs="Times New Roman"/>
    </w:rPr>
  </w:style>
  <w:style w:type="character" w:customStyle="1" w:styleId="ListLabel4">
    <w:name w:val="ListLabel 4"/>
    <w:rsid w:val="00492541"/>
    <w:rPr>
      <w:rFonts w:cs="Times New Roman"/>
    </w:rPr>
  </w:style>
  <w:style w:type="character" w:customStyle="1" w:styleId="ListLabel5">
    <w:name w:val="ListLabel 5"/>
    <w:rsid w:val="00492541"/>
    <w:rPr>
      <w:rFonts w:cs="Times New Roman"/>
    </w:rPr>
  </w:style>
  <w:style w:type="character" w:customStyle="1" w:styleId="ListLabel6">
    <w:name w:val="ListLabel 6"/>
    <w:rsid w:val="00492541"/>
    <w:rPr>
      <w:rFonts w:cs="Times New Roman"/>
    </w:rPr>
  </w:style>
  <w:style w:type="character" w:customStyle="1" w:styleId="ListLabel7">
    <w:name w:val="ListLabel 7"/>
    <w:rsid w:val="00492541"/>
    <w:rPr>
      <w:rFonts w:cs="Times New Roman"/>
    </w:rPr>
  </w:style>
  <w:style w:type="character" w:customStyle="1" w:styleId="ListLabel8">
    <w:name w:val="ListLabel 8"/>
    <w:rsid w:val="00492541"/>
    <w:rPr>
      <w:rFonts w:cs="Times New Roman"/>
    </w:rPr>
  </w:style>
  <w:style w:type="character" w:customStyle="1" w:styleId="ListLabel9">
    <w:name w:val="ListLabel 9"/>
    <w:rsid w:val="00492541"/>
    <w:rPr>
      <w:rFonts w:cs="Times New Roman"/>
    </w:rPr>
  </w:style>
  <w:style w:type="paragraph" w:customStyle="1" w:styleId="12">
    <w:name w:val="Заголовок1"/>
    <w:basedOn w:val="a"/>
    <w:next w:val="a5"/>
    <w:rsid w:val="00492541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5">
    <w:name w:val="Body Text"/>
    <w:basedOn w:val="a"/>
    <w:rsid w:val="00492541"/>
    <w:pPr>
      <w:widowControl/>
      <w:spacing w:after="120"/>
    </w:pPr>
  </w:style>
  <w:style w:type="paragraph" w:styleId="a6">
    <w:name w:val="List"/>
    <w:basedOn w:val="a5"/>
    <w:rsid w:val="00492541"/>
    <w:rPr>
      <w:rFonts w:cs="Arial"/>
    </w:rPr>
  </w:style>
  <w:style w:type="paragraph" w:styleId="a7">
    <w:name w:val="caption"/>
    <w:basedOn w:val="a"/>
    <w:qFormat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a8">
    <w:name w:val="Покажчик"/>
    <w:basedOn w:val="a"/>
    <w:rsid w:val="00492541"/>
    <w:pPr>
      <w:suppressLineNumbers/>
    </w:pPr>
    <w:rPr>
      <w:rFonts w:cs="Arial"/>
    </w:rPr>
  </w:style>
  <w:style w:type="paragraph" w:customStyle="1" w:styleId="13">
    <w:name w:val="Назва об'є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4">
    <w:name w:val="Название объекта1"/>
    <w:basedOn w:val="a"/>
    <w:rsid w:val="00492541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15">
    <w:name w:val="Маркірований список1"/>
    <w:basedOn w:val="a"/>
    <w:rsid w:val="00492541"/>
  </w:style>
  <w:style w:type="paragraph" w:customStyle="1" w:styleId="a9">
    <w:name w:val="Вміст таблиці"/>
    <w:basedOn w:val="a"/>
    <w:rsid w:val="00492541"/>
    <w:pPr>
      <w:suppressLineNumbers/>
    </w:pPr>
  </w:style>
  <w:style w:type="paragraph" w:customStyle="1" w:styleId="aa">
    <w:name w:val="Заголовок таблиці"/>
    <w:basedOn w:val="a9"/>
    <w:rsid w:val="00492541"/>
    <w:pPr>
      <w:jc w:val="center"/>
    </w:pPr>
    <w:rPr>
      <w:b/>
      <w:bCs/>
    </w:rPr>
  </w:style>
  <w:style w:type="paragraph" w:customStyle="1" w:styleId="ab">
    <w:name w:val="Вміст рамки"/>
    <w:basedOn w:val="a"/>
    <w:rsid w:val="00492541"/>
  </w:style>
  <w:style w:type="paragraph" w:customStyle="1" w:styleId="16">
    <w:name w:val="Текст выноски1"/>
    <w:basedOn w:val="a"/>
    <w:rsid w:val="00492541"/>
    <w:rPr>
      <w:rFonts w:ascii="Segoe UI" w:hAnsi="Segoe UI" w:cs="Segoe UI"/>
      <w:sz w:val="18"/>
      <w:szCs w:val="18"/>
    </w:rPr>
  </w:style>
  <w:style w:type="paragraph" w:styleId="ac">
    <w:name w:val="Balloon Text"/>
    <w:basedOn w:val="a"/>
    <w:link w:val="17"/>
    <w:uiPriority w:val="99"/>
    <w:semiHidden/>
    <w:unhideWhenUsed/>
    <w:rsid w:val="00CB4A6E"/>
    <w:rPr>
      <w:rFonts w:ascii="Segoe UI" w:hAnsi="Segoe UI" w:cs="Segoe UI"/>
      <w:sz w:val="18"/>
      <w:szCs w:val="18"/>
    </w:rPr>
  </w:style>
  <w:style w:type="character" w:customStyle="1" w:styleId="17">
    <w:name w:val="Текст у виносці Знак1"/>
    <w:link w:val="ac"/>
    <w:uiPriority w:val="99"/>
    <w:semiHidden/>
    <w:rsid w:val="00CB4A6E"/>
    <w:rPr>
      <w:rFonts w:ascii="Segoe UI" w:hAnsi="Segoe UI" w:cs="Segoe UI"/>
      <w:sz w:val="18"/>
      <w:szCs w:val="18"/>
      <w:lang w:val="ru-RU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75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da.gov.ua" TargetMode="External"/><Relationship Id="rId3" Type="http://schemas.openxmlformats.org/officeDocument/2006/relationships/styles" Target="styles.xml"/><Relationship Id="rId7" Type="http://schemas.openxmlformats.org/officeDocument/2006/relationships/hyperlink" Target="mailto:doz@loda.gov.u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D74B3-99CF-49CB-A178-169CB36BC9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4294</Words>
  <Characters>2449</Characters>
  <Application>Microsoft Office Word</Application>
  <DocSecurity>0</DocSecurity>
  <Lines>20</Lines>
  <Paragraphs>13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6730</CharactersWithSpaces>
  <SharedDoc>false</SharedDoc>
  <HLinks>
    <vt:vector size="6" baseType="variant">
      <vt:variant>
        <vt:i4>8192015</vt:i4>
      </vt:variant>
      <vt:variant>
        <vt:i4>0</vt:i4>
      </vt:variant>
      <vt:variant>
        <vt:i4>0</vt:i4>
      </vt:variant>
      <vt:variant>
        <vt:i4>5</vt:i4>
      </vt:variant>
      <vt:variant>
        <vt:lpwstr>mailto:lvivphc.miac@gmail.com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Юрій Голубов</dc:creator>
  <cp:lastModifiedBy>User</cp:lastModifiedBy>
  <cp:revision>2</cp:revision>
  <cp:lastPrinted>2024-08-21T06:33:00Z</cp:lastPrinted>
  <dcterms:created xsi:type="dcterms:W3CDTF">2024-11-27T15:06:00Z</dcterms:created>
  <dcterms:modified xsi:type="dcterms:W3CDTF">2024-11-27T15:06:00Z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