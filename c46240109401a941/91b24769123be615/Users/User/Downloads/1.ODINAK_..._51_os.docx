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3A32A6" w:rsidRDefault="003A32A6" w:rsidP="004019DF">
      <w:pPr>
        <w:jc w:val="center"/>
      </w:pPr>
    </w:p>
    <w:p w:rsidR="003A32A6" w:rsidRDefault="003A32A6" w:rsidP="004019DF">
      <w:pPr>
        <w:jc w:val="center"/>
      </w:pPr>
    </w:p>
    <w:p w:rsidR="003A32A6" w:rsidRDefault="003A32A6" w:rsidP="004019DF">
      <w:pPr>
        <w:jc w:val="center"/>
      </w:pPr>
    </w:p>
    <w:p w:rsidR="003A32A6" w:rsidRDefault="003A32A6" w:rsidP="004019DF">
      <w:pPr>
        <w:jc w:val="center"/>
      </w:pPr>
    </w:p>
    <w:p w:rsidR="00A30132" w:rsidRDefault="00A30132" w:rsidP="00AE793A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AE793A">
      <w:pPr>
        <w:jc w:val="center"/>
        <w:rPr>
          <w:sz w:val="22"/>
        </w:rPr>
      </w:pPr>
    </w:p>
    <w:p w:rsidR="00A30132" w:rsidRDefault="00A30132" w:rsidP="00AE793A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AE793A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AE793A">
      <w:pPr>
        <w:jc w:val="center"/>
      </w:pPr>
      <w:r>
        <w:t>Код ЄДРПОУ 02013047</w:t>
      </w:r>
    </w:p>
    <w:p w:rsidR="00A30132" w:rsidRDefault="00A30132" w:rsidP="00AE793A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AE793A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AE793A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AE793A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05604" w:rsidRDefault="00607A3D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>ДНП «</w:t>
      </w:r>
      <w:r w:rsidR="00005604">
        <w:rPr>
          <w:b/>
          <w:sz w:val="26"/>
          <w:szCs w:val="26"/>
          <w:lang w:val="uk-UA" w:eastAsia="uk-UA"/>
        </w:rPr>
        <w:t>Львівський національний медичний університет імені Данила Галицького»</w:t>
      </w:r>
    </w:p>
    <w:p w:rsidR="00005604" w:rsidRDefault="00005604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607A3D" w:rsidRDefault="00020C57" w:rsidP="00607A3D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AE793A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AE793A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AE793A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="00B82A23" w:rsidRPr="00B82A23">
        <w:rPr>
          <w:b/>
          <w:bCs/>
          <w:sz w:val="26"/>
          <w:szCs w:val="26"/>
          <w:lang w:val="uk-UA"/>
        </w:rPr>
        <w:t>терміново</w:t>
      </w:r>
      <w:r w:rsidRPr="00B82A23">
        <w:rPr>
          <w:b/>
          <w:bCs/>
          <w:sz w:val="26"/>
          <w:szCs w:val="26"/>
          <w:lang w:val="uk-UA"/>
        </w:rPr>
        <w:t xml:space="preserve"> 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B82A23" w:rsidRPr="00B82A23">
        <w:rPr>
          <w:b/>
          <w:bCs/>
          <w:sz w:val="26"/>
          <w:szCs w:val="26"/>
          <w:u w:val="single"/>
          <w:lang w:val="uk-UA"/>
        </w:rPr>
        <w:t>15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005604">
        <w:rPr>
          <w:b/>
          <w:bCs/>
          <w:sz w:val="26"/>
          <w:szCs w:val="26"/>
          <w:u w:val="single"/>
          <w:lang w:val="uk-UA"/>
        </w:rPr>
        <w:t>грудня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2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698"/>
        <w:gridCol w:w="2835"/>
        <w:gridCol w:w="2266"/>
      </w:tblGrid>
      <w:tr w:rsidR="006B1A4E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697A" w:rsidRDefault="006B1A4E">
            <w:pPr>
              <w:jc w:val="center"/>
              <w:rPr>
                <w:sz w:val="22"/>
                <w:szCs w:val="22"/>
              </w:rPr>
            </w:pPr>
            <w:r w:rsidRPr="0022697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697A" w:rsidRDefault="006B1A4E">
            <w:pPr>
              <w:jc w:val="center"/>
              <w:rPr>
                <w:sz w:val="22"/>
                <w:szCs w:val="22"/>
              </w:rPr>
            </w:pPr>
            <w:r w:rsidRPr="0022697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697A" w:rsidRDefault="006B1A4E">
            <w:pPr>
              <w:jc w:val="center"/>
              <w:rPr>
                <w:sz w:val="22"/>
                <w:szCs w:val="22"/>
              </w:rPr>
            </w:pPr>
            <w:r w:rsidRPr="0022697A">
              <w:rPr>
                <w:b/>
                <w:bCs/>
                <w:sz w:val="22"/>
                <w:szCs w:val="22"/>
                <w:lang w:val="uk-UA"/>
              </w:rPr>
              <w:t>Рік народжен</w:t>
            </w:r>
            <w:bookmarkStart w:id="1" w:name="_GoBack"/>
            <w:bookmarkEnd w:id="1"/>
            <w:r w:rsidRPr="0022697A">
              <w:rPr>
                <w:b/>
                <w:bCs/>
                <w:sz w:val="22"/>
                <w:szCs w:val="22"/>
                <w:lang w:val="uk-UA"/>
              </w:rPr>
              <w:t>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697A" w:rsidRDefault="00A30132">
            <w:pPr>
              <w:jc w:val="center"/>
              <w:rPr>
                <w:sz w:val="22"/>
                <w:szCs w:val="22"/>
              </w:rPr>
            </w:pPr>
            <w:r w:rsidRPr="0022697A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22697A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22697A" w:rsidRDefault="006B1A4E">
            <w:pPr>
              <w:jc w:val="center"/>
              <w:rPr>
                <w:sz w:val="22"/>
                <w:szCs w:val="22"/>
              </w:rPr>
            </w:pPr>
            <w:r w:rsidRPr="0022697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22697A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22697A" w:rsidRDefault="00005604" w:rsidP="004019DF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Одинак Юрій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22697A" w:rsidRDefault="00005604" w:rsidP="004019DF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06.05.190р.н.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49BE" w:rsidRPr="0022697A" w:rsidRDefault="0022697A" w:rsidP="00C33F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005604" w:rsidRPr="0022697A">
              <w:rPr>
                <w:sz w:val="22"/>
                <w:szCs w:val="22"/>
                <w:lang w:val="uk-UA"/>
              </w:rPr>
              <w:t>. Нагуєвичі,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22697A" w:rsidRDefault="004019DF" w:rsidP="004019DF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 xml:space="preserve">з </w:t>
            </w:r>
            <w:r w:rsidR="00005604" w:rsidRPr="0022697A">
              <w:rPr>
                <w:sz w:val="22"/>
                <w:szCs w:val="22"/>
                <w:lang w:val="uk-UA"/>
              </w:rPr>
              <w:t>14</w:t>
            </w:r>
            <w:r w:rsidR="00F21909" w:rsidRPr="0022697A">
              <w:rPr>
                <w:sz w:val="22"/>
                <w:szCs w:val="22"/>
                <w:lang w:val="uk-UA"/>
              </w:rPr>
              <w:t>.</w:t>
            </w:r>
            <w:r w:rsidR="005A3232" w:rsidRPr="0022697A">
              <w:rPr>
                <w:sz w:val="22"/>
                <w:szCs w:val="22"/>
                <w:lang w:val="uk-UA"/>
              </w:rPr>
              <w:t>0</w:t>
            </w:r>
            <w:r w:rsidR="00005604" w:rsidRPr="0022697A">
              <w:rPr>
                <w:sz w:val="22"/>
                <w:szCs w:val="22"/>
                <w:lang w:val="uk-UA"/>
              </w:rPr>
              <w:t>3</w:t>
            </w:r>
            <w:r w:rsidR="00F21909" w:rsidRPr="0022697A">
              <w:rPr>
                <w:sz w:val="22"/>
                <w:szCs w:val="22"/>
                <w:lang w:val="uk-UA"/>
              </w:rPr>
              <w:t>.</w:t>
            </w:r>
            <w:r w:rsidR="005D69F4" w:rsidRPr="0022697A">
              <w:rPr>
                <w:sz w:val="22"/>
                <w:szCs w:val="22"/>
                <w:lang w:val="uk-UA"/>
              </w:rPr>
              <w:t>20</w:t>
            </w:r>
            <w:r w:rsidR="00535397" w:rsidRPr="0022697A">
              <w:rPr>
                <w:sz w:val="22"/>
                <w:szCs w:val="22"/>
                <w:lang w:val="uk-UA"/>
              </w:rPr>
              <w:t>2</w:t>
            </w:r>
            <w:r w:rsidR="00005604" w:rsidRPr="0022697A">
              <w:rPr>
                <w:sz w:val="22"/>
                <w:szCs w:val="22"/>
                <w:lang w:val="uk-UA"/>
              </w:rPr>
              <w:t>4</w:t>
            </w:r>
            <w:r w:rsidRPr="0022697A">
              <w:rPr>
                <w:sz w:val="22"/>
                <w:szCs w:val="22"/>
                <w:lang w:val="uk-UA"/>
              </w:rPr>
              <w:t>р.</w:t>
            </w:r>
          </w:p>
          <w:p w:rsidR="004019DF" w:rsidRPr="0022697A" w:rsidRDefault="004019DF" w:rsidP="004019DF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2697A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2697A" w:rsidRDefault="00005604" w:rsidP="00B2111C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Прикута Андрій Борисович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2697A" w:rsidRDefault="00005604" w:rsidP="00B2111C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26.11.1996р.н.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2697A" w:rsidRDefault="0022697A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Львівська, 11,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005604" w:rsidRPr="0022697A">
              <w:rPr>
                <w:sz w:val="22"/>
                <w:szCs w:val="22"/>
                <w:lang w:val="uk-UA"/>
              </w:rPr>
              <w:t>Жовква</w:t>
            </w:r>
            <w:proofErr w:type="spellEnd"/>
            <w:r w:rsidR="0000560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22697A" w:rsidRDefault="00D72DD6" w:rsidP="00D72DD6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 xml:space="preserve">з </w:t>
            </w:r>
            <w:r w:rsidR="00005604" w:rsidRPr="0022697A">
              <w:rPr>
                <w:sz w:val="22"/>
                <w:szCs w:val="22"/>
                <w:lang w:val="uk-UA"/>
              </w:rPr>
              <w:t>01</w:t>
            </w:r>
            <w:r w:rsidR="0078044D" w:rsidRPr="0022697A">
              <w:rPr>
                <w:sz w:val="22"/>
                <w:szCs w:val="22"/>
                <w:lang w:val="uk-UA"/>
              </w:rPr>
              <w:t>.0</w:t>
            </w:r>
            <w:r w:rsidR="00005604" w:rsidRPr="0022697A">
              <w:rPr>
                <w:sz w:val="22"/>
                <w:szCs w:val="22"/>
                <w:lang w:val="uk-UA"/>
              </w:rPr>
              <w:t>1</w:t>
            </w:r>
            <w:r w:rsidR="0078044D" w:rsidRPr="0022697A">
              <w:rPr>
                <w:sz w:val="22"/>
                <w:szCs w:val="22"/>
                <w:lang w:val="uk-UA"/>
              </w:rPr>
              <w:t>.</w:t>
            </w:r>
            <w:r w:rsidRPr="0022697A">
              <w:rPr>
                <w:sz w:val="22"/>
                <w:szCs w:val="22"/>
                <w:lang w:val="uk-UA"/>
              </w:rPr>
              <w:t>20</w:t>
            </w:r>
            <w:r w:rsidR="0078044D" w:rsidRPr="0022697A">
              <w:rPr>
                <w:sz w:val="22"/>
                <w:szCs w:val="22"/>
                <w:lang w:val="uk-UA"/>
              </w:rPr>
              <w:t>25</w:t>
            </w:r>
            <w:r w:rsidRPr="0022697A">
              <w:rPr>
                <w:sz w:val="22"/>
                <w:szCs w:val="22"/>
                <w:lang w:val="uk-UA"/>
              </w:rPr>
              <w:t>р.</w:t>
            </w:r>
          </w:p>
          <w:p w:rsidR="00B2111C" w:rsidRPr="0022697A" w:rsidRDefault="00D72DD6" w:rsidP="00D72DD6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697A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697A" w:rsidRDefault="00005604" w:rsidP="0087442E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Байда Орест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697A" w:rsidRDefault="00005604" w:rsidP="0087442E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08.08.1982р.н.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697A" w:rsidRDefault="0022697A" w:rsidP="0022697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005604" w:rsidRPr="0022697A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005604" w:rsidRPr="0022697A">
              <w:rPr>
                <w:sz w:val="22"/>
                <w:szCs w:val="22"/>
                <w:lang w:val="uk-UA"/>
              </w:rPr>
              <w:t>Демнянська</w:t>
            </w:r>
            <w:proofErr w:type="spellEnd"/>
            <w:r w:rsidR="00005604" w:rsidRPr="0022697A">
              <w:rPr>
                <w:sz w:val="22"/>
                <w:szCs w:val="22"/>
                <w:lang w:val="uk-UA"/>
              </w:rPr>
              <w:t xml:space="preserve">, 16/40, </w:t>
            </w:r>
            <w:proofErr w:type="spellStart"/>
            <w:r w:rsidR="00005604" w:rsidRPr="0022697A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22697A" w:rsidRDefault="00D72DD6" w:rsidP="00D72DD6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 xml:space="preserve">з </w:t>
            </w:r>
            <w:r w:rsidR="00005604" w:rsidRPr="0022697A">
              <w:rPr>
                <w:sz w:val="22"/>
                <w:szCs w:val="22"/>
                <w:lang w:val="uk-UA"/>
              </w:rPr>
              <w:t>01</w:t>
            </w:r>
            <w:r w:rsidRPr="0022697A">
              <w:rPr>
                <w:sz w:val="22"/>
                <w:szCs w:val="22"/>
                <w:lang w:val="uk-UA"/>
              </w:rPr>
              <w:t>.0</w:t>
            </w:r>
            <w:r w:rsidR="00005604" w:rsidRPr="0022697A">
              <w:rPr>
                <w:sz w:val="22"/>
                <w:szCs w:val="22"/>
                <w:lang w:val="uk-UA"/>
              </w:rPr>
              <w:t>1</w:t>
            </w:r>
            <w:r w:rsidRPr="0022697A">
              <w:rPr>
                <w:sz w:val="22"/>
                <w:szCs w:val="22"/>
                <w:lang w:val="uk-UA"/>
              </w:rPr>
              <w:t>.20</w:t>
            </w:r>
            <w:r w:rsidR="007222CC" w:rsidRPr="0022697A">
              <w:rPr>
                <w:sz w:val="22"/>
                <w:szCs w:val="22"/>
                <w:lang w:val="uk-UA"/>
              </w:rPr>
              <w:t>2</w:t>
            </w:r>
            <w:r w:rsidR="00005604" w:rsidRPr="0022697A">
              <w:rPr>
                <w:sz w:val="22"/>
                <w:szCs w:val="22"/>
                <w:lang w:val="uk-UA"/>
              </w:rPr>
              <w:t>5</w:t>
            </w:r>
            <w:r w:rsidRPr="0022697A">
              <w:rPr>
                <w:sz w:val="22"/>
                <w:szCs w:val="22"/>
                <w:lang w:val="uk-UA"/>
              </w:rPr>
              <w:t>р.</w:t>
            </w:r>
          </w:p>
          <w:p w:rsidR="0087442E" w:rsidRPr="0022697A" w:rsidRDefault="00D72DD6" w:rsidP="00D72DD6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2AB9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Няйко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Тарас Тарасович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08.03.1975р.н.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22697A" w:rsidP="00932AB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4/25,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932AB9" w:rsidRPr="0022697A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01.10.2025р.</w:t>
            </w:r>
          </w:p>
          <w:p w:rsidR="00932AB9" w:rsidRDefault="00932AB9" w:rsidP="00932AB9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  <w:p w:rsidR="00CA1600" w:rsidRPr="0022697A" w:rsidRDefault="00CA1600" w:rsidP="00932AB9">
            <w:pPr>
              <w:jc w:val="center"/>
              <w:rPr>
                <w:sz w:val="22"/>
                <w:szCs w:val="22"/>
              </w:rPr>
            </w:pPr>
          </w:p>
        </w:tc>
      </w:tr>
      <w:tr w:rsidR="00932AB9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Суханов Олександр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30.07.1977р.н.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22697A" w:rsidP="00932AB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32AB9" w:rsidRPr="0022697A">
              <w:rPr>
                <w:sz w:val="22"/>
                <w:szCs w:val="22"/>
                <w:lang w:val="uk-UA"/>
              </w:rPr>
              <w:t>ул. Квітнева, ¼,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01.10.2025р.</w:t>
            </w:r>
          </w:p>
          <w:p w:rsidR="00932AB9" w:rsidRPr="0022697A" w:rsidRDefault="00932AB9" w:rsidP="00932AB9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2AB9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Кременець Андрій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16.09.1981р.н.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22697A" w:rsidRDefault="0022697A" w:rsidP="00932AB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Ланковецька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72,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932AB9" w:rsidRPr="0022697A">
              <w:rPr>
                <w:sz w:val="22"/>
                <w:szCs w:val="22"/>
                <w:lang w:val="uk-UA"/>
              </w:rPr>
              <w:t>Теляж</w:t>
            </w:r>
            <w:proofErr w:type="spellEnd"/>
            <w:r w:rsidR="00932AB9" w:rsidRPr="0022697A">
              <w:rPr>
                <w:sz w:val="22"/>
                <w:szCs w:val="22"/>
                <w:lang w:val="uk-UA"/>
              </w:rPr>
              <w:t>, Червоноградський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2AB9" w:rsidRPr="0022697A" w:rsidRDefault="00932AB9" w:rsidP="00932AB9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932AB9" w:rsidRPr="0022697A" w:rsidRDefault="00932AB9" w:rsidP="00932AB9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4A52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607A3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Звольський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12.01.1993р.н.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22697A" w:rsidP="00574A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74A52" w:rsidRPr="0022697A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574A52" w:rsidRPr="0022697A">
              <w:rPr>
                <w:sz w:val="22"/>
                <w:szCs w:val="22"/>
                <w:lang w:val="uk-UA"/>
              </w:rPr>
              <w:t>Руфа</w:t>
            </w:r>
            <w:proofErr w:type="spellEnd"/>
            <w:r w:rsidR="00574A52" w:rsidRPr="0022697A">
              <w:rPr>
                <w:sz w:val="22"/>
                <w:szCs w:val="22"/>
                <w:lang w:val="uk-UA"/>
              </w:rPr>
              <w:t>, 8/16,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4A52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Демків Ярослав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19.07.1990р.н.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22697A" w:rsidP="00574A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74A52" w:rsidRPr="0022697A">
              <w:rPr>
                <w:sz w:val="22"/>
                <w:szCs w:val="22"/>
                <w:lang w:val="uk-UA"/>
              </w:rPr>
              <w:t>ул. Слобідка, 9, селище Журавно,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4A52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Максим’як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Василь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19.10.1994р.н.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22697A" w:rsidP="00574A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121,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74A52" w:rsidRPr="0022697A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4A52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Гриньох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06.03.1982р.н.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22697A" w:rsidRDefault="0022697A" w:rsidP="00574A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Шкільна, 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574A52" w:rsidRPr="0022697A">
              <w:rPr>
                <w:sz w:val="22"/>
                <w:szCs w:val="22"/>
                <w:lang w:val="uk-UA"/>
              </w:rPr>
              <w:t>Реклинець</w:t>
            </w:r>
            <w:proofErr w:type="spellEnd"/>
            <w:r w:rsidR="00574A52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574A52" w:rsidRPr="0022697A" w:rsidRDefault="00574A52" w:rsidP="00574A5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Янів Максим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30.09.1998р.н.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96441" w:rsidRPr="0022697A">
              <w:rPr>
                <w:sz w:val="22"/>
                <w:szCs w:val="22"/>
                <w:lang w:val="uk-UA"/>
              </w:rPr>
              <w:t>ул. Джерельна, 34, селище Запитів,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Швець Андрій Романович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07.03.1984р.н.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196441" w:rsidRPr="0022697A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196441" w:rsidRPr="0022697A">
              <w:rPr>
                <w:sz w:val="22"/>
                <w:szCs w:val="22"/>
                <w:lang w:val="uk-UA"/>
              </w:rPr>
              <w:t>Милятичі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196441" w:rsidRPr="0022697A">
              <w:rPr>
                <w:sz w:val="22"/>
                <w:szCs w:val="22"/>
                <w:lang w:val="uk-UA"/>
              </w:rPr>
              <w:t>Пустомитівський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Мацевко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Іван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12.02.1993р.н.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Немирівська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96441" w:rsidRPr="0022697A">
              <w:rPr>
                <w:sz w:val="22"/>
                <w:szCs w:val="22"/>
                <w:lang w:val="uk-UA"/>
              </w:rPr>
              <w:t>Рава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>-Руська,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Легоцький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Андрій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03.12.1997р.н.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93,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196441" w:rsidRPr="0022697A">
              <w:rPr>
                <w:sz w:val="22"/>
                <w:szCs w:val="22"/>
                <w:lang w:val="uk-UA"/>
              </w:rPr>
              <w:t>Уличне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Ольхович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Василь Григорович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05.02.1992р.н.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Шкільна, 20,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196441" w:rsidRPr="0022697A">
              <w:rPr>
                <w:sz w:val="22"/>
                <w:szCs w:val="22"/>
                <w:lang w:val="uk-UA"/>
              </w:rPr>
              <w:t>Остаповичі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6441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Андрейко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Іван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19.04.1994р.н.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22697A" w:rsidRDefault="0022697A" w:rsidP="001964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Шашкевича, 84/4,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96441" w:rsidRPr="0022697A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196441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96441" w:rsidRPr="0022697A" w:rsidRDefault="00196441" w:rsidP="00196441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AA4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Сенів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Віталій Дмитрович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23.01.1990р.н.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22697A" w:rsidP="00A61AA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Шептицького, ½,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61AA4" w:rsidRPr="0022697A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AA4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Корчинський Микола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16.02.1997р.н.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22697A" w:rsidP="00A61AA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A61AA4" w:rsidRPr="0022697A">
              <w:rPr>
                <w:sz w:val="22"/>
                <w:szCs w:val="22"/>
                <w:lang w:val="uk-UA"/>
              </w:rPr>
              <w:t xml:space="preserve">ул. Б. Хмельницького 9, с. Верхнє </w:t>
            </w:r>
            <w:proofErr w:type="spellStart"/>
            <w:r w:rsidR="00A61AA4" w:rsidRPr="0022697A">
              <w:rPr>
                <w:sz w:val="22"/>
                <w:szCs w:val="22"/>
                <w:lang w:val="uk-UA"/>
              </w:rPr>
              <w:t>Синовидне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AA4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Грабар Василь Романович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13.05.1997р.н.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22697A" w:rsidP="00A61AA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Залізнична, 37,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61AA4" w:rsidRPr="0022697A">
              <w:rPr>
                <w:sz w:val="22"/>
                <w:szCs w:val="22"/>
                <w:lang w:val="uk-UA"/>
              </w:rPr>
              <w:t>Броди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AA4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Мурсекаєв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Юрій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02.05.1991р.н.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22697A" w:rsidP="00A61AA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A61AA4" w:rsidRPr="0022697A">
              <w:rPr>
                <w:sz w:val="22"/>
                <w:szCs w:val="22"/>
                <w:lang w:val="uk-UA"/>
              </w:rPr>
              <w:t xml:space="preserve">ул. Січових Стрільців, 200, с. </w:t>
            </w:r>
            <w:proofErr w:type="spellStart"/>
            <w:r w:rsidR="00A61AA4" w:rsidRPr="0022697A">
              <w:rPr>
                <w:sz w:val="22"/>
                <w:szCs w:val="22"/>
                <w:lang w:val="uk-UA"/>
              </w:rPr>
              <w:t>Сіде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AA4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Млічко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Дмитро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15.01.1998р.н.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AA4" w:rsidRPr="0022697A" w:rsidRDefault="0022697A" w:rsidP="00A61AA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І. Франка, 305,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61AA4" w:rsidRPr="0022697A">
              <w:rPr>
                <w:sz w:val="22"/>
                <w:szCs w:val="22"/>
                <w:lang w:val="uk-UA"/>
              </w:rPr>
              <w:t>Верхній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A61AA4" w:rsidRPr="0022697A">
              <w:rPr>
                <w:sz w:val="22"/>
                <w:szCs w:val="22"/>
                <w:lang w:val="uk-UA"/>
              </w:rPr>
              <w:t>Дорожів</w:t>
            </w:r>
            <w:proofErr w:type="spellEnd"/>
            <w:r w:rsidR="00A61AA4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61AA4" w:rsidRPr="0022697A" w:rsidRDefault="00A61AA4" w:rsidP="00A61AA4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Жила Микола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17.12.1998р.н.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Коновальця, 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713B3D" w:rsidRPr="0022697A">
              <w:rPr>
                <w:sz w:val="22"/>
                <w:szCs w:val="22"/>
                <w:lang w:val="uk-UA"/>
              </w:rPr>
              <w:t>Верхня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 xml:space="preserve"> Білка,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Мельник Ілля Русланович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31.07.1992р.н.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8 Березня, 31/2,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713B3D" w:rsidRPr="0022697A">
              <w:rPr>
                <w:sz w:val="22"/>
                <w:szCs w:val="22"/>
                <w:lang w:val="uk-UA"/>
              </w:rPr>
              <w:t>Старий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713B3D" w:rsidRPr="0022697A">
              <w:rPr>
                <w:sz w:val="22"/>
                <w:szCs w:val="22"/>
                <w:lang w:val="uk-UA"/>
              </w:rPr>
              <w:t>Яричів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Васюта Богдан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12.10.1989р.н.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Заставки, 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713B3D" w:rsidRPr="0022697A">
              <w:rPr>
                <w:sz w:val="22"/>
                <w:szCs w:val="22"/>
                <w:lang w:val="uk-UA"/>
              </w:rPr>
              <w:t>Броди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Цвень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Сергій Віталійович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21.06.1980р.н.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362/99,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713B3D" w:rsidRPr="0022697A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607A3D" w:rsidP="00713B3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Брикайло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 xml:space="preserve"> Богдан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07.03.1989р.н.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Івасюка, 52,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713B3D" w:rsidRPr="0022697A">
              <w:rPr>
                <w:sz w:val="22"/>
                <w:szCs w:val="22"/>
                <w:lang w:val="uk-UA"/>
              </w:rPr>
              <w:t>Старий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713B3D" w:rsidRPr="0022697A">
              <w:rPr>
                <w:sz w:val="22"/>
                <w:szCs w:val="22"/>
                <w:lang w:val="uk-UA"/>
              </w:rPr>
              <w:t>Добротвір</w:t>
            </w:r>
            <w:proofErr w:type="spellEnd"/>
            <w:r w:rsidR="00713B3D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B3D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Сурмай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Ігор Станіславович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28.04.1976р.н.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B3D" w:rsidRPr="0022697A" w:rsidRDefault="0022697A" w:rsidP="00713B3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13B3D" w:rsidRPr="0022697A">
              <w:rPr>
                <w:sz w:val="22"/>
                <w:szCs w:val="22"/>
                <w:lang w:val="uk-UA"/>
              </w:rPr>
              <w:t>ул. Стуса, 2/8, м. Турка,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713B3D" w:rsidRPr="0022697A" w:rsidRDefault="00713B3D" w:rsidP="00713B3D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Суранович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17.08.1997р.н.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22697A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Львівська, 5а,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27FB7" w:rsidRPr="0022697A">
              <w:rPr>
                <w:sz w:val="22"/>
                <w:szCs w:val="22"/>
                <w:lang w:val="uk-UA"/>
              </w:rPr>
              <w:t>Головецько</w:t>
            </w:r>
            <w:proofErr w:type="spellEnd"/>
            <w:r w:rsidR="00A27FB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Ткачук Олег Зіновійович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23.02.1984р.н.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22697A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A27FB7" w:rsidRPr="0022697A">
              <w:rPr>
                <w:sz w:val="22"/>
                <w:szCs w:val="22"/>
                <w:lang w:val="uk-UA"/>
              </w:rPr>
              <w:t>ул. Б. Хмельницького, 36, селище Куликів,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Попіль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Назар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17.04.1992р.н.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22697A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Захисників, 6/2,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27FB7" w:rsidRPr="0022697A">
              <w:rPr>
                <w:sz w:val="22"/>
                <w:szCs w:val="22"/>
                <w:lang w:val="uk-UA"/>
              </w:rPr>
              <w:t>Перемишляни</w:t>
            </w:r>
            <w:proofErr w:type="spellEnd"/>
            <w:r w:rsidR="00A27FB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Вілюра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Назар Зіновійович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21.01.1984р.н.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22697A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Б. Х</w:t>
            </w:r>
            <w:r w:rsidR="00A27FB7" w:rsidRPr="0022697A">
              <w:rPr>
                <w:sz w:val="22"/>
                <w:szCs w:val="22"/>
                <w:lang w:val="uk-UA"/>
              </w:rPr>
              <w:t>мельницького, 37, м. Радехів,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Покиданський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Максим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05.12.1997р.н.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CA1600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53,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27FB7" w:rsidRPr="0022697A">
              <w:rPr>
                <w:sz w:val="22"/>
                <w:szCs w:val="22"/>
                <w:lang w:val="uk-UA"/>
              </w:rPr>
              <w:t>Острів</w:t>
            </w:r>
            <w:proofErr w:type="spellEnd"/>
            <w:r w:rsidR="00A27FB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Пазяк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Ігор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21.07.1996р.н.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CA1600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A27FB7" w:rsidRPr="0022697A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A27FB7" w:rsidRPr="0022697A">
              <w:rPr>
                <w:sz w:val="22"/>
                <w:szCs w:val="22"/>
                <w:lang w:val="uk-UA"/>
              </w:rPr>
              <w:t>Руфа</w:t>
            </w:r>
            <w:proofErr w:type="spellEnd"/>
            <w:r w:rsidR="00A27FB7" w:rsidRPr="0022697A">
              <w:rPr>
                <w:sz w:val="22"/>
                <w:szCs w:val="22"/>
                <w:lang w:val="uk-UA"/>
              </w:rPr>
              <w:t>, 33/23,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27FB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Хомин Василь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17.04.1979р.н.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27FB7" w:rsidRPr="0022697A" w:rsidRDefault="00CA1600" w:rsidP="00A27FB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Вуська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18,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27FB7" w:rsidRPr="0022697A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="00A27FB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27FB7" w:rsidRPr="0022697A" w:rsidRDefault="00A27FB7" w:rsidP="00A27FB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Маргіс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Андрій В’ячеславович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11.12.1983р.н.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І. Франка, 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E793A" w:rsidRPr="0022697A">
              <w:rPr>
                <w:sz w:val="22"/>
                <w:szCs w:val="22"/>
                <w:lang w:val="uk-UA"/>
              </w:rPr>
              <w:t>Золочівка</w:t>
            </w:r>
            <w:proofErr w:type="spellEnd"/>
            <w:r w:rsidR="00AE793A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Павелчак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Ігор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14.11.1981р.н.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165,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AE793A" w:rsidRPr="0022697A">
              <w:rPr>
                <w:sz w:val="22"/>
                <w:szCs w:val="22"/>
                <w:lang w:val="uk-UA"/>
              </w:rPr>
              <w:t>Кобло</w:t>
            </w:r>
            <w:proofErr w:type="spellEnd"/>
            <w:r w:rsidR="00AE793A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Каричорт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Руслан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22.10.1988р.н.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AE793A" w:rsidRPr="0022697A">
              <w:rPr>
                <w:sz w:val="22"/>
                <w:szCs w:val="22"/>
                <w:lang w:val="uk-UA"/>
              </w:rPr>
              <w:t>ул. Данила Галицького, 32, м. Моршин,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Кобрин Віталій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23.08.1994р.н.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Шкільна, 4а/39,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E793A" w:rsidRPr="0022697A">
              <w:rPr>
                <w:sz w:val="22"/>
                <w:szCs w:val="22"/>
                <w:lang w:val="uk-UA"/>
              </w:rPr>
              <w:t>Жидачів</w:t>
            </w:r>
            <w:proofErr w:type="spellEnd"/>
            <w:r w:rsidR="00AE793A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Мороз Мар’ян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05.08.1997р.н.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AE793A" w:rsidRPr="0022697A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AE793A" w:rsidRPr="0022697A">
              <w:rPr>
                <w:sz w:val="22"/>
                <w:szCs w:val="22"/>
                <w:lang w:val="uk-UA"/>
              </w:rPr>
              <w:t>Пересна</w:t>
            </w:r>
            <w:proofErr w:type="spellEnd"/>
            <w:r w:rsidR="00AE793A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793A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Москаль Микола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03.08.1981р.н.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E793A" w:rsidRPr="0022697A" w:rsidRDefault="00CA1600" w:rsidP="00AE793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Дрогобицька, 14,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AE793A" w:rsidRPr="0022697A">
              <w:rPr>
                <w:sz w:val="22"/>
                <w:szCs w:val="22"/>
                <w:lang w:val="uk-UA"/>
              </w:rPr>
              <w:t>Стебник</w:t>
            </w:r>
            <w:proofErr w:type="spellEnd"/>
            <w:r w:rsidR="00AE793A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AE793A" w:rsidRPr="0022697A" w:rsidRDefault="00AE793A" w:rsidP="00AE793A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274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Шишенко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Віталій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29.01.1987р.н.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CA1600" w:rsidP="0018274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82747" w:rsidRPr="0022697A">
              <w:rPr>
                <w:sz w:val="22"/>
                <w:szCs w:val="22"/>
                <w:lang w:val="uk-UA"/>
              </w:rPr>
              <w:t>ул. Грушевського, 3/56, м. Миколаїв,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274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Пацай Андрій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06.11.1988р.н.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CA1600" w:rsidP="0018274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182747" w:rsidRPr="0022697A">
              <w:rPr>
                <w:sz w:val="22"/>
                <w:szCs w:val="22"/>
                <w:lang w:val="uk-UA"/>
              </w:rPr>
              <w:t xml:space="preserve">ул. </w:t>
            </w:r>
            <w:r>
              <w:rPr>
                <w:sz w:val="22"/>
                <w:szCs w:val="22"/>
                <w:lang w:val="uk-UA"/>
              </w:rPr>
              <w:t xml:space="preserve">Верхня, 160,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182747" w:rsidRPr="0022697A">
              <w:rPr>
                <w:sz w:val="22"/>
                <w:szCs w:val="22"/>
                <w:lang w:val="uk-UA"/>
              </w:rPr>
              <w:t>Добряни</w:t>
            </w:r>
            <w:proofErr w:type="spellEnd"/>
            <w:r w:rsidR="0018274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274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Петришин Ігор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11.10.1988р.н.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CA1600" w:rsidP="0018274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Центральна, 579,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182747" w:rsidRPr="0022697A">
              <w:rPr>
                <w:sz w:val="22"/>
                <w:szCs w:val="22"/>
                <w:lang w:val="uk-UA"/>
              </w:rPr>
              <w:t>Кожичі</w:t>
            </w:r>
            <w:proofErr w:type="spellEnd"/>
            <w:r w:rsidR="0018274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2747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Процюк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Назар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14.03.1987р.н.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2747" w:rsidRPr="0022697A" w:rsidRDefault="00CA1600" w:rsidP="0018274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Толстого, 12,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182747" w:rsidRPr="0022697A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182747" w:rsidRPr="0022697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01.01.2023р.</w:t>
            </w:r>
          </w:p>
          <w:p w:rsidR="00182747" w:rsidRPr="0022697A" w:rsidRDefault="00182747" w:rsidP="00182747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02282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02282" w:rsidRPr="0022697A" w:rsidRDefault="00902282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02282" w:rsidRPr="0022697A" w:rsidRDefault="00902282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Рак Ігор Степанович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02282" w:rsidRPr="0022697A" w:rsidRDefault="00902282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25.11.1973р.н.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02282" w:rsidRPr="0022697A" w:rsidRDefault="00CA1600" w:rsidP="00182747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</w:t>
            </w:r>
            <w:r w:rsidR="00902282" w:rsidRPr="0022697A">
              <w:rPr>
                <w:sz w:val="22"/>
                <w:szCs w:val="22"/>
                <w:lang w:val="uk-UA"/>
              </w:rPr>
              <w:t>.Вістовичі</w:t>
            </w:r>
            <w:proofErr w:type="spellEnd"/>
            <w:r w:rsidR="00902282" w:rsidRPr="0022697A">
              <w:rPr>
                <w:sz w:val="22"/>
                <w:szCs w:val="22"/>
                <w:lang w:val="uk-UA"/>
              </w:rPr>
              <w:t xml:space="preserve">, вул.Рудківська,1 Самбірського р-ну Львівської </w:t>
            </w:r>
            <w:proofErr w:type="spellStart"/>
            <w:r w:rsidR="00902282" w:rsidRPr="0022697A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02282" w:rsidRPr="0022697A" w:rsidRDefault="00902282" w:rsidP="00902282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1</w:t>
            </w:r>
            <w:r w:rsidRPr="0022697A">
              <w:rPr>
                <w:sz w:val="22"/>
                <w:szCs w:val="22"/>
                <w:lang w:val="uk-UA"/>
              </w:rPr>
              <w:t>5</w:t>
            </w:r>
            <w:r w:rsidRPr="0022697A">
              <w:rPr>
                <w:sz w:val="22"/>
                <w:szCs w:val="22"/>
                <w:lang w:val="uk-UA"/>
              </w:rPr>
              <w:t>.</w:t>
            </w:r>
            <w:r w:rsidRPr="0022697A">
              <w:rPr>
                <w:sz w:val="22"/>
                <w:szCs w:val="22"/>
                <w:lang w:val="uk-UA"/>
              </w:rPr>
              <w:t>10</w:t>
            </w:r>
            <w:r w:rsidRPr="0022697A">
              <w:rPr>
                <w:sz w:val="22"/>
                <w:szCs w:val="22"/>
                <w:lang w:val="uk-UA"/>
              </w:rPr>
              <w:t>.202</w:t>
            </w:r>
            <w:r w:rsidRPr="0022697A">
              <w:rPr>
                <w:sz w:val="22"/>
                <w:szCs w:val="22"/>
                <w:lang w:val="uk-UA"/>
              </w:rPr>
              <w:t>5</w:t>
            </w:r>
            <w:r w:rsidRPr="0022697A">
              <w:rPr>
                <w:sz w:val="22"/>
                <w:szCs w:val="22"/>
                <w:lang w:val="uk-UA"/>
              </w:rPr>
              <w:t>р.</w:t>
            </w:r>
          </w:p>
          <w:p w:rsidR="00902282" w:rsidRPr="0022697A" w:rsidRDefault="00902282" w:rsidP="00902282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Партика Галина Андріївна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25.04.1986р.н.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</w:t>
            </w:r>
            <w:r w:rsidRPr="0022697A">
              <w:rPr>
                <w:sz w:val="22"/>
                <w:szCs w:val="22"/>
                <w:lang w:val="uk-UA"/>
              </w:rPr>
              <w:t>5</w:t>
            </w:r>
            <w:r w:rsidRPr="0022697A">
              <w:rPr>
                <w:sz w:val="22"/>
                <w:szCs w:val="22"/>
                <w:lang w:val="uk-UA"/>
              </w:rPr>
              <w:t>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Партика Ольга Богданівна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24.07.1978р.н.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01.01.2025р.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Партика Олег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27.02.1977р.н.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01.01.2025р.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Партика Роман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10.07.1974р.н.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01.01.2025р.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22697A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Партика Богдан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01.08.1975р.н.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>з 01.01.2025р.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2198" w:rsidRPr="00C21C6E" w:rsidTr="00D17AF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proofErr w:type="spellStart"/>
            <w:r w:rsidRPr="0022697A">
              <w:rPr>
                <w:sz w:val="22"/>
                <w:szCs w:val="22"/>
                <w:lang w:val="uk-UA"/>
              </w:rPr>
              <w:t>Угрин</w:t>
            </w:r>
            <w:proofErr w:type="spellEnd"/>
            <w:r w:rsidRPr="0022697A">
              <w:rPr>
                <w:sz w:val="22"/>
                <w:szCs w:val="22"/>
                <w:lang w:val="uk-UA"/>
              </w:rPr>
              <w:t xml:space="preserve"> Юрій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182747">
            <w:pPr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15.03.1993р.н.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2697A" w:rsidP="0022697A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2198" w:rsidRPr="0022697A" w:rsidRDefault="00252198" w:rsidP="00252198">
            <w:pPr>
              <w:jc w:val="center"/>
              <w:rPr>
                <w:sz w:val="22"/>
                <w:szCs w:val="22"/>
              </w:rPr>
            </w:pPr>
            <w:r w:rsidRPr="0022697A">
              <w:rPr>
                <w:sz w:val="22"/>
                <w:szCs w:val="22"/>
                <w:lang w:val="uk-UA"/>
              </w:rPr>
              <w:t xml:space="preserve">з </w:t>
            </w:r>
            <w:r w:rsidRPr="0022697A">
              <w:rPr>
                <w:sz w:val="22"/>
                <w:szCs w:val="22"/>
                <w:lang w:val="uk-UA"/>
              </w:rPr>
              <w:t>24</w:t>
            </w:r>
            <w:r w:rsidRPr="0022697A">
              <w:rPr>
                <w:sz w:val="22"/>
                <w:szCs w:val="22"/>
                <w:lang w:val="uk-UA"/>
              </w:rPr>
              <w:t>.0</w:t>
            </w:r>
            <w:r w:rsidRPr="0022697A">
              <w:rPr>
                <w:sz w:val="22"/>
                <w:szCs w:val="22"/>
                <w:lang w:val="uk-UA"/>
              </w:rPr>
              <w:t>7</w:t>
            </w:r>
            <w:r w:rsidRPr="0022697A">
              <w:rPr>
                <w:sz w:val="22"/>
                <w:szCs w:val="22"/>
                <w:lang w:val="uk-UA"/>
              </w:rPr>
              <w:t>.2025р.</w:t>
            </w:r>
          </w:p>
          <w:p w:rsidR="00252198" w:rsidRPr="0022697A" w:rsidRDefault="00252198" w:rsidP="00252198">
            <w:pPr>
              <w:jc w:val="center"/>
              <w:rPr>
                <w:sz w:val="22"/>
                <w:szCs w:val="22"/>
                <w:lang w:val="uk-UA"/>
              </w:rPr>
            </w:pPr>
            <w:r w:rsidRPr="0022697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CA1600" w:rsidRDefault="00CA1600" w:rsidP="006E1B51">
      <w:pPr>
        <w:rPr>
          <w:b/>
          <w:bCs/>
          <w:sz w:val="26"/>
          <w:szCs w:val="26"/>
          <w:lang w:val="uk-UA"/>
        </w:rPr>
      </w:pPr>
    </w:p>
    <w:p w:rsidR="00CA1600" w:rsidRDefault="00CA1600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005604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директора департаменту              </w:t>
      </w:r>
      <w:r w:rsidR="00CA1600">
        <w:rPr>
          <w:b/>
          <w:bCs/>
          <w:sz w:val="26"/>
          <w:szCs w:val="26"/>
          <w:lang w:val="uk-UA"/>
        </w:rPr>
        <w:tab/>
      </w:r>
      <w:r w:rsidR="00CA1600">
        <w:rPr>
          <w:b/>
          <w:bCs/>
          <w:sz w:val="26"/>
          <w:szCs w:val="26"/>
          <w:lang w:val="uk-UA"/>
        </w:rPr>
        <w:tab/>
      </w:r>
      <w:r w:rsidR="00CA1600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Вікторія </w:t>
      </w:r>
      <w:r w:rsidR="0022697A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CA1600" w:rsidRDefault="00CA1600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05604"/>
    <w:rsid w:val="0001302B"/>
    <w:rsid w:val="0001373A"/>
    <w:rsid w:val="00017411"/>
    <w:rsid w:val="00020C57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82747"/>
    <w:rsid w:val="0019131A"/>
    <w:rsid w:val="00196441"/>
    <w:rsid w:val="001A714B"/>
    <w:rsid w:val="001B2A6D"/>
    <w:rsid w:val="001D57ED"/>
    <w:rsid w:val="001D5890"/>
    <w:rsid w:val="001E1857"/>
    <w:rsid w:val="001F52A1"/>
    <w:rsid w:val="00200A06"/>
    <w:rsid w:val="00206E30"/>
    <w:rsid w:val="0022697A"/>
    <w:rsid w:val="00250CD0"/>
    <w:rsid w:val="00252198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96C9F"/>
    <w:rsid w:val="003A32A6"/>
    <w:rsid w:val="003C5662"/>
    <w:rsid w:val="003D0559"/>
    <w:rsid w:val="003E0C08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4E3BC5"/>
    <w:rsid w:val="00502621"/>
    <w:rsid w:val="0052709D"/>
    <w:rsid w:val="00530C5A"/>
    <w:rsid w:val="00535397"/>
    <w:rsid w:val="00566208"/>
    <w:rsid w:val="00567591"/>
    <w:rsid w:val="00574A52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07A3D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13B3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F0767"/>
    <w:rsid w:val="00902282"/>
    <w:rsid w:val="00905541"/>
    <w:rsid w:val="00920DB9"/>
    <w:rsid w:val="00922011"/>
    <w:rsid w:val="009303EF"/>
    <w:rsid w:val="00930EAD"/>
    <w:rsid w:val="00932AB9"/>
    <w:rsid w:val="009348EA"/>
    <w:rsid w:val="00944AB5"/>
    <w:rsid w:val="009543B1"/>
    <w:rsid w:val="009704F3"/>
    <w:rsid w:val="00977AB6"/>
    <w:rsid w:val="00996D00"/>
    <w:rsid w:val="009B1B73"/>
    <w:rsid w:val="009C2E0A"/>
    <w:rsid w:val="009D39EF"/>
    <w:rsid w:val="00A00C07"/>
    <w:rsid w:val="00A03C99"/>
    <w:rsid w:val="00A215BD"/>
    <w:rsid w:val="00A27FB7"/>
    <w:rsid w:val="00A30132"/>
    <w:rsid w:val="00A35D0C"/>
    <w:rsid w:val="00A54652"/>
    <w:rsid w:val="00A552FC"/>
    <w:rsid w:val="00A55A91"/>
    <w:rsid w:val="00A61AA4"/>
    <w:rsid w:val="00A747CA"/>
    <w:rsid w:val="00A933ED"/>
    <w:rsid w:val="00AC45C7"/>
    <w:rsid w:val="00AD5F11"/>
    <w:rsid w:val="00AD60F9"/>
    <w:rsid w:val="00AE076A"/>
    <w:rsid w:val="00AE1CEC"/>
    <w:rsid w:val="00AE595C"/>
    <w:rsid w:val="00AE793A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1600"/>
    <w:rsid w:val="00CA4F70"/>
    <w:rsid w:val="00CC2197"/>
    <w:rsid w:val="00CF375B"/>
    <w:rsid w:val="00CF5A18"/>
    <w:rsid w:val="00D147C6"/>
    <w:rsid w:val="00D17AF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0F8B"/>
    <w:rsid w:val="00E11B29"/>
    <w:rsid w:val="00E13C5C"/>
    <w:rsid w:val="00E14C66"/>
    <w:rsid w:val="00E3235D"/>
    <w:rsid w:val="00E410FA"/>
    <w:rsid w:val="00E42904"/>
    <w:rsid w:val="00E449BE"/>
    <w:rsid w:val="00E6081C"/>
    <w:rsid w:val="00E6699B"/>
    <w:rsid w:val="00E71E12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50DC1-9AC6-45D8-BA1F-39FBB7B59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5076</Words>
  <Characters>2894</Characters>
  <Application>Microsoft Office Word</Application>
  <DocSecurity>0</DocSecurity>
  <Lines>24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7955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2025-12-10T09:24:00Z</dcterms:created>
  <dcterms:modified xsi:type="dcterms:W3CDTF">2025-12-10T09:25:00Z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