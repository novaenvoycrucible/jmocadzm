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CF2696" w:rsidRDefault="00CF2696" w:rsidP="00CF2696">
      <w:pPr>
        <w:jc w:val="center"/>
        <w:rPr>
          <w:sz w:val="28"/>
        </w:rPr>
      </w:pPr>
      <w:r>
        <w:rPr>
          <w:noProof/>
          <w:lang w:val="en-US" w:eastAsia="en-US"/>
        </w:rPr>
        <w:drawing>
          <wp:inline distT="0" distB="0" distL="0" distR="0">
            <wp:extent cx="429260" cy="652145"/>
            <wp:effectExtent l="19050" t="0" r="889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" cy="6521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696" w:rsidRDefault="00CF2696" w:rsidP="00CF2696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CF2696" w:rsidRDefault="00CF2696" w:rsidP="00CF269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CF2696" w:rsidRDefault="00CF2696" w:rsidP="00CF2696">
      <w:pPr>
        <w:jc w:val="center"/>
        <w:rPr>
          <w:sz w:val="22"/>
        </w:rPr>
      </w:pPr>
    </w:p>
    <w:p w:rsidR="00CF2696" w:rsidRDefault="00CF2696" w:rsidP="00CF2696">
      <w:pPr>
        <w:jc w:val="center"/>
        <w:rPr>
          <w:sz w:val="22"/>
        </w:rPr>
      </w:pPr>
      <w:proofErr w:type="spellStart"/>
      <w:r>
        <w:rPr>
          <w:sz w:val="22"/>
        </w:rPr>
        <w:t>вул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:rsidR="00CF2696" w:rsidRPr="00CF2696" w:rsidRDefault="00CF2696" w:rsidP="00CF2696">
      <w:pPr>
        <w:jc w:val="center"/>
        <w:rPr>
          <w:sz w:val="22"/>
          <w:lang w:val="en-US"/>
        </w:rPr>
      </w:pPr>
      <w:proofErr w:type="gramStart"/>
      <w:r>
        <w:rPr>
          <w:sz w:val="22"/>
          <w:lang w:val="en-US"/>
        </w:rPr>
        <w:t>e-mail</w:t>
      </w:r>
      <w:proofErr w:type="gramEnd"/>
      <w:r w:rsidRPr="00CF2696">
        <w:rPr>
          <w:sz w:val="22"/>
          <w:lang w:val="en-US"/>
        </w:rPr>
        <w:t xml:space="preserve">: </w:t>
      </w:r>
      <w:hyperlink r:id="rId7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8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:rsidR="00CF2696" w:rsidRPr="00CC7D8F" w:rsidRDefault="00CF2696" w:rsidP="00CF2696">
      <w:pPr>
        <w:jc w:val="center"/>
      </w:pPr>
      <w:r>
        <w:t>Код ЄДРПОУ 02013047</w:t>
      </w:r>
    </w:p>
    <w:p w:rsidR="00CF2696" w:rsidRDefault="00CF2696" w:rsidP="00CF2696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/>
      </w:tblPr>
      <w:tblGrid>
        <w:gridCol w:w="4928"/>
        <w:gridCol w:w="4819"/>
      </w:tblGrid>
      <w:tr w:rsidR="00CF2696" w:rsidRPr="00F47356" w:rsidTr="00B3302F">
        <w:tc>
          <w:tcPr>
            <w:tcW w:w="4928" w:type="dxa"/>
            <w:shd w:val="clear" w:color="auto" w:fill="auto"/>
          </w:tcPr>
          <w:p w:rsidR="00CF2696" w:rsidRPr="00F47356" w:rsidRDefault="00CF2696" w:rsidP="00B3302F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CF2696" w:rsidRPr="00F47356" w:rsidRDefault="00CF2696" w:rsidP="00B3302F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 xml:space="preserve">на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:rsidR="00CF2696" w:rsidRDefault="00CF2696" w:rsidP="00CF2696"/>
    <w:p w:rsidR="004019DF" w:rsidRPr="004E6E55" w:rsidRDefault="00DF134D" w:rsidP="004019DF">
      <w:pPr>
        <w:spacing w:line="276" w:lineRule="auto"/>
        <w:ind w:left="4820"/>
        <w:jc w:val="both"/>
        <w:rPr>
          <w:sz w:val="28"/>
          <w:szCs w:val="28"/>
        </w:rPr>
      </w:pPr>
      <w:r w:rsidRPr="00DF134D">
        <w:rPr>
          <w:noProof/>
          <w:lang w:val="uk-UA" w:eastAsia="uk-U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left:0;text-align:left;margin-left:330pt;margin-top:10.2pt;width:210.6pt;height:67pt;z-index:251658240;visibility:visible;mso-wrap-style:square;mso-width-percent:0;mso-height-percent:0;mso-wrap-distance-left:9.65pt;mso-wrap-distance-top:5.7pt;mso-wrap-distance-right:0;mso-wrap-distance-bottom:5.7pt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" stroked="f">
            <v:fill opacity="0"/>
            <v:textbox inset=".15pt,.15pt,.15pt,.15pt">
              <w:txbxContent>
                <w:p w:rsidR="00411577" w:rsidRDefault="006E1B51">
                  <w:pPr>
                    <w:pStyle w:val="ab"/>
                    <w:rPr>
                      <w:b/>
                      <w:color w:val="000000"/>
                      <w:sz w:val="28"/>
                      <w:szCs w:val="28"/>
                      <w:lang w:val="uk-UA"/>
                    </w:rPr>
                  </w:pPr>
                  <w:r w:rsidRPr="006E1B51">
                    <w:rPr>
                      <w:b/>
                      <w:color w:val="000000"/>
                      <w:sz w:val="28"/>
                      <w:szCs w:val="28"/>
                      <w:lang w:val="uk-UA"/>
                    </w:rPr>
                    <w:t xml:space="preserve">Керівникам закладів </w:t>
                  </w:r>
                </w:p>
                <w:p w:rsidR="006B1A4E" w:rsidRDefault="006E1B51">
                  <w:pPr>
                    <w:pStyle w:val="ab"/>
                    <w:rPr>
                      <w:b/>
                      <w:color w:val="000000"/>
                      <w:sz w:val="28"/>
                      <w:szCs w:val="28"/>
                      <w:lang w:val="uk-UA"/>
                    </w:rPr>
                  </w:pPr>
                  <w:r w:rsidRPr="006E1B51">
                    <w:rPr>
                      <w:b/>
                      <w:color w:val="000000"/>
                      <w:sz w:val="28"/>
                      <w:szCs w:val="28"/>
                      <w:lang w:val="uk-UA"/>
                    </w:rPr>
                    <w:t xml:space="preserve">охорони здоров’я </w:t>
                  </w:r>
                </w:p>
                <w:p w:rsidR="00411577" w:rsidRPr="006E1B51" w:rsidRDefault="00411577">
                  <w:pPr>
                    <w:pStyle w:val="ab"/>
                    <w:rPr>
                      <w:b/>
                      <w:sz w:val="28"/>
                      <w:szCs w:val="28"/>
                      <w:lang w:val="uk-UA"/>
                    </w:rPr>
                  </w:pPr>
                  <w:r>
                    <w:rPr>
                      <w:b/>
                      <w:color w:val="000000"/>
                      <w:sz w:val="28"/>
                      <w:szCs w:val="28"/>
                      <w:lang w:val="uk-UA"/>
                    </w:rPr>
                    <w:t>Львівської області</w:t>
                  </w:r>
                </w:p>
              </w:txbxContent>
            </v:textbox>
          </v:shape>
        </w:pict>
      </w:r>
    </w:p>
    <w:p w:rsidR="006B1A4E" w:rsidRDefault="00DF134D">
      <w:pPr>
        <w:rPr>
          <w:lang w:val="uk-UA"/>
        </w:rPr>
      </w:pPr>
      <w:r w:rsidRPr="00DF134D">
        <w:rPr>
          <w:noProof/>
          <w:lang w:val="uk-UA" w:eastAsia="uk-UA"/>
        </w:rPr>
        <w:pict>
          <v:shape id="Text Box 2" o:spid="_x0000_s1027" type="#_x0000_t202" style="position:absolute;margin-left:403.7pt;margin-top:11.55pt;width:247.45pt;height:47.1pt;z-index:251657216;visibility:visible;mso-wrap-style:non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" filled="f" stroked="f" strokecolor="#3465a4">
            <v:stroke joinstyle="round"/>
            <w10:wrap type="square"/>
          </v:shape>
        </w:pict>
      </w:r>
    </w:p>
    <w:p w:rsidR="006B1A4E" w:rsidRDefault="006B1A4E" w:rsidP="00FD302C">
      <w:pPr>
        <w:jc w:val="both"/>
        <w:rPr>
          <w:sz w:val="28"/>
          <w:szCs w:val="28"/>
          <w:lang w:val="uk-UA"/>
        </w:rPr>
      </w:pPr>
    </w:p>
    <w:p w:rsidR="006B1A4E" w:rsidRDefault="006B1A4E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6B1A4E" w:rsidRPr="00FD302C" w:rsidRDefault="006B1A4E" w:rsidP="00FD302C">
      <w:pPr>
        <w:jc w:val="both"/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CB4A6E" w:rsidRDefault="00CB4A6E" w:rsidP="004019DF">
      <w:pPr>
        <w:ind w:firstLine="709"/>
        <w:jc w:val="both"/>
        <w:rPr>
          <w:sz w:val="26"/>
          <w:szCs w:val="26"/>
          <w:lang w:val="uk-UA"/>
        </w:rPr>
      </w:pPr>
    </w:p>
    <w:p w:rsidR="004019DF" w:rsidRDefault="00CF2696" w:rsidP="004019DF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</w:t>
      </w:r>
      <w:r w:rsidR="004019DF">
        <w:rPr>
          <w:sz w:val="26"/>
          <w:szCs w:val="26"/>
          <w:lang w:val="uk-UA"/>
        </w:rPr>
        <w:t xml:space="preserve">Львівської обласної державної адміністрації на вимогу </w:t>
      </w:r>
      <w:r w:rsidR="005D69F4">
        <w:rPr>
          <w:sz w:val="26"/>
          <w:szCs w:val="26"/>
          <w:lang w:val="uk-UA"/>
        </w:rPr>
        <w:t>Н</w:t>
      </w:r>
      <w:r w:rsidR="004019DF">
        <w:rPr>
          <w:sz w:val="26"/>
          <w:szCs w:val="26"/>
          <w:lang w:val="uk-UA"/>
        </w:rPr>
        <w:t xml:space="preserve">аціональної поліції України стосовно громадян, які перебувають у розшуку, 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зобов’язує вас </w:t>
      </w:r>
      <w:r w:rsidR="00206E30">
        <w:rPr>
          <w:b/>
          <w:bCs/>
          <w:sz w:val="26"/>
          <w:szCs w:val="26"/>
          <w:u w:val="single"/>
          <w:lang w:val="uk-UA"/>
        </w:rPr>
        <w:t xml:space="preserve">до </w:t>
      </w:r>
      <w:r w:rsidR="00BE0B23">
        <w:rPr>
          <w:b/>
          <w:bCs/>
          <w:sz w:val="26"/>
          <w:szCs w:val="26"/>
          <w:u w:val="single"/>
          <w:lang w:val="uk-UA"/>
        </w:rPr>
        <w:t>18 березня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 202</w:t>
      </w:r>
      <w:r w:rsidR="00BE0B23">
        <w:rPr>
          <w:b/>
          <w:bCs/>
          <w:sz w:val="26"/>
          <w:szCs w:val="26"/>
          <w:u w:val="single"/>
          <w:lang w:val="uk-UA"/>
        </w:rPr>
        <w:t>4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 року</w:t>
      </w:r>
      <w:r w:rsidR="004019DF">
        <w:rPr>
          <w:sz w:val="26"/>
          <w:szCs w:val="26"/>
          <w:lang w:val="uk-UA"/>
        </w:rPr>
        <w:t xml:space="preserve"> повідомити </w:t>
      </w:r>
      <w:bookmarkStart w:id="0" w:name="_Hlk101875120"/>
      <w:r w:rsidR="0064410E"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тел./факс (032) 276-93-28 або на електронну пошту </w:t>
      </w:r>
      <w:proofErr w:type="spellStart"/>
      <w:r w:rsidR="0064410E" w:rsidRPr="0064410E">
        <w:rPr>
          <w:sz w:val="26"/>
          <w:szCs w:val="26"/>
        </w:rPr>
        <w:t>lvivphc</w:t>
      </w:r>
      <w:proofErr w:type="spellEnd"/>
      <w:r w:rsidR="0064410E" w:rsidRPr="00FD7273">
        <w:rPr>
          <w:sz w:val="26"/>
          <w:szCs w:val="26"/>
          <w:lang w:val="uk-UA"/>
        </w:rPr>
        <w:t>.</w:t>
      </w:r>
      <w:proofErr w:type="spellStart"/>
      <w:r w:rsidR="0064410E" w:rsidRPr="0064410E">
        <w:rPr>
          <w:sz w:val="26"/>
          <w:szCs w:val="26"/>
        </w:rPr>
        <w:t>miac</w:t>
      </w:r>
      <w:proofErr w:type="spellEnd"/>
      <w:r w:rsidR="0064410E" w:rsidRPr="00FD7273">
        <w:rPr>
          <w:sz w:val="26"/>
          <w:szCs w:val="26"/>
          <w:lang w:val="uk-UA"/>
        </w:rPr>
        <w:t>@</w:t>
      </w:r>
      <w:proofErr w:type="spellStart"/>
      <w:r w:rsidR="0064410E" w:rsidRPr="0064410E">
        <w:rPr>
          <w:sz w:val="26"/>
          <w:szCs w:val="26"/>
        </w:rPr>
        <w:t>gmail</w:t>
      </w:r>
      <w:proofErr w:type="spellEnd"/>
      <w:r w:rsidR="0064410E" w:rsidRPr="00FD7273">
        <w:rPr>
          <w:sz w:val="26"/>
          <w:szCs w:val="26"/>
          <w:lang w:val="uk-UA"/>
        </w:rPr>
        <w:t>.</w:t>
      </w:r>
      <w:proofErr w:type="spellStart"/>
      <w:r w:rsidR="0064410E" w:rsidRPr="0064410E">
        <w:rPr>
          <w:sz w:val="26"/>
          <w:szCs w:val="26"/>
        </w:rPr>
        <w:t>com</w:t>
      </w:r>
      <w:proofErr w:type="spellEnd"/>
      <w:r w:rsidR="0064410E"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</w:t>
      </w:r>
      <w:proofErr w:type="spellStart"/>
      <w:r w:rsidR="0064410E" w:rsidRPr="00FD7273">
        <w:rPr>
          <w:sz w:val="26"/>
          <w:szCs w:val="26"/>
          <w:lang w:val="uk-UA"/>
        </w:rPr>
        <w:t>обліку</w:t>
      </w:r>
      <w:r w:rsidR="004019DF">
        <w:rPr>
          <w:sz w:val="26"/>
          <w:szCs w:val="26"/>
          <w:lang w:val="uk-UA"/>
        </w:rPr>
        <w:t>громадяни</w:t>
      </w:r>
      <w:bookmarkEnd w:id="0"/>
      <w:proofErr w:type="spellEnd"/>
      <w:r w:rsidR="004019DF">
        <w:rPr>
          <w:sz w:val="26"/>
          <w:szCs w:val="26"/>
          <w:lang w:val="uk-UA"/>
        </w:rPr>
        <w:t>:</w:t>
      </w:r>
    </w:p>
    <w:tbl>
      <w:tblPr>
        <w:tblW w:w="9688" w:type="dxa"/>
        <w:jc w:val="center"/>
        <w:tblLayout w:type="fixed"/>
        <w:tblLook w:val="0000"/>
      </w:tblPr>
      <w:tblGrid>
        <w:gridCol w:w="714"/>
        <w:gridCol w:w="2116"/>
        <w:gridCol w:w="1701"/>
        <w:gridCol w:w="2977"/>
        <w:gridCol w:w="2180"/>
      </w:tblGrid>
      <w:tr w:rsidR="006B1A4E" w:rsidRPr="00E4351B" w:rsidTr="00B9084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E4351B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E4351B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E4351B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E4351B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E4351B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E4351B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E4351B" w:rsidRDefault="00411577">
            <w:pPr>
              <w:jc w:val="center"/>
              <w:rPr>
                <w:sz w:val="22"/>
                <w:szCs w:val="22"/>
                <w:lang w:val="uk-UA"/>
              </w:rPr>
            </w:pPr>
            <w:r w:rsidRPr="00E4351B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E4351B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E4351B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E4351B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FD7273" w:rsidRPr="00E4351B" w:rsidTr="00B9084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E4351B" w:rsidRDefault="00FD7273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E4351B" w:rsidRDefault="00BE0B23" w:rsidP="00375040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Терещенко Данило Ігорович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E4351B" w:rsidRDefault="00BE0B23" w:rsidP="00375040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22.11.2002р.н.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E4351B" w:rsidRDefault="008F6D7D" w:rsidP="00375040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в</w:t>
            </w:r>
            <w:r w:rsidR="00411577" w:rsidRPr="00E4351B">
              <w:rPr>
                <w:sz w:val="22"/>
                <w:szCs w:val="22"/>
                <w:lang w:val="uk-UA"/>
              </w:rPr>
              <w:t xml:space="preserve">ул. С. </w:t>
            </w:r>
            <w:proofErr w:type="spellStart"/>
            <w:r w:rsidR="00411577" w:rsidRPr="00E4351B">
              <w:rPr>
                <w:sz w:val="22"/>
                <w:szCs w:val="22"/>
                <w:lang w:val="uk-UA"/>
              </w:rPr>
              <w:t>Будного</w:t>
            </w:r>
            <w:proofErr w:type="spellEnd"/>
            <w:r w:rsidR="00411577" w:rsidRPr="00E4351B">
              <w:rPr>
                <w:sz w:val="22"/>
                <w:szCs w:val="22"/>
                <w:lang w:val="uk-UA"/>
              </w:rPr>
              <w:t>, 46, м</w:t>
            </w:r>
            <w:r w:rsidR="00BE0B23" w:rsidRPr="00E4351B">
              <w:rPr>
                <w:sz w:val="22"/>
                <w:szCs w:val="22"/>
                <w:lang w:val="uk-UA"/>
              </w:rPr>
              <w:t>. Тернопіль, зареєстрований в с. Велетенське, Білозерського району, Херсонська область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E4351B" w:rsidRDefault="00FD7273" w:rsidP="00375040">
            <w:pPr>
              <w:jc w:val="center"/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з 01.0</w:t>
            </w:r>
            <w:r w:rsidR="00BE0B23" w:rsidRPr="00E4351B">
              <w:rPr>
                <w:sz w:val="22"/>
                <w:szCs w:val="22"/>
                <w:lang w:val="uk-UA"/>
              </w:rPr>
              <w:t>1</w:t>
            </w:r>
            <w:r w:rsidRPr="00E4351B">
              <w:rPr>
                <w:sz w:val="22"/>
                <w:szCs w:val="22"/>
                <w:lang w:val="uk-UA"/>
              </w:rPr>
              <w:t>.2023р.</w:t>
            </w:r>
          </w:p>
          <w:p w:rsidR="00FD7273" w:rsidRPr="00E4351B" w:rsidRDefault="00FD7273" w:rsidP="00375040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019DF" w:rsidRPr="00E4351B" w:rsidTr="00B9084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E4351B" w:rsidRDefault="004019DF" w:rsidP="004019D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E4351B" w:rsidRDefault="00BE0B23" w:rsidP="00D83D70">
            <w:pPr>
              <w:rPr>
                <w:sz w:val="22"/>
                <w:szCs w:val="22"/>
                <w:lang w:val="uk-UA"/>
              </w:rPr>
            </w:pPr>
            <w:proofErr w:type="spellStart"/>
            <w:r w:rsidRPr="00E4351B">
              <w:rPr>
                <w:sz w:val="22"/>
                <w:szCs w:val="22"/>
                <w:lang w:val="uk-UA"/>
              </w:rPr>
              <w:t>Ханюк</w:t>
            </w:r>
            <w:proofErr w:type="spellEnd"/>
            <w:r w:rsidRPr="00E4351B">
              <w:rPr>
                <w:sz w:val="22"/>
                <w:szCs w:val="22"/>
                <w:lang w:val="uk-UA"/>
              </w:rPr>
              <w:t xml:space="preserve"> Наталія Володимирівна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E4351B" w:rsidRDefault="00BE0B23" w:rsidP="004019DF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16.09.1969р.н.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E4351B" w:rsidRDefault="008F6D7D" w:rsidP="00FD7273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в</w:t>
            </w:r>
            <w:r w:rsidR="00BE0B23" w:rsidRPr="00E4351B">
              <w:rPr>
                <w:sz w:val="22"/>
                <w:szCs w:val="22"/>
                <w:lang w:val="uk-UA"/>
              </w:rPr>
              <w:t>ул. Кривоноса, 3а, м. Львів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019DF" w:rsidRPr="00E4351B" w:rsidRDefault="004019DF" w:rsidP="004019DF">
            <w:pPr>
              <w:jc w:val="center"/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 xml:space="preserve">з </w:t>
            </w:r>
            <w:r w:rsidR="00D83D70" w:rsidRPr="00E4351B">
              <w:rPr>
                <w:sz w:val="22"/>
                <w:szCs w:val="22"/>
                <w:lang w:val="uk-UA"/>
              </w:rPr>
              <w:t>01.0</w:t>
            </w:r>
            <w:r w:rsidR="00BE0B23" w:rsidRPr="00E4351B">
              <w:rPr>
                <w:sz w:val="22"/>
                <w:szCs w:val="22"/>
                <w:lang w:val="uk-UA"/>
              </w:rPr>
              <w:t>4</w:t>
            </w:r>
            <w:r w:rsidR="005D69F4" w:rsidRPr="00E4351B">
              <w:rPr>
                <w:sz w:val="22"/>
                <w:szCs w:val="22"/>
                <w:lang w:val="uk-UA"/>
              </w:rPr>
              <w:t>.20</w:t>
            </w:r>
            <w:r w:rsidR="00F276C2" w:rsidRPr="00E4351B">
              <w:rPr>
                <w:sz w:val="22"/>
                <w:szCs w:val="22"/>
                <w:lang w:val="uk-UA"/>
              </w:rPr>
              <w:t>2</w:t>
            </w:r>
            <w:r w:rsidR="00BE0B23" w:rsidRPr="00E4351B">
              <w:rPr>
                <w:sz w:val="22"/>
                <w:szCs w:val="22"/>
                <w:lang w:val="uk-UA"/>
              </w:rPr>
              <w:t>1</w:t>
            </w:r>
            <w:r w:rsidRPr="00E4351B">
              <w:rPr>
                <w:sz w:val="22"/>
                <w:szCs w:val="22"/>
                <w:lang w:val="uk-UA"/>
              </w:rPr>
              <w:t>р.</w:t>
            </w:r>
          </w:p>
          <w:p w:rsidR="004019DF" w:rsidRPr="00E4351B" w:rsidRDefault="004019DF" w:rsidP="004019DF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E4351B" w:rsidTr="00B90848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E4351B" w:rsidRDefault="00FD7273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E4351B" w:rsidRDefault="00BE0B23" w:rsidP="00411577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БондарчукНазар Васильович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E4351B" w:rsidRDefault="00BE0B23" w:rsidP="00375040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11.06.1996р.н.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E4351B" w:rsidRDefault="008F6D7D" w:rsidP="00375040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в</w:t>
            </w:r>
            <w:r w:rsidR="00BE0B23" w:rsidRPr="00E4351B">
              <w:rPr>
                <w:sz w:val="22"/>
                <w:szCs w:val="22"/>
                <w:lang w:val="uk-UA"/>
              </w:rPr>
              <w:t>ул. Львівська, 27/4, м Радехів, Львівська область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E4351B" w:rsidRDefault="00FD7273" w:rsidP="00375040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 xml:space="preserve">з </w:t>
            </w:r>
            <w:r w:rsidR="00BE0B23" w:rsidRPr="00E4351B">
              <w:rPr>
                <w:sz w:val="22"/>
                <w:szCs w:val="22"/>
                <w:lang w:val="uk-UA"/>
              </w:rPr>
              <w:t>20</w:t>
            </w:r>
            <w:r w:rsidRPr="00E4351B">
              <w:rPr>
                <w:sz w:val="22"/>
                <w:szCs w:val="22"/>
                <w:lang w:val="uk-UA"/>
              </w:rPr>
              <w:t>.0</w:t>
            </w:r>
            <w:r w:rsidR="00BE0B23" w:rsidRPr="00E4351B">
              <w:rPr>
                <w:sz w:val="22"/>
                <w:szCs w:val="22"/>
                <w:lang w:val="uk-UA"/>
              </w:rPr>
              <w:t>2</w:t>
            </w:r>
            <w:r w:rsidRPr="00E4351B">
              <w:rPr>
                <w:sz w:val="22"/>
                <w:szCs w:val="22"/>
                <w:lang w:val="uk-UA"/>
              </w:rPr>
              <w:t>.20</w:t>
            </w:r>
            <w:r w:rsidR="00BE0B23" w:rsidRPr="00E4351B">
              <w:rPr>
                <w:sz w:val="22"/>
                <w:szCs w:val="22"/>
                <w:lang w:val="uk-UA"/>
              </w:rPr>
              <w:t>24</w:t>
            </w:r>
            <w:r w:rsidRPr="00E4351B">
              <w:rPr>
                <w:sz w:val="22"/>
                <w:szCs w:val="22"/>
                <w:lang w:val="uk-UA"/>
              </w:rPr>
              <w:t xml:space="preserve">р. </w:t>
            </w:r>
          </w:p>
          <w:p w:rsidR="00FD7273" w:rsidRPr="00E4351B" w:rsidRDefault="00FD7273" w:rsidP="00375040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E4351B" w:rsidTr="00B90848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E4351B" w:rsidRDefault="00FD7273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E4351B" w:rsidRDefault="00BE0B23" w:rsidP="00375040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Медвідь Емілія Романівна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E4351B" w:rsidRDefault="00BE0B23" w:rsidP="00375040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11.09.1983р.н.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E4351B" w:rsidRDefault="008F6D7D" w:rsidP="00375040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с</w:t>
            </w:r>
            <w:r w:rsidR="00E00D44" w:rsidRPr="00E4351B">
              <w:rPr>
                <w:sz w:val="22"/>
                <w:szCs w:val="22"/>
                <w:lang w:val="uk-UA"/>
              </w:rPr>
              <w:t xml:space="preserve">. </w:t>
            </w:r>
            <w:proofErr w:type="spellStart"/>
            <w:r w:rsidR="00E00D44" w:rsidRPr="00E4351B">
              <w:rPr>
                <w:sz w:val="22"/>
                <w:szCs w:val="22"/>
                <w:lang w:val="uk-UA"/>
              </w:rPr>
              <w:t>Нивиці</w:t>
            </w:r>
            <w:proofErr w:type="spellEnd"/>
            <w:r w:rsidR="00E00D44" w:rsidRPr="00E4351B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="00E00D44" w:rsidRPr="00E4351B">
              <w:rPr>
                <w:sz w:val="22"/>
                <w:szCs w:val="22"/>
                <w:lang w:val="uk-UA"/>
              </w:rPr>
              <w:t>Радехівський</w:t>
            </w:r>
            <w:proofErr w:type="spellEnd"/>
            <w:r w:rsidR="00E00D44" w:rsidRPr="00E4351B">
              <w:rPr>
                <w:sz w:val="22"/>
                <w:szCs w:val="22"/>
                <w:lang w:val="uk-UA"/>
              </w:rPr>
              <w:t xml:space="preserve"> район, Львівська область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E4351B" w:rsidRDefault="00FD7273" w:rsidP="00375040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з 01.01.20</w:t>
            </w:r>
            <w:r w:rsidR="00E00D44" w:rsidRPr="00E4351B">
              <w:rPr>
                <w:sz w:val="22"/>
                <w:szCs w:val="22"/>
                <w:lang w:val="uk-UA"/>
              </w:rPr>
              <w:t>15</w:t>
            </w:r>
            <w:r w:rsidRPr="00E4351B">
              <w:rPr>
                <w:sz w:val="22"/>
                <w:szCs w:val="22"/>
                <w:lang w:val="uk-UA"/>
              </w:rPr>
              <w:t xml:space="preserve">р. </w:t>
            </w:r>
          </w:p>
          <w:p w:rsidR="00FD7273" w:rsidRPr="00E4351B" w:rsidRDefault="00FD7273" w:rsidP="00375040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E4351B" w:rsidTr="00B90848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E4351B" w:rsidRDefault="00FD7273" w:rsidP="00FD727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E4351B" w:rsidRDefault="00E00D44" w:rsidP="00FD7273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Лях Галина Степанівна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E4351B" w:rsidRDefault="00E00D44" w:rsidP="00FD7273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23.10.1965р.н.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E4351B" w:rsidRDefault="008F6D7D" w:rsidP="00FD7273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в</w:t>
            </w:r>
            <w:r w:rsidR="00E00D44" w:rsidRPr="00E4351B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E00D44" w:rsidRPr="00E4351B">
              <w:rPr>
                <w:sz w:val="22"/>
                <w:szCs w:val="22"/>
                <w:lang w:val="uk-UA"/>
              </w:rPr>
              <w:t>Роксоляни</w:t>
            </w:r>
            <w:proofErr w:type="spellEnd"/>
            <w:r w:rsidR="00E00D44" w:rsidRPr="00E4351B">
              <w:rPr>
                <w:sz w:val="22"/>
                <w:szCs w:val="22"/>
                <w:lang w:val="uk-UA"/>
              </w:rPr>
              <w:t>, 9/5, м. Львів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E4351B" w:rsidRDefault="00FD7273" w:rsidP="00FD7273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 xml:space="preserve">з </w:t>
            </w:r>
            <w:r w:rsidR="00E00D44" w:rsidRPr="00E4351B">
              <w:rPr>
                <w:sz w:val="22"/>
                <w:szCs w:val="22"/>
                <w:lang w:val="uk-UA"/>
              </w:rPr>
              <w:t>16</w:t>
            </w:r>
            <w:r w:rsidRPr="00E4351B">
              <w:rPr>
                <w:sz w:val="22"/>
                <w:szCs w:val="22"/>
                <w:lang w:val="uk-UA"/>
              </w:rPr>
              <w:t>.0</w:t>
            </w:r>
            <w:r w:rsidR="00E00D44" w:rsidRPr="00E4351B">
              <w:rPr>
                <w:sz w:val="22"/>
                <w:szCs w:val="22"/>
                <w:lang w:val="uk-UA"/>
              </w:rPr>
              <w:t>2.</w:t>
            </w:r>
            <w:r w:rsidRPr="00E4351B">
              <w:rPr>
                <w:sz w:val="22"/>
                <w:szCs w:val="22"/>
                <w:lang w:val="uk-UA"/>
              </w:rPr>
              <w:t>202</w:t>
            </w:r>
            <w:r w:rsidR="00E00D44" w:rsidRPr="00E4351B">
              <w:rPr>
                <w:sz w:val="22"/>
                <w:szCs w:val="22"/>
                <w:lang w:val="uk-UA"/>
              </w:rPr>
              <w:t>4</w:t>
            </w:r>
            <w:r w:rsidRPr="00E4351B">
              <w:rPr>
                <w:sz w:val="22"/>
                <w:szCs w:val="22"/>
                <w:lang w:val="uk-UA"/>
              </w:rPr>
              <w:t xml:space="preserve">р. </w:t>
            </w:r>
          </w:p>
          <w:p w:rsidR="00FD7273" w:rsidRPr="00E4351B" w:rsidRDefault="00FD7273" w:rsidP="00FD7273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E4351B" w:rsidTr="00B90848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E4351B" w:rsidRDefault="0054775D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E4351B" w:rsidRDefault="00E00D44" w:rsidP="00375040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Харченко Михайло Григорович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E4351B" w:rsidRDefault="00E00D44" w:rsidP="00375040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11.10.1948р.н.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E4351B" w:rsidRDefault="008F6D7D" w:rsidP="00375040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в</w:t>
            </w:r>
            <w:r w:rsidR="00E00D44" w:rsidRPr="00E4351B">
              <w:rPr>
                <w:sz w:val="22"/>
                <w:szCs w:val="22"/>
                <w:lang w:val="uk-UA"/>
              </w:rPr>
              <w:t>ул. Піка Вільгельма, 31/61, м. Київ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E4351B" w:rsidRDefault="0054775D" w:rsidP="00375040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з 01.01.20</w:t>
            </w:r>
            <w:r w:rsidR="00E00D44" w:rsidRPr="00E4351B">
              <w:rPr>
                <w:sz w:val="22"/>
                <w:szCs w:val="22"/>
                <w:lang w:val="uk-UA"/>
              </w:rPr>
              <w:t>18</w:t>
            </w:r>
            <w:r w:rsidRPr="00E4351B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E4351B" w:rsidRDefault="0054775D" w:rsidP="00375040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E4351B" w:rsidTr="00B90848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E4351B" w:rsidRDefault="0054775D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E4351B" w:rsidRDefault="00E00D44" w:rsidP="00375040">
            <w:pPr>
              <w:rPr>
                <w:sz w:val="22"/>
                <w:szCs w:val="22"/>
                <w:lang w:val="uk-UA"/>
              </w:rPr>
            </w:pPr>
            <w:proofErr w:type="spellStart"/>
            <w:r w:rsidRPr="00E4351B">
              <w:rPr>
                <w:sz w:val="22"/>
                <w:szCs w:val="22"/>
                <w:lang w:val="uk-UA"/>
              </w:rPr>
              <w:t>Моісеєнко</w:t>
            </w:r>
            <w:proofErr w:type="spellEnd"/>
            <w:r w:rsidRPr="00E4351B">
              <w:rPr>
                <w:sz w:val="22"/>
                <w:szCs w:val="22"/>
                <w:lang w:val="uk-UA"/>
              </w:rPr>
              <w:t xml:space="preserve"> Олександр Сергійович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E4351B" w:rsidRDefault="00E00D44" w:rsidP="00375040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03.10.1982р.н.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4351B" w:rsidRDefault="008F6D7D" w:rsidP="00375040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в</w:t>
            </w:r>
            <w:r w:rsidR="00E4351B">
              <w:rPr>
                <w:sz w:val="22"/>
                <w:szCs w:val="22"/>
                <w:lang w:val="uk-UA"/>
              </w:rPr>
              <w:t xml:space="preserve">ул. Шевченка, 171/5, </w:t>
            </w:r>
          </w:p>
          <w:p w:rsidR="0054775D" w:rsidRPr="00E4351B" w:rsidRDefault="00E4351B" w:rsidP="00375040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м</w:t>
            </w:r>
            <w:r w:rsidR="00E00D44" w:rsidRPr="00E4351B">
              <w:rPr>
                <w:sz w:val="22"/>
                <w:szCs w:val="22"/>
                <w:lang w:val="uk-UA"/>
              </w:rPr>
              <w:t>. Іловайськ, Донецька область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E4351B" w:rsidRDefault="0054775D" w:rsidP="00375040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з 01.01.20</w:t>
            </w:r>
            <w:r w:rsidR="00E00D44" w:rsidRPr="00E4351B">
              <w:rPr>
                <w:sz w:val="22"/>
                <w:szCs w:val="22"/>
                <w:lang w:val="uk-UA"/>
              </w:rPr>
              <w:t>18</w:t>
            </w:r>
            <w:r w:rsidRPr="00E4351B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E4351B" w:rsidRDefault="0054775D" w:rsidP="00375040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4351B" w:rsidRPr="00E4351B" w:rsidTr="00B90848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4351B" w:rsidRPr="00E4351B" w:rsidRDefault="00E4351B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4351B" w:rsidRPr="00E4351B" w:rsidRDefault="00E4351B" w:rsidP="00375040">
            <w:pPr>
              <w:rPr>
                <w:sz w:val="22"/>
                <w:szCs w:val="22"/>
                <w:lang w:val="uk-UA"/>
              </w:rPr>
            </w:pPr>
            <w:proofErr w:type="spellStart"/>
            <w:r w:rsidRPr="00E4351B">
              <w:rPr>
                <w:sz w:val="22"/>
                <w:szCs w:val="22"/>
                <w:lang w:val="uk-UA"/>
              </w:rPr>
              <w:t>Ребенок</w:t>
            </w:r>
            <w:proofErr w:type="spellEnd"/>
            <w:r w:rsidRPr="00E4351B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E4351B">
              <w:rPr>
                <w:sz w:val="22"/>
                <w:szCs w:val="22"/>
                <w:lang w:val="uk-UA"/>
              </w:rPr>
              <w:t>Аріанна</w:t>
            </w:r>
            <w:proofErr w:type="spellEnd"/>
            <w:r w:rsidRPr="00E4351B">
              <w:rPr>
                <w:sz w:val="22"/>
                <w:szCs w:val="22"/>
                <w:lang w:val="uk-UA"/>
              </w:rPr>
              <w:t xml:space="preserve"> Володимирівна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4351B" w:rsidRPr="00E4351B" w:rsidRDefault="00E4351B" w:rsidP="00375040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21.02.1989р.н.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4351B" w:rsidRPr="00E4351B" w:rsidRDefault="00E4351B" w:rsidP="00375040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 xml:space="preserve">Запорізька обл., Мелітопольський р-н, </w:t>
            </w:r>
            <w:proofErr w:type="spellStart"/>
            <w:r w:rsidRPr="00E4351B">
              <w:rPr>
                <w:sz w:val="22"/>
                <w:szCs w:val="22"/>
                <w:lang w:val="uk-UA"/>
              </w:rPr>
              <w:t>с.Озерне</w:t>
            </w:r>
            <w:proofErr w:type="spellEnd"/>
            <w:r w:rsidRPr="00E4351B">
              <w:rPr>
                <w:sz w:val="22"/>
                <w:szCs w:val="22"/>
                <w:lang w:val="uk-UA"/>
              </w:rPr>
              <w:t>, вул.</w:t>
            </w:r>
            <w:r>
              <w:rPr>
                <w:sz w:val="22"/>
                <w:szCs w:val="22"/>
                <w:lang w:val="uk-UA"/>
              </w:rPr>
              <w:t xml:space="preserve"> </w:t>
            </w:r>
            <w:r w:rsidRPr="00E4351B">
              <w:rPr>
                <w:sz w:val="22"/>
                <w:szCs w:val="22"/>
                <w:lang w:val="uk-UA"/>
              </w:rPr>
              <w:t>40 Років Перемоги, 48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4351B" w:rsidRPr="00E4351B" w:rsidRDefault="00E4351B" w:rsidP="00E4351B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 xml:space="preserve">з 01.01.2018р. </w:t>
            </w:r>
          </w:p>
          <w:p w:rsidR="00E4351B" w:rsidRPr="00E4351B" w:rsidRDefault="00E4351B" w:rsidP="00E4351B">
            <w:pPr>
              <w:jc w:val="center"/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E4351B" w:rsidTr="00B90848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E4351B" w:rsidRDefault="0054775D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E4351B" w:rsidRDefault="00E00D44" w:rsidP="00375040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Зелінський Віктор Михайлович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E4351B" w:rsidRDefault="00E00D44" w:rsidP="00375040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06.06.1969р.н.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E4351B" w:rsidRDefault="008F6D7D" w:rsidP="00375040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в</w:t>
            </w:r>
            <w:r w:rsidR="00E00D44" w:rsidRPr="00E4351B">
              <w:rPr>
                <w:sz w:val="22"/>
                <w:szCs w:val="22"/>
                <w:lang w:val="uk-UA"/>
              </w:rPr>
              <w:t xml:space="preserve">ул. Зарічна, 17, м. Нове Місто, Самбірський район, </w:t>
            </w:r>
            <w:proofErr w:type="spellStart"/>
            <w:r w:rsidR="00E00D44" w:rsidRPr="00E4351B">
              <w:rPr>
                <w:sz w:val="22"/>
                <w:szCs w:val="22"/>
                <w:lang w:val="uk-UA"/>
              </w:rPr>
              <w:t>Львівськаи</w:t>
            </w:r>
            <w:proofErr w:type="spellEnd"/>
            <w:r w:rsidR="00E00D44" w:rsidRPr="00E4351B">
              <w:rPr>
                <w:sz w:val="22"/>
                <w:szCs w:val="22"/>
                <w:lang w:val="uk-UA"/>
              </w:rPr>
              <w:t xml:space="preserve"> область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E4351B" w:rsidRDefault="0054775D" w:rsidP="00375040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з 01.01.20</w:t>
            </w:r>
            <w:r w:rsidR="00651BAA" w:rsidRPr="00E4351B">
              <w:rPr>
                <w:sz w:val="22"/>
                <w:szCs w:val="22"/>
                <w:lang w:val="uk-UA"/>
              </w:rPr>
              <w:t>18</w:t>
            </w:r>
            <w:r w:rsidRPr="00E4351B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E4351B" w:rsidRDefault="0054775D" w:rsidP="00375040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до моменту надходження запиту</w:t>
            </w:r>
            <w:bookmarkStart w:id="1" w:name="_GoBack"/>
            <w:bookmarkEnd w:id="1"/>
          </w:p>
        </w:tc>
      </w:tr>
      <w:tr w:rsidR="0054775D" w:rsidRPr="00E4351B" w:rsidTr="00B90848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E4351B" w:rsidRDefault="0054775D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E4351B" w:rsidRDefault="00651BAA" w:rsidP="00375040">
            <w:pPr>
              <w:rPr>
                <w:sz w:val="22"/>
                <w:szCs w:val="22"/>
                <w:lang w:val="uk-UA"/>
              </w:rPr>
            </w:pPr>
            <w:proofErr w:type="spellStart"/>
            <w:r w:rsidRPr="00E4351B">
              <w:rPr>
                <w:sz w:val="22"/>
                <w:szCs w:val="22"/>
                <w:lang w:val="uk-UA"/>
              </w:rPr>
              <w:t>Матіїшин</w:t>
            </w:r>
            <w:proofErr w:type="spellEnd"/>
            <w:r w:rsidRPr="00E4351B">
              <w:rPr>
                <w:sz w:val="22"/>
                <w:szCs w:val="22"/>
                <w:lang w:val="uk-UA"/>
              </w:rPr>
              <w:t xml:space="preserve"> Ігор </w:t>
            </w:r>
            <w:proofErr w:type="spellStart"/>
            <w:r w:rsidRPr="00E4351B">
              <w:rPr>
                <w:sz w:val="22"/>
                <w:szCs w:val="22"/>
                <w:lang w:val="uk-UA"/>
              </w:rPr>
              <w:t>Мипронович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E4351B" w:rsidRDefault="00651BAA" w:rsidP="00375040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26.04.1990р.н.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E4351B" w:rsidRDefault="008F6D7D" w:rsidP="00375040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в</w:t>
            </w:r>
            <w:r w:rsidR="00651BAA" w:rsidRPr="00E4351B">
              <w:rPr>
                <w:sz w:val="22"/>
                <w:szCs w:val="22"/>
                <w:lang w:val="uk-UA"/>
              </w:rPr>
              <w:t xml:space="preserve">ул. Івасюка, 12, с. </w:t>
            </w:r>
            <w:proofErr w:type="spellStart"/>
            <w:r w:rsidR="00651BAA" w:rsidRPr="00E4351B">
              <w:rPr>
                <w:sz w:val="22"/>
                <w:szCs w:val="22"/>
                <w:lang w:val="uk-UA"/>
              </w:rPr>
              <w:t>Голобутів</w:t>
            </w:r>
            <w:proofErr w:type="spellEnd"/>
            <w:r w:rsidR="00651BAA" w:rsidRPr="00E4351B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="00651BAA" w:rsidRPr="00E4351B">
              <w:rPr>
                <w:sz w:val="22"/>
                <w:szCs w:val="22"/>
                <w:lang w:val="uk-UA"/>
              </w:rPr>
              <w:t>Стрийський</w:t>
            </w:r>
            <w:proofErr w:type="spellEnd"/>
            <w:r w:rsidR="00651BAA" w:rsidRPr="00E4351B">
              <w:rPr>
                <w:sz w:val="22"/>
                <w:szCs w:val="22"/>
                <w:lang w:val="uk-UA"/>
              </w:rPr>
              <w:t xml:space="preserve"> район, Львівська область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E4351B" w:rsidRDefault="0054775D" w:rsidP="00375040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з 0</w:t>
            </w:r>
            <w:r w:rsidR="00651BAA" w:rsidRPr="00E4351B">
              <w:rPr>
                <w:sz w:val="22"/>
                <w:szCs w:val="22"/>
                <w:lang w:val="uk-UA"/>
              </w:rPr>
              <w:t>9.</w:t>
            </w:r>
            <w:r w:rsidRPr="00E4351B">
              <w:rPr>
                <w:sz w:val="22"/>
                <w:szCs w:val="22"/>
                <w:lang w:val="uk-UA"/>
              </w:rPr>
              <w:t>01.202</w:t>
            </w:r>
            <w:r w:rsidR="00651BAA" w:rsidRPr="00E4351B">
              <w:rPr>
                <w:sz w:val="22"/>
                <w:szCs w:val="22"/>
                <w:lang w:val="uk-UA"/>
              </w:rPr>
              <w:t>4</w:t>
            </w:r>
            <w:r w:rsidRPr="00E4351B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E4351B" w:rsidRDefault="0054775D" w:rsidP="00375040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E4351B" w:rsidTr="00B90848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E4351B" w:rsidRDefault="0054775D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E4351B" w:rsidRDefault="00651BAA" w:rsidP="00375040">
            <w:pPr>
              <w:rPr>
                <w:sz w:val="22"/>
                <w:szCs w:val="22"/>
                <w:lang w:val="uk-UA"/>
              </w:rPr>
            </w:pPr>
            <w:proofErr w:type="spellStart"/>
            <w:r w:rsidRPr="00E4351B">
              <w:rPr>
                <w:sz w:val="22"/>
                <w:szCs w:val="22"/>
                <w:lang w:val="uk-UA"/>
              </w:rPr>
              <w:t>Бояринов</w:t>
            </w:r>
            <w:proofErr w:type="spellEnd"/>
            <w:r w:rsidRPr="00E4351B">
              <w:rPr>
                <w:sz w:val="22"/>
                <w:szCs w:val="22"/>
                <w:lang w:val="uk-UA"/>
              </w:rPr>
              <w:t xml:space="preserve"> Роман Миколайович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E4351B" w:rsidRDefault="00651BAA" w:rsidP="00375040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13.03.1991р.н.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E4351B" w:rsidRDefault="008F6D7D" w:rsidP="00375040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м</w:t>
            </w:r>
            <w:r w:rsidR="00651BAA" w:rsidRPr="00E4351B">
              <w:rPr>
                <w:sz w:val="22"/>
                <w:szCs w:val="22"/>
                <w:lang w:val="uk-UA"/>
              </w:rPr>
              <w:t xml:space="preserve">ікрорайон Журавлівка, 11/13, м. </w:t>
            </w:r>
            <w:proofErr w:type="spellStart"/>
            <w:r w:rsidR="00651BAA" w:rsidRPr="00E4351B">
              <w:rPr>
                <w:sz w:val="22"/>
                <w:szCs w:val="22"/>
                <w:lang w:val="uk-UA"/>
              </w:rPr>
              <w:t>Швхтарськ</w:t>
            </w:r>
            <w:proofErr w:type="spellEnd"/>
            <w:r w:rsidR="00651BAA" w:rsidRPr="00E4351B">
              <w:rPr>
                <w:sz w:val="22"/>
                <w:szCs w:val="22"/>
                <w:lang w:val="uk-UA"/>
              </w:rPr>
              <w:t>, Донецька область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E4351B" w:rsidRDefault="0054775D" w:rsidP="00375040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з 01.01.20</w:t>
            </w:r>
            <w:r w:rsidR="00651BAA" w:rsidRPr="00E4351B">
              <w:rPr>
                <w:sz w:val="22"/>
                <w:szCs w:val="22"/>
                <w:lang w:val="uk-UA"/>
              </w:rPr>
              <w:t>18</w:t>
            </w:r>
            <w:r w:rsidRPr="00E4351B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E4351B" w:rsidRDefault="0054775D" w:rsidP="00375040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640F" w:rsidRPr="00E4351B" w:rsidTr="00B90848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E4351B" w:rsidRDefault="009B640F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E4351B" w:rsidRDefault="00651BAA" w:rsidP="00375040">
            <w:pPr>
              <w:rPr>
                <w:sz w:val="22"/>
                <w:szCs w:val="22"/>
                <w:lang w:val="uk-UA"/>
              </w:rPr>
            </w:pPr>
            <w:proofErr w:type="spellStart"/>
            <w:r w:rsidRPr="00E4351B">
              <w:rPr>
                <w:sz w:val="22"/>
                <w:szCs w:val="22"/>
                <w:lang w:val="uk-UA"/>
              </w:rPr>
              <w:t>Шаталюк</w:t>
            </w:r>
            <w:proofErr w:type="spellEnd"/>
            <w:r w:rsidRPr="00E4351B">
              <w:rPr>
                <w:sz w:val="22"/>
                <w:szCs w:val="22"/>
                <w:lang w:val="uk-UA"/>
              </w:rPr>
              <w:t xml:space="preserve"> Ігор Олександрович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E4351B" w:rsidRDefault="00651BAA" w:rsidP="00375040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22.07.1987р.н.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4351B" w:rsidRDefault="008F6D7D" w:rsidP="00375040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в</w:t>
            </w:r>
            <w:r w:rsidR="00651BAA" w:rsidRPr="00E4351B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651BAA" w:rsidRPr="00E4351B">
              <w:rPr>
                <w:sz w:val="22"/>
                <w:szCs w:val="22"/>
                <w:lang w:val="uk-UA"/>
              </w:rPr>
              <w:t>Дубовецька</w:t>
            </w:r>
            <w:proofErr w:type="spellEnd"/>
            <w:r w:rsidR="00651BAA" w:rsidRPr="00E4351B">
              <w:rPr>
                <w:sz w:val="22"/>
                <w:szCs w:val="22"/>
                <w:lang w:val="uk-UA"/>
              </w:rPr>
              <w:t xml:space="preserve">, 35/72, </w:t>
            </w:r>
          </w:p>
          <w:p w:rsidR="009B640F" w:rsidRPr="00E4351B" w:rsidRDefault="00651BAA" w:rsidP="00375040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м. Вінниця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640F" w:rsidRPr="00E4351B" w:rsidRDefault="009B640F" w:rsidP="00375040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 xml:space="preserve">з </w:t>
            </w:r>
            <w:r w:rsidR="00651BAA" w:rsidRPr="00E4351B">
              <w:rPr>
                <w:sz w:val="22"/>
                <w:szCs w:val="22"/>
                <w:lang w:val="uk-UA"/>
              </w:rPr>
              <w:t>01.</w:t>
            </w:r>
            <w:r w:rsidRPr="00E4351B">
              <w:rPr>
                <w:sz w:val="22"/>
                <w:szCs w:val="22"/>
                <w:lang w:val="uk-UA"/>
              </w:rPr>
              <w:t>0</w:t>
            </w:r>
            <w:r w:rsidR="00651BAA" w:rsidRPr="00E4351B">
              <w:rPr>
                <w:sz w:val="22"/>
                <w:szCs w:val="22"/>
                <w:lang w:val="uk-UA"/>
              </w:rPr>
              <w:t>1</w:t>
            </w:r>
            <w:r w:rsidRPr="00E4351B">
              <w:rPr>
                <w:sz w:val="22"/>
                <w:szCs w:val="22"/>
                <w:lang w:val="uk-UA"/>
              </w:rPr>
              <w:t>.20</w:t>
            </w:r>
            <w:r w:rsidR="00651BAA" w:rsidRPr="00E4351B">
              <w:rPr>
                <w:sz w:val="22"/>
                <w:szCs w:val="22"/>
                <w:lang w:val="uk-UA"/>
              </w:rPr>
              <w:t>18</w:t>
            </w:r>
            <w:r w:rsidRPr="00E4351B">
              <w:rPr>
                <w:sz w:val="22"/>
                <w:szCs w:val="22"/>
                <w:lang w:val="uk-UA"/>
              </w:rPr>
              <w:t xml:space="preserve">р. </w:t>
            </w:r>
          </w:p>
          <w:p w:rsidR="009B640F" w:rsidRPr="00E4351B" w:rsidRDefault="009B640F" w:rsidP="00375040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640F" w:rsidRPr="00E4351B" w:rsidTr="00B90848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E4351B" w:rsidRDefault="009B640F" w:rsidP="0037504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E4351B" w:rsidRDefault="00651BAA" w:rsidP="00375040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Нестеров Євген Юхимович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E4351B" w:rsidRDefault="002E6E3F" w:rsidP="00375040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03.06.1970р.н.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E4351B" w:rsidRDefault="008F6D7D" w:rsidP="00375040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г</w:t>
            </w:r>
            <w:r w:rsidR="002E6E3F" w:rsidRPr="00E4351B">
              <w:rPr>
                <w:sz w:val="22"/>
                <w:szCs w:val="22"/>
                <w:lang w:val="uk-UA"/>
              </w:rPr>
              <w:t>ромадянин Федеративної Республіки Німеччини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640F" w:rsidRPr="00E4351B" w:rsidRDefault="009B640F" w:rsidP="00375040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 xml:space="preserve">з </w:t>
            </w:r>
            <w:r w:rsidR="002E6E3F" w:rsidRPr="00E4351B">
              <w:rPr>
                <w:sz w:val="22"/>
                <w:szCs w:val="22"/>
                <w:lang w:val="uk-UA"/>
              </w:rPr>
              <w:t>0</w:t>
            </w:r>
            <w:r w:rsidRPr="00E4351B">
              <w:rPr>
                <w:sz w:val="22"/>
                <w:szCs w:val="22"/>
                <w:lang w:val="uk-UA"/>
              </w:rPr>
              <w:t>1.01.201</w:t>
            </w:r>
            <w:r w:rsidR="002E6E3F" w:rsidRPr="00E4351B">
              <w:rPr>
                <w:sz w:val="22"/>
                <w:szCs w:val="22"/>
                <w:lang w:val="uk-UA"/>
              </w:rPr>
              <w:t>8</w:t>
            </w:r>
            <w:r w:rsidRPr="00E4351B">
              <w:rPr>
                <w:sz w:val="22"/>
                <w:szCs w:val="22"/>
                <w:lang w:val="uk-UA"/>
              </w:rPr>
              <w:t xml:space="preserve">р. </w:t>
            </w:r>
          </w:p>
          <w:p w:rsidR="009B640F" w:rsidRPr="00E4351B" w:rsidRDefault="009B640F" w:rsidP="00375040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45F89" w:rsidRPr="00E4351B" w:rsidTr="00B90848">
        <w:trPr>
          <w:trHeight w:val="415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E4351B" w:rsidRDefault="00245F89" w:rsidP="00245F8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E4351B" w:rsidRDefault="002E6E3F" w:rsidP="00245F89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Гусар Тарас Миронович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E4351B" w:rsidRDefault="002E6E3F" w:rsidP="00245F89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22.04.1997р.н.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E4351B" w:rsidRDefault="002E6E3F" w:rsidP="00245F89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5F89" w:rsidRPr="00E4351B" w:rsidRDefault="00245F89" w:rsidP="00245F89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з 01.0</w:t>
            </w:r>
            <w:r w:rsidR="002E6E3F" w:rsidRPr="00E4351B">
              <w:rPr>
                <w:sz w:val="22"/>
                <w:szCs w:val="22"/>
                <w:lang w:val="uk-UA"/>
              </w:rPr>
              <w:t>6</w:t>
            </w:r>
            <w:r w:rsidRPr="00E4351B">
              <w:rPr>
                <w:sz w:val="22"/>
                <w:szCs w:val="22"/>
                <w:lang w:val="uk-UA"/>
              </w:rPr>
              <w:t>.202</w:t>
            </w:r>
            <w:r w:rsidR="002E6E3F" w:rsidRPr="00E4351B">
              <w:rPr>
                <w:sz w:val="22"/>
                <w:szCs w:val="22"/>
                <w:lang w:val="uk-UA"/>
              </w:rPr>
              <w:t>3</w:t>
            </w:r>
            <w:r w:rsidRPr="00E4351B">
              <w:rPr>
                <w:sz w:val="22"/>
                <w:szCs w:val="22"/>
                <w:lang w:val="uk-UA"/>
              </w:rPr>
              <w:t xml:space="preserve">р. </w:t>
            </w:r>
          </w:p>
          <w:p w:rsidR="00245F89" w:rsidRPr="00E4351B" w:rsidRDefault="00245F89" w:rsidP="00245F89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45F89" w:rsidRPr="00E4351B" w:rsidTr="00B9084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E4351B" w:rsidRDefault="00245F89" w:rsidP="00245F8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E4351B" w:rsidRDefault="002E6E3F" w:rsidP="00245F89">
            <w:pPr>
              <w:rPr>
                <w:sz w:val="22"/>
                <w:szCs w:val="22"/>
                <w:lang w:val="uk-UA"/>
              </w:rPr>
            </w:pPr>
            <w:proofErr w:type="spellStart"/>
            <w:r w:rsidRPr="00E4351B">
              <w:rPr>
                <w:sz w:val="22"/>
                <w:szCs w:val="22"/>
                <w:lang w:val="uk-UA"/>
              </w:rPr>
              <w:t>Жеріцький</w:t>
            </w:r>
            <w:proofErr w:type="spellEnd"/>
            <w:r w:rsidRPr="00E4351B">
              <w:rPr>
                <w:sz w:val="22"/>
                <w:szCs w:val="22"/>
                <w:lang w:val="uk-UA"/>
              </w:rPr>
              <w:t xml:space="preserve"> Андрій Якович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E4351B" w:rsidRDefault="002E6E3F" w:rsidP="00245F89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12.11.1970р.н.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E4351B" w:rsidRDefault="008F6D7D" w:rsidP="00245F89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с</w:t>
            </w:r>
            <w:r w:rsidR="002E6E3F" w:rsidRPr="00E4351B">
              <w:rPr>
                <w:sz w:val="22"/>
                <w:szCs w:val="22"/>
                <w:lang w:val="uk-UA"/>
              </w:rPr>
              <w:t xml:space="preserve">. </w:t>
            </w:r>
            <w:proofErr w:type="spellStart"/>
            <w:r w:rsidR="002E6E3F" w:rsidRPr="00E4351B">
              <w:rPr>
                <w:sz w:val="22"/>
                <w:szCs w:val="22"/>
                <w:lang w:val="uk-UA"/>
              </w:rPr>
              <w:t>Підбужна</w:t>
            </w:r>
            <w:proofErr w:type="spellEnd"/>
            <w:r w:rsidR="002E6E3F" w:rsidRPr="00E4351B">
              <w:rPr>
                <w:sz w:val="22"/>
                <w:szCs w:val="22"/>
                <w:lang w:val="uk-UA"/>
              </w:rPr>
              <w:t>, 57, с. Бендюга, Львівська область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5F89" w:rsidRPr="00E4351B" w:rsidRDefault="00245F89" w:rsidP="00245F89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з 0</w:t>
            </w:r>
            <w:r w:rsidR="00544AC1" w:rsidRPr="00E4351B">
              <w:rPr>
                <w:sz w:val="22"/>
                <w:szCs w:val="22"/>
                <w:lang w:val="uk-UA"/>
              </w:rPr>
              <w:t>1</w:t>
            </w:r>
            <w:r w:rsidRPr="00E4351B">
              <w:rPr>
                <w:sz w:val="22"/>
                <w:szCs w:val="22"/>
                <w:lang w:val="uk-UA"/>
              </w:rPr>
              <w:t>.</w:t>
            </w:r>
            <w:r w:rsidR="00544AC1" w:rsidRPr="00E4351B">
              <w:rPr>
                <w:sz w:val="22"/>
                <w:szCs w:val="22"/>
                <w:lang w:val="uk-UA"/>
              </w:rPr>
              <w:t>01</w:t>
            </w:r>
            <w:r w:rsidRPr="00E4351B">
              <w:rPr>
                <w:sz w:val="22"/>
                <w:szCs w:val="22"/>
                <w:lang w:val="uk-UA"/>
              </w:rPr>
              <w:t>.20</w:t>
            </w:r>
            <w:r w:rsidR="00544AC1" w:rsidRPr="00E4351B">
              <w:rPr>
                <w:sz w:val="22"/>
                <w:szCs w:val="22"/>
                <w:lang w:val="uk-UA"/>
              </w:rPr>
              <w:t>223</w:t>
            </w:r>
            <w:r w:rsidRPr="00E4351B">
              <w:rPr>
                <w:sz w:val="22"/>
                <w:szCs w:val="22"/>
                <w:lang w:val="uk-UA"/>
              </w:rPr>
              <w:t xml:space="preserve">р. </w:t>
            </w:r>
          </w:p>
          <w:p w:rsidR="00245F89" w:rsidRPr="00E4351B" w:rsidRDefault="00245F89" w:rsidP="00245F89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45F89" w:rsidRPr="00E4351B" w:rsidTr="00B9084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E4351B" w:rsidRDefault="00245F89" w:rsidP="00245F8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E4351B" w:rsidRDefault="00544AC1" w:rsidP="00245F89">
            <w:pPr>
              <w:rPr>
                <w:sz w:val="22"/>
                <w:szCs w:val="22"/>
                <w:lang w:val="uk-UA"/>
              </w:rPr>
            </w:pPr>
            <w:proofErr w:type="spellStart"/>
            <w:r w:rsidRPr="00E4351B">
              <w:rPr>
                <w:sz w:val="22"/>
                <w:szCs w:val="22"/>
                <w:lang w:val="uk-UA"/>
              </w:rPr>
              <w:t>Ревак</w:t>
            </w:r>
            <w:proofErr w:type="spellEnd"/>
            <w:r w:rsidRPr="00E4351B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E4351B">
              <w:rPr>
                <w:sz w:val="22"/>
                <w:szCs w:val="22"/>
                <w:lang w:val="uk-UA"/>
              </w:rPr>
              <w:t>Зореслав</w:t>
            </w:r>
            <w:proofErr w:type="spellEnd"/>
            <w:r w:rsidRPr="00E4351B">
              <w:rPr>
                <w:sz w:val="22"/>
                <w:szCs w:val="22"/>
                <w:lang w:val="uk-UA"/>
              </w:rPr>
              <w:t xml:space="preserve"> Йосипович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E4351B" w:rsidRDefault="00544AC1" w:rsidP="00245F89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22.08.1970р.н.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E4351B" w:rsidRDefault="008F6D7D" w:rsidP="00245F89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з</w:t>
            </w:r>
            <w:r w:rsidR="00544AC1" w:rsidRPr="00E4351B">
              <w:rPr>
                <w:sz w:val="22"/>
                <w:szCs w:val="22"/>
                <w:lang w:val="uk-UA"/>
              </w:rPr>
              <w:t xml:space="preserve">ареєстрований за адресою РФ, м. </w:t>
            </w:r>
            <w:proofErr w:type="spellStart"/>
            <w:r w:rsidR="00544AC1" w:rsidRPr="00E4351B">
              <w:rPr>
                <w:sz w:val="22"/>
                <w:szCs w:val="22"/>
                <w:lang w:val="uk-UA"/>
              </w:rPr>
              <w:t>Троіцьк</w:t>
            </w:r>
            <w:proofErr w:type="spellEnd"/>
            <w:r w:rsidR="00544AC1" w:rsidRPr="00E4351B">
              <w:rPr>
                <w:sz w:val="22"/>
                <w:szCs w:val="22"/>
                <w:lang w:val="uk-UA"/>
              </w:rPr>
              <w:t xml:space="preserve">, Мікрорайон, В 52/174, уродженець м. Соснівка,  Львівська область 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5F89" w:rsidRPr="00E4351B" w:rsidRDefault="00544AC1" w:rsidP="00245F89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01</w:t>
            </w:r>
            <w:r w:rsidR="00245F89" w:rsidRPr="00E4351B">
              <w:rPr>
                <w:sz w:val="22"/>
                <w:szCs w:val="22"/>
                <w:lang w:val="uk-UA"/>
              </w:rPr>
              <w:t>.0</w:t>
            </w:r>
            <w:r w:rsidRPr="00E4351B">
              <w:rPr>
                <w:sz w:val="22"/>
                <w:szCs w:val="22"/>
                <w:lang w:val="uk-UA"/>
              </w:rPr>
              <w:t>1</w:t>
            </w:r>
            <w:r w:rsidR="00245F89" w:rsidRPr="00E4351B">
              <w:rPr>
                <w:sz w:val="22"/>
                <w:szCs w:val="22"/>
                <w:lang w:val="uk-UA"/>
              </w:rPr>
              <w:t xml:space="preserve">.2023р. </w:t>
            </w:r>
          </w:p>
          <w:p w:rsidR="00245F89" w:rsidRPr="00E4351B" w:rsidRDefault="00245F89" w:rsidP="00245F89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45F89" w:rsidRPr="00E4351B" w:rsidTr="00B9084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E4351B" w:rsidRDefault="00245F89" w:rsidP="00D8064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E4351B" w:rsidRDefault="009938D1" w:rsidP="00D8064E">
            <w:pPr>
              <w:rPr>
                <w:sz w:val="22"/>
                <w:szCs w:val="22"/>
                <w:lang w:val="uk-UA"/>
              </w:rPr>
            </w:pPr>
            <w:proofErr w:type="spellStart"/>
            <w:r w:rsidRPr="00E4351B">
              <w:rPr>
                <w:sz w:val="22"/>
                <w:szCs w:val="22"/>
                <w:lang w:val="uk-UA"/>
              </w:rPr>
              <w:t>Йохим</w:t>
            </w:r>
            <w:proofErr w:type="spellEnd"/>
            <w:r w:rsidRPr="00E4351B">
              <w:rPr>
                <w:sz w:val="22"/>
                <w:szCs w:val="22"/>
                <w:lang w:val="uk-UA"/>
              </w:rPr>
              <w:t xml:space="preserve"> Ганна Володимирівна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E4351B" w:rsidRDefault="009938D1" w:rsidP="00D8064E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28.05.1987р.н.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4351B" w:rsidRDefault="008F6D7D" w:rsidP="00D8064E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в</w:t>
            </w:r>
            <w:r w:rsidR="009938D1" w:rsidRPr="00E4351B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9938D1" w:rsidRPr="00E4351B">
              <w:rPr>
                <w:sz w:val="22"/>
                <w:szCs w:val="22"/>
                <w:lang w:val="uk-UA"/>
              </w:rPr>
              <w:t>Хуторівка</w:t>
            </w:r>
            <w:proofErr w:type="spellEnd"/>
            <w:r w:rsidR="009938D1" w:rsidRPr="00E4351B">
              <w:rPr>
                <w:sz w:val="22"/>
                <w:szCs w:val="22"/>
                <w:lang w:val="uk-UA"/>
              </w:rPr>
              <w:t xml:space="preserve">, 36/96, </w:t>
            </w:r>
          </w:p>
          <w:p w:rsidR="00245F89" w:rsidRPr="00E4351B" w:rsidRDefault="009938D1" w:rsidP="00D8064E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м. Львів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5F89" w:rsidRPr="00E4351B" w:rsidRDefault="00245F89" w:rsidP="00D8064E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з 01.01.202</w:t>
            </w:r>
            <w:r w:rsidR="009938D1" w:rsidRPr="00E4351B">
              <w:rPr>
                <w:sz w:val="22"/>
                <w:szCs w:val="22"/>
                <w:lang w:val="uk-UA"/>
              </w:rPr>
              <w:t>4</w:t>
            </w:r>
            <w:r w:rsidRPr="00E4351B">
              <w:rPr>
                <w:sz w:val="22"/>
                <w:szCs w:val="22"/>
                <w:lang w:val="uk-UA"/>
              </w:rPr>
              <w:t xml:space="preserve">р. </w:t>
            </w:r>
          </w:p>
          <w:p w:rsidR="00245F89" w:rsidRPr="00E4351B" w:rsidRDefault="00245F89" w:rsidP="00D8064E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2FA9" w:rsidRPr="00E4351B" w:rsidTr="00B9084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E4351B" w:rsidRDefault="00D82FA9" w:rsidP="00D8064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E4351B" w:rsidRDefault="00931AF8" w:rsidP="00D8064E">
            <w:pPr>
              <w:rPr>
                <w:sz w:val="22"/>
                <w:szCs w:val="22"/>
                <w:lang w:val="uk-UA"/>
              </w:rPr>
            </w:pPr>
            <w:proofErr w:type="spellStart"/>
            <w:r w:rsidRPr="00E4351B">
              <w:rPr>
                <w:sz w:val="22"/>
                <w:szCs w:val="22"/>
                <w:lang w:val="uk-UA"/>
              </w:rPr>
              <w:t>Гундорін</w:t>
            </w:r>
            <w:proofErr w:type="spellEnd"/>
            <w:r w:rsidRPr="00E4351B">
              <w:rPr>
                <w:sz w:val="22"/>
                <w:szCs w:val="22"/>
                <w:lang w:val="uk-UA"/>
              </w:rPr>
              <w:t xml:space="preserve"> Віктор Юрійович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E4351B" w:rsidRDefault="00931AF8" w:rsidP="00D8064E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07.04.1951р.н.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E4351B" w:rsidRDefault="008F6D7D" w:rsidP="00D8064E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в</w:t>
            </w:r>
            <w:r w:rsidR="00931AF8" w:rsidRPr="00E4351B">
              <w:rPr>
                <w:sz w:val="22"/>
                <w:szCs w:val="22"/>
                <w:lang w:val="uk-UA"/>
              </w:rPr>
              <w:t>ул. Золота, 5/6, м. Львів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2FA9" w:rsidRPr="00E4351B" w:rsidRDefault="00D82FA9" w:rsidP="00D8064E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з 01.01.202</w:t>
            </w:r>
            <w:r w:rsidR="00931AF8" w:rsidRPr="00E4351B">
              <w:rPr>
                <w:sz w:val="22"/>
                <w:szCs w:val="22"/>
                <w:lang w:val="uk-UA"/>
              </w:rPr>
              <w:t>2</w:t>
            </w:r>
            <w:r w:rsidRPr="00E4351B">
              <w:rPr>
                <w:sz w:val="22"/>
                <w:szCs w:val="22"/>
                <w:lang w:val="uk-UA"/>
              </w:rPr>
              <w:t xml:space="preserve">р. </w:t>
            </w:r>
          </w:p>
          <w:p w:rsidR="00D82FA9" w:rsidRPr="00E4351B" w:rsidRDefault="00D82FA9" w:rsidP="00D8064E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2FA9" w:rsidRPr="00E4351B" w:rsidTr="00B9084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E4351B" w:rsidRDefault="00D82FA9" w:rsidP="00D8064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E4351B" w:rsidRDefault="00931AF8" w:rsidP="00D8064E">
            <w:pPr>
              <w:rPr>
                <w:sz w:val="22"/>
                <w:szCs w:val="22"/>
                <w:lang w:val="uk-UA"/>
              </w:rPr>
            </w:pPr>
            <w:proofErr w:type="spellStart"/>
            <w:r w:rsidRPr="00E4351B">
              <w:rPr>
                <w:sz w:val="22"/>
                <w:szCs w:val="22"/>
                <w:lang w:val="uk-UA"/>
              </w:rPr>
              <w:t>Кубишкін</w:t>
            </w:r>
            <w:proofErr w:type="spellEnd"/>
            <w:r w:rsidRPr="00E4351B">
              <w:rPr>
                <w:sz w:val="22"/>
                <w:szCs w:val="22"/>
                <w:lang w:val="uk-UA"/>
              </w:rPr>
              <w:t xml:space="preserve"> Сергій Валерійович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E4351B" w:rsidRDefault="00931AF8" w:rsidP="00D8064E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16.01.1979р.н.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4351B" w:rsidRDefault="008F6D7D" w:rsidP="00D8064E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в</w:t>
            </w:r>
            <w:r w:rsidR="00931AF8" w:rsidRPr="00E4351B">
              <w:rPr>
                <w:sz w:val="22"/>
                <w:szCs w:val="22"/>
                <w:lang w:val="uk-UA"/>
              </w:rPr>
              <w:t xml:space="preserve">ул. В. Великого, 59А/17, </w:t>
            </w:r>
          </w:p>
          <w:p w:rsidR="00D82FA9" w:rsidRPr="00E4351B" w:rsidRDefault="00931AF8" w:rsidP="00D8064E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м. Львів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2FA9" w:rsidRPr="00E4351B" w:rsidRDefault="00D82FA9" w:rsidP="00D8064E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 xml:space="preserve">з 01.01.2023р. </w:t>
            </w:r>
          </w:p>
          <w:p w:rsidR="00D82FA9" w:rsidRPr="00E4351B" w:rsidRDefault="00D82FA9" w:rsidP="00D8064E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2FA9" w:rsidRPr="00E4351B" w:rsidTr="00B9084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E4351B" w:rsidRDefault="00D82FA9" w:rsidP="00D8064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E4351B" w:rsidRDefault="00931AF8" w:rsidP="00D8064E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Слобода Андрій Романович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E4351B" w:rsidRDefault="00931AF8" w:rsidP="00D8064E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22.12.1990р.н.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E4351B" w:rsidRDefault="008F6D7D" w:rsidP="00D8064E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в</w:t>
            </w:r>
            <w:r w:rsidR="00931AF8" w:rsidRPr="00E4351B">
              <w:rPr>
                <w:sz w:val="22"/>
                <w:szCs w:val="22"/>
                <w:lang w:val="uk-UA"/>
              </w:rPr>
              <w:t>ул. Нова, 1, с. Жирова, Стрийський район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2FA9" w:rsidRPr="00E4351B" w:rsidRDefault="00D82FA9" w:rsidP="00D8064E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з 01.01.20</w:t>
            </w:r>
            <w:r w:rsidR="00931AF8" w:rsidRPr="00E4351B">
              <w:rPr>
                <w:sz w:val="22"/>
                <w:szCs w:val="22"/>
                <w:lang w:val="uk-UA"/>
              </w:rPr>
              <w:t>18</w:t>
            </w:r>
            <w:r w:rsidRPr="00E4351B">
              <w:rPr>
                <w:sz w:val="22"/>
                <w:szCs w:val="22"/>
                <w:lang w:val="uk-UA"/>
              </w:rPr>
              <w:t xml:space="preserve">р. </w:t>
            </w:r>
          </w:p>
          <w:p w:rsidR="00D82FA9" w:rsidRPr="00E4351B" w:rsidRDefault="00D82FA9" w:rsidP="00D8064E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2FA9" w:rsidRPr="00E4351B" w:rsidTr="00B9084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E4351B" w:rsidRDefault="00D82FA9" w:rsidP="00D8064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E4351B" w:rsidRDefault="00931AF8" w:rsidP="00D8064E">
            <w:pPr>
              <w:rPr>
                <w:sz w:val="22"/>
                <w:szCs w:val="22"/>
                <w:lang w:val="uk-UA"/>
              </w:rPr>
            </w:pPr>
            <w:proofErr w:type="spellStart"/>
            <w:r w:rsidRPr="00E4351B">
              <w:rPr>
                <w:sz w:val="22"/>
                <w:szCs w:val="22"/>
                <w:lang w:val="uk-UA"/>
              </w:rPr>
              <w:t>Нарижний</w:t>
            </w:r>
            <w:proofErr w:type="spellEnd"/>
            <w:r w:rsidRPr="00E4351B">
              <w:rPr>
                <w:sz w:val="22"/>
                <w:szCs w:val="22"/>
                <w:lang w:val="uk-UA"/>
              </w:rPr>
              <w:t xml:space="preserve"> Олександр Олександрович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E4351B" w:rsidRDefault="00931AF8" w:rsidP="00D8064E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19.10.1997р.н.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E4351B" w:rsidRDefault="008F6D7D" w:rsidP="00D8064E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в</w:t>
            </w:r>
            <w:r w:rsidR="00931AF8" w:rsidRPr="00E4351B">
              <w:rPr>
                <w:sz w:val="22"/>
                <w:szCs w:val="22"/>
                <w:lang w:val="uk-UA"/>
              </w:rPr>
              <w:t>ул. Базарна, 5/83, м. Великі Мости, Львівська область, Червоноградський район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2FA9" w:rsidRPr="00E4351B" w:rsidRDefault="00D82FA9" w:rsidP="00D8064E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з 01.01.20</w:t>
            </w:r>
            <w:r w:rsidR="00931AF8" w:rsidRPr="00E4351B">
              <w:rPr>
                <w:sz w:val="22"/>
                <w:szCs w:val="22"/>
                <w:lang w:val="uk-UA"/>
              </w:rPr>
              <w:t>18</w:t>
            </w:r>
            <w:r w:rsidRPr="00E4351B">
              <w:rPr>
                <w:sz w:val="22"/>
                <w:szCs w:val="22"/>
                <w:lang w:val="uk-UA"/>
              </w:rPr>
              <w:t xml:space="preserve">р. </w:t>
            </w:r>
          </w:p>
          <w:p w:rsidR="00D82FA9" w:rsidRPr="00E4351B" w:rsidRDefault="00D82FA9" w:rsidP="00D8064E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2FA9" w:rsidRPr="00E4351B" w:rsidTr="00B9084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E4351B" w:rsidRDefault="00D82FA9" w:rsidP="00D8064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E4351B" w:rsidRDefault="003413FE" w:rsidP="00D8064E">
            <w:pPr>
              <w:rPr>
                <w:sz w:val="22"/>
                <w:szCs w:val="22"/>
                <w:lang w:val="uk-UA"/>
              </w:rPr>
            </w:pPr>
            <w:proofErr w:type="spellStart"/>
            <w:r w:rsidRPr="00E4351B">
              <w:rPr>
                <w:sz w:val="22"/>
                <w:szCs w:val="22"/>
                <w:lang w:val="uk-UA"/>
              </w:rPr>
              <w:t>Мільке</w:t>
            </w:r>
            <w:proofErr w:type="spellEnd"/>
            <w:r w:rsidRPr="00E4351B">
              <w:rPr>
                <w:sz w:val="22"/>
                <w:szCs w:val="22"/>
                <w:lang w:val="uk-UA"/>
              </w:rPr>
              <w:t xml:space="preserve"> Володимир Петрович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E4351B" w:rsidRDefault="003413FE" w:rsidP="00D8064E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17.06.1985р.н.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E05AE" w:rsidRPr="00E4351B" w:rsidRDefault="008F6D7D" w:rsidP="00D8064E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в</w:t>
            </w:r>
            <w:r w:rsidR="003413FE" w:rsidRPr="00E4351B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3413FE" w:rsidRPr="00E4351B">
              <w:rPr>
                <w:sz w:val="22"/>
                <w:szCs w:val="22"/>
                <w:lang w:val="uk-UA"/>
              </w:rPr>
              <w:t>Любінська</w:t>
            </w:r>
            <w:proofErr w:type="spellEnd"/>
            <w:r w:rsidR="003413FE" w:rsidRPr="00E4351B">
              <w:rPr>
                <w:sz w:val="22"/>
                <w:szCs w:val="22"/>
                <w:lang w:val="uk-UA"/>
              </w:rPr>
              <w:t xml:space="preserve">, 107/11, </w:t>
            </w:r>
          </w:p>
          <w:p w:rsidR="00D82FA9" w:rsidRPr="00E4351B" w:rsidRDefault="003413FE" w:rsidP="00D8064E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м. Львів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2FA9" w:rsidRPr="00E4351B" w:rsidRDefault="00D82FA9" w:rsidP="00D8064E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з 01.0</w:t>
            </w:r>
            <w:r w:rsidR="003413FE" w:rsidRPr="00E4351B">
              <w:rPr>
                <w:sz w:val="22"/>
                <w:szCs w:val="22"/>
                <w:lang w:val="uk-UA"/>
              </w:rPr>
              <w:t>6</w:t>
            </w:r>
            <w:r w:rsidRPr="00E4351B">
              <w:rPr>
                <w:sz w:val="22"/>
                <w:szCs w:val="22"/>
                <w:lang w:val="uk-UA"/>
              </w:rPr>
              <w:t xml:space="preserve">.2023р. </w:t>
            </w:r>
          </w:p>
          <w:p w:rsidR="00D82FA9" w:rsidRPr="00E4351B" w:rsidRDefault="00D82FA9" w:rsidP="00D8064E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45F89" w:rsidRPr="00E4351B" w:rsidTr="00B9084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E4351B" w:rsidRDefault="00245F89" w:rsidP="00245F8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E4351B" w:rsidRDefault="003413FE" w:rsidP="00245F89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Синенький Володимир Петрович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E4351B" w:rsidRDefault="003413FE" w:rsidP="00245F89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17.06.1985р.н.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E05AE" w:rsidRPr="00E4351B" w:rsidRDefault="008F6D7D" w:rsidP="00D82FA9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в</w:t>
            </w:r>
            <w:r w:rsidR="003413FE" w:rsidRPr="00E4351B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3413FE" w:rsidRPr="00E4351B">
              <w:rPr>
                <w:sz w:val="22"/>
                <w:szCs w:val="22"/>
                <w:lang w:val="uk-UA"/>
              </w:rPr>
              <w:t>Чувашська</w:t>
            </w:r>
            <w:proofErr w:type="spellEnd"/>
            <w:r w:rsidR="003413FE" w:rsidRPr="00E4351B">
              <w:rPr>
                <w:sz w:val="22"/>
                <w:szCs w:val="22"/>
                <w:lang w:val="uk-UA"/>
              </w:rPr>
              <w:t xml:space="preserve">, 49/31, </w:t>
            </w:r>
          </w:p>
          <w:p w:rsidR="00245F89" w:rsidRPr="00E4351B" w:rsidRDefault="003413FE" w:rsidP="00D82FA9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м. Львів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5F89" w:rsidRPr="00E4351B" w:rsidRDefault="00245F89" w:rsidP="00245F89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з 0</w:t>
            </w:r>
            <w:r w:rsidR="003413FE" w:rsidRPr="00E4351B">
              <w:rPr>
                <w:sz w:val="22"/>
                <w:szCs w:val="22"/>
                <w:lang w:val="uk-UA"/>
              </w:rPr>
              <w:t>1.</w:t>
            </w:r>
            <w:r w:rsidRPr="00E4351B">
              <w:rPr>
                <w:sz w:val="22"/>
                <w:szCs w:val="22"/>
                <w:lang w:val="uk-UA"/>
              </w:rPr>
              <w:t>0</w:t>
            </w:r>
            <w:r w:rsidR="00D82FA9" w:rsidRPr="00E4351B">
              <w:rPr>
                <w:sz w:val="22"/>
                <w:szCs w:val="22"/>
                <w:lang w:val="uk-UA"/>
              </w:rPr>
              <w:t>6</w:t>
            </w:r>
            <w:r w:rsidRPr="00E4351B">
              <w:rPr>
                <w:sz w:val="22"/>
                <w:szCs w:val="22"/>
                <w:lang w:val="uk-UA"/>
              </w:rPr>
              <w:t>.202</w:t>
            </w:r>
            <w:r w:rsidR="003413FE" w:rsidRPr="00E4351B">
              <w:rPr>
                <w:sz w:val="22"/>
                <w:szCs w:val="22"/>
                <w:lang w:val="uk-UA"/>
              </w:rPr>
              <w:t>3</w:t>
            </w:r>
            <w:r w:rsidRPr="00E4351B">
              <w:rPr>
                <w:sz w:val="22"/>
                <w:szCs w:val="22"/>
                <w:lang w:val="uk-UA"/>
              </w:rPr>
              <w:t xml:space="preserve">р. </w:t>
            </w:r>
          </w:p>
          <w:p w:rsidR="00245F89" w:rsidRPr="00E4351B" w:rsidRDefault="00245F89" w:rsidP="00245F89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2FA9" w:rsidRPr="00E4351B" w:rsidTr="00B9084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E4351B" w:rsidRDefault="00D82FA9" w:rsidP="00D8064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E4351B" w:rsidRDefault="003413FE" w:rsidP="00D8064E">
            <w:pPr>
              <w:rPr>
                <w:sz w:val="22"/>
                <w:szCs w:val="22"/>
                <w:lang w:val="uk-UA"/>
              </w:rPr>
            </w:pPr>
            <w:proofErr w:type="spellStart"/>
            <w:r w:rsidRPr="00E4351B">
              <w:rPr>
                <w:sz w:val="22"/>
                <w:szCs w:val="22"/>
                <w:lang w:val="uk-UA"/>
              </w:rPr>
              <w:t>Вансович</w:t>
            </w:r>
            <w:proofErr w:type="spellEnd"/>
            <w:r w:rsidRPr="00E4351B">
              <w:rPr>
                <w:sz w:val="22"/>
                <w:szCs w:val="22"/>
                <w:lang w:val="uk-UA"/>
              </w:rPr>
              <w:t xml:space="preserve"> Костянтин </w:t>
            </w:r>
            <w:proofErr w:type="spellStart"/>
            <w:r w:rsidRPr="00E4351B">
              <w:rPr>
                <w:sz w:val="22"/>
                <w:szCs w:val="22"/>
                <w:lang w:val="uk-UA"/>
              </w:rPr>
              <w:t>Ісаєвич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E4351B" w:rsidRDefault="003413FE" w:rsidP="00D8064E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04.06.1954р.н.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E4351B" w:rsidRDefault="003413FE" w:rsidP="00D8064E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2FA9" w:rsidRPr="00E4351B" w:rsidRDefault="00D82FA9" w:rsidP="00D8064E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з 01.01.20</w:t>
            </w:r>
            <w:r w:rsidR="003413FE" w:rsidRPr="00E4351B">
              <w:rPr>
                <w:sz w:val="22"/>
                <w:szCs w:val="22"/>
                <w:lang w:val="uk-UA"/>
              </w:rPr>
              <w:t>23</w:t>
            </w:r>
            <w:r w:rsidRPr="00E4351B">
              <w:rPr>
                <w:sz w:val="22"/>
                <w:szCs w:val="22"/>
                <w:lang w:val="uk-UA"/>
              </w:rPr>
              <w:t xml:space="preserve">р. </w:t>
            </w:r>
          </w:p>
          <w:p w:rsidR="00D82FA9" w:rsidRPr="00E4351B" w:rsidRDefault="00D82FA9" w:rsidP="00D8064E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C6EF4" w:rsidRPr="00E4351B" w:rsidTr="00B9084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6EF4" w:rsidRPr="00E4351B" w:rsidRDefault="000C6EF4" w:rsidP="005C36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6EF4" w:rsidRPr="00E4351B" w:rsidRDefault="003413FE" w:rsidP="005C3669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Медвідь Лариса Олександрівна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6EF4" w:rsidRPr="00E4351B" w:rsidRDefault="003413FE" w:rsidP="005C3669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30.07.1976р.н.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6EF4" w:rsidRPr="00E4351B" w:rsidRDefault="008F6D7D" w:rsidP="005C3669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у</w:t>
            </w:r>
            <w:r w:rsidR="003413FE" w:rsidRPr="00E4351B">
              <w:rPr>
                <w:sz w:val="22"/>
                <w:szCs w:val="22"/>
                <w:lang w:val="uk-UA"/>
              </w:rPr>
              <w:t>родженка м. Ростов, РФ.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6EF4" w:rsidRPr="00E4351B" w:rsidRDefault="000C6EF4" w:rsidP="005C3669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з 01.</w:t>
            </w:r>
            <w:r w:rsidR="003413FE" w:rsidRPr="00E4351B">
              <w:rPr>
                <w:sz w:val="22"/>
                <w:szCs w:val="22"/>
                <w:lang w:val="uk-UA"/>
              </w:rPr>
              <w:t>12</w:t>
            </w:r>
            <w:r w:rsidRPr="00E4351B">
              <w:rPr>
                <w:sz w:val="22"/>
                <w:szCs w:val="22"/>
                <w:lang w:val="uk-UA"/>
              </w:rPr>
              <w:t>.202</w:t>
            </w:r>
            <w:r w:rsidR="003413FE" w:rsidRPr="00E4351B">
              <w:rPr>
                <w:sz w:val="22"/>
                <w:szCs w:val="22"/>
                <w:lang w:val="uk-UA"/>
              </w:rPr>
              <w:t>3</w:t>
            </w:r>
            <w:r w:rsidRPr="00E4351B">
              <w:rPr>
                <w:sz w:val="22"/>
                <w:szCs w:val="22"/>
                <w:lang w:val="uk-UA"/>
              </w:rPr>
              <w:t xml:space="preserve">р. </w:t>
            </w:r>
          </w:p>
          <w:p w:rsidR="000C6EF4" w:rsidRPr="00E4351B" w:rsidRDefault="000C6EF4" w:rsidP="005C3669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C6EF4" w:rsidRPr="00E4351B" w:rsidTr="00B9084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6EF4" w:rsidRPr="00E4351B" w:rsidRDefault="000C6EF4" w:rsidP="005C36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6EF4" w:rsidRPr="00E4351B" w:rsidRDefault="003413FE" w:rsidP="005C3669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Мазур Віталій Орестович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6EF4" w:rsidRPr="00E4351B" w:rsidRDefault="003413FE" w:rsidP="005C3669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06.08.1978р.н.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6EF4" w:rsidRPr="00E4351B" w:rsidRDefault="008F6D7D" w:rsidP="005C3669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в</w:t>
            </w:r>
            <w:r w:rsidR="003413FE" w:rsidRPr="00E4351B">
              <w:rPr>
                <w:sz w:val="22"/>
                <w:szCs w:val="22"/>
                <w:lang w:val="uk-UA"/>
              </w:rPr>
              <w:t>ул. Куликівська, 5, м. Львів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6EF4" w:rsidRPr="00E4351B" w:rsidRDefault="000C6EF4" w:rsidP="005C3669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з 01.01.202</w:t>
            </w:r>
            <w:r w:rsidR="003413FE" w:rsidRPr="00E4351B">
              <w:rPr>
                <w:sz w:val="22"/>
                <w:szCs w:val="22"/>
                <w:lang w:val="uk-UA"/>
              </w:rPr>
              <w:t>3</w:t>
            </w:r>
            <w:r w:rsidRPr="00E4351B">
              <w:rPr>
                <w:sz w:val="22"/>
                <w:szCs w:val="22"/>
                <w:lang w:val="uk-UA"/>
              </w:rPr>
              <w:t xml:space="preserve">р. </w:t>
            </w:r>
          </w:p>
          <w:p w:rsidR="000C6EF4" w:rsidRPr="00E4351B" w:rsidRDefault="000C6EF4" w:rsidP="005C3669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C6EF4" w:rsidRPr="00E4351B" w:rsidTr="00B9084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6EF4" w:rsidRPr="00E4351B" w:rsidRDefault="000C6EF4" w:rsidP="005C36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6EF4" w:rsidRPr="00E4351B" w:rsidRDefault="003413FE" w:rsidP="005C3669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Бас Андрій Богданович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6EF4" w:rsidRPr="00E4351B" w:rsidRDefault="003413FE" w:rsidP="005C3669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01.04.1983р.н.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6EF4" w:rsidRPr="00E4351B" w:rsidRDefault="008F6D7D" w:rsidP="005C3669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в</w:t>
            </w:r>
            <w:r w:rsidR="003413FE" w:rsidRPr="00E4351B">
              <w:rPr>
                <w:sz w:val="22"/>
                <w:szCs w:val="22"/>
                <w:lang w:val="uk-UA"/>
              </w:rPr>
              <w:t>ул. Симоненка, ¼, м. Львів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6EF4" w:rsidRPr="00E4351B" w:rsidRDefault="000C6EF4" w:rsidP="005C3669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з 01.0</w:t>
            </w:r>
            <w:r w:rsidR="003413FE" w:rsidRPr="00E4351B">
              <w:rPr>
                <w:sz w:val="22"/>
                <w:szCs w:val="22"/>
                <w:lang w:val="uk-UA"/>
              </w:rPr>
              <w:t>1</w:t>
            </w:r>
            <w:r w:rsidRPr="00E4351B">
              <w:rPr>
                <w:sz w:val="22"/>
                <w:szCs w:val="22"/>
                <w:lang w:val="uk-UA"/>
              </w:rPr>
              <w:t>.202</w:t>
            </w:r>
            <w:r w:rsidR="003413FE" w:rsidRPr="00E4351B">
              <w:rPr>
                <w:sz w:val="22"/>
                <w:szCs w:val="22"/>
                <w:lang w:val="uk-UA"/>
              </w:rPr>
              <w:t>2</w:t>
            </w:r>
            <w:r w:rsidRPr="00E4351B">
              <w:rPr>
                <w:sz w:val="22"/>
                <w:szCs w:val="22"/>
                <w:lang w:val="uk-UA"/>
              </w:rPr>
              <w:t xml:space="preserve">р. </w:t>
            </w:r>
          </w:p>
          <w:p w:rsidR="000C6EF4" w:rsidRPr="00E4351B" w:rsidRDefault="000C6EF4" w:rsidP="005C3669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C6EF4" w:rsidRPr="00E4351B" w:rsidTr="00B9084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6EF4" w:rsidRPr="00E4351B" w:rsidRDefault="000C6EF4" w:rsidP="005C36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6EF4" w:rsidRPr="00E4351B" w:rsidRDefault="003413FE" w:rsidP="005C3669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Проценко Антон Павлович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C6EF4" w:rsidRPr="00E4351B" w:rsidRDefault="003413FE" w:rsidP="005C3669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20.10.1989р.н.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4351B" w:rsidRDefault="00411577" w:rsidP="00411577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г</w:t>
            </w:r>
            <w:r w:rsidR="003413FE" w:rsidRPr="00E4351B">
              <w:rPr>
                <w:sz w:val="22"/>
                <w:szCs w:val="22"/>
                <w:lang w:val="uk-UA"/>
              </w:rPr>
              <w:t xml:space="preserve">р. </w:t>
            </w:r>
            <w:proofErr w:type="spellStart"/>
            <w:r w:rsidRPr="00E4351B">
              <w:rPr>
                <w:sz w:val="22"/>
                <w:szCs w:val="22"/>
                <w:lang w:val="uk-UA"/>
              </w:rPr>
              <w:t>р</w:t>
            </w:r>
            <w:r w:rsidR="003413FE" w:rsidRPr="00E4351B">
              <w:rPr>
                <w:sz w:val="22"/>
                <w:szCs w:val="22"/>
                <w:lang w:val="uk-UA"/>
              </w:rPr>
              <w:t>осії</w:t>
            </w:r>
            <w:proofErr w:type="spellEnd"/>
            <w:r w:rsidR="003413FE" w:rsidRPr="00E4351B">
              <w:rPr>
                <w:sz w:val="22"/>
                <w:szCs w:val="22"/>
                <w:lang w:val="uk-UA"/>
              </w:rPr>
              <w:t xml:space="preserve">, уродженець </w:t>
            </w:r>
          </w:p>
          <w:p w:rsidR="000C6EF4" w:rsidRPr="00E4351B" w:rsidRDefault="003413FE" w:rsidP="00411577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 xml:space="preserve">м. Павлоград, республіка </w:t>
            </w:r>
            <w:r w:rsidRPr="00E4351B">
              <w:rPr>
                <w:sz w:val="22"/>
                <w:szCs w:val="22"/>
                <w:lang w:val="uk-UA"/>
              </w:rPr>
              <w:lastRenderedPageBreak/>
              <w:t xml:space="preserve">Казахстан, проживає в </w:t>
            </w:r>
            <w:r w:rsidR="00BE1317" w:rsidRPr="00E4351B">
              <w:rPr>
                <w:sz w:val="22"/>
                <w:szCs w:val="22"/>
                <w:lang w:val="uk-UA"/>
              </w:rPr>
              <w:t>Б</w:t>
            </w:r>
            <w:r w:rsidRPr="00E4351B">
              <w:rPr>
                <w:sz w:val="22"/>
                <w:szCs w:val="22"/>
                <w:lang w:val="uk-UA"/>
              </w:rPr>
              <w:t>ельгії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6EF4" w:rsidRPr="00E4351B" w:rsidRDefault="000C6EF4" w:rsidP="005C3669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lastRenderedPageBreak/>
              <w:t>з 01.01.202</w:t>
            </w:r>
            <w:r w:rsidR="00BE1317" w:rsidRPr="00E4351B">
              <w:rPr>
                <w:sz w:val="22"/>
                <w:szCs w:val="22"/>
                <w:lang w:val="uk-UA"/>
              </w:rPr>
              <w:t>3</w:t>
            </w:r>
            <w:r w:rsidRPr="00E4351B">
              <w:rPr>
                <w:sz w:val="22"/>
                <w:szCs w:val="22"/>
                <w:lang w:val="uk-UA"/>
              </w:rPr>
              <w:t xml:space="preserve">р. </w:t>
            </w:r>
          </w:p>
          <w:p w:rsidR="000C6EF4" w:rsidRPr="00E4351B" w:rsidRDefault="000C6EF4" w:rsidP="005C3669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 xml:space="preserve">до моменту </w:t>
            </w:r>
            <w:r w:rsidRPr="00E4351B">
              <w:rPr>
                <w:sz w:val="22"/>
                <w:szCs w:val="22"/>
                <w:lang w:val="uk-UA"/>
              </w:rPr>
              <w:lastRenderedPageBreak/>
              <w:t>надходження запиту</w:t>
            </w:r>
          </w:p>
        </w:tc>
      </w:tr>
      <w:tr w:rsidR="00452C68" w:rsidRPr="00E4351B" w:rsidTr="00B9084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2C68" w:rsidRPr="00E4351B" w:rsidRDefault="00452C68" w:rsidP="005C36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2C68" w:rsidRPr="00E4351B" w:rsidRDefault="00686318" w:rsidP="005C3669">
            <w:pPr>
              <w:rPr>
                <w:sz w:val="22"/>
                <w:szCs w:val="22"/>
                <w:lang w:val="uk-UA"/>
              </w:rPr>
            </w:pPr>
            <w:proofErr w:type="spellStart"/>
            <w:r w:rsidRPr="00E4351B">
              <w:rPr>
                <w:sz w:val="22"/>
                <w:szCs w:val="22"/>
                <w:lang w:val="uk-UA"/>
              </w:rPr>
              <w:t>Улан</w:t>
            </w:r>
            <w:r w:rsidR="00BE1317" w:rsidRPr="00E4351B">
              <w:rPr>
                <w:sz w:val="22"/>
                <w:szCs w:val="22"/>
                <w:lang w:val="uk-UA"/>
              </w:rPr>
              <w:t>ов</w:t>
            </w:r>
            <w:proofErr w:type="spellEnd"/>
            <w:r w:rsidR="00BE1317" w:rsidRPr="00E4351B">
              <w:rPr>
                <w:sz w:val="22"/>
                <w:szCs w:val="22"/>
                <w:lang w:val="uk-UA"/>
              </w:rPr>
              <w:t xml:space="preserve"> Ігор Анатолійович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2C68" w:rsidRPr="00E4351B" w:rsidRDefault="00BE1317" w:rsidP="005C3669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21.11.1978р.н.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2C68" w:rsidRPr="00E4351B" w:rsidRDefault="008F6D7D" w:rsidP="005C3669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в</w:t>
            </w:r>
            <w:r w:rsidR="00BE1317" w:rsidRPr="00E4351B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BE1317" w:rsidRPr="00E4351B">
              <w:rPr>
                <w:sz w:val="22"/>
                <w:szCs w:val="22"/>
                <w:lang w:val="uk-UA"/>
              </w:rPr>
              <w:t>Труша</w:t>
            </w:r>
            <w:proofErr w:type="spellEnd"/>
            <w:r w:rsidR="00BE1317" w:rsidRPr="00E4351B">
              <w:rPr>
                <w:sz w:val="22"/>
                <w:szCs w:val="22"/>
                <w:lang w:val="uk-UA"/>
              </w:rPr>
              <w:t>, 30/4, м. Львів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52C68" w:rsidRPr="00E4351B" w:rsidRDefault="00452C68" w:rsidP="005C3669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з 0</w:t>
            </w:r>
            <w:r w:rsidR="00BE1317" w:rsidRPr="00E4351B">
              <w:rPr>
                <w:sz w:val="22"/>
                <w:szCs w:val="22"/>
                <w:lang w:val="uk-UA"/>
              </w:rPr>
              <w:t>1</w:t>
            </w:r>
            <w:r w:rsidRPr="00E4351B">
              <w:rPr>
                <w:sz w:val="22"/>
                <w:szCs w:val="22"/>
                <w:lang w:val="uk-UA"/>
              </w:rPr>
              <w:t>.01.20</w:t>
            </w:r>
            <w:r w:rsidR="00BE1317" w:rsidRPr="00E4351B">
              <w:rPr>
                <w:sz w:val="22"/>
                <w:szCs w:val="22"/>
                <w:lang w:val="uk-UA"/>
              </w:rPr>
              <w:t>23</w:t>
            </w:r>
            <w:r w:rsidRPr="00E4351B">
              <w:rPr>
                <w:sz w:val="22"/>
                <w:szCs w:val="22"/>
                <w:lang w:val="uk-UA"/>
              </w:rPr>
              <w:t xml:space="preserve">р. </w:t>
            </w:r>
          </w:p>
          <w:p w:rsidR="00452C68" w:rsidRPr="00E4351B" w:rsidRDefault="00452C68" w:rsidP="005C3669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52C68" w:rsidRPr="00E4351B" w:rsidTr="00B9084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2C68" w:rsidRPr="00E4351B" w:rsidRDefault="00452C68" w:rsidP="005C366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2C68" w:rsidRPr="00E4351B" w:rsidRDefault="00411577" w:rsidP="005C3669">
            <w:pPr>
              <w:rPr>
                <w:sz w:val="22"/>
                <w:szCs w:val="22"/>
                <w:lang w:val="uk-UA"/>
              </w:rPr>
            </w:pPr>
            <w:proofErr w:type="spellStart"/>
            <w:r w:rsidRPr="00E4351B">
              <w:rPr>
                <w:sz w:val="22"/>
                <w:szCs w:val="22"/>
                <w:lang w:val="uk-UA"/>
              </w:rPr>
              <w:t>Кольченко</w:t>
            </w:r>
            <w:proofErr w:type="spellEnd"/>
            <w:r w:rsidRPr="00E4351B">
              <w:rPr>
                <w:sz w:val="22"/>
                <w:szCs w:val="22"/>
                <w:lang w:val="uk-UA"/>
              </w:rPr>
              <w:t xml:space="preserve"> Костянтин </w:t>
            </w:r>
            <w:proofErr w:type="spellStart"/>
            <w:r w:rsidRPr="00E4351B">
              <w:rPr>
                <w:sz w:val="22"/>
                <w:szCs w:val="22"/>
                <w:lang w:val="uk-UA"/>
              </w:rPr>
              <w:t>В</w:t>
            </w:r>
            <w:r w:rsidR="00BE1317" w:rsidRPr="00E4351B">
              <w:rPr>
                <w:sz w:val="22"/>
                <w:szCs w:val="22"/>
                <w:lang w:val="uk-UA"/>
              </w:rPr>
              <w:t>ячеславович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2C68" w:rsidRPr="00E4351B" w:rsidRDefault="00BE1317" w:rsidP="005C3669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08.12.1986р.н.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52C68" w:rsidRPr="00E4351B" w:rsidRDefault="008F6D7D" w:rsidP="005C3669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п</w:t>
            </w:r>
            <w:r w:rsidR="00BE1317" w:rsidRPr="00E4351B">
              <w:rPr>
                <w:sz w:val="22"/>
                <w:szCs w:val="22"/>
                <w:lang w:val="uk-UA"/>
              </w:rPr>
              <w:t>ровулок Ткаченка- Петренка, 27, м. Маріуполь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52C68" w:rsidRPr="00E4351B" w:rsidRDefault="00452C68" w:rsidP="005C3669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з 01.0</w:t>
            </w:r>
            <w:r w:rsidR="00BE1317" w:rsidRPr="00E4351B">
              <w:rPr>
                <w:sz w:val="22"/>
                <w:szCs w:val="22"/>
                <w:lang w:val="uk-UA"/>
              </w:rPr>
              <w:t>1</w:t>
            </w:r>
            <w:r w:rsidRPr="00E4351B">
              <w:rPr>
                <w:sz w:val="22"/>
                <w:szCs w:val="22"/>
                <w:lang w:val="uk-UA"/>
              </w:rPr>
              <w:t>.20</w:t>
            </w:r>
            <w:r w:rsidR="00BE1317" w:rsidRPr="00E4351B">
              <w:rPr>
                <w:sz w:val="22"/>
                <w:szCs w:val="22"/>
                <w:lang w:val="uk-UA"/>
              </w:rPr>
              <w:t>23</w:t>
            </w:r>
            <w:r w:rsidRPr="00E4351B">
              <w:rPr>
                <w:sz w:val="22"/>
                <w:szCs w:val="22"/>
                <w:lang w:val="uk-UA"/>
              </w:rPr>
              <w:t xml:space="preserve">р. </w:t>
            </w:r>
          </w:p>
          <w:p w:rsidR="00452C68" w:rsidRPr="00E4351B" w:rsidRDefault="00452C68" w:rsidP="005C3669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E1317" w:rsidRPr="00E4351B" w:rsidTr="00B9084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E1317" w:rsidRPr="00E4351B" w:rsidRDefault="00BE1317" w:rsidP="00BE131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E1317" w:rsidRPr="00E4351B" w:rsidRDefault="00BE1317" w:rsidP="00BE1317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Марків Володимир Володимирович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E1317" w:rsidRPr="00E4351B" w:rsidRDefault="00BE1317" w:rsidP="00BE1317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17.07.1994р.н.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E1317" w:rsidRPr="00E4351B" w:rsidRDefault="008F6D7D" w:rsidP="00BE1317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в</w:t>
            </w:r>
            <w:r w:rsidR="00BE1317" w:rsidRPr="00E4351B">
              <w:rPr>
                <w:sz w:val="22"/>
                <w:szCs w:val="22"/>
                <w:lang w:val="uk-UA"/>
              </w:rPr>
              <w:t>ул. Наукова, 6/73, м. Львів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1317" w:rsidRPr="00E4351B" w:rsidRDefault="00BE1317" w:rsidP="00BE1317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 xml:space="preserve">з 01.01.2023р. </w:t>
            </w:r>
          </w:p>
          <w:p w:rsidR="00BE1317" w:rsidRPr="00E4351B" w:rsidRDefault="00BE1317" w:rsidP="00BE1317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E1317" w:rsidRPr="00E4351B" w:rsidTr="00B9084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E1317" w:rsidRPr="00E4351B" w:rsidRDefault="00BE1317" w:rsidP="00BE131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E1317" w:rsidRPr="00E4351B" w:rsidRDefault="00BE1317" w:rsidP="00BE1317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Некрасов Олександр Валерійович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E1317" w:rsidRPr="00E4351B" w:rsidRDefault="00BE1317" w:rsidP="00BE1317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09.05.1968р.н.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1577" w:rsidRPr="00E4351B" w:rsidRDefault="008F6D7D" w:rsidP="00411577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в</w:t>
            </w:r>
            <w:r w:rsidR="00411577" w:rsidRPr="00E4351B">
              <w:rPr>
                <w:sz w:val="22"/>
                <w:szCs w:val="22"/>
                <w:lang w:val="uk-UA"/>
              </w:rPr>
              <w:t>ул. Рудницького, 70/11</w:t>
            </w:r>
            <w:r w:rsidR="00BE1317" w:rsidRPr="00E4351B">
              <w:rPr>
                <w:sz w:val="22"/>
                <w:szCs w:val="22"/>
                <w:lang w:val="uk-UA"/>
              </w:rPr>
              <w:t xml:space="preserve">, </w:t>
            </w:r>
          </w:p>
          <w:p w:rsidR="00BE1317" w:rsidRPr="00E4351B" w:rsidRDefault="00BE1317" w:rsidP="00411577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м. Львів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1317" w:rsidRPr="00E4351B" w:rsidRDefault="00BE1317" w:rsidP="00BE1317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 xml:space="preserve">з 01.01.2023р. </w:t>
            </w:r>
          </w:p>
          <w:p w:rsidR="00BE1317" w:rsidRPr="00E4351B" w:rsidRDefault="00BE1317" w:rsidP="00BE1317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E1317" w:rsidRPr="00E4351B" w:rsidTr="00B9084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E1317" w:rsidRPr="00E4351B" w:rsidRDefault="00BE1317" w:rsidP="00BE131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E1317" w:rsidRPr="00E4351B" w:rsidRDefault="00BE1317" w:rsidP="00BE1317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Кутовий Сергій Ігорович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E1317" w:rsidRPr="00E4351B" w:rsidRDefault="00BE1317" w:rsidP="00BE1317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18.01.1979р.н.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4351B" w:rsidRDefault="008F6D7D" w:rsidP="00411577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в</w:t>
            </w:r>
            <w:r w:rsidR="00411577" w:rsidRPr="00E4351B">
              <w:rPr>
                <w:sz w:val="22"/>
                <w:szCs w:val="22"/>
                <w:lang w:val="uk-UA"/>
              </w:rPr>
              <w:t>ул. Кн. Ольги, 5А/130,</w:t>
            </w:r>
            <w:r w:rsidR="00BE1317" w:rsidRPr="00E4351B">
              <w:rPr>
                <w:sz w:val="22"/>
                <w:szCs w:val="22"/>
                <w:lang w:val="uk-UA"/>
              </w:rPr>
              <w:t xml:space="preserve"> </w:t>
            </w:r>
          </w:p>
          <w:p w:rsidR="00BE1317" w:rsidRPr="00E4351B" w:rsidRDefault="00BE1317" w:rsidP="00411577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м. Львів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1317" w:rsidRPr="00E4351B" w:rsidRDefault="00BE1317" w:rsidP="00BE1317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 xml:space="preserve">з 01.01.2023р.р. </w:t>
            </w:r>
          </w:p>
          <w:p w:rsidR="00BE1317" w:rsidRPr="00E4351B" w:rsidRDefault="00BE1317" w:rsidP="00BE1317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E1317" w:rsidRPr="00E4351B" w:rsidTr="00B9084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E1317" w:rsidRPr="00E4351B" w:rsidRDefault="00BE1317" w:rsidP="00BE131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E1317" w:rsidRPr="00E4351B" w:rsidRDefault="00BE1317" w:rsidP="00BE1317">
            <w:pPr>
              <w:rPr>
                <w:sz w:val="22"/>
                <w:szCs w:val="22"/>
                <w:lang w:val="uk-UA"/>
              </w:rPr>
            </w:pPr>
            <w:proofErr w:type="spellStart"/>
            <w:r w:rsidRPr="00E4351B">
              <w:rPr>
                <w:sz w:val="22"/>
                <w:szCs w:val="22"/>
                <w:lang w:val="uk-UA"/>
              </w:rPr>
              <w:t>Мартиняк</w:t>
            </w:r>
            <w:proofErr w:type="spellEnd"/>
            <w:r w:rsidRPr="00E4351B">
              <w:rPr>
                <w:sz w:val="22"/>
                <w:szCs w:val="22"/>
                <w:lang w:val="uk-UA"/>
              </w:rPr>
              <w:t xml:space="preserve"> Андрій Романович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E1317" w:rsidRPr="00E4351B" w:rsidRDefault="00BE1317" w:rsidP="00BE1317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13.02.1982р.н.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1577" w:rsidRPr="00E4351B" w:rsidRDefault="008F6D7D" w:rsidP="00411577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в</w:t>
            </w:r>
            <w:r w:rsidR="00BE1317" w:rsidRPr="00E4351B">
              <w:rPr>
                <w:sz w:val="22"/>
                <w:szCs w:val="22"/>
                <w:lang w:val="uk-UA"/>
              </w:rPr>
              <w:t>ул. Наукова, 30/</w:t>
            </w:r>
            <w:r w:rsidR="00C70D56" w:rsidRPr="00E4351B">
              <w:rPr>
                <w:sz w:val="22"/>
                <w:szCs w:val="22"/>
                <w:lang w:val="uk-UA"/>
              </w:rPr>
              <w:t xml:space="preserve">249, </w:t>
            </w:r>
          </w:p>
          <w:p w:rsidR="00BE1317" w:rsidRPr="00E4351B" w:rsidRDefault="00C70D56" w:rsidP="00411577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м. Львів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1317" w:rsidRPr="00E4351B" w:rsidRDefault="00BE1317" w:rsidP="00BE1317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 xml:space="preserve">з 01.01.2023р. </w:t>
            </w:r>
          </w:p>
          <w:p w:rsidR="00BE1317" w:rsidRPr="00E4351B" w:rsidRDefault="00BE1317" w:rsidP="00BE1317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E1317" w:rsidRPr="00E4351B" w:rsidTr="00B9084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E1317" w:rsidRPr="00E4351B" w:rsidRDefault="00BE1317" w:rsidP="00BE131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E1317" w:rsidRPr="00E4351B" w:rsidRDefault="00C70D56" w:rsidP="00BE1317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Михайлов Дмитро Вадимович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E1317" w:rsidRPr="00E4351B" w:rsidRDefault="00C70D56" w:rsidP="00BE1317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14.06.2009р.н.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E1317" w:rsidRPr="00E4351B" w:rsidRDefault="00C70D56" w:rsidP="00BE1317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1317" w:rsidRPr="00E4351B" w:rsidRDefault="00BE1317" w:rsidP="00BE1317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 xml:space="preserve">з </w:t>
            </w:r>
            <w:r w:rsidR="00C70D56" w:rsidRPr="00E4351B">
              <w:rPr>
                <w:sz w:val="22"/>
                <w:szCs w:val="22"/>
                <w:lang w:val="uk-UA"/>
              </w:rPr>
              <w:t>01</w:t>
            </w:r>
            <w:r w:rsidRPr="00E4351B">
              <w:rPr>
                <w:sz w:val="22"/>
                <w:szCs w:val="22"/>
                <w:lang w:val="uk-UA"/>
              </w:rPr>
              <w:t>.0</w:t>
            </w:r>
            <w:r w:rsidR="00C70D56" w:rsidRPr="00E4351B">
              <w:rPr>
                <w:sz w:val="22"/>
                <w:szCs w:val="22"/>
                <w:lang w:val="uk-UA"/>
              </w:rPr>
              <w:t>1</w:t>
            </w:r>
            <w:r w:rsidRPr="00E4351B">
              <w:rPr>
                <w:sz w:val="22"/>
                <w:szCs w:val="22"/>
                <w:lang w:val="uk-UA"/>
              </w:rPr>
              <w:t>.20</w:t>
            </w:r>
            <w:r w:rsidR="00C70D56" w:rsidRPr="00E4351B">
              <w:rPr>
                <w:sz w:val="22"/>
                <w:szCs w:val="22"/>
                <w:lang w:val="uk-UA"/>
              </w:rPr>
              <w:t>18</w:t>
            </w:r>
            <w:r w:rsidRPr="00E4351B">
              <w:rPr>
                <w:sz w:val="22"/>
                <w:szCs w:val="22"/>
                <w:lang w:val="uk-UA"/>
              </w:rPr>
              <w:t xml:space="preserve">р. </w:t>
            </w:r>
          </w:p>
          <w:p w:rsidR="00BE1317" w:rsidRPr="00E4351B" w:rsidRDefault="00BE1317" w:rsidP="00BE1317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E1317" w:rsidRPr="009D091A" w:rsidTr="00B9084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E1317" w:rsidRPr="00E4351B" w:rsidRDefault="00BE1317" w:rsidP="00BE131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E1317" w:rsidRPr="00E4351B" w:rsidRDefault="00C70D56" w:rsidP="00BE1317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Олійник Володимир Петрович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E1317" w:rsidRPr="00E4351B" w:rsidRDefault="00C70D56" w:rsidP="00BE1317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14.03.1997р.н.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E05AE" w:rsidRPr="00E4351B" w:rsidRDefault="008F6D7D" w:rsidP="00BE1317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в</w:t>
            </w:r>
            <w:r w:rsidR="00C70D56" w:rsidRPr="00E4351B">
              <w:rPr>
                <w:sz w:val="22"/>
                <w:szCs w:val="22"/>
                <w:lang w:val="uk-UA"/>
              </w:rPr>
              <w:t xml:space="preserve">ул. Центральна, 1, </w:t>
            </w:r>
          </w:p>
          <w:p w:rsidR="00BE1317" w:rsidRPr="00E4351B" w:rsidRDefault="00C70D56" w:rsidP="00BE1317">
            <w:pPr>
              <w:rPr>
                <w:sz w:val="22"/>
                <w:szCs w:val="22"/>
                <w:lang w:val="uk-UA"/>
              </w:rPr>
            </w:pPr>
            <w:r w:rsidRPr="00E4351B">
              <w:rPr>
                <w:sz w:val="22"/>
                <w:szCs w:val="22"/>
                <w:lang w:val="uk-UA"/>
              </w:rPr>
              <w:t>с. Баківці, Тернопільська область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1317" w:rsidRPr="00E4351B" w:rsidRDefault="00BE1317" w:rsidP="00BE1317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 xml:space="preserve">з </w:t>
            </w:r>
            <w:r w:rsidR="00C70D56" w:rsidRPr="00E4351B">
              <w:rPr>
                <w:sz w:val="22"/>
                <w:szCs w:val="22"/>
                <w:lang w:val="uk-UA"/>
              </w:rPr>
              <w:t>01.</w:t>
            </w:r>
            <w:r w:rsidRPr="00E4351B">
              <w:rPr>
                <w:sz w:val="22"/>
                <w:szCs w:val="22"/>
                <w:lang w:val="uk-UA"/>
              </w:rPr>
              <w:t>0</w:t>
            </w:r>
            <w:r w:rsidR="00C70D56" w:rsidRPr="00E4351B">
              <w:rPr>
                <w:sz w:val="22"/>
                <w:szCs w:val="22"/>
                <w:lang w:val="uk-UA"/>
              </w:rPr>
              <w:t>9</w:t>
            </w:r>
            <w:r w:rsidRPr="00E4351B">
              <w:rPr>
                <w:sz w:val="22"/>
                <w:szCs w:val="22"/>
                <w:lang w:val="uk-UA"/>
              </w:rPr>
              <w:t>.202</w:t>
            </w:r>
            <w:r w:rsidR="00C70D56" w:rsidRPr="00E4351B">
              <w:rPr>
                <w:sz w:val="22"/>
                <w:szCs w:val="22"/>
                <w:lang w:val="uk-UA"/>
              </w:rPr>
              <w:t>3</w:t>
            </w:r>
            <w:r w:rsidRPr="00E4351B">
              <w:rPr>
                <w:sz w:val="22"/>
                <w:szCs w:val="22"/>
                <w:lang w:val="uk-UA"/>
              </w:rPr>
              <w:t xml:space="preserve">р. </w:t>
            </w:r>
          </w:p>
          <w:p w:rsidR="00BE1317" w:rsidRPr="009D091A" w:rsidRDefault="00BE1317" w:rsidP="00BE1317">
            <w:pPr>
              <w:jc w:val="center"/>
              <w:rPr>
                <w:sz w:val="22"/>
                <w:szCs w:val="22"/>
              </w:rPr>
            </w:pPr>
            <w:r w:rsidRPr="00E4351B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:rsidR="00E4707A" w:rsidRDefault="00E4707A" w:rsidP="006E1B51">
      <w:pPr>
        <w:rPr>
          <w:b/>
          <w:bCs/>
          <w:sz w:val="22"/>
          <w:szCs w:val="22"/>
          <w:lang w:val="uk-UA"/>
        </w:rPr>
      </w:pPr>
    </w:p>
    <w:p w:rsidR="00662242" w:rsidRDefault="00662242" w:rsidP="006E1B51">
      <w:pPr>
        <w:rPr>
          <w:b/>
          <w:bCs/>
          <w:sz w:val="22"/>
          <w:szCs w:val="22"/>
          <w:lang w:val="uk-UA"/>
        </w:rPr>
      </w:pPr>
    </w:p>
    <w:p w:rsidR="00662242" w:rsidRDefault="00662242" w:rsidP="006E1B51">
      <w:pPr>
        <w:rPr>
          <w:b/>
          <w:bCs/>
          <w:sz w:val="22"/>
          <w:szCs w:val="22"/>
          <w:lang w:val="uk-UA"/>
        </w:rPr>
      </w:pPr>
    </w:p>
    <w:p w:rsidR="00662242" w:rsidRPr="002F607E" w:rsidRDefault="00662242" w:rsidP="006E1B51">
      <w:pPr>
        <w:rPr>
          <w:b/>
          <w:bCs/>
          <w:sz w:val="22"/>
          <w:szCs w:val="22"/>
          <w:lang w:val="uk-UA"/>
        </w:rPr>
      </w:pPr>
    </w:p>
    <w:p w:rsidR="006E1B51" w:rsidRDefault="00C70D56" w:rsidP="00FF74ED">
      <w:pPr>
        <w:rPr>
          <w:sz w:val="24"/>
          <w:szCs w:val="24"/>
          <w:lang w:val="uk-UA"/>
        </w:rPr>
      </w:pPr>
      <w:r>
        <w:rPr>
          <w:b/>
          <w:bCs/>
          <w:sz w:val="26"/>
          <w:szCs w:val="26"/>
          <w:lang w:val="uk-UA"/>
        </w:rPr>
        <w:t>Д</w:t>
      </w:r>
      <w:r w:rsidR="00411577">
        <w:rPr>
          <w:b/>
          <w:bCs/>
          <w:sz w:val="26"/>
          <w:szCs w:val="26"/>
          <w:lang w:val="uk-UA"/>
        </w:rPr>
        <w:t>иректор</w:t>
      </w:r>
      <w:r w:rsidR="006E1B51" w:rsidRPr="00721EA7">
        <w:rPr>
          <w:b/>
          <w:bCs/>
          <w:sz w:val="26"/>
          <w:szCs w:val="26"/>
          <w:lang w:val="uk-UA"/>
        </w:rPr>
        <w:t xml:space="preserve"> департаменту</w:t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411577">
        <w:rPr>
          <w:b/>
          <w:bCs/>
          <w:sz w:val="26"/>
          <w:szCs w:val="26"/>
          <w:lang w:val="uk-UA"/>
        </w:rPr>
        <w:tab/>
      </w:r>
      <w:r w:rsidR="0041157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62242">
        <w:rPr>
          <w:b/>
          <w:bCs/>
          <w:sz w:val="26"/>
          <w:szCs w:val="26"/>
          <w:lang w:val="uk-UA"/>
        </w:rPr>
        <w:t xml:space="preserve">Наталія </w:t>
      </w:r>
      <w:r w:rsidR="00411577">
        <w:rPr>
          <w:b/>
          <w:bCs/>
          <w:sz w:val="26"/>
          <w:szCs w:val="26"/>
          <w:lang w:val="uk-UA"/>
        </w:rPr>
        <w:t>ЛІТВІНСЬКА</w:t>
      </w:r>
    </w:p>
    <w:p w:rsidR="00411577" w:rsidRDefault="00411577" w:rsidP="006E1B51">
      <w:pPr>
        <w:jc w:val="both"/>
        <w:rPr>
          <w:lang w:val="uk-UA"/>
        </w:rPr>
      </w:pPr>
    </w:p>
    <w:p w:rsidR="00411577" w:rsidRDefault="00411577" w:rsidP="006E1B51">
      <w:pPr>
        <w:jc w:val="both"/>
        <w:rPr>
          <w:lang w:val="uk-UA"/>
        </w:rPr>
      </w:pPr>
    </w:p>
    <w:p w:rsidR="00411577" w:rsidRDefault="00411577" w:rsidP="006E1B51">
      <w:pPr>
        <w:jc w:val="both"/>
        <w:rPr>
          <w:lang w:val="uk-UA"/>
        </w:rPr>
      </w:pPr>
    </w:p>
    <w:p w:rsidR="00411577" w:rsidRDefault="00411577" w:rsidP="006E1B51">
      <w:pPr>
        <w:jc w:val="both"/>
        <w:rPr>
          <w:lang w:val="uk-UA"/>
        </w:rPr>
      </w:pPr>
    </w:p>
    <w:p w:rsidR="00411577" w:rsidRDefault="00411577" w:rsidP="006E1B51">
      <w:pPr>
        <w:jc w:val="both"/>
        <w:rPr>
          <w:lang w:val="uk-UA"/>
        </w:rPr>
      </w:pPr>
    </w:p>
    <w:p w:rsidR="00411577" w:rsidRDefault="00411577" w:rsidP="006E1B51">
      <w:pPr>
        <w:jc w:val="both"/>
        <w:rPr>
          <w:lang w:val="uk-UA"/>
        </w:rPr>
      </w:pPr>
    </w:p>
    <w:p w:rsidR="00411577" w:rsidRDefault="00411577" w:rsidP="006E1B51">
      <w:pPr>
        <w:jc w:val="both"/>
        <w:rPr>
          <w:lang w:val="uk-UA"/>
        </w:rPr>
      </w:pPr>
    </w:p>
    <w:p w:rsidR="00411577" w:rsidRDefault="00411577" w:rsidP="006E1B51">
      <w:pPr>
        <w:jc w:val="both"/>
        <w:rPr>
          <w:lang w:val="uk-UA"/>
        </w:rPr>
      </w:pPr>
    </w:p>
    <w:p w:rsidR="00411577" w:rsidRDefault="00411577" w:rsidP="006E1B51">
      <w:pPr>
        <w:jc w:val="both"/>
        <w:rPr>
          <w:lang w:val="uk-UA"/>
        </w:rPr>
      </w:pPr>
    </w:p>
    <w:p w:rsidR="00411577" w:rsidRDefault="00411577" w:rsidP="006E1B51">
      <w:pPr>
        <w:jc w:val="both"/>
        <w:rPr>
          <w:lang w:val="uk-UA"/>
        </w:rPr>
      </w:pPr>
    </w:p>
    <w:p w:rsidR="00411577" w:rsidRDefault="00411577" w:rsidP="006E1B51">
      <w:pPr>
        <w:jc w:val="both"/>
        <w:rPr>
          <w:lang w:val="uk-UA"/>
        </w:rPr>
      </w:pPr>
    </w:p>
    <w:p w:rsidR="00411577" w:rsidRDefault="00411577" w:rsidP="006E1B51">
      <w:pPr>
        <w:jc w:val="both"/>
        <w:rPr>
          <w:lang w:val="uk-UA"/>
        </w:rPr>
      </w:pPr>
    </w:p>
    <w:p w:rsidR="00411577" w:rsidRDefault="00411577" w:rsidP="006E1B51">
      <w:pPr>
        <w:jc w:val="both"/>
        <w:rPr>
          <w:lang w:val="uk-UA"/>
        </w:rPr>
      </w:pPr>
    </w:p>
    <w:p w:rsidR="00411577" w:rsidRDefault="00411577" w:rsidP="006E1B51">
      <w:pPr>
        <w:jc w:val="both"/>
        <w:rPr>
          <w:lang w:val="uk-UA"/>
        </w:rPr>
      </w:pPr>
    </w:p>
    <w:p w:rsidR="006B1A4E" w:rsidRPr="00721EA7" w:rsidRDefault="006E1B51" w:rsidP="006E1B51">
      <w:pPr>
        <w:jc w:val="both"/>
      </w:pPr>
      <w:proofErr w:type="spellStart"/>
      <w:r w:rsidRPr="00721EA7">
        <w:rPr>
          <w:lang w:val="uk-UA"/>
        </w:rPr>
        <w:t>Служинська</w:t>
      </w:r>
      <w:proofErr w:type="spellEnd"/>
      <w:r w:rsidRPr="00721EA7">
        <w:rPr>
          <w:lang w:val="uk-UA"/>
        </w:rPr>
        <w:t xml:space="preserve"> 2750989</w:t>
      </w:r>
    </w:p>
    <w:sectPr w:rsidR="006B1A4E" w:rsidRPr="00721EA7" w:rsidSect="00492541">
      <w:pgSz w:w="11906" w:h="16838"/>
      <w:pgMar w:top="687" w:right="751" w:bottom="719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stylePaneFormatFilter w:val="000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</w:compat>
  <w:rsids>
    <w:rsidRoot w:val="009D39EF"/>
    <w:rsid w:val="0001373A"/>
    <w:rsid w:val="00014437"/>
    <w:rsid w:val="00032BD4"/>
    <w:rsid w:val="00047252"/>
    <w:rsid w:val="00095690"/>
    <w:rsid w:val="000C5B07"/>
    <w:rsid w:val="000C6EF4"/>
    <w:rsid w:val="000F6648"/>
    <w:rsid w:val="00100308"/>
    <w:rsid w:val="0012635B"/>
    <w:rsid w:val="00133976"/>
    <w:rsid w:val="0018767E"/>
    <w:rsid w:val="001A4B54"/>
    <w:rsid w:val="001B2A6D"/>
    <w:rsid w:val="001C70DE"/>
    <w:rsid w:val="001E1857"/>
    <w:rsid w:val="001E48F8"/>
    <w:rsid w:val="00200A06"/>
    <w:rsid w:val="00206E30"/>
    <w:rsid w:val="002239D3"/>
    <w:rsid w:val="00245F89"/>
    <w:rsid w:val="00250CD0"/>
    <w:rsid w:val="002B6777"/>
    <w:rsid w:val="002C2898"/>
    <w:rsid w:val="002E6E3F"/>
    <w:rsid w:val="002F1198"/>
    <w:rsid w:val="002F607E"/>
    <w:rsid w:val="003022E1"/>
    <w:rsid w:val="00303F61"/>
    <w:rsid w:val="00303FE7"/>
    <w:rsid w:val="00313A4E"/>
    <w:rsid w:val="0033633F"/>
    <w:rsid w:val="003413FE"/>
    <w:rsid w:val="003A325F"/>
    <w:rsid w:val="003B1DB5"/>
    <w:rsid w:val="003B725C"/>
    <w:rsid w:val="003D262C"/>
    <w:rsid w:val="004019DF"/>
    <w:rsid w:val="00411577"/>
    <w:rsid w:val="00435691"/>
    <w:rsid w:val="00435F7D"/>
    <w:rsid w:val="00443118"/>
    <w:rsid w:val="00450D0F"/>
    <w:rsid w:val="00452C68"/>
    <w:rsid w:val="00452F72"/>
    <w:rsid w:val="004608E4"/>
    <w:rsid w:val="00490C85"/>
    <w:rsid w:val="00492541"/>
    <w:rsid w:val="004B296F"/>
    <w:rsid w:val="004E6E55"/>
    <w:rsid w:val="004F6340"/>
    <w:rsid w:val="00544AC1"/>
    <w:rsid w:val="0054775D"/>
    <w:rsid w:val="00563269"/>
    <w:rsid w:val="00566208"/>
    <w:rsid w:val="005942C6"/>
    <w:rsid w:val="005A47F8"/>
    <w:rsid w:val="005D69F4"/>
    <w:rsid w:val="0061422B"/>
    <w:rsid w:val="00617EDD"/>
    <w:rsid w:val="006268B5"/>
    <w:rsid w:val="0064410E"/>
    <w:rsid w:val="00651BAA"/>
    <w:rsid w:val="00661E2B"/>
    <w:rsid w:val="00662242"/>
    <w:rsid w:val="00676977"/>
    <w:rsid w:val="006816B6"/>
    <w:rsid w:val="00686318"/>
    <w:rsid w:val="006B1A4E"/>
    <w:rsid w:val="006E1B51"/>
    <w:rsid w:val="0070440D"/>
    <w:rsid w:val="00721EA7"/>
    <w:rsid w:val="007325A5"/>
    <w:rsid w:val="00735E08"/>
    <w:rsid w:val="00742ACE"/>
    <w:rsid w:val="00744F91"/>
    <w:rsid w:val="00765FAB"/>
    <w:rsid w:val="007856B0"/>
    <w:rsid w:val="0079365D"/>
    <w:rsid w:val="007B5861"/>
    <w:rsid w:val="007C5080"/>
    <w:rsid w:val="007E3209"/>
    <w:rsid w:val="008101F9"/>
    <w:rsid w:val="0084675C"/>
    <w:rsid w:val="0087457C"/>
    <w:rsid w:val="0089203E"/>
    <w:rsid w:val="008A767B"/>
    <w:rsid w:val="008D12F6"/>
    <w:rsid w:val="008D637F"/>
    <w:rsid w:val="008E042B"/>
    <w:rsid w:val="008F0767"/>
    <w:rsid w:val="008F6D7D"/>
    <w:rsid w:val="00907A77"/>
    <w:rsid w:val="00910F09"/>
    <w:rsid w:val="00931AF8"/>
    <w:rsid w:val="009830F1"/>
    <w:rsid w:val="009938D1"/>
    <w:rsid w:val="009B640F"/>
    <w:rsid w:val="009D091A"/>
    <w:rsid w:val="009D39EF"/>
    <w:rsid w:val="009E214E"/>
    <w:rsid w:val="009F764C"/>
    <w:rsid w:val="00A00C07"/>
    <w:rsid w:val="00A00C7F"/>
    <w:rsid w:val="00A076F2"/>
    <w:rsid w:val="00A111BA"/>
    <w:rsid w:val="00A129BD"/>
    <w:rsid w:val="00A53C13"/>
    <w:rsid w:val="00A849FB"/>
    <w:rsid w:val="00A91B67"/>
    <w:rsid w:val="00AD2E46"/>
    <w:rsid w:val="00AF3E12"/>
    <w:rsid w:val="00B24C75"/>
    <w:rsid w:val="00B50B42"/>
    <w:rsid w:val="00B63F81"/>
    <w:rsid w:val="00B715CD"/>
    <w:rsid w:val="00B77731"/>
    <w:rsid w:val="00B816C5"/>
    <w:rsid w:val="00B90848"/>
    <w:rsid w:val="00B95A2F"/>
    <w:rsid w:val="00BD4F08"/>
    <w:rsid w:val="00BE05AE"/>
    <w:rsid w:val="00BE0B23"/>
    <w:rsid w:val="00BE1317"/>
    <w:rsid w:val="00C26286"/>
    <w:rsid w:val="00C34FB8"/>
    <w:rsid w:val="00C46D8C"/>
    <w:rsid w:val="00C70D56"/>
    <w:rsid w:val="00C915B9"/>
    <w:rsid w:val="00C95F09"/>
    <w:rsid w:val="00CB4A6E"/>
    <w:rsid w:val="00CB5B40"/>
    <w:rsid w:val="00CE0336"/>
    <w:rsid w:val="00CE3F5C"/>
    <w:rsid w:val="00CF2696"/>
    <w:rsid w:val="00D361A7"/>
    <w:rsid w:val="00D45C96"/>
    <w:rsid w:val="00D72467"/>
    <w:rsid w:val="00D82FA9"/>
    <w:rsid w:val="00D83D70"/>
    <w:rsid w:val="00DA438D"/>
    <w:rsid w:val="00DA4E02"/>
    <w:rsid w:val="00DF134D"/>
    <w:rsid w:val="00E00D44"/>
    <w:rsid w:val="00E23037"/>
    <w:rsid w:val="00E26DD2"/>
    <w:rsid w:val="00E410FA"/>
    <w:rsid w:val="00E42904"/>
    <w:rsid w:val="00E4351B"/>
    <w:rsid w:val="00E4707A"/>
    <w:rsid w:val="00E86684"/>
    <w:rsid w:val="00EA0EBB"/>
    <w:rsid w:val="00EA5B33"/>
    <w:rsid w:val="00EA6E40"/>
    <w:rsid w:val="00EB6572"/>
    <w:rsid w:val="00EC7A12"/>
    <w:rsid w:val="00ED0B6A"/>
    <w:rsid w:val="00ED28FD"/>
    <w:rsid w:val="00ED623D"/>
    <w:rsid w:val="00EF3F4B"/>
    <w:rsid w:val="00F054BF"/>
    <w:rsid w:val="00F122F2"/>
    <w:rsid w:val="00F276C2"/>
    <w:rsid w:val="00F619BB"/>
    <w:rsid w:val="00F64910"/>
    <w:rsid w:val="00F7230D"/>
    <w:rsid w:val="00F92113"/>
    <w:rsid w:val="00F9449F"/>
    <w:rsid w:val="00FB18C4"/>
    <w:rsid w:val="00FB30C9"/>
    <w:rsid w:val="00FB57CB"/>
    <w:rsid w:val="00FC5454"/>
    <w:rsid w:val="00FC5A1F"/>
    <w:rsid w:val="00FD079F"/>
    <w:rsid w:val="00FD302C"/>
    <w:rsid w:val="00FD6CCA"/>
    <w:rsid w:val="00FD7273"/>
    <w:rsid w:val="00FE7B4E"/>
    <w:rsid w:val="00FF74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2541"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rsid w:val="00492541"/>
    <w:pPr>
      <w:keepNext/>
      <w:widowControl/>
      <w:tabs>
        <w:tab w:val="num" w:pos="0"/>
      </w:tabs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sid w:val="00492541"/>
  </w:style>
  <w:style w:type="character" w:customStyle="1" w:styleId="WW8Num1z1">
    <w:name w:val="WW8Num1z1"/>
    <w:rsid w:val="00492541"/>
  </w:style>
  <w:style w:type="character" w:customStyle="1" w:styleId="WW8Num1z2">
    <w:name w:val="WW8Num1z2"/>
    <w:rsid w:val="00492541"/>
  </w:style>
  <w:style w:type="character" w:customStyle="1" w:styleId="WW8Num1z3">
    <w:name w:val="WW8Num1z3"/>
    <w:rsid w:val="00492541"/>
  </w:style>
  <w:style w:type="character" w:customStyle="1" w:styleId="WW8Num1z4">
    <w:name w:val="WW8Num1z4"/>
    <w:rsid w:val="00492541"/>
  </w:style>
  <w:style w:type="character" w:customStyle="1" w:styleId="WW8Num1z5">
    <w:name w:val="WW8Num1z5"/>
    <w:rsid w:val="00492541"/>
  </w:style>
  <w:style w:type="character" w:customStyle="1" w:styleId="WW8Num1z6">
    <w:name w:val="WW8Num1z6"/>
    <w:rsid w:val="00492541"/>
  </w:style>
  <w:style w:type="character" w:customStyle="1" w:styleId="WW8Num1z7">
    <w:name w:val="WW8Num1z7"/>
    <w:rsid w:val="00492541"/>
  </w:style>
  <w:style w:type="character" w:customStyle="1" w:styleId="WW8Num1z8">
    <w:name w:val="WW8Num1z8"/>
    <w:rsid w:val="00492541"/>
  </w:style>
  <w:style w:type="character" w:customStyle="1" w:styleId="WW8Num2z0">
    <w:name w:val="WW8Num2z0"/>
    <w:rsid w:val="00492541"/>
    <w:rPr>
      <w:rFonts w:cs="Times New Roman"/>
      <w:b w:val="0"/>
    </w:rPr>
  </w:style>
  <w:style w:type="character" w:customStyle="1" w:styleId="WW8Num2z1">
    <w:name w:val="WW8Num2z1"/>
    <w:rsid w:val="00492541"/>
    <w:rPr>
      <w:rFonts w:cs="Times New Roman"/>
    </w:rPr>
  </w:style>
  <w:style w:type="character" w:customStyle="1" w:styleId="WW8Num3z0">
    <w:name w:val="WW8Num3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  <w:rsid w:val="00492541"/>
  </w:style>
  <w:style w:type="character" w:customStyle="1" w:styleId="WW8Num3z2">
    <w:name w:val="WW8Num3z2"/>
    <w:rsid w:val="00492541"/>
  </w:style>
  <w:style w:type="character" w:customStyle="1" w:styleId="WW8Num3z3">
    <w:name w:val="WW8Num3z3"/>
    <w:rsid w:val="00492541"/>
  </w:style>
  <w:style w:type="character" w:customStyle="1" w:styleId="WW8Num3z4">
    <w:name w:val="WW8Num3z4"/>
    <w:rsid w:val="00492541"/>
  </w:style>
  <w:style w:type="character" w:customStyle="1" w:styleId="WW8Num3z5">
    <w:name w:val="WW8Num3z5"/>
    <w:rsid w:val="00492541"/>
  </w:style>
  <w:style w:type="character" w:customStyle="1" w:styleId="WW8Num3z6">
    <w:name w:val="WW8Num3z6"/>
    <w:rsid w:val="00492541"/>
  </w:style>
  <w:style w:type="character" w:customStyle="1" w:styleId="WW8Num3z7">
    <w:name w:val="WW8Num3z7"/>
    <w:rsid w:val="00492541"/>
  </w:style>
  <w:style w:type="character" w:customStyle="1" w:styleId="WW8Num3z8">
    <w:name w:val="WW8Num3z8"/>
    <w:rsid w:val="00492541"/>
  </w:style>
  <w:style w:type="character" w:customStyle="1" w:styleId="2">
    <w:name w:val="Шрифт абзацу за замовчуванням2"/>
    <w:rsid w:val="00492541"/>
  </w:style>
  <w:style w:type="character" w:customStyle="1" w:styleId="1">
    <w:name w:val="Основной шрифт абзаца1"/>
    <w:rsid w:val="00492541"/>
  </w:style>
  <w:style w:type="character" w:customStyle="1" w:styleId="WW8Num2z2">
    <w:name w:val="WW8Num2z2"/>
    <w:rsid w:val="00492541"/>
    <w:rPr>
      <w:rFonts w:ascii="Wingdings" w:hAnsi="Wingdings" w:cs="Wingdings"/>
    </w:rPr>
  </w:style>
  <w:style w:type="character" w:customStyle="1" w:styleId="WW8Num4z0">
    <w:name w:val="WW8Num4z0"/>
    <w:rsid w:val="00492541"/>
  </w:style>
  <w:style w:type="character" w:customStyle="1" w:styleId="WW8Num4z1">
    <w:name w:val="WW8Num4z1"/>
    <w:rsid w:val="00492541"/>
  </w:style>
  <w:style w:type="character" w:customStyle="1" w:styleId="WW8Num4z2">
    <w:name w:val="WW8Num4z2"/>
    <w:rsid w:val="00492541"/>
  </w:style>
  <w:style w:type="character" w:customStyle="1" w:styleId="WW8Num4z3">
    <w:name w:val="WW8Num4z3"/>
    <w:rsid w:val="00492541"/>
  </w:style>
  <w:style w:type="character" w:customStyle="1" w:styleId="WW8Num4z4">
    <w:name w:val="WW8Num4z4"/>
    <w:rsid w:val="00492541"/>
  </w:style>
  <w:style w:type="character" w:customStyle="1" w:styleId="WW8Num4z5">
    <w:name w:val="WW8Num4z5"/>
    <w:rsid w:val="00492541"/>
  </w:style>
  <w:style w:type="character" w:customStyle="1" w:styleId="WW8Num4z6">
    <w:name w:val="WW8Num4z6"/>
    <w:rsid w:val="00492541"/>
  </w:style>
  <w:style w:type="character" w:customStyle="1" w:styleId="WW8Num4z7">
    <w:name w:val="WW8Num4z7"/>
    <w:rsid w:val="00492541"/>
  </w:style>
  <w:style w:type="character" w:customStyle="1" w:styleId="WW8Num4z8">
    <w:name w:val="WW8Num4z8"/>
    <w:rsid w:val="00492541"/>
  </w:style>
  <w:style w:type="character" w:customStyle="1" w:styleId="WW8Num5z0">
    <w:name w:val="WW8Num5z0"/>
    <w:rsid w:val="00492541"/>
    <w:rPr>
      <w:rFonts w:ascii="Times New Roman" w:eastAsia="Times New Roman" w:hAnsi="Times New Roman" w:cs="Times New Roman"/>
    </w:rPr>
  </w:style>
  <w:style w:type="character" w:customStyle="1" w:styleId="WW8Num5z1">
    <w:name w:val="WW8Num5z1"/>
    <w:rsid w:val="00492541"/>
    <w:rPr>
      <w:rFonts w:ascii="Courier New" w:hAnsi="Courier New" w:cs="Courier New"/>
    </w:rPr>
  </w:style>
  <w:style w:type="character" w:customStyle="1" w:styleId="WW8Num5z2">
    <w:name w:val="WW8Num5z2"/>
    <w:rsid w:val="00492541"/>
    <w:rPr>
      <w:rFonts w:ascii="Wingdings" w:hAnsi="Wingdings" w:cs="Wingdings"/>
    </w:rPr>
  </w:style>
  <w:style w:type="character" w:customStyle="1" w:styleId="WW8Num5z3">
    <w:name w:val="WW8Num5z3"/>
    <w:rsid w:val="00492541"/>
    <w:rPr>
      <w:rFonts w:ascii="Symbol" w:hAnsi="Symbol" w:cs="Symbol"/>
    </w:rPr>
  </w:style>
  <w:style w:type="character" w:customStyle="1" w:styleId="WW8Num6z0">
    <w:name w:val="WW8Num6z0"/>
    <w:rsid w:val="00492541"/>
  </w:style>
  <w:style w:type="character" w:customStyle="1" w:styleId="WW8Num6z1">
    <w:name w:val="WW8Num6z1"/>
    <w:rsid w:val="00492541"/>
  </w:style>
  <w:style w:type="character" w:customStyle="1" w:styleId="WW8Num6z2">
    <w:name w:val="WW8Num6z2"/>
    <w:rsid w:val="00492541"/>
  </w:style>
  <w:style w:type="character" w:customStyle="1" w:styleId="WW8Num6z3">
    <w:name w:val="WW8Num6z3"/>
    <w:rsid w:val="00492541"/>
  </w:style>
  <w:style w:type="character" w:customStyle="1" w:styleId="WW8Num6z4">
    <w:name w:val="WW8Num6z4"/>
    <w:rsid w:val="00492541"/>
  </w:style>
  <w:style w:type="character" w:customStyle="1" w:styleId="WW8Num6z5">
    <w:name w:val="WW8Num6z5"/>
    <w:rsid w:val="00492541"/>
  </w:style>
  <w:style w:type="character" w:customStyle="1" w:styleId="WW8Num6z6">
    <w:name w:val="WW8Num6z6"/>
    <w:rsid w:val="00492541"/>
  </w:style>
  <w:style w:type="character" w:customStyle="1" w:styleId="WW8Num6z7">
    <w:name w:val="WW8Num6z7"/>
    <w:rsid w:val="00492541"/>
  </w:style>
  <w:style w:type="character" w:customStyle="1" w:styleId="WW8Num6z8">
    <w:name w:val="WW8Num6z8"/>
    <w:rsid w:val="00492541"/>
  </w:style>
  <w:style w:type="character" w:customStyle="1" w:styleId="WW8Num7z0">
    <w:name w:val="WW8Num7z0"/>
    <w:rsid w:val="00492541"/>
    <w:rPr>
      <w:rFonts w:ascii="Symbol" w:hAnsi="Symbol" w:cs="Symbol"/>
    </w:rPr>
  </w:style>
  <w:style w:type="character" w:customStyle="1" w:styleId="WW8Num7z1">
    <w:name w:val="WW8Num7z1"/>
    <w:rsid w:val="00492541"/>
    <w:rPr>
      <w:rFonts w:ascii="Courier New" w:hAnsi="Courier New" w:cs="Courier New"/>
    </w:rPr>
  </w:style>
  <w:style w:type="character" w:customStyle="1" w:styleId="WW8Num7z2">
    <w:name w:val="WW8Num7z2"/>
    <w:rsid w:val="00492541"/>
    <w:rPr>
      <w:rFonts w:ascii="Wingdings" w:hAnsi="Wingdings" w:cs="Wingdings"/>
    </w:rPr>
  </w:style>
  <w:style w:type="character" w:customStyle="1" w:styleId="WW8Num8z0">
    <w:name w:val="WW8Num8z0"/>
    <w:rsid w:val="00492541"/>
    <w:rPr>
      <w:rFonts w:ascii="Symbol" w:hAnsi="Symbol" w:cs="Symbol"/>
    </w:rPr>
  </w:style>
  <w:style w:type="character" w:customStyle="1" w:styleId="WW8Num8z1">
    <w:name w:val="WW8Num8z1"/>
    <w:rsid w:val="00492541"/>
    <w:rPr>
      <w:rFonts w:ascii="Courier New" w:hAnsi="Courier New" w:cs="Courier New"/>
    </w:rPr>
  </w:style>
  <w:style w:type="character" w:customStyle="1" w:styleId="WW8Num8z2">
    <w:name w:val="WW8Num8z2"/>
    <w:rsid w:val="00492541"/>
    <w:rPr>
      <w:rFonts w:ascii="Wingdings" w:hAnsi="Wingdings" w:cs="Wingdings"/>
    </w:rPr>
  </w:style>
  <w:style w:type="character" w:customStyle="1" w:styleId="WW8Num9z0">
    <w:name w:val="WW8Num9z0"/>
    <w:rsid w:val="00492541"/>
    <w:rPr>
      <w:rFonts w:cs="Times New Roman"/>
    </w:rPr>
  </w:style>
  <w:style w:type="character" w:customStyle="1" w:styleId="WW8Num10z0">
    <w:name w:val="WW8Num10z0"/>
    <w:rsid w:val="00492541"/>
  </w:style>
  <w:style w:type="character" w:customStyle="1" w:styleId="WW8Num10z1">
    <w:name w:val="WW8Num10z1"/>
    <w:rsid w:val="00492541"/>
  </w:style>
  <w:style w:type="character" w:customStyle="1" w:styleId="WW8Num10z2">
    <w:name w:val="WW8Num10z2"/>
    <w:rsid w:val="00492541"/>
  </w:style>
  <w:style w:type="character" w:customStyle="1" w:styleId="WW8Num10z3">
    <w:name w:val="WW8Num10z3"/>
    <w:rsid w:val="00492541"/>
  </w:style>
  <w:style w:type="character" w:customStyle="1" w:styleId="WW8Num10z4">
    <w:name w:val="WW8Num10z4"/>
    <w:rsid w:val="00492541"/>
  </w:style>
  <w:style w:type="character" w:customStyle="1" w:styleId="WW8Num10z5">
    <w:name w:val="WW8Num10z5"/>
    <w:rsid w:val="00492541"/>
  </w:style>
  <w:style w:type="character" w:customStyle="1" w:styleId="WW8Num10z6">
    <w:name w:val="WW8Num10z6"/>
    <w:rsid w:val="00492541"/>
  </w:style>
  <w:style w:type="character" w:customStyle="1" w:styleId="WW8Num10z7">
    <w:name w:val="WW8Num10z7"/>
    <w:rsid w:val="00492541"/>
  </w:style>
  <w:style w:type="character" w:customStyle="1" w:styleId="WW8Num10z8">
    <w:name w:val="WW8Num10z8"/>
    <w:rsid w:val="00492541"/>
  </w:style>
  <w:style w:type="character" w:customStyle="1" w:styleId="WW8Num11z0">
    <w:name w:val="WW8Num11z0"/>
    <w:rsid w:val="00492541"/>
  </w:style>
  <w:style w:type="character" w:customStyle="1" w:styleId="WW8Num11z1">
    <w:name w:val="WW8Num11z1"/>
    <w:rsid w:val="00492541"/>
  </w:style>
  <w:style w:type="character" w:customStyle="1" w:styleId="WW8Num11z2">
    <w:name w:val="WW8Num11z2"/>
    <w:rsid w:val="00492541"/>
  </w:style>
  <w:style w:type="character" w:customStyle="1" w:styleId="WW8Num11z3">
    <w:name w:val="WW8Num11z3"/>
    <w:rsid w:val="00492541"/>
  </w:style>
  <w:style w:type="character" w:customStyle="1" w:styleId="WW8Num11z4">
    <w:name w:val="WW8Num11z4"/>
    <w:rsid w:val="00492541"/>
  </w:style>
  <w:style w:type="character" w:customStyle="1" w:styleId="WW8Num11z5">
    <w:name w:val="WW8Num11z5"/>
    <w:rsid w:val="00492541"/>
  </w:style>
  <w:style w:type="character" w:customStyle="1" w:styleId="WW8Num11z6">
    <w:name w:val="WW8Num11z6"/>
    <w:rsid w:val="00492541"/>
  </w:style>
  <w:style w:type="character" w:customStyle="1" w:styleId="WW8Num11z7">
    <w:name w:val="WW8Num11z7"/>
    <w:rsid w:val="00492541"/>
  </w:style>
  <w:style w:type="character" w:customStyle="1" w:styleId="WW8Num11z8">
    <w:name w:val="WW8Num11z8"/>
    <w:rsid w:val="00492541"/>
  </w:style>
  <w:style w:type="character" w:customStyle="1" w:styleId="WW8Num12z0">
    <w:name w:val="WW8Num12z0"/>
    <w:rsid w:val="00492541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sid w:val="00492541"/>
    <w:rPr>
      <w:rFonts w:ascii="Courier New" w:hAnsi="Courier New" w:cs="Courier New"/>
    </w:rPr>
  </w:style>
  <w:style w:type="character" w:customStyle="1" w:styleId="WW8Num12z2">
    <w:name w:val="WW8Num12z2"/>
    <w:rsid w:val="00492541"/>
    <w:rPr>
      <w:rFonts w:ascii="Wingdings" w:hAnsi="Wingdings" w:cs="Wingdings"/>
    </w:rPr>
  </w:style>
  <w:style w:type="character" w:customStyle="1" w:styleId="WW8Num12z3">
    <w:name w:val="WW8Num12z3"/>
    <w:rsid w:val="00492541"/>
    <w:rPr>
      <w:rFonts w:ascii="Symbol" w:hAnsi="Symbol" w:cs="Symbol"/>
    </w:rPr>
  </w:style>
  <w:style w:type="character" w:customStyle="1" w:styleId="WW8Num13z0">
    <w:name w:val="WW8Num13z0"/>
    <w:rsid w:val="00492541"/>
  </w:style>
  <w:style w:type="character" w:customStyle="1" w:styleId="WW8Num13z1">
    <w:name w:val="WW8Num13z1"/>
    <w:rsid w:val="00492541"/>
  </w:style>
  <w:style w:type="character" w:customStyle="1" w:styleId="WW8Num13z2">
    <w:name w:val="WW8Num13z2"/>
    <w:rsid w:val="00492541"/>
  </w:style>
  <w:style w:type="character" w:customStyle="1" w:styleId="WW8Num13z3">
    <w:name w:val="WW8Num13z3"/>
    <w:rsid w:val="00492541"/>
  </w:style>
  <w:style w:type="character" w:customStyle="1" w:styleId="WW8Num13z4">
    <w:name w:val="WW8Num13z4"/>
    <w:rsid w:val="00492541"/>
  </w:style>
  <w:style w:type="character" w:customStyle="1" w:styleId="WW8Num13z5">
    <w:name w:val="WW8Num13z5"/>
    <w:rsid w:val="00492541"/>
  </w:style>
  <w:style w:type="character" w:customStyle="1" w:styleId="WW8Num13z6">
    <w:name w:val="WW8Num13z6"/>
    <w:rsid w:val="00492541"/>
  </w:style>
  <w:style w:type="character" w:customStyle="1" w:styleId="WW8Num13z7">
    <w:name w:val="WW8Num13z7"/>
    <w:rsid w:val="00492541"/>
  </w:style>
  <w:style w:type="character" w:customStyle="1" w:styleId="WW8Num13z8">
    <w:name w:val="WW8Num13z8"/>
    <w:rsid w:val="00492541"/>
  </w:style>
  <w:style w:type="character" w:customStyle="1" w:styleId="WW8Num14z0">
    <w:name w:val="WW8Num14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sid w:val="00492541"/>
    <w:rPr>
      <w:rFonts w:ascii="Courier New" w:hAnsi="Courier New" w:cs="Courier New"/>
    </w:rPr>
  </w:style>
  <w:style w:type="character" w:customStyle="1" w:styleId="WW8Num14z2">
    <w:name w:val="WW8Num14z2"/>
    <w:rsid w:val="00492541"/>
    <w:rPr>
      <w:rFonts w:ascii="Wingdings" w:hAnsi="Wingdings" w:cs="Wingdings"/>
    </w:rPr>
  </w:style>
  <w:style w:type="character" w:customStyle="1" w:styleId="WW8Num15z0">
    <w:name w:val="WW8Num15z0"/>
    <w:rsid w:val="00492541"/>
    <w:rPr>
      <w:rFonts w:ascii="Symbol" w:hAnsi="Symbol" w:cs="Symbol"/>
    </w:rPr>
  </w:style>
  <w:style w:type="character" w:customStyle="1" w:styleId="WW8Num15z1">
    <w:name w:val="WW8Num15z1"/>
    <w:rsid w:val="00492541"/>
    <w:rPr>
      <w:rFonts w:ascii="Courier New" w:hAnsi="Courier New" w:cs="Courier New"/>
    </w:rPr>
  </w:style>
  <w:style w:type="character" w:customStyle="1" w:styleId="WW8Num15z2">
    <w:name w:val="WW8Num15z2"/>
    <w:rsid w:val="00492541"/>
    <w:rPr>
      <w:rFonts w:ascii="Wingdings" w:hAnsi="Wingdings" w:cs="Wingdings"/>
    </w:rPr>
  </w:style>
  <w:style w:type="character" w:customStyle="1" w:styleId="WW8Num16z0">
    <w:name w:val="WW8Num16z0"/>
    <w:rsid w:val="00492541"/>
  </w:style>
  <w:style w:type="character" w:customStyle="1" w:styleId="WW8Num16z1">
    <w:name w:val="WW8Num16z1"/>
    <w:rsid w:val="00492541"/>
  </w:style>
  <w:style w:type="character" w:customStyle="1" w:styleId="WW8Num16z2">
    <w:name w:val="WW8Num16z2"/>
    <w:rsid w:val="00492541"/>
  </w:style>
  <w:style w:type="character" w:customStyle="1" w:styleId="WW8Num16z3">
    <w:name w:val="WW8Num16z3"/>
    <w:rsid w:val="00492541"/>
  </w:style>
  <w:style w:type="character" w:customStyle="1" w:styleId="WW8Num16z4">
    <w:name w:val="WW8Num16z4"/>
    <w:rsid w:val="00492541"/>
  </w:style>
  <w:style w:type="character" w:customStyle="1" w:styleId="WW8Num16z5">
    <w:name w:val="WW8Num16z5"/>
    <w:rsid w:val="00492541"/>
  </w:style>
  <w:style w:type="character" w:customStyle="1" w:styleId="WW8Num16z6">
    <w:name w:val="WW8Num16z6"/>
    <w:rsid w:val="00492541"/>
  </w:style>
  <w:style w:type="character" w:customStyle="1" w:styleId="WW8Num16z7">
    <w:name w:val="WW8Num16z7"/>
    <w:rsid w:val="00492541"/>
  </w:style>
  <w:style w:type="character" w:customStyle="1" w:styleId="WW8Num16z8">
    <w:name w:val="WW8Num16z8"/>
    <w:rsid w:val="00492541"/>
  </w:style>
  <w:style w:type="character" w:customStyle="1" w:styleId="WW8Num17z0">
    <w:name w:val="WW8Num17z0"/>
    <w:rsid w:val="00492541"/>
  </w:style>
  <w:style w:type="character" w:customStyle="1" w:styleId="WW8Num17z1">
    <w:name w:val="WW8Num17z1"/>
    <w:rsid w:val="00492541"/>
  </w:style>
  <w:style w:type="character" w:customStyle="1" w:styleId="WW8Num17z2">
    <w:name w:val="WW8Num17z2"/>
    <w:rsid w:val="00492541"/>
  </w:style>
  <w:style w:type="character" w:customStyle="1" w:styleId="WW8Num17z3">
    <w:name w:val="WW8Num17z3"/>
    <w:rsid w:val="00492541"/>
  </w:style>
  <w:style w:type="character" w:customStyle="1" w:styleId="WW8Num17z4">
    <w:name w:val="WW8Num17z4"/>
    <w:rsid w:val="00492541"/>
  </w:style>
  <w:style w:type="character" w:customStyle="1" w:styleId="WW8Num17z5">
    <w:name w:val="WW8Num17z5"/>
    <w:rsid w:val="00492541"/>
  </w:style>
  <w:style w:type="character" w:customStyle="1" w:styleId="WW8Num17z6">
    <w:name w:val="WW8Num17z6"/>
    <w:rsid w:val="00492541"/>
  </w:style>
  <w:style w:type="character" w:customStyle="1" w:styleId="WW8Num17z7">
    <w:name w:val="WW8Num17z7"/>
    <w:rsid w:val="00492541"/>
  </w:style>
  <w:style w:type="character" w:customStyle="1" w:styleId="WW8Num17z8">
    <w:name w:val="WW8Num17z8"/>
    <w:rsid w:val="00492541"/>
  </w:style>
  <w:style w:type="character" w:customStyle="1" w:styleId="WW8Num18z0">
    <w:name w:val="WW8Num18z0"/>
    <w:rsid w:val="00492541"/>
  </w:style>
  <w:style w:type="character" w:customStyle="1" w:styleId="WW8Num18z1">
    <w:name w:val="WW8Num18z1"/>
    <w:rsid w:val="00492541"/>
  </w:style>
  <w:style w:type="character" w:customStyle="1" w:styleId="WW8Num18z2">
    <w:name w:val="WW8Num18z2"/>
    <w:rsid w:val="00492541"/>
  </w:style>
  <w:style w:type="character" w:customStyle="1" w:styleId="WW8Num18z3">
    <w:name w:val="WW8Num18z3"/>
    <w:rsid w:val="00492541"/>
  </w:style>
  <w:style w:type="character" w:customStyle="1" w:styleId="WW8Num18z4">
    <w:name w:val="WW8Num18z4"/>
    <w:rsid w:val="00492541"/>
  </w:style>
  <w:style w:type="character" w:customStyle="1" w:styleId="WW8Num18z5">
    <w:name w:val="WW8Num18z5"/>
    <w:rsid w:val="00492541"/>
  </w:style>
  <w:style w:type="character" w:customStyle="1" w:styleId="WW8Num18z6">
    <w:name w:val="WW8Num18z6"/>
    <w:rsid w:val="00492541"/>
  </w:style>
  <w:style w:type="character" w:customStyle="1" w:styleId="WW8Num18z7">
    <w:name w:val="WW8Num18z7"/>
    <w:rsid w:val="00492541"/>
  </w:style>
  <w:style w:type="character" w:customStyle="1" w:styleId="WW8Num18z8">
    <w:name w:val="WW8Num18z8"/>
    <w:rsid w:val="00492541"/>
  </w:style>
  <w:style w:type="character" w:customStyle="1" w:styleId="WW8Num19z0">
    <w:name w:val="WW8Num19z0"/>
    <w:rsid w:val="00492541"/>
  </w:style>
  <w:style w:type="character" w:customStyle="1" w:styleId="WW8Num19z1">
    <w:name w:val="WW8Num19z1"/>
    <w:rsid w:val="00492541"/>
  </w:style>
  <w:style w:type="character" w:customStyle="1" w:styleId="WW8Num19z2">
    <w:name w:val="WW8Num19z2"/>
    <w:rsid w:val="00492541"/>
  </w:style>
  <w:style w:type="character" w:customStyle="1" w:styleId="WW8Num19z3">
    <w:name w:val="WW8Num19z3"/>
    <w:rsid w:val="00492541"/>
  </w:style>
  <w:style w:type="character" w:customStyle="1" w:styleId="WW8Num19z4">
    <w:name w:val="WW8Num19z4"/>
    <w:rsid w:val="00492541"/>
  </w:style>
  <w:style w:type="character" w:customStyle="1" w:styleId="WW8Num19z5">
    <w:name w:val="WW8Num19z5"/>
    <w:rsid w:val="00492541"/>
  </w:style>
  <w:style w:type="character" w:customStyle="1" w:styleId="WW8Num19z6">
    <w:name w:val="WW8Num19z6"/>
    <w:rsid w:val="00492541"/>
  </w:style>
  <w:style w:type="character" w:customStyle="1" w:styleId="WW8Num19z7">
    <w:name w:val="WW8Num19z7"/>
    <w:rsid w:val="00492541"/>
  </w:style>
  <w:style w:type="character" w:customStyle="1" w:styleId="WW8Num19z8">
    <w:name w:val="WW8Num19z8"/>
    <w:rsid w:val="00492541"/>
  </w:style>
  <w:style w:type="character" w:customStyle="1" w:styleId="WW8Num20z0">
    <w:name w:val="WW8Num20z0"/>
    <w:rsid w:val="00492541"/>
  </w:style>
  <w:style w:type="character" w:customStyle="1" w:styleId="WW8Num20z1">
    <w:name w:val="WW8Num20z1"/>
    <w:rsid w:val="00492541"/>
  </w:style>
  <w:style w:type="character" w:customStyle="1" w:styleId="WW8Num20z2">
    <w:name w:val="WW8Num20z2"/>
    <w:rsid w:val="00492541"/>
  </w:style>
  <w:style w:type="character" w:customStyle="1" w:styleId="WW8Num20z3">
    <w:name w:val="WW8Num20z3"/>
    <w:rsid w:val="00492541"/>
  </w:style>
  <w:style w:type="character" w:customStyle="1" w:styleId="WW8Num20z4">
    <w:name w:val="WW8Num20z4"/>
    <w:rsid w:val="00492541"/>
  </w:style>
  <w:style w:type="character" w:customStyle="1" w:styleId="WW8Num20z5">
    <w:name w:val="WW8Num20z5"/>
    <w:rsid w:val="00492541"/>
  </w:style>
  <w:style w:type="character" w:customStyle="1" w:styleId="WW8Num20z6">
    <w:name w:val="WW8Num20z6"/>
    <w:rsid w:val="00492541"/>
  </w:style>
  <w:style w:type="character" w:customStyle="1" w:styleId="WW8Num20z7">
    <w:name w:val="WW8Num20z7"/>
    <w:rsid w:val="00492541"/>
  </w:style>
  <w:style w:type="character" w:customStyle="1" w:styleId="WW8Num20z8">
    <w:name w:val="WW8Num20z8"/>
    <w:rsid w:val="00492541"/>
  </w:style>
  <w:style w:type="character" w:customStyle="1" w:styleId="10">
    <w:name w:val="Шрифт абзацу за замовчуванням1"/>
    <w:rsid w:val="00492541"/>
  </w:style>
  <w:style w:type="character" w:styleId="a3">
    <w:name w:val="Hyperlink"/>
    <w:rsid w:val="00492541"/>
    <w:rPr>
      <w:rFonts w:cs="Times New Roman"/>
      <w:color w:val="0000FF"/>
      <w:u w:val="single"/>
    </w:rPr>
  </w:style>
  <w:style w:type="character" w:customStyle="1" w:styleId="30">
    <w:name w:val="Заголовок 3 Знак"/>
    <w:rsid w:val="00492541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sid w:val="00492541"/>
    <w:rPr>
      <w:sz w:val="21"/>
      <w:szCs w:val="21"/>
      <w:lang w:bidi="ar-SA"/>
    </w:rPr>
  </w:style>
  <w:style w:type="character" w:customStyle="1" w:styleId="11">
    <w:name w:val="Основний текст1"/>
    <w:rsid w:val="00492541"/>
    <w:rPr>
      <w:lang w:bidi="ar-SA"/>
    </w:rPr>
  </w:style>
  <w:style w:type="character" w:customStyle="1" w:styleId="a4">
    <w:name w:val="Текст у виносці Знак"/>
    <w:rsid w:val="00492541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sid w:val="00492541"/>
    <w:rPr>
      <w:rFonts w:cs="Times New Roman"/>
    </w:rPr>
  </w:style>
  <w:style w:type="character" w:customStyle="1" w:styleId="ListLabel2">
    <w:name w:val="ListLabel 2"/>
    <w:rsid w:val="00492541"/>
    <w:rPr>
      <w:rFonts w:cs="Times New Roman"/>
    </w:rPr>
  </w:style>
  <w:style w:type="character" w:customStyle="1" w:styleId="ListLabel3">
    <w:name w:val="ListLabel 3"/>
    <w:rsid w:val="00492541"/>
    <w:rPr>
      <w:rFonts w:cs="Times New Roman"/>
    </w:rPr>
  </w:style>
  <w:style w:type="character" w:customStyle="1" w:styleId="ListLabel4">
    <w:name w:val="ListLabel 4"/>
    <w:rsid w:val="00492541"/>
    <w:rPr>
      <w:rFonts w:cs="Times New Roman"/>
    </w:rPr>
  </w:style>
  <w:style w:type="character" w:customStyle="1" w:styleId="ListLabel5">
    <w:name w:val="ListLabel 5"/>
    <w:rsid w:val="00492541"/>
    <w:rPr>
      <w:rFonts w:cs="Times New Roman"/>
    </w:rPr>
  </w:style>
  <w:style w:type="character" w:customStyle="1" w:styleId="ListLabel6">
    <w:name w:val="ListLabel 6"/>
    <w:rsid w:val="00492541"/>
    <w:rPr>
      <w:rFonts w:cs="Times New Roman"/>
    </w:rPr>
  </w:style>
  <w:style w:type="character" w:customStyle="1" w:styleId="ListLabel7">
    <w:name w:val="ListLabel 7"/>
    <w:rsid w:val="00492541"/>
    <w:rPr>
      <w:rFonts w:cs="Times New Roman"/>
    </w:rPr>
  </w:style>
  <w:style w:type="character" w:customStyle="1" w:styleId="ListLabel8">
    <w:name w:val="ListLabel 8"/>
    <w:rsid w:val="00492541"/>
    <w:rPr>
      <w:rFonts w:cs="Times New Roman"/>
    </w:rPr>
  </w:style>
  <w:style w:type="character" w:customStyle="1" w:styleId="ListLabel9">
    <w:name w:val="ListLabel 9"/>
    <w:rsid w:val="00492541"/>
    <w:rPr>
      <w:rFonts w:cs="Times New Roman"/>
    </w:rPr>
  </w:style>
  <w:style w:type="paragraph" w:customStyle="1" w:styleId="12">
    <w:name w:val="Заголовок1"/>
    <w:basedOn w:val="a"/>
    <w:next w:val="a5"/>
    <w:rsid w:val="00492541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rsid w:val="00492541"/>
    <w:pPr>
      <w:widowControl/>
      <w:spacing w:after="120"/>
    </w:pPr>
  </w:style>
  <w:style w:type="paragraph" w:styleId="a6">
    <w:name w:val="List"/>
    <w:basedOn w:val="a5"/>
    <w:rsid w:val="00492541"/>
    <w:rPr>
      <w:rFonts w:cs="Arial"/>
    </w:rPr>
  </w:style>
  <w:style w:type="paragraph" w:styleId="a7">
    <w:name w:val="caption"/>
    <w:basedOn w:val="a"/>
    <w:qFormat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rsid w:val="00492541"/>
    <w:pPr>
      <w:suppressLineNumbers/>
    </w:pPr>
    <w:rPr>
      <w:rFonts w:cs="Arial"/>
    </w:rPr>
  </w:style>
  <w:style w:type="paragraph" w:customStyle="1" w:styleId="13">
    <w:name w:val="Назва об'є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Название объе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  <w:rsid w:val="00492541"/>
  </w:style>
  <w:style w:type="paragraph" w:customStyle="1" w:styleId="a9">
    <w:name w:val="Вміст таблиці"/>
    <w:basedOn w:val="a"/>
    <w:rsid w:val="00492541"/>
    <w:pPr>
      <w:suppressLineNumbers/>
    </w:pPr>
  </w:style>
  <w:style w:type="paragraph" w:customStyle="1" w:styleId="aa">
    <w:name w:val="Заголовок таблиці"/>
    <w:basedOn w:val="a9"/>
    <w:rsid w:val="00492541"/>
    <w:pPr>
      <w:jc w:val="center"/>
    </w:pPr>
    <w:rPr>
      <w:b/>
      <w:bCs/>
    </w:rPr>
  </w:style>
  <w:style w:type="paragraph" w:customStyle="1" w:styleId="ab">
    <w:name w:val="Вміст рамки"/>
    <w:basedOn w:val="a"/>
    <w:rsid w:val="00492541"/>
  </w:style>
  <w:style w:type="paragraph" w:customStyle="1" w:styleId="16">
    <w:name w:val="Текст выноски1"/>
    <w:basedOn w:val="a"/>
    <w:rsid w:val="00492541"/>
    <w:rPr>
      <w:rFonts w:ascii="Segoe UI" w:hAnsi="Segoe UI" w:cs="Segoe UI"/>
      <w:sz w:val="18"/>
      <w:szCs w:val="18"/>
    </w:rPr>
  </w:style>
  <w:style w:type="paragraph" w:styleId="ac">
    <w:name w:val="Balloon Text"/>
    <w:basedOn w:val="a"/>
    <w:link w:val="ad"/>
    <w:uiPriority w:val="99"/>
    <w:semiHidden/>
    <w:unhideWhenUsed/>
    <w:rsid w:val="00CB4A6E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link w:val="ac"/>
    <w:uiPriority w:val="99"/>
    <w:semiHidden/>
    <w:rsid w:val="00CB4A6E"/>
    <w:rPr>
      <w:rFonts w:ascii="Segoe UI" w:hAnsi="Segoe UI" w:cs="Segoe UI"/>
      <w:sz w:val="18"/>
      <w:szCs w:val="18"/>
      <w:lang w:val="ru-RU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7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da.gov.ua" TargetMode="External"/><Relationship Id="rId3" Type="http://schemas.openxmlformats.org/officeDocument/2006/relationships/styles" Target="styles.xml"/><Relationship Id="rId7" Type="http://schemas.openxmlformats.org/officeDocument/2006/relationships/hyperlink" Target="mailto:doz@loda.go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A845AC-8E1F-4149-992D-2782A587A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882</Words>
  <Characters>5030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5901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Юрій Голубов</dc:creator>
  <cp:lastModifiedBy>Пользователь Windows</cp:lastModifiedBy>
  <cp:revision>10</cp:revision>
  <cp:lastPrinted>2023-08-29T06:51:00Z</cp:lastPrinted>
  <dcterms:created xsi:type="dcterms:W3CDTF">2024-03-11T15:22:00Z</dcterms:created>
  <dcterms:modified xsi:type="dcterms:W3CDTF">2024-03-12T08:38:00Z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