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8754C6" w:rsidRDefault="008754C6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8754C6" w:rsidRDefault="00E96515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ДНТ «</w:t>
      </w:r>
      <w:r w:rsidR="008754C6">
        <w:rPr>
          <w:b/>
          <w:color w:val="000000"/>
          <w:sz w:val="26"/>
          <w:szCs w:val="26"/>
          <w:lang w:val="uk-UA"/>
        </w:rPr>
        <w:t xml:space="preserve">Львівський національний  </w:t>
      </w:r>
    </w:p>
    <w:p w:rsidR="008754C6" w:rsidRDefault="00C06256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м</w:t>
      </w:r>
      <w:r w:rsidR="008754C6">
        <w:rPr>
          <w:b/>
          <w:color w:val="000000"/>
          <w:sz w:val="26"/>
          <w:szCs w:val="26"/>
          <w:lang w:val="uk-UA"/>
        </w:rPr>
        <w:t xml:space="preserve">едичний університет імені </w:t>
      </w:r>
    </w:p>
    <w:p w:rsidR="008754C6" w:rsidRPr="002C1475" w:rsidRDefault="008754C6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0E2421" w:rsidRPr="00A81B77" w:rsidRDefault="00A30132" w:rsidP="00BB145E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Департамент охорони здоров’я Львівської обласної державної адміністрації на вимогу Національної поліції України стосовн</w:t>
      </w:r>
      <w:r w:rsidR="000E2421">
        <w:rPr>
          <w:sz w:val="26"/>
          <w:szCs w:val="26"/>
          <w:lang w:val="uk-UA"/>
        </w:rPr>
        <w:t>о</w:t>
      </w:r>
      <w:r>
        <w:rPr>
          <w:sz w:val="26"/>
          <w:szCs w:val="26"/>
          <w:lang w:val="uk-UA"/>
        </w:rPr>
        <w:t xml:space="preserve">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FE542E">
        <w:rPr>
          <w:bCs/>
          <w:sz w:val="26"/>
          <w:szCs w:val="26"/>
          <w:lang w:val="uk-UA"/>
        </w:rPr>
        <w:t xml:space="preserve"> </w:t>
      </w:r>
      <w:r w:rsidR="00B82A23" w:rsidRPr="00B82A23">
        <w:rPr>
          <w:b/>
          <w:bCs/>
          <w:sz w:val="26"/>
          <w:szCs w:val="26"/>
          <w:lang w:val="uk-UA"/>
        </w:rPr>
        <w:t>терміново</w:t>
      </w:r>
      <w:r w:rsidRPr="00B82A23">
        <w:rPr>
          <w:b/>
          <w:bCs/>
          <w:sz w:val="26"/>
          <w:szCs w:val="26"/>
          <w:lang w:val="uk-UA"/>
        </w:rPr>
        <w:t xml:space="preserve"> до</w:t>
      </w:r>
      <w:r w:rsidR="00E90D9E">
        <w:rPr>
          <w:b/>
          <w:bCs/>
          <w:sz w:val="26"/>
          <w:szCs w:val="26"/>
          <w:lang w:val="uk-UA"/>
        </w:rPr>
        <w:t xml:space="preserve"> </w:t>
      </w:r>
      <w:r w:rsidR="00E90D9E">
        <w:rPr>
          <w:b/>
          <w:bCs/>
          <w:sz w:val="26"/>
          <w:szCs w:val="26"/>
          <w:u w:val="single"/>
          <w:lang w:val="uk-UA"/>
        </w:rPr>
        <w:t>1</w:t>
      </w:r>
      <w:r w:rsidR="00E96515">
        <w:rPr>
          <w:b/>
          <w:bCs/>
          <w:sz w:val="26"/>
          <w:szCs w:val="26"/>
          <w:u w:val="single"/>
          <w:lang w:val="uk-UA"/>
        </w:rPr>
        <w:t>5</w:t>
      </w:r>
      <w:r w:rsidR="00FE542E">
        <w:rPr>
          <w:b/>
          <w:bCs/>
          <w:sz w:val="26"/>
          <w:szCs w:val="26"/>
          <w:u w:val="single"/>
          <w:lang w:val="uk-UA"/>
        </w:rPr>
        <w:t>:00</w:t>
      </w:r>
      <w:r w:rsidR="00E90D9E">
        <w:rPr>
          <w:b/>
          <w:bCs/>
          <w:sz w:val="26"/>
          <w:szCs w:val="26"/>
          <w:u w:val="single"/>
          <w:lang w:val="uk-UA"/>
        </w:rPr>
        <w:t xml:space="preserve"> год</w:t>
      </w:r>
      <w:r w:rsidR="00FE542E">
        <w:rPr>
          <w:b/>
          <w:bCs/>
          <w:sz w:val="26"/>
          <w:szCs w:val="26"/>
          <w:u w:val="single"/>
          <w:lang w:val="uk-UA"/>
        </w:rPr>
        <w:t>.</w:t>
      </w:r>
      <w:r w:rsidR="00DC30AD">
        <w:rPr>
          <w:b/>
          <w:bCs/>
          <w:sz w:val="26"/>
          <w:szCs w:val="26"/>
          <w:u w:val="single"/>
          <w:lang w:val="uk-UA"/>
        </w:rPr>
        <w:t xml:space="preserve"> </w:t>
      </w:r>
      <w:r w:rsidR="00E96515">
        <w:rPr>
          <w:b/>
          <w:bCs/>
          <w:sz w:val="26"/>
          <w:szCs w:val="26"/>
          <w:u w:val="single"/>
          <w:lang w:val="uk-UA"/>
        </w:rPr>
        <w:t>19</w:t>
      </w:r>
      <w:r w:rsidR="00E90D9E">
        <w:rPr>
          <w:b/>
          <w:bCs/>
          <w:sz w:val="26"/>
          <w:szCs w:val="26"/>
          <w:u w:val="single"/>
          <w:lang w:val="uk-UA"/>
        </w:rPr>
        <w:t xml:space="preserve"> </w:t>
      </w:r>
      <w:r w:rsidR="00E96515">
        <w:rPr>
          <w:b/>
          <w:bCs/>
          <w:sz w:val="26"/>
          <w:szCs w:val="26"/>
          <w:u w:val="single"/>
          <w:lang w:val="uk-UA"/>
        </w:rPr>
        <w:t>березня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202</w:t>
      </w:r>
      <w:r w:rsidR="000E2421">
        <w:rPr>
          <w:b/>
          <w:bCs/>
          <w:sz w:val="26"/>
          <w:szCs w:val="26"/>
          <w:u w:val="single"/>
          <w:lang w:val="uk-UA"/>
        </w:rPr>
        <w:t>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</w:t>
      </w:r>
      <w:r w:rsidR="00E96515">
        <w:rPr>
          <w:sz w:val="26"/>
          <w:szCs w:val="26"/>
          <w:lang w:val="uk-UA"/>
        </w:rPr>
        <w:t>а</w:t>
      </w:r>
      <w:r w:rsidRPr="00FD7273">
        <w:rPr>
          <w:sz w:val="26"/>
          <w:szCs w:val="26"/>
          <w:lang w:val="uk-UA"/>
        </w:rPr>
        <w:t xml:space="preserve"> профілактичний огляд, перебувал</w:t>
      </w:r>
      <w:r w:rsidR="00E96515">
        <w:rPr>
          <w:sz w:val="26"/>
          <w:szCs w:val="26"/>
          <w:lang w:val="uk-UA"/>
        </w:rPr>
        <w:t>а</w:t>
      </w:r>
      <w:r w:rsidRPr="00FD7273">
        <w:rPr>
          <w:sz w:val="26"/>
          <w:szCs w:val="26"/>
          <w:lang w:val="uk-UA"/>
        </w:rPr>
        <w:t xml:space="preserve"> (перебува</w:t>
      </w:r>
      <w:r w:rsidR="00E96515">
        <w:rPr>
          <w:sz w:val="26"/>
          <w:szCs w:val="26"/>
          <w:lang w:val="uk-UA"/>
        </w:rPr>
        <w:t>є</w:t>
      </w:r>
      <w:r w:rsidRPr="00FD7273">
        <w:rPr>
          <w:sz w:val="26"/>
          <w:szCs w:val="26"/>
          <w:lang w:val="uk-UA"/>
        </w:rPr>
        <w:t>) на амбулаторному, ст</w:t>
      </w:r>
      <w:r w:rsidR="00E96515">
        <w:rPr>
          <w:sz w:val="26"/>
          <w:szCs w:val="26"/>
          <w:lang w:val="uk-UA"/>
        </w:rPr>
        <w:t>аціонарному лікуванні та знаходиться (</w:t>
      </w:r>
      <w:proofErr w:type="spellStart"/>
      <w:r w:rsidR="00E96515">
        <w:rPr>
          <w:sz w:val="26"/>
          <w:szCs w:val="26"/>
          <w:lang w:val="uk-UA"/>
        </w:rPr>
        <w:t>знахода</w:t>
      </w:r>
      <w:r w:rsidRPr="00FD7273">
        <w:rPr>
          <w:sz w:val="26"/>
          <w:szCs w:val="26"/>
          <w:lang w:val="uk-UA"/>
        </w:rPr>
        <w:t>лись</w:t>
      </w:r>
      <w:proofErr w:type="spellEnd"/>
      <w:r w:rsidRPr="00FD7273">
        <w:rPr>
          <w:sz w:val="26"/>
          <w:szCs w:val="26"/>
          <w:lang w:val="uk-UA"/>
        </w:rPr>
        <w:t>) на диспансерному обліку</w:t>
      </w:r>
      <w:r>
        <w:rPr>
          <w:sz w:val="26"/>
          <w:szCs w:val="26"/>
          <w:lang w:val="uk-UA"/>
        </w:rPr>
        <w:t xml:space="preserve"> </w:t>
      </w:r>
      <w:r w:rsidRPr="00D27CF2">
        <w:rPr>
          <w:b/>
          <w:sz w:val="26"/>
          <w:szCs w:val="26"/>
          <w:lang w:val="uk-UA"/>
        </w:rPr>
        <w:t>громадян</w:t>
      </w:r>
      <w:bookmarkEnd w:id="0"/>
      <w:r w:rsidR="00E96515">
        <w:rPr>
          <w:b/>
          <w:sz w:val="26"/>
          <w:szCs w:val="26"/>
          <w:lang w:val="uk-UA"/>
        </w:rPr>
        <w:t xml:space="preserve">ка </w:t>
      </w:r>
      <w:proofErr w:type="spellStart"/>
      <w:r w:rsidR="00E96515">
        <w:rPr>
          <w:b/>
          <w:sz w:val="26"/>
          <w:szCs w:val="26"/>
          <w:lang w:val="uk-UA"/>
        </w:rPr>
        <w:t>Кір’якова</w:t>
      </w:r>
      <w:proofErr w:type="spellEnd"/>
      <w:r w:rsidR="00E96515">
        <w:rPr>
          <w:b/>
          <w:sz w:val="26"/>
          <w:szCs w:val="26"/>
          <w:lang w:val="uk-UA"/>
        </w:rPr>
        <w:t xml:space="preserve"> Світлана Василівна</w:t>
      </w:r>
      <w:r w:rsidR="00A81B77">
        <w:rPr>
          <w:b/>
          <w:sz w:val="26"/>
          <w:szCs w:val="26"/>
          <w:lang w:val="uk-UA"/>
        </w:rPr>
        <w:t xml:space="preserve">, </w:t>
      </w:r>
      <w:r w:rsidR="00E96515">
        <w:rPr>
          <w:b/>
          <w:sz w:val="26"/>
          <w:szCs w:val="26"/>
          <w:lang w:val="uk-UA"/>
        </w:rPr>
        <w:t>29.01.1988</w:t>
      </w:r>
      <w:r w:rsidR="00A81B77">
        <w:rPr>
          <w:b/>
          <w:sz w:val="26"/>
          <w:szCs w:val="26"/>
          <w:lang w:val="uk-UA"/>
        </w:rPr>
        <w:t xml:space="preserve">р.н., </w:t>
      </w:r>
      <w:r w:rsidR="00E96515" w:rsidRPr="00E96515">
        <w:rPr>
          <w:sz w:val="26"/>
          <w:szCs w:val="26"/>
          <w:lang w:val="uk-UA"/>
        </w:rPr>
        <w:t xml:space="preserve">зареєстрована та </w:t>
      </w:r>
      <w:r w:rsidR="00FE542E" w:rsidRPr="00E96515">
        <w:rPr>
          <w:sz w:val="26"/>
          <w:szCs w:val="26"/>
          <w:lang w:val="uk-UA"/>
        </w:rPr>
        <w:t>проживає</w:t>
      </w:r>
      <w:r w:rsidR="00FE542E">
        <w:rPr>
          <w:sz w:val="26"/>
          <w:szCs w:val="26"/>
          <w:lang w:val="uk-UA"/>
        </w:rPr>
        <w:t xml:space="preserve"> за </w:t>
      </w:r>
      <w:proofErr w:type="spellStart"/>
      <w:r w:rsidR="00FE542E">
        <w:rPr>
          <w:sz w:val="26"/>
          <w:szCs w:val="26"/>
          <w:lang w:val="uk-UA"/>
        </w:rPr>
        <w:t>адресою</w:t>
      </w:r>
      <w:proofErr w:type="spellEnd"/>
      <w:r w:rsidR="00E96515">
        <w:rPr>
          <w:sz w:val="26"/>
          <w:szCs w:val="26"/>
          <w:lang w:val="uk-UA"/>
        </w:rPr>
        <w:t xml:space="preserve">: Львівська обл., Львівський район, село </w:t>
      </w:r>
      <w:proofErr w:type="spellStart"/>
      <w:r w:rsidR="00E96515">
        <w:rPr>
          <w:sz w:val="26"/>
          <w:szCs w:val="26"/>
          <w:lang w:val="uk-UA"/>
        </w:rPr>
        <w:t>Солонка</w:t>
      </w:r>
      <w:proofErr w:type="spellEnd"/>
      <w:r w:rsidR="00E96515">
        <w:rPr>
          <w:sz w:val="26"/>
          <w:szCs w:val="26"/>
          <w:lang w:val="uk-UA"/>
        </w:rPr>
        <w:t>, вулиця Демократична, 50/5</w:t>
      </w:r>
      <w:r w:rsidR="00A81B77" w:rsidRPr="00A81B77">
        <w:rPr>
          <w:sz w:val="26"/>
          <w:szCs w:val="26"/>
          <w:lang w:val="uk-UA"/>
        </w:rPr>
        <w:t>, у період з 01.01.202</w:t>
      </w:r>
      <w:r w:rsidR="00E96515">
        <w:rPr>
          <w:sz w:val="26"/>
          <w:szCs w:val="26"/>
          <w:lang w:val="uk-UA"/>
        </w:rPr>
        <w:t>0</w:t>
      </w:r>
      <w:bookmarkStart w:id="1" w:name="_GoBack"/>
      <w:bookmarkEnd w:id="1"/>
      <w:r w:rsidR="00A81B77" w:rsidRPr="00A81B77">
        <w:rPr>
          <w:sz w:val="26"/>
          <w:szCs w:val="26"/>
          <w:lang w:val="uk-UA"/>
        </w:rPr>
        <w:t xml:space="preserve"> до моменту подання відповіді.</w:t>
      </w:r>
    </w:p>
    <w:p w:rsidR="00EC6E7B" w:rsidRDefault="00EC6E7B" w:rsidP="006E1B51">
      <w:pPr>
        <w:rPr>
          <w:b/>
          <w:sz w:val="26"/>
          <w:szCs w:val="26"/>
          <w:lang w:val="uk-UA"/>
        </w:rPr>
      </w:pPr>
    </w:p>
    <w:p w:rsidR="00A81B77" w:rsidRDefault="00A81B77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87719B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. директора </w:t>
      </w:r>
      <w:r w:rsidR="006E1B51" w:rsidRPr="006E1B51">
        <w:rPr>
          <w:b/>
          <w:bCs/>
          <w:sz w:val="26"/>
          <w:szCs w:val="26"/>
          <w:lang w:val="uk-UA"/>
        </w:rPr>
        <w:t>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FE542E">
        <w:rPr>
          <w:b/>
          <w:bCs/>
          <w:sz w:val="26"/>
          <w:szCs w:val="26"/>
          <w:lang w:val="uk-UA"/>
        </w:rPr>
        <w:tab/>
      </w:r>
      <w:r w:rsidR="00E6699B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Вікторія </w:t>
      </w:r>
      <w:r w:rsidR="00FE542E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FE542E" w:rsidRDefault="00FE542E" w:rsidP="006E1B51">
      <w:pPr>
        <w:jc w:val="both"/>
        <w:rPr>
          <w:lang w:val="uk-UA"/>
        </w:rPr>
      </w:pPr>
    </w:p>
    <w:p w:rsidR="00FE542E" w:rsidRDefault="00FE542E" w:rsidP="006E1B51">
      <w:pPr>
        <w:jc w:val="both"/>
        <w:rPr>
          <w:lang w:val="uk-UA"/>
        </w:rPr>
      </w:pPr>
    </w:p>
    <w:p w:rsidR="00FE542E" w:rsidRDefault="00FE542E" w:rsidP="006E1B51">
      <w:pPr>
        <w:jc w:val="both"/>
        <w:rPr>
          <w:lang w:val="uk-UA"/>
        </w:rPr>
      </w:pPr>
    </w:p>
    <w:p w:rsidR="00FE542E" w:rsidRDefault="00FE542E" w:rsidP="006E1B51">
      <w:pPr>
        <w:jc w:val="both"/>
        <w:rPr>
          <w:lang w:val="uk-UA"/>
        </w:rPr>
      </w:pPr>
    </w:p>
    <w:p w:rsidR="00FE542E" w:rsidRDefault="00FE542E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FE542E">
      <w:pgSz w:w="11906" w:h="16838"/>
      <w:pgMar w:top="1134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2421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A714B"/>
    <w:rsid w:val="001B2A6D"/>
    <w:rsid w:val="001D57ED"/>
    <w:rsid w:val="001D5890"/>
    <w:rsid w:val="001E1857"/>
    <w:rsid w:val="001F52A1"/>
    <w:rsid w:val="00200A06"/>
    <w:rsid w:val="00206E30"/>
    <w:rsid w:val="00220535"/>
    <w:rsid w:val="00250CD0"/>
    <w:rsid w:val="00254C2A"/>
    <w:rsid w:val="00285018"/>
    <w:rsid w:val="00295D4B"/>
    <w:rsid w:val="00297310"/>
    <w:rsid w:val="002A49F9"/>
    <w:rsid w:val="002B50D6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63831"/>
    <w:rsid w:val="00376502"/>
    <w:rsid w:val="003820DA"/>
    <w:rsid w:val="003852D4"/>
    <w:rsid w:val="00396C9F"/>
    <w:rsid w:val="003A32A6"/>
    <w:rsid w:val="003C5662"/>
    <w:rsid w:val="003D0559"/>
    <w:rsid w:val="003E0C08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1FBB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754C6"/>
    <w:rsid w:val="0087719B"/>
    <w:rsid w:val="00891C22"/>
    <w:rsid w:val="008C133A"/>
    <w:rsid w:val="008C32DC"/>
    <w:rsid w:val="008E042B"/>
    <w:rsid w:val="008E1967"/>
    <w:rsid w:val="008E5BAD"/>
    <w:rsid w:val="008F0767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96D00"/>
    <w:rsid w:val="009B1B73"/>
    <w:rsid w:val="009B2120"/>
    <w:rsid w:val="009C2E0A"/>
    <w:rsid w:val="009D39EF"/>
    <w:rsid w:val="00A00C07"/>
    <w:rsid w:val="00A03C99"/>
    <w:rsid w:val="00A215BD"/>
    <w:rsid w:val="00A30132"/>
    <w:rsid w:val="00A35D0C"/>
    <w:rsid w:val="00A54652"/>
    <w:rsid w:val="00A552FC"/>
    <w:rsid w:val="00A55A91"/>
    <w:rsid w:val="00A747CA"/>
    <w:rsid w:val="00A81B77"/>
    <w:rsid w:val="00A933ED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6605"/>
    <w:rsid w:val="00B4072E"/>
    <w:rsid w:val="00B74654"/>
    <w:rsid w:val="00B77731"/>
    <w:rsid w:val="00B82A23"/>
    <w:rsid w:val="00BA0638"/>
    <w:rsid w:val="00BB145E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06256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84E4A"/>
    <w:rsid w:val="00C96311"/>
    <w:rsid w:val="00CA4F70"/>
    <w:rsid w:val="00CC2197"/>
    <w:rsid w:val="00CF375B"/>
    <w:rsid w:val="00CF5A18"/>
    <w:rsid w:val="00D0224C"/>
    <w:rsid w:val="00D147C6"/>
    <w:rsid w:val="00D27CF2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30AD"/>
    <w:rsid w:val="00DC4C2D"/>
    <w:rsid w:val="00DD70A6"/>
    <w:rsid w:val="00DE1DB8"/>
    <w:rsid w:val="00DE6F52"/>
    <w:rsid w:val="00DF6B1F"/>
    <w:rsid w:val="00E10F8B"/>
    <w:rsid w:val="00E11B29"/>
    <w:rsid w:val="00E13C5C"/>
    <w:rsid w:val="00E14C66"/>
    <w:rsid w:val="00E3235D"/>
    <w:rsid w:val="00E410FA"/>
    <w:rsid w:val="00E42904"/>
    <w:rsid w:val="00E449BE"/>
    <w:rsid w:val="00E6081C"/>
    <w:rsid w:val="00E6699B"/>
    <w:rsid w:val="00E67268"/>
    <w:rsid w:val="00E71E12"/>
    <w:rsid w:val="00E8532B"/>
    <w:rsid w:val="00E86684"/>
    <w:rsid w:val="00E90D9E"/>
    <w:rsid w:val="00E96515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E542E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37212-2A3B-4ED7-ACC2-0171DC8C1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908</Words>
  <Characters>519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1425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</cp:revision>
  <cp:lastPrinted>2022-04-26T12:33:00Z</cp:lastPrinted>
  <dcterms:created xsi:type="dcterms:W3CDTF">2026-03-17T15:18:00Z</dcterms:created>
  <dcterms:modified xsi:type="dcterms:W3CDTF">2026-03-17T15:18:00Z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