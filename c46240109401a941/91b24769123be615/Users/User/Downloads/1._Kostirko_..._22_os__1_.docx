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0B6A" w:rsidRDefault="00ED0B6A" w:rsidP="004019DF">
      <w:pPr>
        <w:jc w:val="center"/>
      </w:pPr>
    </w:p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r>
        <w:rPr>
          <w:sz w:val="22"/>
        </w:rPr>
        <w:t>вул. Конопницької, 3, м. Львів,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на № __________ від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6028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0132" w:rsidRPr="005D273C" w:rsidRDefault="00A30132" w:rsidP="00A30132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A30132" w:rsidRPr="005D273C" w:rsidRDefault="00A30132" w:rsidP="00A30132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A30132" w:rsidRPr="001103AC" w:rsidRDefault="00A30132" w:rsidP="00A30132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A30132" w:rsidRPr="00661B50" w:rsidRDefault="00A30132" w:rsidP="00A30132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60288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LZ+kAIAAC8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" stroked="f">
                <v:fill opacity="0"/>
                <v:textbox inset=".15pt,.15pt,.15pt,.15pt">
                  <w:txbxContent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A30132" w:rsidRPr="001103AC" w:rsidRDefault="00A30132" w:rsidP="00A30132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A30132" w:rsidRPr="00661B50" w:rsidRDefault="00A30132" w:rsidP="00A30132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0132" w:rsidRDefault="00A30132" w:rsidP="00885B40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DE4D9F" id="Text Box 2" o:spid="_x0000_s1026" type="#_x0000_t202" style="position:absolute;margin-left:196.25pt;margin-top:11.55pt;width:247.45pt;height:47.1pt;z-index:251659264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sNQ7U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A30132" w:rsidRDefault="00A30132" w:rsidP="00885B40">
      <w:pPr>
        <w:jc w:val="both"/>
        <w:rPr>
          <w:sz w:val="28"/>
          <w:szCs w:val="28"/>
          <w:lang w:val="uk-UA"/>
        </w:rPr>
      </w:pPr>
    </w:p>
    <w:p w:rsidR="00A30132" w:rsidRDefault="00A30132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 до</w:t>
      </w:r>
      <w:r>
        <w:rPr>
          <w:b/>
          <w:bCs/>
          <w:sz w:val="26"/>
          <w:szCs w:val="26"/>
          <w:u w:val="single"/>
          <w:lang w:val="uk-UA"/>
        </w:rPr>
        <w:t xml:space="preserve"> </w:t>
      </w:r>
      <w:r w:rsidR="00751183">
        <w:rPr>
          <w:b/>
          <w:bCs/>
          <w:sz w:val="26"/>
          <w:szCs w:val="26"/>
          <w:u w:val="single"/>
          <w:lang w:val="uk-UA"/>
        </w:rPr>
        <w:t>1</w:t>
      </w:r>
      <w:r w:rsidR="00545E3C">
        <w:rPr>
          <w:b/>
          <w:bCs/>
          <w:sz w:val="26"/>
          <w:szCs w:val="26"/>
          <w:u w:val="single"/>
          <w:lang w:val="uk-UA"/>
        </w:rPr>
        <w:t>5 червня</w:t>
      </w:r>
      <w:r w:rsidR="00751183">
        <w:rPr>
          <w:b/>
          <w:bCs/>
          <w:sz w:val="26"/>
          <w:szCs w:val="26"/>
          <w:u w:val="single"/>
          <w:lang w:val="uk-UA"/>
        </w:rPr>
        <w:t xml:space="preserve"> 2024 року 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r w:rsidRPr="0064410E">
        <w:rPr>
          <w:sz w:val="26"/>
          <w:szCs w:val="26"/>
        </w:rPr>
        <w:t>lvivphc</w:t>
      </w:r>
      <w:r w:rsidRPr="00FD7273">
        <w:rPr>
          <w:sz w:val="26"/>
          <w:szCs w:val="26"/>
          <w:lang w:val="uk-UA"/>
        </w:rPr>
        <w:t>.</w:t>
      </w:r>
      <w:r w:rsidRPr="0064410E">
        <w:rPr>
          <w:sz w:val="26"/>
          <w:szCs w:val="26"/>
        </w:rPr>
        <w:t>miac</w:t>
      </w:r>
      <w:r w:rsidRPr="00FD7273">
        <w:rPr>
          <w:sz w:val="26"/>
          <w:szCs w:val="26"/>
          <w:lang w:val="uk-UA"/>
        </w:rPr>
        <w:t>@</w:t>
      </w:r>
      <w:r w:rsidRPr="0064410E">
        <w:rPr>
          <w:sz w:val="26"/>
          <w:szCs w:val="26"/>
        </w:rPr>
        <w:t>gmail</w:t>
      </w:r>
      <w:r w:rsidRPr="00FD7273">
        <w:rPr>
          <w:sz w:val="26"/>
          <w:szCs w:val="26"/>
          <w:lang w:val="uk-UA"/>
        </w:rPr>
        <w:t>.</w:t>
      </w:r>
      <w:r w:rsidRPr="0064410E">
        <w:rPr>
          <w:sz w:val="26"/>
          <w:szCs w:val="26"/>
        </w:rPr>
        <w:t>com</w:t>
      </w:r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49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698"/>
        <w:gridCol w:w="2410"/>
        <w:gridCol w:w="2552"/>
      </w:tblGrid>
      <w:tr w:rsidR="006B1A4E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14F57" w:rsidRDefault="006B1A4E">
            <w:pPr>
              <w:jc w:val="center"/>
              <w:rPr>
                <w:sz w:val="22"/>
                <w:szCs w:val="22"/>
              </w:rPr>
            </w:pPr>
            <w:r w:rsidRPr="00A14F57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14F57" w:rsidRDefault="006B1A4E">
            <w:pPr>
              <w:jc w:val="center"/>
              <w:rPr>
                <w:sz w:val="22"/>
                <w:szCs w:val="22"/>
              </w:rPr>
            </w:pPr>
            <w:r w:rsidRPr="00A14F57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14F57" w:rsidRDefault="006B1A4E">
            <w:pPr>
              <w:jc w:val="center"/>
              <w:rPr>
                <w:sz w:val="22"/>
                <w:szCs w:val="22"/>
              </w:rPr>
            </w:pPr>
            <w:r w:rsidRPr="00A14F57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14F57" w:rsidRDefault="00A30132">
            <w:pPr>
              <w:jc w:val="center"/>
              <w:rPr>
                <w:sz w:val="22"/>
                <w:szCs w:val="22"/>
              </w:rPr>
            </w:pPr>
            <w:r w:rsidRPr="00A14F57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A14F57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A14F57" w:rsidRDefault="006B1A4E">
            <w:pPr>
              <w:jc w:val="center"/>
              <w:rPr>
                <w:sz w:val="22"/>
                <w:szCs w:val="22"/>
              </w:rPr>
            </w:pPr>
            <w:r w:rsidRPr="00A14F57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14F57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815" w:rsidRPr="00A14F57" w:rsidRDefault="00545E3C" w:rsidP="004019DF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Костирко Андрій Левкович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14F57" w:rsidRDefault="00545E3C" w:rsidP="004019DF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04.08.1972р.н.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14F57" w:rsidRDefault="00545E3C" w:rsidP="004019DF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A14F57" w:rsidRDefault="004019DF" w:rsidP="004019DF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 xml:space="preserve">з </w:t>
            </w:r>
            <w:r w:rsidR="00545E3C" w:rsidRPr="00A14F57">
              <w:rPr>
                <w:sz w:val="22"/>
                <w:szCs w:val="22"/>
                <w:lang w:val="uk-UA"/>
              </w:rPr>
              <w:t>01.</w:t>
            </w:r>
            <w:r w:rsidR="005A3232" w:rsidRPr="00A14F57">
              <w:rPr>
                <w:sz w:val="22"/>
                <w:szCs w:val="22"/>
                <w:lang w:val="uk-UA"/>
              </w:rPr>
              <w:t>0</w:t>
            </w:r>
            <w:r w:rsidR="00545E3C" w:rsidRPr="00A14F57">
              <w:rPr>
                <w:sz w:val="22"/>
                <w:szCs w:val="22"/>
                <w:lang w:val="uk-UA"/>
              </w:rPr>
              <w:t>1</w:t>
            </w:r>
            <w:r w:rsidR="00F21909" w:rsidRPr="00A14F57">
              <w:rPr>
                <w:sz w:val="22"/>
                <w:szCs w:val="22"/>
                <w:lang w:val="uk-UA"/>
              </w:rPr>
              <w:t>.</w:t>
            </w:r>
            <w:r w:rsidR="005D69F4" w:rsidRPr="00A14F57">
              <w:rPr>
                <w:sz w:val="22"/>
                <w:szCs w:val="22"/>
                <w:lang w:val="uk-UA"/>
              </w:rPr>
              <w:t>20</w:t>
            </w:r>
            <w:r w:rsidR="00E6081C" w:rsidRPr="00A14F57">
              <w:rPr>
                <w:sz w:val="22"/>
                <w:szCs w:val="22"/>
                <w:lang w:val="uk-UA"/>
              </w:rPr>
              <w:t>23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4019DF" w:rsidRPr="00A14F57" w:rsidRDefault="004019DF" w:rsidP="004019DF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Кейбіс Мирон Миронович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13.11.1983р.н.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01.01.2023р.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Пелешко Андрій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13.03.1971р.н.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01.01.2023р.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Репринцев Віталій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09.07.1975р.н.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01.01.2023р.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Віонцек Андрій Збігневич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07.03.1973р.н.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01.01.2023р.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Максимців Олег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18.11.1967р.н.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01.12.2022р.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trHeight w:val="653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Кром Сергій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24.06.1983р.н.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01.03.2024р.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Мельничок Микола Ярославович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14.08.1978р.н.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01.04.2023р.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Залож Олександр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03.03.1975р.н.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01.01.202</w:t>
            </w:r>
            <w:r w:rsidR="002355DB" w:rsidRPr="00A14F57">
              <w:rPr>
                <w:sz w:val="22"/>
                <w:szCs w:val="22"/>
                <w:lang w:val="uk-UA"/>
              </w:rPr>
              <w:t>4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2355DB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Пеженко Сергій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2355DB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04.03.1987р.н.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F03AC8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м</w:t>
            </w:r>
            <w:r w:rsidR="002355DB" w:rsidRPr="00A14F57">
              <w:rPr>
                <w:sz w:val="22"/>
                <w:szCs w:val="22"/>
                <w:lang w:val="uk-UA"/>
              </w:rPr>
              <w:t>. Харків, вул. Бучми, 46В/7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 xml:space="preserve">з </w:t>
            </w:r>
            <w:r w:rsidR="002355DB" w:rsidRPr="00A14F57">
              <w:rPr>
                <w:sz w:val="22"/>
                <w:szCs w:val="22"/>
                <w:lang w:val="uk-UA"/>
              </w:rPr>
              <w:t>01</w:t>
            </w:r>
            <w:r w:rsidRPr="00A14F57">
              <w:rPr>
                <w:sz w:val="22"/>
                <w:szCs w:val="22"/>
                <w:lang w:val="uk-UA"/>
              </w:rPr>
              <w:t>.0</w:t>
            </w:r>
            <w:r w:rsidR="002355DB" w:rsidRPr="00A14F57">
              <w:rPr>
                <w:sz w:val="22"/>
                <w:szCs w:val="22"/>
                <w:lang w:val="uk-UA"/>
              </w:rPr>
              <w:t>1</w:t>
            </w:r>
            <w:r w:rsidRPr="00A14F57">
              <w:rPr>
                <w:sz w:val="22"/>
                <w:szCs w:val="22"/>
                <w:lang w:val="uk-UA"/>
              </w:rPr>
              <w:t>.2022р.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 xml:space="preserve">до моменту </w:t>
            </w:r>
            <w:r w:rsidRPr="00A14F57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2355DB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Олинець Олег Петрович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2355DB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09.06.1992р.н.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1F3534" w:rsidRPr="00A14F57">
              <w:rPr>
                <w:sz w:val="22"/>
                <w:szCs w:val="22"/>
                <w:lang w:val="uk-UA"/>
              </w:rPr>
              <w:t>. Жорниська, вул. Річкова</w:t>
            </w:r>
            <w:r w:rsidR="00D3234E" w:rsidRPr="00A14F57">
              <w:rPr>
                <w:sz w:val="22"/>
                <w:szCs w:val="22"/>
                <w:lang w:val="uk-UA"/>
              </w:rPr>
              <w:t>, 209, Яворівський район, Львівська область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</w:t>
            </w:r>
            <w:r w:rsidR="00D3234E" w:rsidRPr="00A14F57">
              <w:rPr>
                <w:sz w:val="22"/>
                <w:szCs w:val="22"/>
                <w:lang w:val="uk-UA"/>
              </w:rPr>
              <w:t>1</w:t>
            </w:r>
            <w:r w:rsidRPr="00A14F57">
              <w:rPr>
                <w:sz w:val="22"/>
                <w:szCs w:val="22"/>
                <w:lang w:val="uk-UA"/>
              </w:rPr>
              <w:t>.20</w:t>
            </w:r>
            <w:r w:rsidR="00D3234E" w:rsidRPr="00A14F57">
              <w:rPr>
                <w:sz w:val="22"/>
                <w:szCs w:val="22"/>
                <w:lang w:val="uk-UA"/>
              </w:rPr>
              <w:t>22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Качор Василь Адамович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14.12.1967р.н.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D3234E" w:rsidRPr="00A14F57">
              <w:rPr>
                <w:sz w:val="22"/>
                <w:szCs w:val="22"/>
                <w:lang w:val="uk-UA"/>
              </w:rPr>
              <w:t>. Самбір,  вул. Соломії Крушельницької, 1/2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</w:t>
            </w:r>
            <w:r w:rsidR="00D3234E" w:rsidRPr="00A14F57">
              <w:rPr>
                <w:sz w:val="22"/>
                <w:szCs w:val="22"/>
                <w:lang w:val="uk-UA"/>
              </w:rPr>
              <w:t>1</w:t>
            </w:r>
            <w:r w:rsidRPr="00A14F57">
              <w:rPr>
                <w:sz w:val="22"/>
                <w:szCs w:val="22"/>
                <w:lang w:val="uk-UA"/>
              </w:rPr>
              <w:t>.01.20</w:t>
            </w:r>
            <w:r w:rsidR="00D3234E" w:rsidRPr="00A14F57">
              <w:rPr>
                <w:sz w:val="22"/>
                <w:szCs w:val="22"/>
                <w:lang w:val="uk-UA"/>
              </w:rPr>
              <w:t>22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Шевчук Роман Іванович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28.05.1992р.н.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D3234E" w:rsidRPr="00A14F57">
              <w:rPr>
                <w:sz w:val="22"/>
                <w:szCs w:val="22"/>
                <w:lang w:val="uk-UA"/>
              </w:rPr>
              <w:t>. Луковець-Вишнівський, Рогатинський район, Франківська область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 xml:space="preserve">з </w:t>
            </w:r>
            <w:r w:rsidR="00D3234E" w:rsidRPr="00A14F57">
              <w:rPr>
                <w:sz w:val="22"/>
                <w:szCs w:val="22"/>
                <w:lang w:val="uk-UA"/>
              </w:rPr>
              <w:t>01</w:t>
            </w:r>
            <w:r w:rsidRPr="00A14F57">
              <w:rPr>
                <w:sz w:val="22"/>
                <w:szCs w:val="22"/>
                <w:lang w:val="uk-UA"/>
              </w:rPr>
              <w:t>.0</w:t>
            </w:r>
            <w:r w:rsidR="00D3234E" w:rsidRPr="00A14F57">
              <w:rPr>
                <w:sz w:val="22"/>
                <w:szCs w:val="22"/>
                <w:lang w:val="uk-UA"/>
              </w:rPr>
              <w:t>1</w:t>
            </w:r>
            <w:r w:rsidRPr="00A14F57">
              <w:rPr>
                <w:sz w:val="22"/>
                <w:szCs w:val="22"/>
                <w:lang w:val="uk-UA"/>
              </w:rPr>
              <w:t>.20</w:t>
            </w:r>
            <w:r w:rsidR="00D3234E" w:rsidRPr="00A14F57">
              <w:rPr>
                <w:sz w:val="22"/>
                <w:szCs w:val="22"/>
                <w:lang w:val="uk-UA"/>
              </w:rPr>
              <w:t>22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Лазарчук Василь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23.01.1977р.н.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D3234E" w:rsidRPr="00A14F57">
              <w:rPr>
                <w:sz w:val="22"/>
                <w:szCs w:val="22"/>
                <w:lang w:val="uk-UA"/>
              </w:rPr>
              <w:t>. Соломна,, Хмельницька область, Волочинський район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 xml:space="preserve">з </w:t>
            </w:r>
            <w:r w:rsidR="00D3234E" w:rsidRPr="00A14F57">
              <w:rPr>
                <w:sz w:val="22"/>
                <w:szCs w:val="22"/>
                <w:lang w:val="uk-UA"/>
              </w:rPr>
              <w:t>01</w:t>
            </w:r>
            <w:r w:rsidRPr="00A14F57">
              <w:rPr>
                <w:sz w:val="22"/>
                <w:szCs w:val="22"/>
                <w:lang w:val="uk-UA"/>
              </w:rPr>
              <w:t>.0</w:t>
            </w:r>
            <w:r w:rsidR="00D3234E" w:rsidRPr="00A14F57">
              <w:rPr>
                <w:sz w:val="22"/>
                <w:szCs w:val="22"/>
                <w:lang w:val="uk-UA"/>
              </w:rPr>
              <w:t>1</w:t>
            </w:r>
            <w:r w:rsidRPr="00A14F57">
              <w:rPr>
                <w:sz w:val="22"/>
                <w:szCs w:val="22"/>
                <w:lang w:val="uk-UA"/>
              </w:rPr>
              <w:t>.202</w:t>
            </w:r>
            <w:r w:rsidR="00D3234E" w:rsidRPr="00A14F57">
              <w:rPr>
                <w:sz w:val="22"/>
                <w:szCs w:val="22"/>
                <w:lang w:val="uk-UA"/>
              </w:rPr>
              <w:t>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Корнєєв Євген Вікторович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09.12.1983р.н.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D3234E" w:rsidRPr="00A14F57">
              <w:rPr>
                <w:sz w:val="22"/>
                <w:szCs w:val="22"/>
                <w:lang w:val="uk-UA"/>
              </w:rPr>
              <w:t>. Черкаси, вул. Дорошенка, 13/14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</w:t>
            </w:r>
            <w:r w:rsidR="00D3234E" w:rsidRPr="00A14F57">
              <w:rPr>
                <w:sz w:val="22"/>
                <w:szCs w:val="22"/>
                <w:lang w:val="uk-UA"/>
              </w:rPr>
              <w:t>22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Гасанов Рафаїл Борисович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25.10.1984р.н.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D3234E" w:rsidRPr="00A14F57">
              <w:rPr>
                <w:sz w:val="22"/>
                <w:szCs w:val="22"/>
                <w:lang w:val="uk-UA"/>
              </w:rPr>
              <w:t>. Чернівці, вул. Вилковича, 10/6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</w:t>
            </w:r>
            <w:r w:rsidR="00D3234E" w:rsidRPr="00A14F57">
              <w:rPr>
                <w:sz w:val="22"/>
                <w:szCs w:val="22"/>
                <w:lang w:val="uk-UA"/>
              </w:rPr>
              <w:t>22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Гриньов Владислав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D3234E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26.03.1999р.н.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</w:t>
            </w:r>
            <w:r w:rsidR="00D3234E" w:rsidRPr="00A14F57">
              <w:rPr>
                <w:sz w:val="22"/>
                <w:szCs w:val="22"/>
                <w:lang w:val="uk-UA"/>
              </w:rPr>
              <w:t>. Масівці, вул. Ватутіна, 34, Хмельницька область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</w:t>
            </w:r>
            <w:r w:rsidR="00D3234E" w:rsidRPr="00A14F57">
              <w:rPr>
                <w:sz w:val="22"/>
                <w:szCs w:val="22"/>
                <w:lang w:val="uk-UA"/>
              </w:rPr>
              <w:t>22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B12B9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Кохмат Роман Петрович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B12B9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04.10.1968р.н.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7B12B9" w:rsidRPr="00A14F57">
              <w:rPr>
                <w:sz w:val="22"/>
                <w:szCs w:val="22"/>
                <w:lang w:val="uk-UA"/>
              </w:rPr>
              <w:t>. Львів, вул. Бажана, 21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</w:t>
            </w:r>
            <w:r w:rsidR="007B12B9" w:rsidRPr="00A14F57">
              <w:rPr>
                <w:sz w:val="22"/>
                <w:szCs w:val="22"/>
                <w:lang w:val="uk-UA"/>
              </w:rPr>
              <w:t>22</w:t>
            </w:r>
            <w:r w:rsidRPr="00A14F57">
              <w:rPr>
                <w:sz w:val="22"/>
                <w:szCs w:val="22"/>
                <w:lang w:val="uk-UA"/>
              </w:rPr>
              <w:t>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32AA6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B12B9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Дмитрієв Максим Анатолійович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B12B9" w:rsidP="00332AA6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09.02.1976р.н.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32AA6" w:rsidRPr="00A14F57" w:rsidRDefault="00713DCC" w:rsidP="00332AA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7B12B9" w:rsidRPr="00A14F57">
              <w:rPr>
                <w:sz w:val="22"/>
                <w:szCs w:val="22"/>
                <w:lang w:val="uk-UA"/>
              </w:rPr>
              <w:t>. Миколаїв, Миколаївська область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01.01.2022р.</w:t>
            </w:r>
          </w:p>
          <w:p w:rsidR="00332AA6" w:rsidRPr="00A14F57" w:rsidRDefault="00332AA6" w:rsidP="00332AA6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84A3E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Панчук Руслан Ярославович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21.07.1983р.н.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Львівська обл., Золочівський р-н, с.Куткір, вул.Привокзальна,32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01.03.2024р.</w:t>
            </w:r>
          </w:p>
          <w:p w:rsidR="00184A3E" w:rsidRPr="00A14F57" w:rsidRDefault="00184A3E" w:rsidP="00184A3E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84A3E" w:rsidRPr="00A14F57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Іванів Михайло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26.04.1989р.н.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24.02.2022р.</w:t>
            </w:r>
          </w:p>
          <w:p w:rsidR="00184A3E" w:rsidRPr="00A14F57" w:rsidRDefault="00184A3E" w:rsidP="00184A3E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84A3E" w:rsidRPr="00C21C6E" w:rsidTr="00F03AC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Кришталь Іван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184A3E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06.07.1984р.н.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84A3E" w:rsidRPr="00A14F57" w:rsidRDefault="00A14F57" w:rsidP="00184A3E">
            <w:pPr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4F57" w:rsidRPr="00A14F57" w:rsidRDefault="00A14F57" w:rsidP="00A14F57">
            <w:pPr>
              <w:jc w:val="center"/>
              <w:rPr>
                <w:sz w:val="22"/>
                <w:szCs w:val="22"/>
              </w:rPr>
            </w:pPr>
            <w:r w:rsidRPr="00A14F57">
              <w:rPr>
                <w:sz w:val="22"/>
                <w:szCs w:val="22"/>
                <w:lang w:val="uk-UA"/>
              </w:rPr>
              <w:t>з 24.02.2022р.</w:t>
            </w:r>
          </w:p>
          <w:p w:rsidR="00184A3E" w:rsidRPr="00C21C6E" w:rsidRDefault="00A14F57" w:rsidP="00A14F57">
            <w:pPr>
              <w:jc w:val="center"/>
              <w:rPr>
                <w:sz w:val="22"/>
                <w:szCs w:val="22"/>
                <w:lang w:val="uk-UA"/>
              </w:rPr>
            </w:pPr>
            <w:r w:rsidRPr="00A14F57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406111" w:rsidRDefault="00406111" w:rsidP="006B4942"/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6E1B51" w:rsidRPr="006E1B51" w:rsidRDefault="007B12B9" w:rsidP="006E1B51">
      <w:pPr>
        <w:rPr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6E1B51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713DCC">
        <w:rPr>
          <w:b/>
          <w:bCs/>
          <w:sz w:val="26"/>
          <w:szCs w:val="26"/>
          <w:lang w:val="uk-UA"/>
        </w:rPr>
        <w:tab/>
      </w:r>
      <w:bookmarkStart w:id="1" w:name="_GoBack"/>
      <w:bookmarkEnd w:id="1"/>
      <w:r w:rsidR="00F03AC8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D706B6" w:rsidRPr="006E1B51">
        <w:rPr>
          <w:b/>
          <w:bCs/>
          <w:sz w:val="26"/>
          <w:szCs w:val="26"/>
          <w:lang w:val="uk-UA"/>
        </w:rPr>
        <w:t>ЛІТВІНСЬКА</w:t>
      </w: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F03AC8" w:rsidRDefault="00F03AC8" w:rsidP="006E1B51">
      <w:pPr>
        <w:jc w:val="both"/>
        <w:rPr>
          <w:lang w:val="uk-UA"/>
        </w:rPr>
      </w:pPr>
    </w:p>
    <w:p w:rsidR="006B1A4E" w:rsidRDefault="006E1B51" w:rsidP="006E1B51">
      <w:pPr>
        <w:jc w:val="both"/>
      </w:pPr>
      <w:r>
        <w:rPr>
          <w:lang w:val="uk-UA"/>
        </w:rPr>
        <w:t>Служинська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183" w:rsidRDefault="00751183" w:rsidP="00751183">
      <w:r>
        <w:separator/>
      </w:r>
    </w:p>
  </w:endnote>
  <w:endnote w:type="continuationSeparator" w:id="0">
    <w:p w:rsidR="00751183" w:rsidRDefault="00751183" w:rsidP="00751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183" w:rsidRDefault="00751183" w:rsidP="00751183">
      <w:r>
        <w:separator/>
      </w:r>
    </w:p>
  </w:footnote>
  <w:footnote w:type="continuationSeparator" w:id="0">
    <w:p w:rsidR="00751183" w:rsidRDefault="00751183" w:rsidP="00751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2168B"/>
    <w:rsid w:val="00033517"/>
    <w:rsid w:val="000405E3"/>
    <w:rsid w:val="00041BF1"/>
    <w:rsid w:val="000575FA"/>
    <w:rsid w:val="00057A23"/>
    <w:rsid w:val="00067E47"/>
    <w:rsid w:val="00081832"/>
    <w:rsid w:val="000B1CF0"/>
    <w:rsid w:val="000B5863"/>
    <w:rsid w:val="000C5B07"/>
    <w:rsid w:val="000F6648"/>
    <w:rsid w:val="00104392"/>
    <w:rsid w:val="00104B34"/>
    <w:rsid w:val="001054C3"/>
    <w:rsid w:val="00107398"/>
    <w:rsid w:val="001156A7"/>
    <w:rsid w:val="00122E7B"/>
    <w:rsid w:val="001434E2"/>
    <w:rsid w:val="0016326F"/>
    <w:rsid w:val="00166EB3"/>
    <w:rsid w:val="00184A3E"/>
    <w:rsid w:val="001A714B"/>
    <w:rsid w:val="001B2A6D"/>
    <w:rsid w:val="001D57ED"/>
    <w:rsid w:val="001E1857"/>
    <w:rsid w:val="001F3534"/>
    <w:rsid w:val="001F52A1"/>
    <w:rsid w:val="00200A06"/>
    <w:rsid w:val="00206E30"/>
    <w:rsid w:val="002355DB"/>
    <w:rsid w:val="00250CD0"/>
    <w:rsid w:val="00257A74"/>
    <w:rsid w:val="00285018"/>
    <w:rsid w:val="00297310"/>
    <w:rsid w:val="002B50D6"/>
    <w:rsid w:val="002E2CB7"/>
    <w:rsid w:val="00323E4B"/>
    <w:rsid w:val="0032622D"/>
    <w:rsid w:val="00332AA6"/>
    <w:rsid w:val="00353246"/>
    <w:rsid w:val="00354808"/>
    <w:rsid w:val="00355A8C"/>
    <w:rsid w:val="00363831"/>
    <w:rsid w:val="00376502"/>
    <w:rsid w:val="003852D4"/>
    <w:rsid w:val="00387732"/>
    <w:rsid w:val="00396C9F"/>
    <w:rsid w:val="00400FEF"/>
    <w:rsid w:val="004019DF"/>
    <w:rsid w:val="00406111"/>
    <w:rsid w:val="00415283"/>
    <w:rsid w:val="00430392"/>
    <w:rsid w:val="00452F72"/>
    <w:rsid w:val="004553FD"/>
    <w:rsid w:val="00455C71"/>
    <w:rsid w:val="00457D72"/>
    <w:rsid w:val="0048182B"/>
    <w:rsid w:val="004A123D"/>
    <w:rsid w:val="004B7607"/>
    <w:rsid w:val="0052709D"/>
    <w:rsid w:val="00530C5A"/>
    <w:rsid w:val="00545E3C"/>
    <w:rsid w:val="00566208"/>
    <w:rsid w:val="00567591"/>
    <w:rsid w:val="00590EA7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72E92"/>
    <w:rsid w:val="006816B6"/>
    <w:rsid w:val="006820A8"/>
    <w:rsid w:val="00693B1B"/>
    <w:rsid w:val="0069706E"/>
    <w:rsid w:val="006B1A4E"/>
    <w:rsid w:val="006B4942"/>
    <w:rsid w:val="006D78E2"/>
    <w:rsid w:val="006E1B51"/>
    <w:rsid w:val="006E24A4"/>
    <w:rsid w:val="006F001D"/>
    <w:rsid w:val="0070440D"/>
    <w:rsid w:val="00713DCC"/>
    <w:rsid w:val="007325A5"/>
    <w:rsid w:val="007353D6"/>
    <w:rsid w:val="00742ACE"/>
    <w:rsid w:val="00751183"/>
    <w:rsid w:val="00765FAB"/>
    <w:rsid w:val="007908A4"/>
    <w:rsid w:val="00792276"/>
    <w:rsid w:val="007B12B9"/>
    <w:rsid w:val="007C411D"/>
    <w:rsid w:val="00800656"/>
    <w:rsid w:val="0087442E"/>
    <w:rsid w:val="008C133A"/>
    <w:rsid w:val="008E042B"/>
    <w:rsid w:val="008E1967"/>
    <w:rsid w:val="008F0767"/>
    <w:rsid w:val="00920DB9"/>
    <w:rsid w:val="009303EF"/>
    <w:rsid w:val="00930EAD"/>
    <w:rsid w:val="00944AB5"/>
    <w:rsid w:val="009543B1"/>
    <w:rsid w:val="009704F3"/>
    <w:rsid w:val="00977AB6"/>
    <w:rsid w:val="009B1B73"/>
    <w:rsid w:val="009C2E0A"/>
    <w:rsid w:val="009D39EF"/>
    <w:rsid w:val="00A00C07"/>
    <w:rsid w:val="00A03C99"/>
    <w:rsid w:val="00A1258C"/>
    <w:rsid w:val="00A14F57"/>
    <w:rsid w:val="00A30132"/>
    <w:rsid w:val="00A35D0C"/>
    <w:rsid w:val="00A552FC"/>
    <w:rsid w:val="00A55A91"/>
    <w:rsid w:val="00A77953"/>
    <w:rsid w:val="00A80402"/>
    <w:rsid w:val="00AC45C7"/>
    <w:rsid w:val="00AD5F11"/>
    <w:rsid w:val="00AE595C"/>
    <w:rsid w:val="00AF0815"/>
    <w:rsid w:val="00B2111C"/>
    <w:rsid w:val="00B26605"/>
    <w:rsid w:val="00B74654"/>
    <w:rsid w:val="00B77731"/>
    <w:rsid w:val="00BA0638"/>
    <w:rsid w:val="00BB3717"/>
    <w:rsid w:val="00BB7484"/>
    <w:rsid w:val="00BC2C88"/>
    <w:rsid w:val="00BC4A51"/>
    <w:rsid w:val="00BC4A89"/>
    <w:rsid w:val="00BD4F08"/>
    <w:rsid w:val="00C12239"/>
    <w:rsid w:val="00C21C6E"/>
    <w:rsid w:val="00C220E5"/>
    <w:rsid w:val="00C25F3C"/>
    <w:rsid w:val="00C34FB8"/>
    <w:rsid w:val="00C369F1"/>
    <w:rsid w:val="00C504D3"/>
    <w:rsid w:val="00C84E4A"/>
    <w:rsid w:val="00CA4F70"/>
    <w:rsid w:val="00CF375B"/>
    <w:rsid w:val="00D147C6"/>
    <w:rsid w:val="00D3234E"/>
    <w:rsid w:val="00D361A7"/>
    <w:rsid w:val="00D46414"/>
    <w:rsid w:val="00D50B3D"/>
    <w:rsid w:val="00D623FD"/>
    <w:rsid w:val="00D706B6"/>
    <w:rsid w:val="00D72467"/>
    <w:rsid w:val="00D761E0"/>
    <w:rsid w:val="00D777A0"/>
    <w:rsid w:val="00D92044"/>
    <w:rsid w:val="00D96B7B"/>
    <w:rsid w:val="00DA2BB5"/>
    <w:rsid w:val="00DA438D"/>
    <w:rsid w:val="00DA75D1"/>
    <w:rsid w:val="00DC4C2D"/>
    <w:rsid w:val="00DD70A6"/>
    <w:rsid w:val="00DE1DB8"/>
    <w:rsid w:val="00DE6F52"/>
    <w:rsid w:val="00DF6B1F"/>
    <w:rsid w:val="00E11B29"/>
    <w:rsid w:val="00E13C5C"/>
    <w:rsid w:val="00E14C66"/>
    <w:rsid w:val="00E3235D"/>
    <w:rsid w:val="00E410FA"/>
    <w:rsid w:val="00E42904"/>
    <w:rsid w:val="00E6081C"/>
    <w:rsid w:val="00E8532B"/>
    <w:rsid w:val="00E86684"/>
    <w:rsid w:val="00ED0B6A"/>
    <w:rsid w:val="00ED5018"/>
    <w:rsid w:val="00ED596B"/>
    <w:rsid w:val="00ED623D"/>
    <w:rsid w:val="00F03AC8"/>
    <w:rsid w:val="00F054BF"/>
    <w:rsid w:val="00F21909"/>
    <w:rsid w:val="00F374A7"/>
    <w:rsid w:val="00F57862"/>
    <w:rsid w:val="00F619BB"/>
    <w:rsid w:val="00F7230D"/>
    <w:rsid w:val="00F86F7A"/>
    <w:rsid w:val="00F92113"/>
    <w:rsid w:val="00F9449F"/>
    <w:rsid w:val="00FA4E71"/>
    <w:rsid w:val="00FB111B"/>
    <w:rsid w:val="00FB18C4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styleId="af2">
    <w:name w:val="header"/>
    <w:basedOn w:val="a"/>
    <w:link w:val="af3"/>
    <w:uiPriority w:val="99"/>
    <w:unhideWhenUsed/>
    <w:rsid w:val="00751183"/>
    <w:pPr>
      <w:tabs>
        <w:tab w:val="center" w:pos="4819"/>
        <w:tab w:val="right" w:pos="9639"/>
      </w:tabs>
    </w:pPr>
  </w:style>
  <w:style w:type="character" w:customStyle="1" w:styleId="af3">
    <w:name w:val="Верхній колонтитул Знак"/>
    <w:basedOn w:val="a0"/>
    <w:link w:val="af2"/>
    <w:uiPriority w:val="99"/>
    <w:rsid w:val="00751183"/>
    <w:rPr>
      <w:lang w:val="ru-RU" w:eastAsia="zh-CN"/>
    </w:rPr>
  </w:style>
  <w:style w:type="paragraph" w:styleId="af4">
    <w:name w:val="footer"/>
    <w:basedOn w:val="a"/>
    <w:link w:val="af5"/>
    <w:uiPriority w:val="99"/>
    <w:unhideWhenUsed/>
    <w:rsid w:val="00751183"/>
    <w:pPr>
      <w:tabs>
        <w:tab w:val="center" w:pos="4819"/>
        <w:tab w:val="right" w:pos="9639"/>
      </w:tabs>
    </w:pPr>
  </w:style>
  <w:style w:type="character" w:customStyle="1" w:styleId="af5">
    <w:name w:val="Нижній колонтитул Знак"/>
    <w:basedOn w:val="a0"/>
    <w:link w:val="af4"/>
    <w:uiPriority w:val="99"/>
    <w:rsid w:val="00751183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F9028-B5A9-4BFD-BACE-14C2B389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2312</Words>
  <Characters>1318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3623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3</cp:revision>
  <cp:lastPrinted>2022-04-26T12:33:00Z</cp:lastPrinted>
  <dcterms:created xsi:type="dcterms:W3CDTF">2024-06-10T15:00:00Z</dcterms:created>
  <dcterms:modified xsi:type="dcterms:W3CDTF">2024-06-10T15:01:00Z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