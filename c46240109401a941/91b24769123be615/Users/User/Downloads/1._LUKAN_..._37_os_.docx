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A30132" w:rsidRDefault="00A30132" w:rsidP="00885B40">
      <w:pPr>
        <w:jc w:val="center"/>
        <w:rPr>
          <w:sz w:val="28"/>
        </w:rPr>
      </w:pPr>
      <w:r w:rsidRPr="00A30132">
        <w:rPr>
          <w:noProof/>
          <w:lang w:val="uk-UA" w:eastAsia="uk-UA"/>
        </w:rPr>
        <w:drawing>
          <wp:inline distT="0" distB="0" distL="0" distR="0">
            <wp:extent cx="426720" cy="655320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6553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0132" w:rsidRDefault="00A30132" w:rsidP="00885B40">
      <w:pPr>
        <w:jc w:val="center"/>
        <w:rPr>
          <w:b/>
          <w:sz w:val="32"/>
          <w:szCs w:val="32"/>
        </w:rPr>
      </w:pPr>
      <w:r>
        <w:rPr>
          <w:sz w:val="28"/>
        </w:rPr>
        <w:t>ЛЬВІВСЬКА ОБЛАСНА ДЕРЖАВНА АДМІНІСТРАЦІЯ</w:t>
      </w:r>
    </w:p>
    <w:p w:rsidR="00A30132" w:rsidRDefault="00A30132" w:rsidP="00885B4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ДЕПАРТАМЕНТ ОХОРОНИ ЗДОРОВ</w:t>
      </w:r>
      <w:r>
        <w:rPr>
          <w:rFonts w:ascii="Symbol" w:hAnsi="Symbol"/>
          <w:b/>
          <w:sz w:val="32"/>
          <w:szCs w:val="32"/>
        </w:rPr>
        <w:t></w:t>
      </w:r>
      <w:r>
        <w:rPr>
          <w:b/>
          <w:sz w:val="32"/>
          <w:szCs w:val="32"/>
        </w:rPr>
        <w:t>Я</w:t>
      </w:r>
    </w:p>
    <w:p w:rsidR="00A30132" w:rsidRDefault="00A30132" w:rsidP="00885B40">
      <w:pPr>
        <w:jc w:val="center"/>
        <w:rPr>
          <w:sz w:val="22"/>
        </w:rPr>
      </w:pPr>
    </w:p>
    <w:p w:rsidR="00A30132" w:rsidRDefault="00A30132" w:rsidP="00885B40">
      <w:pPr>
        <w:jc w:val="center"/>
        <w:rPr>
          <w:sz w:val="22"/>
        </w:rPr>
      </w:pPr>
      <w:proofErr w:type="spellStart"/>
      <w:r>
        <w:rPr>
          <w:sz w:val="22"/>
        </w:rPr>
        <w:t>вул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Конопницької</w:t>
      </w:r>
      <w:proofErr w:type="spellEnd"/>
      <w:r>
        <w:rPr>
          <w:sz w:val="22"/>
        </w:rPr>
        <w:t xml:space="preserve">, 3, м. </w:t>
      </w:r>
      <w:proofErr w:type="spellStart"/>
      <w:r>
        <w:rPr>
          <w:sz w:val="22"/>
        </w:rPr>
        <w:t>Львів</w:t>
      </w:r>
      <w:proofErr w:type="spellEnd"/>
      <w:r>
        <w:rPr>
          <w:sz w:val="22"/>
        </w:rPr>
        <w:t>, 79005 тел.(032) 276 45 92, тел./факс (032) 275 60 37,</w:t>
      </w:r>
    </w:p>
    <w:p w:rsidR="00A30132" w:rsidRPr="00CF2696" w:rsidRDefault="00A30132" w:rsidP="00885B40">
      <w:pPr>
        <w:jc w:val="center"/>
        <w:rPr>
          <w:sz w:val="22"/>
          <w:lang w:val="en-US"/>
        </w:rPr>
      </w:pPr>
      <w:r>
        <w:rPr>
          <w:sz w:val="22"/>
          <w:lang w:val="en-US"/>
        </w:rPr>
        <w:t>e-mail</w:t>
      </w:r>
      <w:r w:rsidRPr="00CF2696">
        <w:rPr>
          <w:sz w:val="22"/>
          <w:lang w:val="en-US"/>
        </w:rPr>
        <w:t xml:space="preserve">: </w:t>
      </w:r>
      <w:hyperlink r:id="rId7" w:history="1">
        <w:r w:rsidRPr="00FC4258">
          <w:rPr>
            <w:rStyle w:val="a3"/>
            <w:sz w:val="22"/>
            <w:lang w:val="en-US"/>
          </w:rPr>
          <w:t>doz</w:t>
        </w:r>
        <w:r w:rsidRPr="00CC7D8F">
          <w:rPr>
            <w:rStyle w:val="a3"/>
            <w:sz w:val="22"/>
            <w:lang w:val="en-US"/>
          </w:rPr>
          <w:t>@</w:t>
        </w:r>
        <w:r w:rsidRPr="00FC4258">
          <w:rPr>
            <w:rStyle w:val="a3"/>
            <w:sz w:val="22"/>
            <w:lang w:val="en-US"/>
          </w:rPr>
          <w:t>loda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gov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ua</w:t>
        </w:r>
      </w:hyperlink>
      <w:r w:rsidRPr="00CF2696">
        <w:rPr>
          <w:sz w:val="22"/>
          <w:lang w:val="en-US"/>
        </w:rPr>
        <w:t>,</w:t>
      </w:r>
      <w:r>
        <w:rPr>
          <w:sz w:val="22"/>
          <w:lang w:val="en-US"/>
        </w:rPr>
        <w:t>web</w:t>
      </w:r>
      <w:r w:rsidRPr="00CF2696">
        <w:rPr>
          <w:sz w:val="22"/>
          <w:lang w:val="en-US"/>
        </w:rPr>
        <w:t>:</w:t>
      </w:r>
      <w:hyperlink r:id="rId8" w:history="1">
        <w:r w:rsidRPr="00CC7D8F">
          <w:rPr>
            <w:rStyle w:val="a3"/>
            <w:sz w:val="22"/>
            <w:szCs w:val="22"/>
            <w:lang w:val="en-US"/>
          </w:rPr>
          <w:t>http</w:t>
        </w:r>
        <w:r w:rsidRPr="00FC4258">
          <w:rPr>
            <w:rStyle w:val="a3"/>
            <w:sz w:val="22"/>
            <w:szCs w:val="22"/>
            <w:lang w:val="en-US"/>
          </w:rPr>
          <w:t>s</w:t>
        </w:r>
        <w:r w:rsidRPr="00CC7D8F">
          <w:rPr>
            <w:rStyle w:val="a3"/>
            <w:sz w:val="22"/>
            <w:szCs w:val="22"/>
            <w:lang w:val="en-US"/>
          </w:rPr>
          <w:t>://loda.gov.ua</w:t>
        </w:r>
      </w:hyperlink>
    </w:p>
    <w:p w:rsidR="00A30132" w:rsidRPr="00CC7D8F" w:rsidRDefault="00A30132" w:rsidP="00885B40">
      <w:pPr>
        <w:jc w:val="center"/>
      </w:pPr>
      <w:r>
        <w:t>Код ЄДРПОУ 02013047</w:t>
      </w:r>
    </w:p>
    <w:p w:rsidR="00A30132" w:rsidRDefault="00A30132" w:rsidP="00885B40">
      <w:pPr>
        <w:tabs>
          <w:tab w:val="left" w:pos="8955"/>
        </w:tabs>
        <w:jc w:val="center"/>
        <w:rPr>
          <w:sz w:val="2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28"/>
        <w:gridCol w:w="4819"/>
      </w:tblGrid>
      <w:tr w:rsidR="00A30132" w:rsidRPr="00F47356" w:rsidTr="00885B40">
        <w:tc>
          <w:tcPr>
            <w:tcW w:w="4928" w:type="dxa"/>
            <w:shd w:val="clear" w:color="auto" w:fill="auto"/>
          </w:tcPr>
          <w:p w:rsidR="00A30132" w:rsidRPr="00F47356" w:rsidRDefault="00A30132" w:rsidP="00A30132">
            <w:pPr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__________ № __________</w:t>
            </w:r>
          </w:p>
        </w:tc>
        <w:tc>
          <w:tcPr>
            <w:tcW w:w="4819" w:type="dxa"/>
            <w:shd w:val="clear" w:color="auto" w:fill="auto"/>
          </w:tcPr>
          <w:p w:rsidR="00A30132" w:rsidRPr="00F47356" w:rsidRDefault="00A30132" w:rsidP="00A30132">
            <w:pPr>
              <w:jc w:val="right"/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 xml:space="preserve">на № __________ </w:t>
            </w:r>
            <w:proofErr w:type="spellStart"/>
            <w:r w:rsidRPr="00F47356">
              <w:rPr>
                <w:color w:val="000000"/>
                <w:sz w:val="26"/>
                <w:szCs w:val="26"/>
              </w:rPr>
              <w:t>від</w:t>
            </w:r>
            <w:proofErr w:type="spellEnd"/>
            <w:r w:rsidRPr="00F47356">
              <w:rPr>
                <w:color w:val="000000"/>
                <w:sz w:val="26"/>
                <w:szCs w:val="26"/>
              </w:rPr>
              <w:t xml:space="preserve"> __________</w:t>
            </w:r>
          </w:p>
        </w:tc>
      </w:tr>
    </w:tbl>
    <w:p w:rsidR="00A30132" w:rsidRPr="004E6E55" w:rsidRDefault="00A30132" w:rsidP="00885B40">
      <w:pPr>
        <w:spacing w:line="276" w:lineRule="auto"/>
        <w:ind w:left="4820"/>
        <w:jc w:val="both"/>
        <w:rPr>
          <w:sz w:val="28"/>
          <w:szCs w:val="28"/>
        </w:rPr>
      </w:pPr>
    </w:p>
    <w:p w:rsidR="00A30132" w:rsidRDefault="00A30132" w:rsidP="00885B40">
      <w:pPr>
        <w:rPr>
          <w:lang w:val="uk-UA"/>
        </w:rPr>
      </w:pPr>
    </w:p>
    <w:p w:rsidR="00020C57" w:rsidRPr="002C1475" w:rsidRDefault="00020C57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>Керівникам закладів</w:t>
      </w:r>
    </w:p>
    <w:p w:rsidR="00020C57" w:rsidRPr="002C1475" w:rsidRDefault="00020C57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 xml:space="preserve">охорони здоров’я </w:t>
      </w:r>
    </w:p>
    <w:p w:rsidR="00020C57" w:rsidRDefault="00020C57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>Львівської області</w:t>
      </w:r>
    </w:p>
    <w:p w:rsidR="00370B04" w:rsidRDefault="00370B04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</w:p>
    <w:p w:rsidR="00CD631A" w:rsidRDefault="00054059" w:rsidP="00CD631A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>
        <w:rPr>
          <w:b/>
          <w:color w:val="000000"/>
          <w:sz w:val="26"/>
          <w:szCs w:val="26"/>
          <w:lang w:val="uk-UA"/>
        </w:rPr>
        <w:t>ДНП «</w:t>
      </w:r>
      <w:r w:rsidR="00CD631A">
        <w:rPr>
          <w:b/>
          <w:color w:val="000000"/>
          <w:sz w:val="26"/>
          <w:szCs w:val="26"/>
          <w:lang w:val="uk-UA"/>
        </w:rPr>
        <w:t xml:space="preserve">Львівський національний  </w:t>
      </w:r>
    </w:p>
    <w:p w:rsidR="00CD631A" w:rsidRDefault="00CD631A" w:rsidP="00CD631A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>
        <w:rPr>
          <w:b/>
          <w:color w:val="000000"/>
          <w:sz w:val="26"/>
          <w:szCs w:val="26"/>
          <w:lang w:val="uk-UA"/>
        </w:rPr>
        <w:t xml:space="preserve">медичний університет імені </w:t>
      </w:r>
    </w:p>
    <w:p w:rsidR="00CD631A" w:rsidRDefault="00CD631A" w:rsidP="00CD631A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>
        <w:rPr>
          <w:b/>
          <w:color w:val="000000"/>
          <w:sz w:val="26"/>
          <w:szCs w:val="26"/>
          <w:lang w:val="uk-UA"/>
        </w:rPr>
        <w:t xml:space="preserve">Данила Галицького»    </w:t>
      </w:r>
    </w:p>
    <w:p w:rsidR="00020C57" w:rsidRPr="002C1475" w:rsidRDefault="00020C57" w:rsidP="00020C57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020C57" w:rsidRPr="002C1475" w:rsidRDefault="00512EEE" w:rsidP="00512EEE">
      <w:pPr>
        <w:widowControl/>
        <w:suppressAutoHyphens w:val="0"/>
        <w:autoSpaceDE w:val="0"/>
        <w:autoSpaceDN w:val="0"/>
        <w:adjustRightInd w:val="0"/>
        <w:rPr>
          <w:b/>
          <w:sz w:val="26"/>
          <w:szCs w:val="26"/>
          <w:lang w:val="uk-UA" w:eastAsia="uk-UA"/>
        </w:rPr>
      </w:pPr>
      <w:r>
        <w:rPr>
          <w:b/>
          <w:sz w:val="26"/>
          <w:szCs w:val="26"/>
          <w:lang w:val="uk-UA" w:eastAsia="uk-UA"/>
        </w:rPr>
        <w:t xml:space="preserve">                                                                           </w:t>
      </w:r>
      <w:r w:rsidR="00020C57" w:rsidRPr="002C1475">
        <w:rPr>
          <w:b/>
          <w:sz w:val="26"/>
          <w:szCs w:val="26"/>
          <w:lang w:val="uk-UA" w:eastAsia="uk-UA"/>
        </w:rPr>
        <w:t xml:space="preserve"> КНП ЛОР «Львівський</w:t>
      </w:r>
    </w:p>
    <w:p w:rsidR="00020C57" w:rsidRPr="002C1475" w:rsidRDefault="00020C57" w:rsidP="00020C57">
      <w:pPr>
        <w:widowControl/>
        <w:suppressAutoHyphens w:val="0"/>
        <w:autoSpaceDE w:val="0"/>
        <w:autoSpaceDN w:val="0"/>
        <w:adjustRightInd w:val="0"/>
        <w:ind w:left="4254" w:firstLine="709"/>
        <w:rPr>
          <w:b/>
          <w:sz w:val="26"/>
          <w:szCs w:val="26"/>
          <w:lang w:val="uk-UA" w:eastAsia="uk-UA"/>
        </w:rPr>
      </w:pPr>
      <w:r w:rsidRPr="002C1475">
        <w:rPr>
          <w:b/>
          <w:sz w:val="26"/>
          <w:szCs w:val="26"/>
          <w:lang w:val="uk-UA" w:eastAsia="uk-UA"/>
        </w:rPr>
        <w:t>обласний інформаційно-аналітичний</w:t>
      </w:r>
    </w:p>
    <w:p w:rsidR="00020C57" w:rsidRPr="002C1475" w:rsidRDefault="00020C57" w:rsidP="00020C57">
      <w:pPr>
        <w:widowControl/>
        <w:suppressAutoHyphens w:val="0"/>
        <w:autoSpaceDE w:val="0"/>
        <w:autoSpaceDN w:val="0"/>
        <w:adjustRightInd w:val="0"/>
        <w:ind w:left="4963"/>
        <w:rPr>
          <w:b/>
          <w:sz w:val="26"/>
          <w:szCs w:val="26"/>
          <w:lang w:val="uk-UA" w:eastAsia="uk-UA"/>
        </w:rPr>
      </w:pPr>
      <w:r w:rsidRPr="002C1475">
        <w:rPr>
          <w:b/>
          <w:sz w:val="26"/>
          <w:szCs w:val="26"/>
          <w:lang w:val="uk-UA" w:eastAsia="uk-UA"/>
        </w:rPr>
        <w:t>центр медичної статистики»</w:t>
      </w:r>
    </w:p>
    <w:p w:rsidR="00020C57" w:rsidRDefault="00020C57" w:rsidP="00020C57">
      <w:pPr>
        <w:ind w:left="4254" w:firstLine="709"/>
        <w:jc w:val="both"/>
        <w:rPr>
          <w:b/>
          <w:bCs/>
          <w:i/>
          <w:iCs/>
          <w:sz w:val="26"/>
          <w:szCs w:val="26"/>
          <w:lang w:val="uk-UA"/>
        </w:rPr>
      </w:pPr>
    </w:p>
    <w:p w:rsidR="00020C57" w:rsidRDefault="00020C57" w:rsidP="00885B40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E930D6" w:rsidRDefault="00A30132" w:rsidP="00E930D6">
      <w:pPr>
        <w:jc w:val="both"/>
        <w:rPr>
          <w:b/>
          <w:bCs/>
          <w:i/>
          <w:iCs/>
          <w:sz w:val="26"/>
          <w:szCs w:val="26"/>
          <w:lang w:val="uk-UA"/>
        </w:rPr>
      </w:pPr>
      <w:r>
        <w:rPr>
          <w:b/>
          <w:bCs/>
          <w:i/>
          <w:iCs/>
          <w:sz w:val="26"/>
          <w:szCs w:val="26"/>
          <w:lang w:val="uk-UA"/>
        </w:rPr>
        <w:t>Про розшук громадян</w:t>
      </w:r>
    </w:p>
    <w:p w:rsidR="00762D0D" w:rsidRPr="00DD0286" w:rsidRDefault="00762D0D" w:rsidP="00E930D6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E930D6" w:rsidRDefault="00A30132" w:rsidP="00DD0286">
      <w:pPr>
        <w:ind w:firstLine="709"/>
        <w:jc w:val="both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 xml:space="preserve">Департамент охорони здоров’я Львівської обласної державної адміністрації на вимогу Національної поліції України стосовно громадян, які перебувають у розшуку, </w:t>
      </w:r>
      <w:r w:rsidRPr="001434E2">
        <w:rPr>
          <w:bCs/>
          <w:sz w:val="26"/>
          <w:szCs w:val="26"/>
          <w:lang w:val="uk-UA"/>
        </w:rPr>
        <w:t>зобов’язує вас</w:t>
      </w:r>
      <w:r w:rsidR="00B82A23">
        <w:rPr>
          <w:bCs/>
          <w:sz w:val="26"/>
          <w:szCs w:val="26"/>
          <w:lang w:val="uk-UA"/>
        </w:rPr>
        <w:t xml:space="preserve"> </w:t>
      </w:r>
      <w:r w:rsidRPr="00B82A23">
        <w:rPr>
          <w:b/>
          <w:bCs/>
          <w:sz w:val="26"/>
          <w:szCs w:val="26"/>
          <w:lang w:val="uk-UA"/>
        </w:rPr>
        <w:t>до</w:t>
      </w:r>
      <w:r w:rsidRPr="00B82A23">
        <w:rPr>
          <w:b/>
          <w:bCs/>
          <w:sz w:val="26"/>
          <w:szCs w:val="26"/>
          <w:u w:val="single"/>
          <w:lang w:val="uk-UA"/>
        </w:rPr>
        <w:t xml:space="preserve"> </w:t>
      </w:r>
      <w:r w:rsidR="00054059">
        <w:rPr>
          <w:b/>
          <w:bCs/>
          <w:sz w:val="26"/>
          <w:szCs w:val="26"/>
          <w:u w:val="single"/>
          <w:lang w:val="uk-UA"/>
        </w:rPr>
        <w:t>0</w:t>
      </w:r>
      <w:r w:rsidR="0082219B">
        <w:rPr>
          <w:b/>
          <w:bCs/>
          <w:sz w:val="26"/>
          <w:szCs w:val="26"/>
          <w:u w:val="single"/>
          <w:lang w:val="uk-UA"/>
        </w:rPr>
        <w:t>9</w:t>
      </w:r>
      <w:r w:rsidR="00512EEE">
        <w:rPr>
          <w:b/>
          <w:bCs/>
          <w:sz w:val="26"/>
          <w:szCs w:val="26"/>
          <w:u w:val="single"/>
          <w:lang w:val="uk-UA"/>
        </w:rPr>
        <w:t xml:space="preserve"> </w:t>
      </w:r>
      <w:r w:rsidR="0082219B">
        <w:rPr>
          <w:b/>
          <w:bCs/>
          <w:sz w:val="26"/>
          <w:szCs w:val="26"/>
          <w:u w:val="single"/>
          <w:lang w:val="uk-UA"/>
        </w:rPr>
        <w:t>квітня</w:t>
      </w:r>
      <w:r w:rsidR="00512EEE">
        <w:rPr>
          <w:b/>
          <w:bCs/>
          <w:sz w:val="26"/>
          <w:szCs w:val="26"/>
          <w:u w:val="single"/>
          <w:lang w:val="uk-UA"/>
        </w:rPr>
        <w:t xml:space="preserve"> 2026</w:t>
      </w:r>
      <w:r w:rsidR="007266FF" w:rsidRPr="00B82A23">
        <w:rPr>
          <w:b/>
          <w:bCs/>
          <w:sz w:val="26"/>
          <w:szCs w:val="26"/>
          <w:u w:val="single"/>
          <w:lang w:val="uk-UA"/>
        </w:rPr>
        <w:t xml:space="preserve"> року</w:t>
      </w:r>
      <w:r>
        <w:rPr>
          <w:sz w:val="26"/>
          <w:szCs w:val="26"/>
          <w:lang w:val="uk-UA"/>
        </w:rPr>
        <w:t xml:space="preserve"> повідомити </w:t>
      </w:r>
      <w:bookmarkStart w:id="0" w:name="_Hlk101875120"/>
      <w:r w:rsidRPr="00FD7273">
        <w:rPr>
          <w:sz w:val="26"/>
          <w:szCs w:val="26"/>
          <w:lang w:val="uk-UA"/>
        </w:rPr>
        <w:t xml:space="preserve">КНП ЛОР "Львівський обласний інформаційно-аналітичний центр медичної статистики" на електронну пошту </w:t>
      </w:r>
      <w:proofErr w:type="spellStart"/>
      <w:r w:rsidRPr="0064410E">
        <w:rPr>
          <w:sz w:val="26"/>
          <w:szCs w:val="26"/>
        </w:rPr>
        <w:t>lvivphc</w:t>
      </w:r>
      <w:proofErr w:type="spellEnd"/>
      <w:r w:rsidRPr="00FD7273">
        <w:rPr>
          <w:sz w:val="26"/>
          <w:szCs w:val="26"/>
          <w:lang w:val="uk-UA"/>
        </w:rPr>
        <w:t>.</w:t>
      </w:r>
      <w:proofErr w:type="spellStart"/>
      <w:r w:rsidRPr="0064410E">
        <w:rPr>
          <w:sz w:val="26"/>
          <w:szCs w:val="26"/>
        </w:rPr>
        <w:t>miac</w:t>
      </w:r>
      <w:proofErr w:type="spellEnd"/>
      <w:r w:rsidRPr="00FD7273">
        <w:rPr>
          <w:sz w:val="26"/>
          <w:szCs w:val="26"/>
          <w:lang w:val="uk-UA"/>
        </w:rPr>
        <w:t>@</w:t>
      </w:r>
      <w:proofErr w:type="spellStart"/>
      <w:r w:rsidRPr="0064410E">
        <w:rPr>
          <w:sz w:val="26"/>
          <w:szCs w:val="26"/>
        </w:rPr>
        <w:t>gmail</w:t>
      </w:r>
      <w:proofErr w:type="spellEnd"/>
      <w:r w:rsidRPr="00FD7273">
        <w:rPr>
          <w:sz w:val="26"/>
          <w:szCs w:val="26"/>
          <w:lang w:val="uk-UA"/>
        </w:rPr>
        <w:t>.</w:t>
      </w:r>
      <w:proofErr w:type="spellStart"/>
      <w:r w:rsidRPr="0064410E">
        <w:rPr>
          <w:sz w:val="26"/>
          <w:szCs w:val="26"/>
        </w:rPr>
        <w:t>com</w:t>
      </w:r>
      <w:proofErr w:type="spellEnd"/>
      <w:r w:rsidRPr="00FD7273">
        <w:rPr>
          <w:sz w:val="26"/>
          <w:szCs w:val="26"/>
          <w:lang w:val="uk-UA"/>
        </w:rPr>
        <w:t xml:space="preserve"> чи проходили профілактичний огляд, перебували (перебувають) на амбулаторному, стаціонарному лікуванні та знаходяться (знаходились) на диспансерному обліку</w:t>
      </w:r>
      <w:r>
        <w:rPr>
          <w:sz w:val="26"/>
          <w:szCs w:val="26"/>
          <w:lang w:val="uk-UA"/>
        </w:rPr>
        <w:t xml:space="preserve"> громадяни</w:t>
      </w:r>
      <w:bookmarkEnd w:id="0"/>
      <w:r>
        <w:rPr>
          <w:sz w:val="26"/>
          <w:szCs w:val="26"/>
          <w:lang w:val="uk-UA"/>
        </w:rPr>
        <w:t>:</w:t>
      </w:r>
    </w:p>
    <w:tbl>
      <w:tblPr>
        <w:tblW w:w="9707" w:type="dxa"/>
        <w:jc w:val="center"/>
        <w:tblLayout w:type="fixed"/>
        <w:tblLook w:val="0000" w:firstRow="0" w:lastRow="0" w:firstColumn="0" w:lastColumn="0" w:noHBand="0" w:noVBand="0"/>
      </w:tblPr>
      <w:tblGrid>
        <w:gridCol w:w="714"/>
        <w:gridCol w:w="2119"/>
        <w:gridCol w:w="1914"/>
        <w:gridCol w:w="2694"/>
        <w:gridCol w:w="2266"/>
      </w:tblGrid>
      <w:tr w:rsidR="006B1A4E" w:rsidRPr="00413065" w:rsidTr="0041306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413065" w:rsidRDefault="006B1A4E">
            <w:pPr>
              <w:jc w:val="center"/>
              <w:rPr>
                <w:sz w:val="22"/>
                <w:szCs w:val="22"/>
              </w:rPr>
            </w:pPr>
            <w:r w:rsidRPr="00413065">
              <w:rPr>
                <w:b/>
                <w:bCs/>
                <w:sz w:val="22"/>
                <w:szCs w:val="22"/>
                <w:lang w:val="uk-UA"/>
              </w:rPr>
              <w:t>№ з/п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413065" w:rsidRDefault="006B1A4E">
            <w:pPr>
              <w:jc w:val="center"/>
              <w:rPr>
                <w:sz w:val="22"/>
                <w:szCs w:val="22"/>
              </w:rPr>
            </w:pPr>
            <w:r w:rsidRPr="00413065">
              <w:rPr>
                <w:b/>
                <w:bCs/>
                <w:sz w:val="22"/>
                <w:szCs w:val="22"/>
                <w:lang w:val="uk-UA"/>
              </w:rPr>
              <w:t>П.І.П.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413065" w:rsidRDefault="006B1A4E">
            <w:pPr>
              <w:jc w:val="center"/>
              <w:rPr>
                <w:sz w:val="22"/>
                <w:szCs w:val="22"/>
              </w:rPr>
            </w:pPr>
            <w:r w:rsidRPr="00413065">
              <w:rPr>
                <w:b/>
                <w:bCs/>
                <w:sz w:val="22"/>
                <w:szCs w:val="22"/>
                <w:lang w:val="uk-UA"/>
              </w:rPr>
              <w:t>Рік народження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413065" w:rsidRDefault="00A30132">
            <w:pPr>
              <w:jc w:val="center"/>
              <w:rPr>
                <w:sz w:val="22"/>
                <w:szCs w:val="22"/>
              </w:rPr>
            </w:pPr>
            <w:r w:rsidRPr="00413065">
              <w:rPr>
                <w:b/>
                <w:bCs/>
                <w:sz w:val="22"/>
                <w:szCs w:val="22"/>
                <w:lang w:val="uk-UA"/>
              </w:rPr>
              <w:t>М</w:t>
            </w:r>
            <w:r w:rsidR="006B1A4E" w:rsidRPr="00413065">
              <w:rPr>
                <w:b/>
                <w:bCs/>
                <w:sz w:val="22"/>
                <w:szCs w:val="22"/>
                <w:lang w:val="uk-UA"/>
              </w:rPr>
              <w:t>ісце проживання (реєстрації)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1A4E" w:rsidRPr="00413065" w:rsidRDefault="006B1A4E">
            <w:pPr>
              <w:jc w:val="center"/>
              <w:rPr>
                <w:sz w:val="22"/>
                <w:szCs w:val="22"/>
              </w:rPr>
            </w:pPr>
            <w:r w:rsidRPr="00413065">
              <w:rPr>
                <w:b/>
                <w:bCs/>
                <w:sz w:val="22"/>
                <w:szCs w:val="22"/>
                <w:lang w:val="uk-UA"/>
              </w:rPr>
              <w:t>Перевірку здійснити за період</w:t>
            </w:r>
          </w:p>
        </w:tc>
      </w:tr>
      <w:tr w:rsidR="00B2111C" w:rsidRPr="00413065" w:rsidTr="0041306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111C" w:rsidRPr="00413065" w:rsidRDefault="00B2111C" w:rsidP="00B2111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7BFF" w:rsidRPr="00413065" w:rsidRDefault="0082219B" w:rsidP="00B2111C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Лукань Василь Іванович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7BFF" w:rsidRPr="00413065" w:rsidRDefault="0082219B" w:rsidP="00B2111C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28.10.1986р.н.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7BFF" w:rsidRPr="00413065" w:rsidRDefault="00413065" w:rsidP="00B2111C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82219B" w:rsidRPr="00413065">
              <w:rPr>
                <w:sz w:val="22"/>
                <w:szCs w:val="22"/>
                <w:lang w:val="uk-UA"/>
              </w:rPr>
              <w:t>ул. Князя Святослава, 17/7, м. Сколе,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72DD6" w:rsidRPr="00413065" w:rsidRDefault="00D72DD6" w:rsidP="00D72DD6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 xml:space="preserve">з </w:t>
            </w:r>
            <w:r w:rsidR="0082219B" w:rsidRPr="00413065">
              <w:rPr>
                <w:sz w:val="22"/>
                <w:szCs w:val="22"/>
                <w:lang w:val="uk-UA"/>
              </w:rPr>
              <w:t>15.12</w:t>
            </w:r>
            <w:r w:rsidR="0078044D" w:rsidRPr="00413065">
              <w:rPr>
                <w:sz w:val="22"/>
                <w:szCs w:val="22"/>
                <w:lang w:val="uk-UA"/>
              </w:rPr>
              <w:t>.</w:t>
            </w:r>
            <w:r w:rsidRPr="00413065">
              <w:rPr>
                <w:sz w:val="22"/>
                <w:szCs w:val="22"/>
                <w:lang w:val="uk-UA"/>
              </w:rPr>
              <w:t>20</w:t>
            </w:r>
            <w:r w:rsidR="0078044D" w:rsidRPr="00413065">
              <w:rPr>
                <w:sz w:val="22"/>
                <w:szCs w:val="22"/>
                <w:lang w:val="uk-UA"/>
              </w:rPr>
              <w:t>2</w:t>
            </w:r>
            <w:r w:rsidR="0082219B" w:rsidRPr="00413065">
              <w:rPr>
                <w:sz w:val="22"/>
                <w:szCs w:val="22"/>
                <w:lang w:val="uk-UA"/>
              </w:rPr>
              <w:t>4</w:t>
            </w:r>
            <w:r w:rsidRPr="00413065">
              <w:rPr>
                <w:sz w:val="22"/>
                <w:szCs w:val="22"/>
                <w:lang w:val="uk-UA"/>
              </w:rPr>
              <w:t>р.</w:t>
            </w:r>
          </w:p>
          <w:p w:rsidR="00B2111C" w:rsidRPr="00413065" w:rsidRDefault="00D72DD6" w:rsidP="00D72DD6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12EEE" w:rsidRPr="00413065" w:rsidTr="0041306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12EEE" w:rsidRPr="00413065" w:rsidRDefault="00512EEE" w:rsidP="00512EE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12EEE" w:rsidRPr="00413065" w:rsidRDefault="0082219B" w:rsidP="00512EEE">
            <w:pPr>
              <w:rPr>
                <w:sz w:val="22"/>
                <w:szCs w:val="22"/>
                <w:lang w:val="uk-UA"/>
              </w:rPr>
            </w:pPr>
            <w:proofErr w:type="spellStart"/>
            <w:r w:rsidRPr="00413065">
              <w:rPr>
                <w:sz w:val="22"/>
                <w:szCs w:val="22"/>
                <w:lang w:val="uk-UA"/>
              </w:rPr>
              <w:t>Гартенберг</w:t>
            </w:r>
            <w:proofErr w:type="spellEnd"/>
            <w:r w:rsidRPr="00413065">
              <w:rPr>
                <w:sz w:val="22"/>
                <w:szCs w:val="22"/>
                <w:lang w:val="uk-UA"/>
              </w:rPr>
              <w:t xml:space="preserve"> Дмитро Ігорович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12EEE" w:rsidRPr="00413065" w:rsidRDefault="0082219B" w:rsidP="00512EEE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23.05.1995р.н.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12EEE" w:rsidRPr="00413065" w:rsidRDefault="00413065" w:rsidP="00413065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82219B" w:rsidRPr="00413065">
              <w:rPr>
                <w:sz w:val="22"/>
                <w:szCs w:val="22"/>
                <w:lang w:val="uk-UA"/>
              </w:rPr>
              <w:t xml:space="preserve">ул. Корольова, 36, </w:t>
            </w:r>
            <w:proofErr w:type="spellStart"/>
            <w:r w:rsidR="0082219B" w:rsidRPr="00413065">
              <w:rPr>
                <w:sz w:val="22"/>
                <w:szCs w:val="22"/>
                <w:lang w:val="uk-UA"/>
              </w:rPr>
              <w:t>м.Шептицький</w:t>
            </w:r>
            <w:proofErr w:type="spellEnd"/>
            <w:r w:rsidR="0082219B" w:rsidRPr="00413065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12EEE" w:rsidRPr="00413065" w:rsidRDefault="00512EEE" w:rsidP="00512EEE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 xml:space="preserve">З </w:t>
            </w:r>
            <w:r w:rsidR="0082219B" w:rsidRPr="00413065">
              <w:rPr>
                <w:sz w:val="22"/>
                <w:szCs w:val="22"/>
                <w:lang w:val="uk-UA"/>
              </w:rPr>
              <w:t>27</w:t>
            </w:r>
            <w:r w:rsidRPr="00413065">
              <w:rPr>
                <w:sz w:val="22"/>
                <w:szCs w:val="22"/>
                <w:lang w:val="uk-UA"/>
              </w:rPr>
              <w:t>.0</w:t>
            </w:r>
            <w:r w:rsidR="00DD0286" w:rsidRPr="00413065">
              <w:rPr>
                <w:sz w:val="22"/>
                <w:szCs w:val="22"/>
                <w:lang w:val="uk-UA"/>
              </w:rPr>
              <w:t>5</w:t>
            </w:r>
            <w:r w:rsidRPr="00413065">
              <w:rPr>
                <w:sz w:val="22"/>
                <w:szCs w:val="22"/>
                <w:lang w:val="uk-UA"/>
              </w:rPr>
              <w:t>.202</w:t>
            </w:r>
            <w:r w:rsidR="00633F9F" w:rsidRPr="00413065">
              <w:rPr>
                <w:sz w:val="22"/>
                <w:szCs w:val="22"/>
                <w:lang w:val="uk-UA"/>
              </w:rPr>
              <w:t>5</w:t>
            </w:r>
            <w:r w:rsidRPr="00413065">
              <w:rPr>
                <w:sz w:val="22"/>
                <w:szCs w:val="22"/>
                <w:lang w:val="uk-UA"/>
              </w:rPr>
              <w:t>р.</w:t>
            </w:r>
          </w:p>
          <w:p w:rsidR="00512EEE" w:rsidRPr="00413065" w:rsidRDefault="00512EEE" w:rsidP="00512EEE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12EEE" w:rsidRPr="00413065" w:rsidTr="0041306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12EEE" w:rsidRPr="00413065" w:rsidRDefault="00512EEE" w:rsidP="00512EE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12EEE" w:rsidRPr="00413065" w:rsidRDefault="0082219B" w:rsidP="00512EEE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Тимошенко Олег Васильович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12EEE" w:rsidRPr="00413065" w:rsidRDefault="0082219B" w:rsidP="00512EEE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10.08.1965р.н.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12EEE" w:rsidRPr="00413065" w:rsidRDefault="0082219B" w:rsidP="00512EEE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12EEE" w:rsidRPr="00413065" w:rsidRDefault="00512EEE" w:rsidP="00512EEE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 xml:space="preserve">з </w:t>
            </w:r>
            <w:r w:rsidR="0082219B" w:rsidRPr="00413065">
              <w:rPr>
                <w:sz w:val="22"/>
                <w:szCs w:val="22"/>
                <w:lang w:val="uk-UA"/>
              </w:rPr>
              <w:t>0</w:t>
            </w:r>
            <w:r w:rsidR="00633F9F" w:rsidRPr="00413065">
              <w:rPr>
                <w:sz w:val="22"/>
                <w:szCs w:val="22"/>
                <w:lang w:val="uk-UA"/>
              </w:rPr>
              <w:t>1</w:t>
            </w:r>
            <w:r w:rsidRPr="00413065">
              <w:rPr>
                <w:sz w:val="22"/>
                <w:szCs w:val="22"/>
                <w:lang w:val="uk-UA"/>
              </w:rPr>
              <w:t>.0</w:t>
            </w:r>
            <w:r w:rsidR="0082219B" w:rsidRPr="00413065">
              <w:rPr>
                <w:sz w:val="22"/>
                <w:szCs w:val="22"/>
                <w:lang w:val="uk-UA"/>
              </w:rPr>
              <w:t>1</w:t>
            </w:r>
            <w:r w:rsidRPr="00413065">
              <w:rPr>
                <w:sz w:val="22"/>
                <w:szCs w:val="22"/>
                <w:lang w:val="uk-UA"/>
              </w:rPr>
              <w:t>.20</w:t>
            </w:r>
            <w:r w:rsidR="0082219B" w:rsidRPr="00413065">
              <w:rPr>
                <w:sz w:val="22"/>
                <w:szCs w:val="22"/>
                <w:lang w:val="uk-UA"/>
              </w:rPr>
              <w:t>00</w:t>
            </w:r>
            <w:r w:rsidRPr="00413065">
              <w:rPr>
                <w:sz w:val="22"/>
                <w:szCs w:val="22"/>
                <w:lang w:val="uk-UA"/>
              </w:rPr>
              <w:t>р.</w:t>
            </w:r>
          </w:p>
          <w:p w:rsidR="00512EEE" w:rsidRPr="00413065" w:rsidRDefault="00512EEE" w:rsidP="00512EEE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701A5" w:rsidRPr="00413065" w:rsidTr="0041306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701A5" w:rsidRPr="00413065" w:rsidRDefault="003701A5" w:rsidP="003701A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701A5" w:rsidRPr="00413065" w:rsidRDefault="003701A5" w:rsidP="003701A5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Клименко Володимир Ігорович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701A5" w:rsidRPr="00413065" w:rsidRDefault="003701A5" w:rsidP="003701A5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24.11.1982р.н.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701A5" w:rsidRPr="00413065" w:rsidRDefault="00413065" w:rsidP="003701A5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Тургенєва, 40/5,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3701A5" w:rsidRPr="00413065">
              <w:rPr>
                <w:sz w:val="22"/>
                <w:szCs w:val="22"/>
                <w:lang w:val="uk-UA"/>
              </w:rPr>
              <w:t>Прилуки</w:t>
            </w:r>
            <w:proofErr w:type="spellEnd"/>
            <w:r w:rsidR="003701A5" w:rsidRPr="00413065">
              <w:rPr>
                <w:sz w:val="22"/>
                <w:szCs w:val="22"/>
                <w:lang w:val="uk-UA"/>
              </w:rPr>
              <w:t>, Чернігівська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701A5" w:rsidRPr="00413065" w:rsidRDefault="003701A5" w:rsidP="003701A5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з 01.01.2025р.</w:t>
            </w:r>
          </w:p>
          <w:p w:rsidR="003701A5" w:rsidRPr="00413065" w:rsidRDefault="003701A5" w:rsidP="003701A5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701A5" w:rsidRPr="00413065" w:rsidTr="0041306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701A5" w:rsidRPr="00413065" w:rsidRDefault="003701A5" w:rsidP="003701A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701A5" w:rsidRPr="00413065" w:rsidRDefault="003701A5" w:rsidP="003701A5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Дрозд Андрій Романович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701A5" w:rsidRPr="00413065" w:rsidRDefault="003701A5" w:rsidP="003701A5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20.09.1+994р.н.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701A5" w:rsidRPr="00413065" w:rsidRDefault="00413065" w:rsidP="003701A5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м</w:t>
            </w:r>
            <w:r w:rsidR="003701A5" w:rsidRPr="00413065">
              <w:rPr>
                <w:sz w:val="22"/>
                <w:szCs w:val="22"/>
                <w:lang w:val="uk-UA"/>
              </w:rPr>
              <w:t>. Дрогобич,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701A5" w:rsidRPr="00413065" w:rsidRDefault="003701A5" w:rsidP="003701A5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з 26.03.2025р.</w:t>
            </w:r>
          </w:p>
          <w:p w:rsidR="003701A5" w:rsidRPr="00413065" w:rsidRDefault="003701A5" w:rsidP="003701A5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701A5" w:rsidRPr="00413065" w:rsidTr="0041306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701A5" w:rsidRPr="00413065" w:rsidRDefault="003701A5" w:rsidP="003701A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701A5" w:rsidRPr="00413065" w:rsidRDefault="003701A5" w:rsidP="003701A5">
            <w:pPr>
              <w:rPr>
                <w:sz w:val="22"/>
                <w:szCs w:val="22"/>
                <w:lang w:val="uk-UA"/>
              </w:rPr>
            </w:pPr>
            <w:proofErr w:type="spellStart"/>
            <w:r w:rsidRPr="00413065">
              <w:rPr>
                <w:sz w:val="22"/>
                <w:szCs w:val="22"/>
                <w:lang w:val="uk-UA"/>
              </w:rPr>
              <w:t>Бичик</w:t>
            </w:r>
            <w:proofErr w:type="spellEnd"/>
            <w:r w:rsidRPr="00413065">
              <w:rPr>
                <w:sz w:val="22"/>
                <w:szCs w:val="22"/>
                <w:lang w:val="uk-UA"/>
              </w:rPr>
              <w:t xml:space="preserve">  Сергій Васильович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701A5" w:rsidRPr="00413065" w:rsidRDefault="003701A5" w:rsidP="003701A5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25.09.1992р.н.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701A5" w:rsidRPr="00413065" w:rsidRDefault="00413065" w:rsidP="003701A5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Лісова, 27,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3701A5" w:rsidRPr="00413065">
              <w:rPr>
                <w:sz w:val="22"/>
                <w:szCs w:val="22"/>
                <w:lang w:val="uk-UA"/>
              </w:rPr>
              <w:t>Підгайчики</w:t>
            </w:r>
            <w:proofErr w:type="spellEnd"/>
            <w:r w:rsidR="003701A5" w:rsidRPr="00413065">
              <w:rPr>
                <w:sz w:val="22"/>
                <w:szCs w:val="22"/>
                <w:lang w:val="uk-UA"/>
              </w:rPr>
              <w:t>, Івано-Франківська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701A5" w:rsidRPr="00413065" w:rsidRDefault="003701A5" w:rsidP="003701A5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з 02.03.2026р.</w:t>
            </w:r>
          </w:p>
          <w:p w:rsidR="003701A5" w:rsidRPr="00413065" w:rsidRDefault="003701A5" w:rsidP="003701A5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701A5" w:rsidRPr="00413065" w:rsidTr="0041306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701A5" w:rsidRPr="00413065" w:rsidRDefault="003701A5" w:rsidP="003701A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701A5" w:rsidRPr="00413065" w:rsidRDefault="003701A5" w:rsidP="003701A5">
            <w:pPr>
              <w:rPr>
                <w:sz w:val="22"/>
                <w:szCs w:val="22"/>
                <w:lang w:val="uk-UA"/>
              </w:rPr>
            </w:pPr>
            <w:proofErr w:type="spellStart"/>
            <w:r w:rsidRPr="00413065">
              <w:rPr>
                <w:sz w:val="22"/>
                <w:szCs w:val="22"/>
                <w:lang w:val="uk-UA"/>
              </w:rPr>
              <w:t>Явнюк</w:t>
            </w:r>
            <w:proofErr w:type="spellEnd"/>
            <w:r w:rsidRPr="00413065">
              <w:rPr>
                <w:sz w:val="22"/>
                <w:szCs w:val="22"/>
                <w:lang w:val="uk-UA"/>
              </w:rPr>
              <w:t xml:space="preserve"> Тарас Іванович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701A5" w:rsidRPr="00413065" w:rsidRDefault="003701A5" w:rsidP="003701A5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24.04.1973р.н.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701A5" w:rsidRPr="00413065" w:rsidRDefault="007950C6" w:rsidP="007950C6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3701A5" w:rsidRPr="00413065">
              <w:rPr>
                <w:sz w:val="22"/>
                <w:szCs w:val="22"/>
                <w:lang w:val="uk-UA"/>
              </w:rPr>
              <w:t xml:space="preserve">ул. Коцюбинського, 4, </w:t>
            </w:r>
            <w:proofErr w:type="spellStart"/>
            <w:r w:rsidR="003701A5" w:rsidRPr="00413065">
              <w:rPr>
                <w:sz w:val="22"/>
                <w:szCs w:val="22"/>
                <w:lang w:val="uk-UA"/>
              </w:rPr>
              <w:t>м</w:t>
            </w:r>
            <w:r>
              <w:rPr>
                <w:sz w:val="22"/>
                <w:szCs w:val="22"/>
                <w:lang w:val="uk-UA"/>
              </w:rPr>
              <w:t>.</w:t>
            </w:r>
            <w:r w:rsidR="003701A5" w:rsidRPr="00413065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701A5" w:rsidRPr="00413065" w:rsidRDefault="003701A5" w:rsidP="003701A5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з 15.01.2024р.</w:t>
            </w:r>
          </w:p>
          <w:p w:rsidR="003701A5" w:rsidRPr="00413065" w:rsidRDefault="003701A5" w:rsidP="003701A5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A5293" w:rsidRPr="00413065" w:rsidTr="0041306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5293" w:rsidRPr="00413065" w:rsidRDefault="004A5293" w:rsidP="004A529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5293" w:rsidRPr="00413065" w:rsidRDefault="004A5293" w:rsidP="004A5293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Дзюба Юрій Сергійович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5293" w:rsidRPr="00413065" w:rsidRDefault="004A5293" w:rsidP="004A5293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10.04.1968р.н.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5293" w:rsidRPr="00413065" w:rsidRDefault="007950C6" w:rsidP="004A5293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с</w:t>
            </w:r>
            <w:r w:rsidR="004A5293" w:rsidRPr="00413065">
              <w:rPr>
                <w:sz w:val="22"/>
                <w:szCs w:val="22"/>
                <w:lang w:val="uk-UA"/>
              </w:rPr>
              <w:t>. Петрове Софіївського району, Дніпропетровська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A5293" w:rsidRPr="00413065" w:rsidRDefault="004A5293" w:rsidP="004A5293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з 17.01.2014р.</w:t>
            </w:r>
          </w:p>
          <w:p w:rsidR="004A5293" w:rsidRPr="00413065" w:rsidRDefault="004A5293" w:rsidP="004A5293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A5293" w:rsidRPr="00413065" w:rsidTr="0041306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5293" w:rsidRPr="00413065" w:rsidRDefault="004A5293" w:rsidP="004A529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5293" w:rsidRPr="00413065" w:rsidRDefault="004A5293" w:rsidP="004A5293">
            <w:pPr>
              <w:rPr>
                <w:sz w:val="22"/>
                <w:szCs w:val="22"/>
                <w:lang w:val="uk-UA"/>
              </w:rPr>
            </w:pPr>
            <w:proofErr w:type="spellStart"/>
            <w:r w:rsidRPr="00413065">
              <w:rPr>
                <w:sz w:val="22"/>
                <w:szCs w:val="22"/>
                <w:lang w:val="uk-UA"/>
              </w:rPr>
              <w:t>Гопелтатюк</w:t>
            </w:r>
            <w:proofErr w:type="spellEnd"/>
            <w:r w:rsidRPr="00413065">
              <w:rPr>
                <w:sz w:val="22"/>
                <w:szCs w:val="22"/>
                <w:lang w:val="uk-UA"/>
              </w:rPr>
              <w:t xml:space="preserve"> Андрій Ярославович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5293" w:rsidRPr="00413065" w:rsidRDefault="004A5293" w:rsidP="004A5293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16.05.1995р.н.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5293" w:rsidRPr="00413065" w:rsidRDefault="007950C6" w:rsidP="004A5293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Коцюбинського, 1,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4A5293" w:rsidRPr="00413065">
              <w:rPr>
                <w:sz w:val="22"/>
                <w:szCs w:val="22"/>
                <w:lang w:val="uk-UA"/>
              </w:rPr>
              <w:t>Печеніжин</w:t>
            </w:r>
            <w:proofErr w:type="spellEnd"/>
            <w:r w:rsidR="004A5293" w:rsidRPr="00413065">
              <w:rPr>
                <w:sz w:val="22"/>
                <w:szCs w:val="22"/>
                <w:lang w:val="uk-UA"/>
              </w:rPr>
              <w:t>, Івано- Франківська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A5293" w:rsidRPr="00413065" w:rsidRDefault="004A5293" w:rsidP="004A5293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з 01.01.2026р.</w:t>
            </w:r>
          </w:p>
          <w:p w:rsidR="004A5293" w:rsidRPr="00413065" w:rsidRDefault="004A5293" w:rsidP="004A5293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A5293" w:rsidRPr="00413065" w:rsidTr="0041306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5293" w:rsidRPr="00413065" w:rsidRDefault="004A5293" w:rsidP="004A529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5293" w:rsidRPr="00413065" w:rsidRDefault="004A5293" w:rsidP="004A5293">
            <w:pPr>
              <w:rPr>
                <w:sz w:val="22"/>
                <w:szCs w:val="22"/>
                <w:lang w:val="uk-UA"/>
              </w:rPr>
            </w:pPr>
            <w:proofErr w:type="spellStart"/>
            <w:r w:rsidRPr="00413065">
              <w:rPr>
                <w:sz w:val="22"/>
                <w:szCs w:val="22"/>
                <w:lang w:val="uk-UA"/>
              </w:rPr>
              <w:t>Галайко</w:t>
            </w:r>
            <w:proofErr w:type="spellEnd"/>
            <w:r w:rsidRPr="00413065">
              <w:rPr>
                <w:sz w:val="22"/>
                <w:szCs w:val="22"/>
                <w:lang w:val="uk-UA"/>
              </w:rPr>
              <w:t xml:space="preserve"> Дмитро Любомирович, 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5293" w:rsidRPr="00413065" w:rsidRDefault="004A5293" w:rsidP="004A5293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07.11.1993р.н.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5293" w:rsidRPr="00413065" w:rsidRDefault="007950C6" w:rsidP="004A5293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Поштова, 25,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4A5293" w:rsidRPr="00413065">
              <w:rPr>
                <w:sz w:val="22"/>
                <w:szCs w:val="22"/>
                <w:lang w:val="uk-UA"/>
              </w:rPr>
              <w:t>Куровичі</w:t>
            </w:r>
            <w:proofErr w:type="spellEnd"/>
            <w:r w:rsidR="004A5293" w:rsidRPr="00413065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A5293" w:rsidRPr="00413065" w:rsidRDefault="004A5293" w:rsidP="004A5293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з 13.02.2025р.</w:t>
            </w:r>
          </w:p>
          <w:p w:rsidR="004A5293" w:rsidRPr="00413065" w:rsidRDefault="004A5293" w:rsidP="004A5293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A5293" w:rsidRPr="00413065" w:rsidTr="0041306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5293" w:rsidRPr="00413065" w:rsidRDefault="004A5293" w:rsidP="004A529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5293" w:rsidRPr="00413065" w:rsidRDefault="004A5293" w:rsidP="004A5293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Ільницький Михайло Михайлович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5293" w:rsidRPr="00413065" w:rsidRDefault="004A5293" w:rsidP="004A5293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15.11.1980р.н.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5293" w:rsidRPr="00413065" w:rsidRDefault="00FC63B4" w:rsidP="004A5293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с</w:t>
            </w:r>
            <w:r w:rsidR="004A5293" w:rsidRPr="00413065">
              <w:rPr>
                <w:sz w:val="22"/>
                <w:szCs w:val="22"/>
                <w:lang w:val="uk-UA"/>
              </w:rPr>
              <w:t xml:space="preserve">ело </w:t>
            </w:r>
            <w:proofErr w:type="spellStart"/>
            <w:r w:rsidR="004A5293" w:rsidRPr="00413065">
              <w:rPr>
                <w:sz w:val="22"/>
                <w:szCs w:val="22"/>
                <w:lang w:val="uk-UA"/>
              </w:rPr>
              <w:t>Тухолька</w:t>
            </w:r>
            <w:proofErr w:type="spellEnd"/>
            <w:r w:rsidR="004A5293" w:rsidRPr="00413065">
              <w:rPr>
                <w:sz w:val="22"/>
                <w:szCs w:val="22"/>
                <w:lang w:val="uk-UA"/>
              </w:rPr>
              <w:t xml:space="preserve">, 40/1, </w:t>
            </w:r>
            <w:proofErr w:type="spellStart"/>
            <w:r w:rsidR="004A5293" w:rsidRPr="00413065">
              <w:rPr>
                <w:sz w:val="22"/>
                <w:szCs w:val="22"/>
                <w:lang w:val="uk-UA"/>
              </w:rPr>
              <w:t>Стрийський</w:t>
            </w:r>
            <w:proofErr w:type="spellEnd"/>
            <w:r w:rsidR="004A5293" w:rsidRPr="00413065">
              <w:rPr>
                <w:sz w:val="22"/>
                <w:szCs w:val="22"/>
                <w:lang w:val="uk-UA"/>
              </w:rPr>
              <w:t xml:space="preserve"> район,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A5293" w:rsidRPr="00413065" w:rsidRDefault="004A5293" w:rsidP="004A5293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з 15.02.2025р.</w:t>
            </w:r>
          </w:p>
          <w:p w:rsidR="004A5293" w:rsidRPr="00413065" w:rsidRDefault="004A5293" w:rsidP="004A5293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33730" w:rsidRPr="00413065" w:rsidTr="0041306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33730" w:rsidRPr="00413065" w:rsidRDefault="00A33730" w:rsidP="00A3373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33730" w:rsidRPr="00413065" w:rsidRDefault="00A33730" w:rsidP="00A33730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Лесько Степан Йосипович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33730" w:rsidRPr="00413065" w:rsidRDefault="00A33730" w:rsidP="00A33730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09.04.1978р.н.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33730" w:rsidRPr="00413065" w:rsidRDefault="00FC63B4" w:rsidP="00A3373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Центральна, 2,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A33730" w:rsidRPr="00413065">
              <w:rPr>
                <w:sz w:val="22"/>
                <w:szCs w:val="22"/>
                <w:lang w:val="uk-UA"/>
              </w:rPr>
              <w:t>Руданці</w:t>
            </w:r>
            <w:proofErr w:type="spellEnd"/>
            <w:r w:rsidR="00A33730" w:rsidRPr="00413065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3730" w:rsidRPr="00413065" w:rsidRDefault="00A33730" w:rsidP="00A33730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з 06.12.2024р.</w:t>
            </w:r>
          </w:p>
          <w:p w:rsidR="00A33730" w:rsidRPr="00413065" w:rsidRDefault="00A33730" w:rsidP="00A33730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33730" w:rsidRPr="00413065" w:rsidTr="0041306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33730" w:rsidRPr="00413065" w:rsidRDefault="00A33730" w:rsidP="00A3373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33730" w:rsidRPr="00413065" w:rsidRDefault="00A33730" w:rsidP="00A33730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Панчишин Назар Васильович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33730" w:rsidRPr="00413065" w:rsidRDefault="00A33730" w:rsidP="00A33730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29.03.1991р.н.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33730" w:rsidRPr="00413065" w:rsidRDefault="00FC63B4" w:rsidP="00A3373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Розточчя, 34,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A33730" w:rsidRPr="00413065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3730" w:rsidRPr="00413065" w:rsidRDefault="00A33730" w:rsidP="00A33730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з 27.04.2025р.</w:t>
            </w:r>
          </w:p>
          <w:p w:rsidR="00A33730" w:rsidRPr="00413065" w:rsidRDefault="00A33730" w:rsidP="00A33730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33730" w:rsidRPr="00413065" w:rsidTr="0041306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33730" w:rsidRPr="00413065" w:rsidRDefault="00A33730" w:rsidP="00A3373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33730" w:rsidRPr="00413065" w:rsidRDefault="00A33730" w:rsidP="00A33730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Волошин Артур Юрійович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33730" w:rsidRPr="00413065" w:rsidRDefault="00A33730" w:rsidP="00A33730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24.02.1988р.н.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33730" w:rsidRPr="00413065" w:rsidRDefault="00FC63B4" w:rsidP="00A3373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Центральна, 106,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A33730" w:rsidRPr="00413065">
              <w:rPr>
                <w:sz w:val="22"/>
                <w:szCs w:val="22"/>
                <w:lang w:val="uk-UA"/>
              </w:rPr>
              <w:t>Лугове</w:t>
            </w:r>
            <w:proofErr w:type="spellEnd"/>
            <w:r w:rsidR="00A33730" w:rsidRPr="00413065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3730" w:rsidRPr="00413065" w:rsidRDefault="00A33730" w:rsidP="00A33730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з 07.04.2025р.</w:t>
            </w:r>
          </w:p>
          <w:p w:rsidR="00A33730" w:rsidRPr="00413065" w:rsidRDefault="00A33730" w:rsidP="00A33730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E2B76" w:rsidRPr="00413065" w:rsidTr="0041306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E2B76" w:rsidRPr="00413065" w:rsidRDefault="007E2B76" w:rsidP="007E2B7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E2B76" w:rsidRPr="00413065" w:rsidRDefault="007E2B76" w:rsidP="007E2B76">
            <w:pPr>
              <w:rPr>
                <w:sz w:val="22"/>
                <w:szCs w:val="22"/>
                <w:lang w:val="uk-UA"/>
              </w:rPr>
            </w:pPr>
            <w:proofErr w:type="spellStart"/>
            <w:r w:rsidRPr="00413065">
              <w:rPr>
                <w:sz w:val="22"/>
                <w:szCs w:val="22"/>
                <w:lang w:val="uk-UA"/>
              </w:rPr>
              <w:t>Мацула</w:t>
            </w:r>
            <w:proofErr w:type="spellEnd"/>
            <w:r w:rsidRPr="00413065">
              <w:rPr>
                <w:sz w:val="22"/>
                <w:szCs w:val="22"/>
                <w:lang w:val="uk-UA"/>
              </w:rPr>
              <w:t xml:space="preserve"> Павло Павлович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E2B76" w:rsidRPr="00413065" w:rsidRDefault="007E2B76" w:rsidP="007E2B76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05.09.1977р.н.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E2B76" w:rsidRPr="00413065" w:rsidRDefault="00FC63B4" w:rsidP="007E2B76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Героїв УПА, 61/6,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7E2B76" w:rsidRPr="00413065">
              <w:rPr>
                <w:sz w:val="22"/>
                <w:szCs w:val="22"/>
                <w:lang w:val="uk-UA"/>
              </w:rPr>
              <w:t>Сокаль</w:t>
            </w:r>
            <w:proofErr w:type="spellEnd"/>
            <w:r w:rsidR="007E2B76" w:rsidRPr="00413065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2B76" w:rsidRPr="00413065" w:rsidRDefault="007E2B76" w:rsidP="007E2B76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з 24.02.2022р.</w:t>
            </w:r>
          </w:p>
          <w:p w:rsidR="007E2B76" w:rsidRPr="00413065" w:rsidRDefault="007E2B76" w:rsidP="007E2B76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E2B76" w:rsidRPr="00413065" w:rsidTr="0041306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E2B76" w:rsidRPr="00413065" w:rsidRDefault="007E2B76" w:rsidP="007E2B7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E2B76" w:rsidRPr="00413065" w:rsidRDefault="007E2B76" w:rsidP="007E2B76">
            <w:pPr>
              <w:rPr>
                <w:sz w:val="22"/>
                <w:szCs w:val="22"/>
                <w:lang w:val="uk-UA"/>
              </w:rPr>
            </w:pPr>
            <w:proofErr w:type="spellStart"/>
            <w:r w:rsidRPr="00413065">
              <w:rPr>
                <w:sz w:val="22"/>
                <w:szCs w:val="22"/>
                <w:lang w:val="uk-UA"/>
              </w:rPr>
              <w:t>Стецин</w:t>
            </w:r>
            <w:r w:rsidR="00EA68AC" w:rsidRPr="00413065">
              <w:rPr>
                <w:sz w:val="22"/>
                <w:szCs w:val="22"/>
                <w:lang w:val="uk-UA"/>
              </w:rPr>
              <w:t>а</w:t>
            </w:r>
            <w:proofErr w:type="spellEnd"/>
            <w:r w:rsidRPr="00413065">
              <w:rPr>
                <w:sz w:val="22"/>
                <w:szCs w:val="22"/>
                <w:lang w:val="uk-UA"/>
              </w:rPr>
              <w:t xml:space="preserve"> Петро Богданович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E2B76" w:rsidRPr="00413065" w:rsidRDefault="007E2B76" w:rsidP="007E2B76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10.07.1993р.н.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E2B76" w:rsidRPr="00413065" w:rsidRDefault="00FC63B4" w:rsidP="007E2B76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Низинна, 41,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7E2B76" w:rsidRPr="00413065">
              <w:rPr>
                <w:sz w:val="22"/>
                <w:szCs w:val="22"/>
                <w:lang w:val="uk-UA"/>
              </w:rPr>
              <w:t>Сокаль</w:t>
            </w:r>
            <w:proofErr w:type="spellEnd"/>
            <w:r w:rsidR="007E2B76" w:rsidRPr="00413065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2B76" w:rsidRPr="00413065" w:rsidRDefault="007E2B76" w:rsidP="007E2B76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з 11.02.2026р.</w:t>
            </w:r>
          </w:p>
          <w:p w:rsidR="007E2B76" w:rsidRPr="00413065" w:rsidRDefault="007E2B76" w:rsidP="007E2B76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E2B76" w:rsidRPr="00413065" w:rsidTr="0041306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E2B76" w:rsidRPr="00413065" w:rsidRDefault="007E2B76" w:rsidP="007E2B7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E2B76" w:rsidRPr="00413065" w:rsidRDefault="007E2B76" w:rsidP="007E2B76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Прийма Володимир Миколайович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E2B76" w:rsidRPr="00413065" w:rsidRDefault="007E2B76" w:rsidP="007E2B76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30.07.1979р.н.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E2B76" w:rsidRPr="00413065" w:rsidRDefault="00FC63B4" w:rsidP="007E2B76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Шевченка, 7,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7E2B76" w:rsidRPr="00413065">
              <w:rPr>
                <w:sz w:val="22"/>
                <w:szCs w:val="22"/>
                <w:lang w:val="uk-UA"/>
              </w:rPr>
              <w:t>Острожець</w:t>
            </w:r>
            <w:proofErr w:type="spellEnd"/>
            <w:r w:rsidR="007E2B76" w:rsidRPr="00413065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2B76" w:rsidRPr="00413065" w:rsidRDefault="007E2B76" w:rsidP="007E2B76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з 19.02.2026р.</w:t>
            </w:r>
          </w:p>
          <w:p w:rsidR="007E2B76" w:rsidRPr="00413065" w:rsidRDefault="007E2B76" w:rsidP="007E2B76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E2B76" w:rsidRPr="00413065" w:rsidTr="0041306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E2B76" w:rsidRPr="00413065" w:rsidRDefault="007E2B76" w:rsidP="007E2B7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E2B76" w:rsidRPr="00413065" w:rsidRDefault="007E2B76" w:rsidP="007E2B76">
            <w:pPr>
              <w:rPr>
                <w:sz w:val="22"/>
                <w:szCs w:val="22"/>
                <w:lang w:val="uk-UA"/>
              </w:rPr>
            </w:pPr>
            <w:proofErr w:type="spellStart"/>
            <w:r w:rsidRPr="00413065">
              <w:rPr>
                <w:sz w:val="22"/>
                <w:szCs w:val="22"/>
                <w:lang w:val="uk-UA"/>
              </w:rPr>
              <w:t>Лавринів</w:t>
            </w:r>
            <w:proofErr w:type="spellEnd"/>
            <w:r w:rsidRPr="00413065">
              <w:rPr>
                <w:sz w:val="22"/>
                <w:szCs w:val="22"/>
                <w:lang w:val="uk-UA"/>
              </w:rPr>
              <w:t xml:space="preserve"> Олег Михайлович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E2B76" w:rsidRPr="00413065" w:rsidRDefault="007E2B76" w:rsidP="007E2B76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21.03.1970р.н.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E2B76" w:rsidRPr="00413065" w:rsidRDefault="00FC63B4" w:rsidP="007E2B76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7E2B76" w:rsidRPr="00413065">
              <w:rPr>
                <w:sz w:val="22"/>
                <w:szCs w:val="22"/>
                <w:lang w:val="uk-UA"/>
              </w:rPr>
              <w:t>ул. Пулюя,13/9, м. 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2B76" w:rsidRPr="00413065" w:rsidRDefault="007E2B76" w:rsidP="007E2B76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з 01.0</w:t>
            </w:r>
            <w:r w:rsidR="00112072" w:rsidRPr="00413065">
              <w:rPr>
                <w:sz w:val="22"/>
                <w:szCs w:val="22"/>
                <w:lang w:val="uk-UA"/>
              </w:rPr>
              <w:t>5</w:t>
            </w:r>
            <w:r w:rsidRPr="00413065">
              <w:rPr>
                <w:sz w:val="22"/>
                <w:szCs w:val="22"/>
                <w:lang w:val="uk-UA"/>
              </w:rPr>
              <w:t>.2026р.</w:t>
            </w:r>
          </w:p>
          <w:p w:rsidR="007E2B76" w:rsidRPr="00413065" w:rsidRDefault="007E2B76" w:rsidP="007E2B76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12072" w:rsidRPr="00413065" w:rsidTr="0041306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12072" w:rsidRPr="00413065" w:rsidRDefault="00112072" w:rsidP="0011207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12072" w:rsidRPr="00413065" w:rsidRDefault="00112072" w:rsidP="00112072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Чорняк Юрій Романович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12072" w:rsidRPr="00413065" w:rsidRDefault="00112072" w:rsidP="00112072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30.04.1985р.н.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12072" w:rsidRPr="00413065" w:rsidRDefault="00FC63B4" w:rsidP="00112072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Зелена, 119,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112072" w:rsidRPr="00413065">
              <w:rPr>
                <w:sz w:val="22"/>
                <w:szCs w:val="22"/>
                <w:lang w:val="uk-UA"/>
              </w:rPr>
              <w:t>Колодруби</w:t>
            </w:r>
            <w:proofErr w:type="spellEnd"/>
            <w:r w:rsidR="00112072" w:rsidRPr="00413065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2072" w:rsidRPr="00413065" w:rsidRDefault="00112072" w:rsidP="00112072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з 01.01.2026р.</w:t>
            </w:r>
          </w:p>
          <w:p w:rsidR="00112072" w:rsidRPr="00413065" w:rsidRDefault="00112072" w:rsidP="00112072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12072" w:rsidRPr="00413065" w:rsidTr="0041306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12072" w:rsidRPr="00413065" w:rsidRDefault="00112072" w:rsidP="0011207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12072" w:rsidRPr="00413065" w:rsidRDefault="00112072" w:rsidP="00112072">
            <w:pPr>
              <w:rPr>
                <w:sz w:val="22"/>
                <w:szCs w:val="22"/>
                <w:lang w:val="uk-UA"/>
              </w:rPr>
            </w:pPr>
            <w:proofErr w:type="spellStart"/>
            <w:r w:rsidRPr="00413065">
              <w:rPr>
                <w:sz w:val="22"/>
                <w:szCs w:val="22"/>
                <w:lang w:val="uk-UA"/>
              </w:rPr>
              <w:t>Євчук</w:t>
            </w:r>
            <w:proofErr w:type="spellEnd"/>
            <w:r w:rsidRPr="00413065">
              <w:rPr>
                <w:sz w:val="22"/>
                <w:szCs w:val="22"/>
                <w:lang w:val="uk-UA"/>
              </w:rPr>
              <w:t xml:space="preserve"> Олексій Васильович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12072" w:rsidRPr="00413065" w:rsidRDefault="00112072" w:rsidP="00112072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10.04.1980р.н.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12072" w:rsidRPr="00413065" w:rsidRDefault="00FC63B4" w:rsidP="00112072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Шепетівська, 24,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112072" w:rsidRPr="00413065">
              <w:rPr>
                <w:sz w:val="22"/>
                <w:szCs w:val="22"/>
                <w:lang w:val="uk-UA"/>
              </w:rPr>
              <w:t>Рівне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2072" w:rsidRPr="00413065" w:rsidRDefault="00112072" w:rsidP="00112072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з 01.01.2026р.</w:t>
            </w:r>
          </w:p>
          <w:p w:rsidR="00112072" w:rsidRPr="00413065" w:rsidRDefault="00112072" w:rsidP="00112072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12072" w:rsidRPr="00413065" w:rsidTr="0041306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12072" w:rsidRPr="00413065" w:rsidRDefault="00112072" w:rsidP="0011207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12072" w:rsidRPr="00413065" w:rsidRDefault="00112072" w:rsidP="00112072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Кучеренко Дмитро Олександрович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12072" w:rsidRPr="00413065" w:rsidRDefault="00112072" w:rsidP="00112072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18.01.1974р.н.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12072" w:rsidRPr="00413065" w:rsidRDefault="00D90C0F" w:rsidP="00D90C0F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112072" w:rsidRPr="00413065">
              <w:rPr>
                <w:sz w:val="22"/>
                <w:szCs w:val="22"/>
                <w:lang w:val="uk-UA"/>
              </w:rPr>
              <w:t xml:space="preserve">ул. Героїв УПА, 38/4, </w:t>
            </w:r>
            <w:proofErr w:type="spellStart"/>
            <w:r w:rsidR="00112072" w:rsidRPr="00413065"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2072" w:rsidRPr="00413065" w:rsidRDefault="00112072" w:rsidP="00112072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з 01.01.2025р.</w:t>
            </w:r>
          </w:p>
          <w:p w:rsidR="00112072" w:rsidRPr="00413065" w:rsidRDefault="00112072" w:rsidP="00112072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12072" w:rsidRPr="00413065" w:rsidTr="0041306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12072" w:rsidRPr="00413065" w:rsidRDefault="00112072" w:rsidP="0011207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12072" w:rsidRPr="00413065" w:rsidRDefault="00112072" w:rsidP="00112072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Іванишин Микола Миколайович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12072" w:rsidRPr="00413065" w:rsidRDefault="00112072" w:rsidP="00112072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27.07.1951р.н.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12072" w:rsidRPr="00413065" w:rsidRDefault="00D90C0F" w:rsidP="00D90C0F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112072" w:rsidRPr="00413065">
              <w:rPr>
                <w:sz w:val="22"/>
                <w:szCs w:val="22"/>
                <w:lang w:val="uk-UA"/>
              </w:rPr>
              <w:t xml:space="preserve">ул. Метрологічна, 3/6, </w:t>
            </w:r>
            <w:proofErr w:type="spellStart"/>
            <w:r w:rsidR="00112072" w:rsidRPr="00413065"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2072" w:rsidRPr="00413065" w:rsidRDefault="00112072" w:rsidP="00112072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з 01.01.2026р.</w:t>
            </w:r>
          </w:p>
          <w:p w:rsidR="00112072" w:rsidRPr="00413065" w:rsidRDefault="00112072" w:rsidP="00112072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12072" w:rsidRPr="00413065" w:rsidTr="0041306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12072" w:rsidRPr="00413065" w:rsidRDefault="00112072" w:rsidP="0011207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12072" w:rsidRPr="00413065" w:rsidRDefault="00112072" w:rsidP="00112072">
            <w:pPr>
              <w:rPr>
                <w:sz w:val="22"/>
                <w:szCs w:val="22"/>
                <w:lang w:val="uk-UA"/>
              </w:rPr>
            </w:pPr>
            <w:proofErr w:type="spellStart"/>
            <w:r w:rsidRPr="00413065">
              <w:rPr>
                <w:sz w:val="22"/>
                <w:szCs w:val="22"/>
                <w:lang w:val="uk-UA"/>
              </w:rPr>
              <w:t>Лаврут</w:t>
            </w:r>
            <w:proofErr w:type="spellEnd"/>
            <w:r w:rsidRPr="00413065">
              <w:rPr>
                <w:sz w:val="22"/>
                <w:szCs w:val="22"/>
                <w:lang w:val="uk-UA"/>
              </w:rPr>
              <w:t xml:space="preserve"> Олександр Анатолійович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12072" w:rsidRPr="00413065" w:rsidRDefault="00112072" w:rsidP="00112072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08.08.1953р.н.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12072" w:rsidRPr="00413065" w:rsidRDefault="00D90C0F" w:rsidP="00112072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м</w:t>
            </w:r>
            <w:r w:rsidR="00112072" w:rsidRPr="00413065">
              <w:rPr>
                <w:sz w:val="22"/>
                <w:szCs w:val="22"/>
                <w:lang w:val="uk-UA"/>
              </w:rPr>
              <w:t>. Рубіжне, провулок Клубний, 5/2, Луганська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2072" w:rsidRPr="00413065" w:rsidRDefault="00112072" w:rsidP="00112072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з 01.01.2026р.</w:t>
            </w:r>
          </w:p>
          <w:p w:rsidR="00112072" w:rsidRPr="00413065" w:rsidRDefault="00112072" w:rsidP="00112072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12072" w:rsidRPr="00413065" w:rsidTr="0041306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12072" w:rsidRPr="00413065" w:rsidRDefault="00112072" w:rsidP="0011207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12072" w:rsidRPr="00413065" w:rsidRDefault="00112072" w:rsidP="00112072">
            <w:pPr>
              <w:rPr>
                <w:sz w:val="22"/>
                <w:szCs w:val="22"/>
                <w:lang w:val="uk-UA"/>
              </w:rPr>
            </w:pPr>
            <w:proofErr w:type="spellStart"/>
            <w:r w:rsidRPr="00413065">
              <w:rPr>
                <w:sz w:val="22"/>
                <w:szCs w:val="22"/>
                <w:lang w:val="uk-UA"/>
              </w:rPr>
              <w:t>Закаль</w:t>
            </w:r>
            <w:proofErr w:type="spellEnd"/>
            <w:r w:rsidRPr="00413065">
              <w:rPr>
                <w:sz w:val="22"/>
                <w:szCs w:val="22"/>
                <w:lang w:val="uk-UA"/>
              </w:rPr>
              <w:t xml:space="preserve"> Анатолій Остапович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12072" w:rsidRPr="00413065" w:rsidRDefault="00112072" w:rsidP="00112072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20.03.1979р.н.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12072" w:rsidRPr="00413065" w:rsidRDefault="00D90C0F" w:rsidP="00D90C0F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112072" w:rsidRPr="00413065">
              <w:rPr>
                <w:sz w:val="22"/>
                <w:szCs w:val="22"/>
                <w:lang w:val="uk-UA"/>
              </w:rPr>
              <w:t xml:space="preserve">ул. Наукова, 104/27, </w:t>
            </w:r>
            <w:proofErr w:type="spellStart"/>
            <w:r w:rsidR="00112072" w:rsidRPr="00413065"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2072" w:rsidRPr="00413065" w:rsidRDefault="00112072" w:rsidP="00112072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з 01.01.2025р.</w:t>
            </w:r>
          </w:p>
          <w:p w:rsidR="00112072" w:rsidRDefault="00112072" w:rsidP="00112072">
            <w:pPr>
              <w:jc w:val="center"/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  <w:p w:rsidR="00AB2F1C" w:rsidRPr="00413065" w:rsidRDefault="00AB2F1C" w:rsidP="00112072">
            <w:pPr>
              <w:jc w:val="center"/>
              <w:rPr>
                <w:sz w:val="22"/>
                <w:szCs w:val="22"/>
              </w:rPr>
            </w:pPr>
            <w:bookmarkStart w:id="1" w:name="_GoBack"/>
            <w:bookmarkEnd w:id="1"/>
          </w:p>
        </w:tc>
      </w:tr>
      <w:tr w:rsidR="001376E0" w:rsidRPr="00413065" w:rsidTr="0041306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76E0" w:rsidRPr="00413065" w:rsidRDefault="001376E0" w:rsidP="001376E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76E0" w:rsidRPr="00413065" w:rsidRDefault="001376E0" w:rsidP="001376E0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Сухоруков Сергій Олександрович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76E0" w:rsidRPr="00413065" w:rsidRDefault="001376E0" w:rsidP="001376E0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11.12.1959р.н.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76E0" w:rsidRPr="00413065" w:rsidRDefault="00D90C0F" w:rsidP="00D90C0F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1376E0" w:rsidRPr="00413065">
              <w:rPr>
                <w:sz w:val="22"/>
                <w:szCs w:val="22"/>
                <w:lang w:val="uk-UA"/>
              </w:rPr>
              <w:t xml:space="preserve">ул. Героїв УПА, 3/14, </w:t>
            </w:r>
            <w:proofErr w:type="spellStart"/>
            <w:r w:rsidR="001376E0" w:rsidRPr="00413065"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376E0" w:rsidRPr="00413065" w:rsidRDefault="001376E0" w:rsidP="001376E0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з 01.01.2026р.</w:t>
            </w:r>
          </w:p>
          <w:p w:rsidR="001376E0" w:rsidRPr="00413065" w:rsidRDefault="001376E0" w:rsidP="001376E0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376E0" w:rsidRPr="00413065" w:rsidTr="0041306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76E0" w:rsidRPr="00413065" w:rsidRDefault="001376E0" w:rsidP="001376E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76E0" w:rsidRPr="00413065" w:rsidRDefault="001376E0" w:rsidP="001376E0">
            <w:pPr>
              <w:rPr>
                <w:sz w:val="22"/>
                <w:szCs w:val="22"/>
                <w:lang w:val="uk-UA"/>
              </w:rPr>
            </w:pPr>
            <w:proofErr w:type="spellStart"/>
            <w:r w:rsidRPr="00413065">
              <w:rPr>
                <w:sz w:val="22"/>
                <w:szCs w:val="22"/>
                <w:lang w:val="uk-UA"/>
              </w:rPr>
              <w:t>Уланов</w:t>
            </w:r>
            <w:proofErr w:type="spellEnd"/>
            <w:r w:rsidRPr="00413065">
              <w:rPr>
                <w:sz w:val="22"/>
                <w:szCs w:val="22"/>
                <w:lang w:val="uk-UA"/>
              </w:rPr>
              <w:t xml:space="preserve"> Ігор Анатолійович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76E0" w:rsidRPr="00413065" w:rsidRDefault="001376E0" w:rsidP="001376E0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21.11.1978р.н.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76E0" w:rsidRPr="00413065" w:rsidRDefault="00D90C0F" w:rsidP="001376E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1376E0" w:rsidRPr="00413065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="001376E0" w:rsidRPr="00413065">
              <w:rPr>
                <w:sz w:val="22"/>
                <w:szCs w:val="22"/>
                <w:lang w:val="uk-UA"/>
              </w:rPr>
              <w:t>Труша</w:t>
            </w:r>
            <w:proofErr w:type="spellEnd"/>
            <w:r w:rsidR="001376E0" w:rsidRPr="00413065">
              <w:rPr>
                <w:sz w:val="22"/>
                <w:szCs w:val="22"/>
                <w:lang w:val="uk-UA"/>
              </w:rPr>
              <w:t>, 30/4, м. 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376E0" w:rsidRPr="00413065" w:rsidRDefault="001376E0" w:rsidP="001376E0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з 01.01.2025р.</w:t>
            </w:r>
          </w:p>
          <w:p w:rsidR="001376E0" w:rsidRPr="00413065" w:rsidRDefault="001376E0" w:rsidP="001376E0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376E0" w:rsidRPr="00413065" w:rsidTr="0041306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76E0" w:rsidRPr="00413065" w:rsidRDefault="001376E0" w:rsidP="001376E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76E0" w:rsidRPr="00413065" w:rsidRDefault="001376E0" w:rsidP="001376E0">
            <w:pPr>
              <w:rPr>
                <w:sz w:val="22"/>
                <w:szCs w:val="22"/>
                <w:lang w:val="uk-UA"/>
              </w:rPr>
            </w:pPr>
            <w:proofErr w:type="spellStart"/>
            <w:r w:rsidRPr="00413065">
              <w:rPr>
                <w:sz w:val="22"/>
                <w:szCs w:val="22"/>
                <w:lang w:val="uk-UA"/>
              </w:rPr>
              <w:t>Д’яченко</w:t>
            </w:r>
            <w:proofErr w:type="spellEnd"/>
            <w:r w:rsidRPr="00413065">
              <w:rPr>
                <w:sz w:val="22"/>
                <w:szCs w:val="22"/>
                <w:lang w:val="uk-UA"/>
              </w:rPr>
              <w:t xml:space="preserve"> Олександр Анатолійович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76E0" w:rsidRPr="00413065" w:rsidRDefault="001376E0" w:rsidP="001376E0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19.11.1977р.н.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76E0" w:rsidRPr="00413065" w:rsidRDefault="00D90C0F" w:rsidP="001376E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1376E0" w:rsidRPr="00413065">
              <w:rPr>
                <w:sz w:val="22"/>
                <w:szCs w:val="22"/>
                <w:lang w:val="uk-UA"/>
              </w:rPr>
              <w:t>ул. Наді Курченко, 3/1, с. Очеретне, Донецька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376E0" w:rsidRPr="00413065" w:rsidRDefault="001376E0" w:rsidP="001376E0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з 01.01.2026р.</w:t>
            </w:r>
          </w:p>
          <w:p w:rsidR="001376E0" w:rsidRPr="00413065" w:rsidRDefault="001376E0" w:rsidP="001376E0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376E0" w:rsidRPr="00413065" w:rsidTr="0041306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76E0" w:rsidRPr="00413065" w:rsidRDefault="001376E0" w:rsidP="001376E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76E0" w:rsidRPr="00413065" w:rsidRDefault="001376E0" w:rsidP="001376E0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Гель Олег Михайлович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76E0" w:rsidRPr="00413065" w:rsidRDefault="001376E0" w:rsidP="001376E0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18.10.1973р.н.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76E0" w:rsidRPr="00413065" w:rsidRDefault="00D90C0F" w:rsidP="001376E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1376E0" w:rsidRPr="00413065">
              <w:rPr>
                <w:sz w:val="22"/>
                <w:szCs w:val="22"/>
                <w:lang w:val="uk-UA"/>
              </w:rPr>
              <w:t xml:space="preserve">ул. Митрополита Йова Борецького, 74, с. </w:t>
            </w:r>
            <w:proofErr w:type="spellStart"/>
            <w:r w:rsidR="001376E0" w:rsidRPr="00413065">
              <w:rPr>
                <w:sz w:val="22"/>
                <w:szCs w:val="22"/>
                <w:lang w:val="uk-UA"/>
              </w:rPr>
              <w:t>Бірче</w:t>
            </w:r>
            <w:proofErr w:type="spellEnd"/>
            <w:r w:rsidR="001376E0" w:rsidRPr="00413065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376E0" w:rsidRPr="00413065" w:rsidRDefault="001376E0" w:rsidP="001376E0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з 01.01.2026р.</w:t>
            </w:r>
          </w:p>
          <w:p w:rsidR="001376E0" w:rsidRPr="00413065" w:rsidRDefault="001376E0" w:rsidP="001376E0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376E0" w:rsidRPr="00413065" w:rsidTr="0041306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76E0" w:rsidRPr="00413065" w:rsidRDefault="001376E0" w:rsidP="001376E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76E0" w:rsidRPr="00413065" w:rsidRDefault="001376E0" w:rsidP="001376E0">
            <w:pPr>
              <w:rPr>
                <w:sz w:val="22"/>
                <w:szCs w:val="22"/>
                <w:lang w:val="uk-UA"/>
              </w:rPr>
            </w:pPr>
            <w:proofErr w:type="spellStart"/>
            <w:r w:rsidRPr="00413065">
              <w:rPr>
                <w:sz w:val="22"/>
                <w:szCs w:val="22"/>
                <w:lang w:val="uk-UA"/>
              </w:rPr>
              <w:t>Котенко</w:t>
            </w:r>
            <w:proofErr w:type="spellEnd"/>
            <w:r w:rsidRPr="00413065">
              <w:rPr>
                <w:sz w:val="22"/>
                <w:szCs w:val="22"/>
                <w:lang w:val="uk-UA"/>
              </w:rPr>
              <w:t xml:space="preserve"> Ігор Вікторович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76E0" w:rsidRPr="00413065" w:rsidRDefault="001376E0" w:rsidP="001376E0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01.12.1967р.н.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76E0" w:rsidRPr="00413065" w:rsidRDefault="00D90C0F" w:rsidP="001376E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Наукова, 24/92,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1376E0" w:rsidRPr="00413065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376E0" w:rsidRPr="00413065" w:rsidRDefault="001376E0" w:rsidP="001376E0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з 01.01.2026р.</w:t>
            </w:r>
          </w:p>
          <w:p w:rsidR="001376E0" w:rsidRPr="00413065" w:rsidRDefault="001376E0" w:rsidP="001376E0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376E0" w:rsidRPr="00413065" w:rsidTr="0041306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76E0" w:rsidRPr="00413065" w:rsidRDefault="001376E0" w:rsidP="001376E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76E0" w:rsidRPr="00413065" w:rsidRDefault="001376E0" w:rsidP="001376E0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Ушаков Ігор Сергійович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76E0" w:rsidRPr="00413065" w:rsidRDefault="001376E0" w:rsidP="001376E0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14.05.1998р.н.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76E0" w:rsidRPr="00413065" w:rsidRDefault="00D90C0F" w:rsidP="001376E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Наукова, 19/31,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1376E0" w:rsidRPr="00413065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376E0" w:rsidRPr="00413065" w:rsidRDefault="001376E0" w:rsidP="001376E0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з 01.01.2026р.</w:t>
            </w:r>
          </w:p>
          <w:p w:rsidR="001376E0" w:rsidRPr="00413065" w:rsidRDefault="001376E0" w:rsidP="001376E0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376E0" w:rsidRPr="00413065" w:rsidTr="0041306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76E0" w:rsidRPr="00413065" w:rsidRDefault="001376E0" w:rsidP="001376E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76E0" w:rsidRPr="00413065" w:rsidRDefault="001376E0" w:rsidP="001376E0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Терлецький Володимир Йосипович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76E0" w:rsidRPr="00413065" w:rsidRDefault="001376E0" w:rsidP="001376E0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24.03.1981р.н.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76E0" w:rsidRPr="00413065" w:rsidRDefault="00D90C0F" w:rsidP="001376E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1376E0" w:rsidRPr="00413065">
              <w:rPr>
                <w:sz w:val="22"/>
                <w:szCs w:val="22"/>
                <w:lang w:val="uk-UA"/>
              </w:rPr>
              <w:t>ул. В. Великого, 103\36, м. 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376E0" w:rsidRPr="00413065" w:rsidRDefault="001376E0" w:rsidP="001376E0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з 01.01.2026р.</w:t>
            </w:r>
          </w:p>
          <w:p w:rsidR="001376E0" w:rsidRPr="00413065" w:rsidRDefault="001376E0" w:rsidP="001376E0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F5DEA" w:rsidRPr="00413065" w:rsidTr="0041306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F5DEA" w:rsidRPr="00413065" w:rsidRDefault="001F5DEA" w:rsidP="001F5DE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F5DEA" w:rsidRPr="00413065" w:rsidRDefault="001F5DEA" w:rsidP="001F5DEA">
            <w:pPr>
              <w:rPr>
                <w:sz w:val="22"/>
                <w:szCs w:val="22"/>
                <w:lang w:val="uk-UA"/>
              </w:rPr>
            </w:pPr>
            <w:proofErr w:type="spellStart"/>
            <w:r w:rsidRPr="00413065">
              <w:rPr>
                <w:sz w:val="22"/>
                <w:szCs w:val="22"/>
                <w:lang w:val="uk-UA"/>
              </w:rPr>
              <w:t>Коржов</w:t>
            </w:r>
            <w:proofErr w:type="spellEnd"/>
            <w:r w:rsidRPr="00413065">
              <w:rPr>
                <w:sz w:val="22"/>
                <w:szCs w:val="22"/>
                <w:lang w:val="uk-UA"/>
              </w:rPr>
              <w:t xml:space="preserve"> Анатолій Олексійович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F5DEA" w:rsidRPr="00413065" w:rsidRDefault="001F5DEA" w:rsidP="001F5DEA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11.06.1950р.н.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F5DEA" w:rsidRPr="00413065" w:rsidRDefault="00D90C0F" w:rsidP="001F5DEA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1F5DEA" w:rsidRPr="00413065">
              <w:rPr>
                <w:sz w:val="22"/>
                <w:szCs w:val="22"/>
                <w:lang w:val="uk-UA"/>
              </w:rPr>
              <w:t>ул. Героїв УПА,78Б/22, м. 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F5DEA" w:rsidRPr="00413065" w:rsidRDefault="001F5DEA" w:rsidP="001F5DEA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з 01.01.2026р.</w:t>
            </w:r>
          </w:p>
          <w:p w:rsidR="001F5DEA" w:rsidRPr="00413065" w:rsidRDefault="001F5DEA" w:rsidP="001F5DEA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35925" w:rsidRPr="00413065" w:rsidTr="0041306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5925" w:rsidRPr="00413065" w:rsidRDefault="00935925" w:rsidP="001F5DE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5925" w:rsidRPr="00413065" w:rsidRDefault="00935925" w:rsidP="001F5DEA">
            <w:pPr>
              <w:rPr>
                <w:sz w:val="22"/>
                <w:szCs w:val="22"/>
                <w:lang w:val="uk-UA"/>
              </w:rPr>
            </w:pPr>
            <w:proofErr w:type="spellStart"/>
            <w:r w:rsidRPr="00413065">
              <w:rPr>
                <w:sz w:val="22"/>
                <w:szCs w:val="22"/>
                <w:lang w:val="uk-UA"/>
              </w:rPr>
              <w:t>К</w:t>
            </w:r>
            <w:r w:rsidR="00C34A75" w:rsidRPr="00413065">
              <w:rPr>
                <w:sz w:val="22"/>
                <w:szCs w:val="22"/>
                <w:lang w:val="uk-UA"/>
              </w:rPr>
              <w:t>озяр</w:t>
            </w:r>
            <w:proofErr w:type="spellEnd"/>
            <w:r w:rsidR="00C34A75" w:rsidRPr="00413065">
              <w:rPr>
                <w:sz w:val="22"/>
                <w:szCs w:val="22"/>
                <w:lang w:val="uk-UA"/>
              </w:rPr>
              <w:t xml:space="preserve"> Назар Васильович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5925" w:rsidRPr="00413065" w:rsidRDefault="00C34A75" w:rsidP="001F5DEA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17.08.1984р.н.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5925" w:rsidRPr="00413065" w:rsidRDefault="00C34A75" w:rsidP="001F5DEA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 xml:space="preserve">Івано-Франківська обл., </w:t>
            </w:r>
            <w:proofErr w:type="spellStart"/>
            <w:r w:rsidRPr="00413065">
              <w:rPr>
                <w:sz w:val="22"/>
                <w:szCs w:val="22"/>
                <w:lang w:val="uk-UA"/>
              </w:rPr>
              <w:t>м.Коломия</w:t>
            </w:r>
            <w:proofErr w:type="spellEnd"/>
            <w:r w:rsidRPr="00413065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413065">
              <w:rPr>
                <w:sz w:val="22"/>
                <w:szCs w:val="22"/>
                <w:lang w:val="uk-UA"/>
              </w:rPr>
              <w:t>вул.Львівська</w:t>
            </w:r>
            <w:proofErr w:type="spellEnd"/>
            <w:r w:rsidRPr="00413065">
              <w:rPr>
                <w:sz w:val="22"/>
                <w:szCs w:val="22"/>
                <w:lang w:val="uk-UA"/>
              </w:rPr>
              <w:t>, 20а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4A75" w:rsidRPr="00413065" w:rsidRDefault="00C34A75" w:rsidP="00C34A75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з 01.01.2026р.</w:t>
            </w:r>
          </w:p>
          <w:p w:rsidR="00935925" w:rsidRPr="00413065" w:rsidRDefault="00C34A75" w:rsidP="00C34A75">
            <w:pPr>
              <w:jc w:val="center"/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C34A75" w:rsidRPr="00413065" w:rsidTr="0041306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34A75" w:rsidRPr="00413065" w:rsidRDefault="00C34A75" w:rsidP="001F5DE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34A75" w:rsidRPr="00413065" w:rsidRDefault="003D6EA9" w:rsidP="001F5DEA">
            <w:pPr>
              <w:rPr>
                <w:sz w:val="22"/>
                <w:szCs w:val="22"/>
                <w:lang w:val="uk-UA"/>
              </w:rPr>
            </w:pPr>
            <w:proofErr w:type="spellStart"/>
            <w:r w:rsidRPr="00413065">
              <w:rPr>
                <w:sz w:val="22"/>
                <w:szCs w:val="22"/>
                <w:lang w:val="uk-UA"/>
              </w:rPr>
              <w:t>Гуринович</w:t>
            </w:r>
            <w:proofErr w:type="spellEnd"/>
            <w:r w:rsidRPr="00413065">
              <w:rPr>
                <w:sz w:val="22"/>
                <w:szCs w:val="22"/>
                <w:lang w:val="uk-UA"/>
              </w:rPr>
              <w:t xml:space="preserve"> Тарас Степанович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34A75" w:rsidRPr="00413065" w:rsidRDefault="003D6EA9" w:rsidP="001F5DEA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04.03.1992р.н.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34A75" w:rsidRPr="00413065" w:rsidRDefault="00222E22" w:rsidP="001F5DEA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Івано-Франківська обл.,</w:t>
            </w:r>
            <w:r w:rsidRPr="00413065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413065">
              <w:rPr>
                <w:sz w:val="22"/>
                <w:szCs w:val="22"/>
                <w:lang w:val="uk-UA"/>
              </w:rPr>
              <w:t>с.Лісний</w:t>
            </w:r>
            <w:proofErr w:type="spellEnd"/>
            <w:r w:rsidRPr="00413065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413065">
              <w:rPr>
                <w:sz w:val="22"/>
                <w:szCs w:val="22"/>
                <w:lang w:val="uk-UA"/>
              </w:rPr>
              <w:t>Хлібичин</w:t>
            </w:r>
            <w:proofErr w:type="spellEnd"/>
            <w:r w:rsidRPr="00413065">
              <w:rPr>
                <w:sz w:val="22"/>
                <w:szCs w:val="22"/>
                <w:lang w:val="uk-UA"/>
              </w:rPr>
              <w:t>, вул.Незалежності,24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22E22" w:rsidRPr="00413065" w:rsidRDefault="00222E22" w:rsidP="00222E22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з 01.01.2026р.</w:t>
            </w:r>
          </w:p>
          <w:p w:rsidR="00C34A75" w:rsidRPr="00413065" w:rsidRDefault="00222E22" w:rsidP="00222E22">
            <w:pPr>
              <w:jc w:val="center"/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C34A75" w:rsidRPr="00413065" w:rsidTr="0041306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34A75" w:rsidRPr="00413065" w:rsidRDefault="00C34A75" w:rsidP="001F5DE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34A75" w:rsidRPr="00413065" w:rsidRDefault="00222E22" w:rsidP="001F5DEA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Лесів Олександр Романович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34A75" w:rsidRPr="00413065" w:rsidRDefault="00222E22" w:rsidP="001F5DEA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18.09.1998р.н.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34A75" w:rsidRPr="00413065" w:rsidRDefault="00222E22" w:rsidP="001F5DEA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 xml:space="preserve">Львівська обл., </w:t>
            </w:r>
            <w:proofErr w:type="spellStart"/>
            <w:r w:rsidRPr="00413065">
              <w:rPr>
                <w:sz w:val="22"/>
                <w:szCs w:val="22"/>
                <w:lang w:val="uk-UA"/>
              </w:rPr>
              <w:t>с.Неслухів</w:t>
            </w:r>
            <w:proofErr w:type="spellEnd"/>
            <w:r w:rsidRPr="00413065">
              <w:rPr>
                <w:sz w:val="22"/>
                <w:szCs w:val="22"/>
                <w:lang w:val="uk-UA"/>
              </w:rPr>
              <w:t>, вул.Наукова,3/6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22E22" w:rsidRPr="00413065" w:rsidRDefault="00222E22" w:rsidP="00222E22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>з 1</w:t>
            </w:r>
            <w:r w:rsidRPr="00413065">
              <w:rPr>
                <w:sz w:val="22"/>
                <w:szCs w:val="22"/>
                <w:lang w:val="uk-UA"/>
              </w:rPr>
              <w:t>5</w:t>
            </w:r>
            <w:r w:rsidRPr="00413065">
              <w:rPr>
                <w:sz w:val="22"/>
                <w:szCs w:val="22"/>
                <w:lang w:val="uk-UA"/>
              </w:rPr>
              <w:t>.0</w:t>
            </w:r>
            <w:r w:rsidRPr="00413065">
              <w:rPr>
                <w:sz w:val="22"/>
                <w:szCs w:val="22"/>
                <w:lang w:val="uk-UA"/>
              </w:rPr>
              <w:t>3</w:t>
            </w:r>
            <w:r w:rsidRPr="00413065">
              <w:rPr>
                <w:sz w:val="22"/>
                <w:szCs w:val="22"/>
                <w:lang w:val="uk-UA"/>
              </w:rPr>
              <w:t>.202</w:t>
            </w:r>
            <w:r w:rsidRPr="00413065">
              <w:rPr>
                <w:sz w:val="22"/>
                <w:szCs w:val="22"/>
                <w:lang w:val="uk-UA"/>
              </w:rPr>
              <w:t>5</w:t>
            </w:r>
            <w:r w:rsidRPr="00413065">
              <w:rPr>
                <w:sz w:val="22"/>
                <w:szCs w:val="22"/>
                <w:lang w:val="uk-UA"/>
              </w:rPr>
              <w:t>р.</w:t>
            </w:r>
          </w:p>
          <w:p w:rsidR="00C34A75" w:rsidRPr="00413065" w:rsidRDefault="00222E22" w:rsidP="00222E22">
            <w:pPr>
              <w:jc w:val="center"/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C34A75" w:rsidRPr="00413065" w:rsidTr="0041306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34A75" w:rsidRPr="00413065" w:rsidRDefault="00C34A75" w:rsidP="001F5DE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34A75" w:rsidRPr="00413065" w:rsidRDefault="00222E22" w:rsidP="001F5DEA">
            <w:pPr>
              <w:rPr>
                <w:sz w:val="22"/>
                <w:szCs w:val="22"/>
                <w:lang w:val="uk-UA"/>
              </w:rPr>
            </w:pPr>
            <w:proofErr w:type="spellStart"/>
            <w:r w:rsidRPr="00413065">
              <w:rPr>
                <w:sz w:val="22"/>
                <w:szCs w:val="22"/>
                <w:lang w:val="uk-UA"/>
              </w:rPr>
              <w:t>Топоровський</w:t>
            </w:r>
            <w:proofErr w:type="spellEnd"/>
            <w:r w:rsidRPr="00413065">
              <w:rPr>
                <w:sz w:val="22"/>
                <w:szCs w:val="22"/>
                <w:lang w:val="uk-UA"/>
              </w:rPr>
              <w:t xml:space="preserve"> Сергій Володимирович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34A75" w:rsidRPr="00413065" w:rsidRDefault="00222E22" w:rsidP="001F5DEA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07.10.1989р.н.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34A75" w:rsidRPr="00413065" w:rsidRDefault="00222E22" w:rsidP="001F5DEA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 xml:space="preserve">Львівська обл., </w:t>
            </w:r>
            <w:proofErr w:type="spellStart"/>
            <w:r w:rsidRPr="00413065">
              <w:rPr>
                <w:sz w:val="22"/>
                <w:szCs w:val="22"/>
                <w:lang w:val="uk-UA"/>
              </w:rPr>
              <w:t>с.Жуличі</w:t>
            </w:r>
            <w:proofErr w:type="spellEnd"/>
            <w:r w:rsidRPr="00413065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413065">
              <w:rPr>
                <w:sz w:val="22"/>
                <w:szCs w:val="22"/>
                <w:lang w:val="uk-UA"/>
              </w:rPr>
              <w:t>вул.Лесі</w:t>
            </w:r>
            <w:proofErr w:type="spellEnd"/>
            <w:r w:rsidRPr="00413065">
              <w:rPr>
                <w:sz w:val="22"/>
                <w:szCs w:val="22"/>
                <w:lang w:val="uk-UA"/>
              </w:rPr>
              <w:t xml:space="preserve"> Українки,9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22E22" w:rsidRPr="00413065" w:rsidRDefault="00222E22" w:rsidP="00222E22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 xml:space="preserve">з </w:t>
            </w:r>
            <w:r w:rsidRPr="00413065">
              <w:rPr>
                <w:sz w:val="22"/>
                <w:szCs w:val="22"/>
                <w:lang w:val="uk-UA"/>
              </w:rPr>
              <w:t>23</w:t>
            </w:r>
            <w:r w:rsidRPr="00413065">
              <w:rPr>
                <w:sz w:val="22"/>
                <w:szCs w:val="22"/>
                <w:lang w:val="uk-UA"/>
              </w:rPr>
              <w:t>.0</w:t>
            </w:r>
            <w:r w:rsidRPr="00413065">
              <w:rPr>
                <w:sz w:val="22"/>
                <w:szCs w:val="22"/>
                <w:lang w:val="uk-UA"/>
              </w:rPr>
              <w:t>3</w:t>
            </w:r>
            <w:r w:rsidRPr="00413065">
              <w:rPr>
                <w:sz w:val="22"/>
                <w:szCs w:val="22"/>
                <w:lang w:val="uk-UA"/>
              </w:rPr>
              <w:t>.202</w:t>
            </w:r>
            <w:r w:rsidRPr="00413065">
              <w:rPr>
                <w:sz w:val="22"/>
                <w:szCs w:val="22"/>
                <w:lang w:val="uk-UA"/>
              </w:rPr>
              <w:t>5</w:t>
            </w:r>
            <w:r w:rsidRPr="00413065">
              <w:rPr>
                <w:sz w:val="22"/>
                <w:szCs w:val="22"/>
                <w:lang w:val="uk-UA"/>
              </w:rPr>
              <w:t>р.</w:t>
            </w:r>
          </w:p>
          <w:p w:rsidR="00C34A75" w:rsidRPr="00413065" w:rsidRDefault="00222E22" w:rsidP="00222E22">
            <w:pPr>
              <w:jc w:val="center"/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C34A75" w:rsidRPr="00C21C6E" w:rsidTr="0041306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34A75" w:rsidRPr="00413065" w:rsidRDefault="00C34A75" w:rsidP="001F5DE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34A75" w:rsidRPr="00413065" w:rsidRDefault="00222E22" w:rsidP="001F5DEA">
            <w:pPr>
              <w:rPr>
                <w:sz w:val="22"/>
                <w:szCs w:val="22"/>
                <w:lang w:val="uk-UA"/>
              </w:rPr>
            </w:pPr>
            <w:proofErr w:type="spellStart"/>
            <w:r w:rsidRPr="00413065">
              <w:rPr>
                <w:sz w:val="22"/>
                <w:szCs w:val="22"/>
                <w:lang w:val="uk-UA"/>
              </w:rPr>
              <w:t>Матвійчишак</w:t>
            </w:r>
            <w:proofErr w:type="spellEnd"/>
            <w:r w:rsidRPr="00413065">
              <w:rPr>
                <w:sz w:val="22"/>
                <w:szCs w:val="22"/>
                <w:lang w:val="uk-UA"/>
              </w:rPr>
              <w:t xml:space="preserve"> Володимир Романович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34A75" w:rsidRPr="00413065" w:rsidRDefault="00222E22" w:rsidP="001F5DEA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06.04.1975р.н.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34A75" w:rsidRPr="00413065" w:rsidRDefault="00222E22" w:rsidP="001F5DEA">
            <w:pPr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 xml:space="preserve">Львівська обл., </w:t>
            </w:r>
            <w:proofErr w:type="spellStart"/>
            <w:r w:rsidRPr="00413065">
              <w:rPr>
                <w:sz w:val="22"/>
                <w:szCs w:val="22"/>
                <w:lang w:val="uk-UA"/>
              </w:rPr>
              <w:t>м.Мостиська</w:t>
            </w:r>
            <w:proofErr w:type="spellEnd"/>
            <w:r w:rsidRPr="00413065">
              <w:rPr>
                <w:sz w:val="22"/>
                <w:szCs w:val="22"/>
                <w:lang w:val="uk-UA"/>
              </w:rPr>
              <w:t>, вул.Курбаса,6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22E22" w:rsidRPr="00413065" w:rsidRDefault="00222E22" w:rsidP="00222E22">
            <w:pPr>
              <w:jc w:val="center"/>
              <w:rPr>
                <w:sz w:val="22"/>
                <w:szCs w:val="22"/>
              </w:rPr>
            </w:pPr>
            <w:r w:rsidRPr="00413065">
              <w:rPr>
                <w:sz w:val="22"/>
                <w:szCs w:val="22"/>
                <w:lang w:val="uk-UA"/>
              </w:rPr>
              <w:t xml:space="preserve">з </w:t>
            </w:r>
            <w:r w:rsidRPr="00413065">
              <w:rPr>
                <w:sz w:val="22"/>
                <w:szCs w:val="22"/>
                <w:lang w:val="uk-UA"/>
              </w:rPr>
              <w:t>29</w:t>
            </w:r>
            <w:r w:rsidRPr="00413065">
              <w:rPr>
                <w:sz w:val="22"/>
                <w:szCs w:val="22"/>
                <w:lang w:val="uk-UA"/>
              </w:rPr>
              <w:t>.01.2026р.</w:t>
            </w:r>
          </w:p>
          <w:p w:rsidR="00C34A75" w:rsidRPr="00413065" w:rsidRDefault="00222E22" w:rsidP="00222E22">
            <w:pPr>
              <w:jc w:val="center"/>
              <w:rPr>
                <w:sz w:val="22"/>
                <w:szCs w:val="22"/>
                <w:lang w:val="uk-UA"/>
              </w:rPr>
            </w:pPr>
            <w:r w:rsidRPr="0041306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</w:tbl>
    <w:p w:rsidR="000435D5" w:rsidRDefault="000435D5" w:rsidP="006E1B51">
      <w:pPr>
        <w:rPr>
          <w:b/>
          <w:bCs/>
          <w:sz w:val="26"/>
          <w:szCs w:val="26"/>
          <w:lang w:val="uk-UA"/>
        </w:rPr>
      </w:pPr>
    </w:p>
    <w:p w:rsidR="00EC6E7B" w:rsidRDefault="00EC6E7B" w:rsidP="006E1B51">
      <w:pPr>
        <w:rPr>
          <w:b/>
          <w:bCs/>
          <w:sz w:val="26"/>
          <w:szCs w:val="26"/>
          <w:lang w:val="uk-UA"/>
        </w:rPr>
      </w:pPr>
    </w:p>
    <w:p w:rsidR="00EC6E7B" w:rsidRPr="003E0C08" w:rsidRDefault="00987BFF" w:rsidP="003E0C08">
      <w:pPr>
        <w:rPr>
          <w:sz w:val="26"/>
          <w:szCs w:val="26"/>
          <w:lang w:val="uk-UA"/>
        </w:rPr>
      </w:pPr>
      <w:proofErr w:type="spellStart"/>
      <w:r>
        <w:rPr>
          <w:b/>
          <w:bCs/>
          <w:sz w:val="26"/>
          <w:szCs w:val="26"/>
          <w:lang w:val="uk-UA"/>
        </w:rPr>
        <w:t>Т.в.о</w:t>
      </w:r>
      <w:proofErr w:type="spellEnd"/>
      <w:r>
        <w:rPr>
          <w:b/>
          <w:bCs/>
          <w:sz w:val="26"/>
          <w:szCs w:val="26"/>
          <w:lang w:val="uk-UA"/>
        </w:rPr>
        <w:t xml:space="preserve"> директора</w:t>
      </w:r>
      <w:r w:rsidR="006E1B51" w:rsidRPr="006E1B51">
        <w:rPr>
          <w:b/>
          <w:bCs/>
          <w:sz w:val="26"/>
          <w:szCs w:val="26"/>
          <w:lang w:val="uk-UA"/>
        </w:rPr>
        <w:t xml:space="preserve"> депа</w:t>
      </w:r>
      <w:r>
        <w:rPr>
          <w:b/>
          <w:bCs/>
          <w:sz w:val="26"/>
          <w:szCs w:val="26"/>
          <w:lang w:val="uk-UA"/>
        </w:rPr>
        <w:t xml:space="preserve">ртаменту             </w:t>
      </w:r>
      <w:r w:rsidR="00413065">
        <w:rPr>
          <w:b/>
          <w:bCs/>
          <w:sz w:val="26"/>
          <w:szCs w:val="26"/>
          <w:lang w:val="uk-UA"/>
        </w:rPr>
        <w:tab/>
      </w:r>
      <w:r>
        <w:rPr>
          <w:b/>
          <w:bCs/>
          <w:sz w:val="26"/>
          <w:szCs w:val="26"/>
          <w:lang w:val="uk-UA"/>
        </w:rPr>
        <w:t xml:space="preserve">                           Вікторія </w:t>
      </w:r>
      <w:r w:rsidR="00AB4216">
        <w:rPr>
          <w:b/>
          <w:bCs/>
          <w:sz w:val="26"/>
          <w:szCs w:val="26"/>
          <w:lang w:val="uk-UA"/>
        </w:rPr>
        <w:t>МОЙСЕЙ</w:t>
      </w:r>
    </w:p>
    <w:p w:rsidR="00EC6E7B" w:rsidRDefault="00EC6E7B" w:rsidP="006E1B51">
      <w:pPr>
        <w:jc w:val="both"/>
        <w:rPr>
          <w:lang w:val="uk-UA"/>
        </w:rPr>
      </w:pPr>
    </w:p>
    <w:p w:rsidR="00E71E12" w:rsidRDefault="00E71E12" w:rsidP="006E1B51">
      <w:pPr>
        <w:jc w:val="both"/>
        <w:rPr>
          <w:lang w:val="uk-UA"/>
        </w:rPr>
      </w:pPr>
    </w:p>
    <w:p w:rsidR="00413065" w:rsidRDefault="00413065" w:rsidP="006E1B51">
      <w:pPr>
        <w:jc w:val="both"/>
        <w:rPr>
          <w:lang w:val="uk-UA"/>
        </w:rPr>
      </w:pPr>
    </w:p>
    <w:p w:rsidR="00413065" w:rsidRDefault="00413065" w:rsidP="006E1B51">
      <w:pPr>
        <w:jc w:val="both"/>
        <w:rPr>
          <w:lang w:val="uk-UA"/>
        </w:rPr>
      </w:pPr>
    </w:p>
    <w:p w:rsidR="00413065" w:rsidRDefault="00413065" w:rsidP="006E1B51">
      <w:pPr>
        <w:jc w:val="both"/>
        <w:rPr>
          <w:lang w:val="uk-UA"/>
        </w:rPr>
      </w:pPr>
    </w:p>
    <w:p w:rsidR="00413065" w:rsidRDefault="00413065" w:rsidP="006E1B51">
      <w:pPr>
        <w:jc w:val="both"/>
        <w:rPr>
          <w:lang w:val="uk-UA"/>
        </w:rPr>
      </w:pPr>
    </w:p>
    <w:p w:rsidR="00413065" w:rsidRDefault="00413065" w:rsidP="006E1B51">
      <w:pPr>
        <w:jc w:val="both"/>
        <w:rPr>
          <w:lang w:val="uk-UA"/>
        </w:rPr>
      </w:pPr>
    </w:p>
    <w:p w:rsidR="00413065" w:rsidRDefault="00413065" w:rsidP="006E1B51">
      <w:pPr>
        <w:jc w:val="both"/>
        <w:rPr>
          <w:lang w:val="uk-UA"/>
        </w:rPr>
      </w:pPr>
    </w:p>
    <w:p w:rsidR="00413065" w:rsidRDefault="00413065" w:rsidP="006E1B51">
      <w:pPr>
        <w:jc w:val="both"/>
        <w:rPr>
          <w:lang w:val="uk-UA"/>
        </w:rPr>
      </w:pPr>
    </w:p>
    <w:p w:rsidR="00413065" w:rsidRDefault="00413065" w:rsidP="006E1B51">
      <w:pPr>
        <w:jc w:val="both"/>
        <w:rPr>
          <w:lang w:val="uk-UA"/>
        </w:rPr>
      </w:pPr>
    </w:p>
    <w:p w:rsidR="00413065" w:rsidRDefault="00413065" w:rsidP="006E1B51">
      <w:pPr>
        <w:jc w:val="both"/>
        <w:rPr>
          <w:lang w:val="uk-UA"/>
        </w:rPr>
      </w:pPr>
    </w:p>
    <w:p w:rsidR="00413065" w:rsidRDefault="00413065" w:rsidP="006E1B51">
      <w:pPr>
        <w:jc w:val="both"/>
        <w:rPr>
          <w:lang w:val="uk-UA"/>
        </w:rPr>
      </w:pPr>
    </w:p>
    <w:p w:rsidR="00413065" w:rsidRDefault="00413065" w:rsidP="006E1B51">
      <w:pPr>
        <w:jc w:val="both"/>
        <w:rPr>
          <w:lang w:val="uk-UA"/>
        </w:rPr>
      </w:pPr>
    </w:p>
    <w:p w:rsidR="00C45E38" w:rsidRDefault="00C45E38" w:rsidP="006E1B51">
      <w:pPr>
        <w:jc w:val="both"/>
        <w:rPr>
          <w:lang w:val="uk-UA"/>
        </w:rPr>
      </w:pPr>
      <w:proofErr w:type="spellStart"/>
      <w:r>
        <w:rPr>
          <w:lang w:val="uk-UA"/>
        </w:rPr>
        <w:t>Тарай</w:t>
      </w:r>
      <w:proofErr w:type="spellEnd"/>
    </w:p>
    <w:p w:rsidR="006B1A4E" w:rsidRDefault="00C45E38" w:rsidP="006E1B51">
      <w:pPr>
        <w:jc w:val="both"/>
      </w:pPr>
      <w:proofErr w:type="spellStart"/>
      <w:r>
        <w:rPr>
          <w:lang w:val="uk-UA"/>
        </w:rPr>
        <w:t>Хобзей</w:t>
      </w:r>
      <w:proofErr w:type="spellEnd"/>
      <w:r>
        <w:rPr>
          <w:lang w:val="uk-UA"/>
        </w:rPr>
        <w:t xml:space="preserve"> </w:t>
      </w:r>
      <w:r w:rsidR="006E1B51">
        <w:rPr>
          <w:lang w:val="uk-UA"/>
        </w:rPr>
        <w:t xml:space="preserve"> 2750989</w:t>
      </w:r>
    </w:p>
    <w:sectPr w:rsidR="006B1A4E" w:rsidSect="00413065">
      <w:pgSz w:w="11906" w:h="16838"/>
      <w:pgMar w:top="687" w:right="751" w:bottom="1135" w:left="1419" w:header="708" w:footer="708" w:gutter="0"/>
      <w:cols w:space="720"/>
      <w:docGrid w:linePitch="360" w:charSpace="1638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  <w:rPr>
        <w:rFonts w:cs="Times New Roman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6"/>
        <w:szCs w:val="26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9EF"/>
    <w:rsid w:val="0001302B"/>
    <w:rsid w:val="0001373A"/>
    <w:rsid w:val="00017411"/>
    <w:rsid w:val="00020C57"/>
    <w:rsid w:val="0002168B"/>
    <w:rsid w:val="00032B4D"/>
    <w:rsid w:val="000405E3"/>
    <w:rsid w:val="00041BF1"/>
    <w:rsid w:val="000435D5"/>
    <w:rsid w:val="00054059"/>
    <w:rsid w:val="000575FA"/>
    <w:rsid w:val="00057A23"/>
    <w:rsid w:val="0006108D"/>
    <w:rsid w:val="00067E47"/>
    <w:rsid w:val="00075BA2"/>
    <w:rsid w:val="00081832"/>
    <w:rsid w:val="0009660A"/>
    <w:rsid w:val="000B0310"/>
    <w:rsid w:val="000B5863"/>
    <w:rsid w:val="000C5B07"/>
    <w:rsid w:val="000E6071"/>
    <w:rsid w:val="000F6648"/>
    <w:rsid w:val="00103E99"/>
    <w:rsid w:val="00104392"/>
    <w:rsid w:val="00104B34"/>
    <w:rsid w:val="001054C3"/>
    <w:rsid w:val="00107398"/>
    <w:rsid w:val="00112072"/>
    <w:rsid w:val="001156A7"/>
    <w:rsid w:val="00122E7B"/>
    <w:rsid w:val="001376E0"/>
    <w:rsid w:val="001434E2"/>
    <w:rsid w:val="001608D2"/>
    <w:rsid w:val="0016326F"/>
    <w:rsid w:val="0019131A"/>
    <w:rsid w:val="001A714B"/>
    <w:rsid w:val="001B2A6D"/>
    <w:rsid w:val="001C238F"/>
    <w:rsid w:val="001D57ED"/>
    <w:rsid w:val="001D5890"/>
    <w:rsid w:val="001E1857"/>
    <w:rsid w:val="001F52A1"/>
    <w:rsid w:val="001F5DEA"/>
    <w:rsid w:val="00200A06"/>
    <w:rsid w:val="00206E30"/>
    <w:rsid w:val="00222E22"/>
    <w:rsid w:val="00234C78"/>
    <w:rsid w:val="00250CD0"/>
    <w:rsid w:val="00254C2A"/>
    <w:rsid w:val="00285018"/>
    <w:rsid w:val="00295D4B"/>
    <w:rsid w:val="00297310"/>
    <w:rsid w:val="002A49F9"/>
    <w:rsid w:val="002B50D6"/>
    <w:rsid w:val="002D3744"/>
    <w:rsid w:val="002E109F"/>
    <w:rsid w:val="002E2CB7"/>
    <w:rsid w:val="002F61C7"/>
    <w:rsid w:val="003018C1"/>
    <w:rsid w:val="00304D1D"/>
    <w:rsid w:val="003205C3"/>
    <w:rsid w:val="0032353A"/>
    <w:rsid w:val="00323E4B"/>
    <w:rsid w:val="00347B66"/>
    <w:rsid w:val="00353246"/>
    <w:rsid w:val="00354808"/>
    <w:rsid w:val="00355A8C"/>
    <w:rsid w:val="0036150A"/>
    <w:rsid w:val="00363831"/>
    <w:rsid w:val="003701A5"/>
    <w:rsid w:val="00370B04"/>
    <w:rsid w:val="0037464B"/>
    <w:rsid w:val="00376502"/>
    <w:rsid w:val="003820DA"/>
    <w:rsid w:val="003852D4"/>
    <w:rsid w:val="00396C9F"/>
    <w:rsid w:val="003A32A6"/>
    <w:rsid w:val="003A738B"/>
    <w:rsid w:val="003C5662"/>
    <w:rsid w:val="003D0559"/>
    <w:rsid w:val="003D6EA9"/>
    <w:rsid w:val="003E0C08"/>
    <w:rsid w:val="003E526E"/>
    <w:rsid w:val="00400FEF"/>
    <w:rsid w:val="004019DF"/>
    <w:rsid w:val="00406111"/>
    <w:rsid w:val="00413065"/>
    <w:rsid w:val="00415283"/>
    <w:rsid w:val="00420080"/>
    <w:rsid w:val="004221F8"/>
    <w:rsid w:val="00430392"/>
    <w:rsid w:val="00452F72"/>
    <w:rsid w:val="004553FD"/>
    <w:rsid w:val="00455C71"/>
    <w:rsid w:val="00457D72"/>
    <w:rsid w:val="00460F14"/>
    <w:rsid w:val="00471FBB"/>
    <w:rsid w:val="00472FA4"/>
    <w:rsid w:val="0048182B"/>
    <w:rsid w:val="004A123D"/>
    <w:rsid w:val="004A5293"/>
    <w:rsid w:val="004B7607"/>
    <w:rsid w:val="004B7E44"/>
    <w:rsid w:val="00502621"/>
    <w:rsid w:val="00512EEE"/>
    <w:rsid w:val="0052709D"/>
    <w:rsid w:val="00530C5A"/>
    <w:rsid w:val="00535397"/>
    <w:rsid w:val="00550160"/>
    <w:rsid w:val="0056188B"/>
    <w:rsid w:val="00566208"/>
    <w:rsid w:val="00567591"/>
    <w:rsid w:val="00590EA7"/>
    <w:rsid w:val="00597EDE"/>
    <w:rsid w:val="005A3232"/>
    <w:rsid w:val="005A6028"/>
    <w:rsid w:val="005C39E3"/>
    <w:rsid w:val="005D69F4"/>
    <w:rsid w:val="005F3224"/>
    <w:rsid w:val="00605F4F"/>
    <w:rsid w:val="00606657"/>
    <w:rsid w:val="00614AF9"/>
    <w:rsid w:val="00625252"/>
    <w:rsid w:val="00630374"/>
    <w:rsid w:val="00633F9F"/>
    <w:rsid w:val="00655418"/>
    <w:rsid w:val="00664A4D"/>
    <w:rsid w:val="00672E92"/>
    <w:rsid w:val="006816B6"/>
    <w:rsid w:val="006820A8"/>
    <w:rsid w:val="00693B1B"/>
    <w:rsid w:val="0069459B"/>
    <w:rsid w:val="0069696A"/>
    <w:rsid w:val="00696E00"/>
    <w:rsid w:val="0069706E"/>
    <w:rsid w:val="006B1A4E"/>
    <w:rsid w:val="006B4942"/>
    <w:rsid w:val="006B6B76"/>
    <w:rsid w:val="006C40D8"/>
    <w:rsid w:val="006D029A"/>
    <w:rsid w:val="006D78E2"/>
    <w:rsid w:val="006E1B51"/>
    <w:rsid w:val="006F001D"/>
    <w:rsid w:val="0070440D"/>
    <w:rsid w:val="00720266"/>
    <w:rsid w:val="007222CC"/>
    <w:rsid w:val="00722B00"/>
    <w:rsid w:val="007266FF"/>
    <w:rsid w:val="007325A5"/>
    <w:rsid w:val="007353D6"/>
    <w:rsid w:val="00742ACE"/>
    <w:rsid w:val="00762D0D"/>
    <w:rsid w:val="00765FAB"/>
    <w:rsid w:val="0078044D"/>
    <w:rsid w:val="007908A4"/>
    <w:rsid w:val="00792276"/>
    <w:rsid w:val="007929D3"/>
    <w:rsid w:val="0079350C"/>
    <w:rsid w:val="007950C6"/>
    <w:rsid w:val="007A725D"/>
    <w:rsid w:val="007C411D"/>
    <w:rsid w:val="007C4352"/>
    <w:rsid w:val="007D1435"/>
    <w:rsid w:val="007D1D69"/>
    <w:rsid w:val="007E2B76"/>
    <w:rsid w:val="007E3707"/>
    <w:rsid w:val="00800656"/>
    <w:rsid w:val="00801100"/>
    <w:rsid w:val="00821C22"/>
    <w:rsid w:val="0082219B"/>
    <w:rsid w:val="00826B49"/>
    <w:rsid w:val="00841935"/>
    <w:rsid w:val="0087442E"/>
    <w:rsid w:val="00891C22"/>
    <w:rsid w:val="008C133A"/>
    <w:rsid w:val="008C32DC"/>
    <w:rsid w:val="008E042B"/>
    <w:rsid w:val="008E1967"/>
    <w:rsid w:val="008E7841"/>
    <w:rsid w:val="008F0767"/>
    <w:rsid w:val="00902209"/>
    <w:rsid w:val="00905541"/>
    <w:rsid w:val="00920DB9"/>
    <w:rsid w:val="00922011"/>
    <w:rsid w:val="009303EF"/>
    <w:rsid w:val="00930EAD"/>
    <w:rsid w:val="009348EA"/>
    <w:rsid w:val="00935925"/>
    <w:rsid w:val="00944AB5"/>
    <w:rsid w:val="009543B1"/>
    <w:rsid w:val="009704F3"/>
    <w:rsid w:val="00977AB6"/>
    <w:rsid w:val="00987BFF"/>
    <w:rsid w:val="00996D00"/>
    <w:rsid w:val="00997F30"/>
    <w:rsid w:val="009B1B73"/>
    <w:rsid w:val="009C2E0A"/>
    <w:rsid w:val="009D39EF"/>
    <w:rsid w:val="009F2C49"/>
    <w:rsid w:val="00A00C07"/>
    <w:rsid w:val="00A03C99"/>
    <w:rsid w:val="00A215BD"/>
    <w:rsid w:val="00A30132"/>
    <w:rsid w:val="00A31598"/>
    <w:rsid w:val="00A33730"/>
    <w:rsid w:val="00A35D0C"/>
    <w:rsid w:val="00A52C58"/>
    <w:rsid w:val="00A54652"/>
    <w:rsid w:val="00A552FC"/>
    <w:rsid w:val="00A55A91"/>
    <w:rsid w:val="00A747CA"/>
    <w:rsid w:val="00A933ED"/>
    <w:rsid w:val="00AB2F1C"/>
    <w:rsid w:val="00AB35B0"/>
    <w:rsid w:val="00AB4216"/>
    <w:rsid w:val="00AC45C7"/>
    <w:rsid w:val="00AD5F11"/>
    <w:rsid w:val="00AD60F9"/>
    <w:rsid w:val="00AE076A"/>
    <w:rsid w:val="00AE1CEC"/>
    <w:rsid w:val="00AE595C"/>
    <w:rsid w:val="00AF0815"/>
    <w:rsid w:val="00AF4ACD"/>
    <w:rsid w:val="00B00B32"/>
    <w:rsid w:val="00B132A9"/>
    <w:rsid w:val="00B2111C"/>
    <w:rsid w:val="00B26605"/>
    <w:rsid w:val="00B4072E"/>
    <w:rsid w:val="00B654D5"/>
    <w:rsid w:val="00B74654"/>
    <w:rsid w:val="00B77731"/>
    <w:rsid w:val="00B82A23"/>
    <w:rsid w:val="00BA0638"/>
    <w:rsid w:val="00BA2793"/>
    <w:rsid w:val="00BB3717"/>
    <w:rsid w:val="00BB7484"/>
    <w:rsid w:val="00BC2C88"/>
    <w:rsid w:val="00BC3110"/>
    <w:rsid w:val="00BC4A51"/>
    <w:rsid w:val="00BC4A89"/>
    <w:rsid w:val="00BC5FB4"/>
    <w:rsid w:val="00BC6647"/>
    <w:rsid w:val="00BD4F08"/>
    <w:rsid w:val="00BE783A"/>
    <w:rsid w:val="00C12239"/>
    <w:rsid w:val="00C167B1"/>
    <w:rsid w:val="00C21C6E"/>
    <w:rsid w:val="00C220E5"/>
    <w:rsid w:val="00C25F3C"/>
    <w:rsid w:val="00C33FE8"/>
    <w:rsid w:val="00C34A75"/>
    <w:rsid w:val="00C34FB8"/>
    <w:rsid w:val="00C369F1"/>
    <w:rsid w:val="00C41E6A"/>
    <w:rsid w:val="00C45E38"/>
    <w:rsid w:val="00C504D3"/>
    <w:rsid w:val="00C52EB0"/>
    <w:rsid w:val="00C6583C"/>
    <w:rsid w:val="00C7439C"/>
    <w:rsid w:val="00C84E4A"/>
    <w:rsid w:val="00C96311"/>
    <w:rsid w:val="00CA4F70"/>
    <w:rsid w:val="00CC2197"/>
    <w:rsid w:val="00CD631A"/>
    <w:rsid w:val="00CF375B"/>
    <w:rsid w:val="00CF5A18"/>
    <w:rsid w:val="00D147C6"/>
    <w:rsid w:val="00D361A7"/>
    <w:rsid w:val="00D378BE"/>
    <w:rsid w:val="00D43E9F"/>
    <w:rsid w:val="00D46414"/>
    <w:rsid w:val="00D50B3D"/>
    <w:rsid w:val="00D52BBB"/>
    <w:rsid w:val="00D623FD"/>
    <w:rsid w:val="00D706B6"/>
    <w:rsid w:val="00D72467"/>
    <w:rsid w:val="00D72DD6"/>
    <w:rsid w:val="00D761E0"/>
    <w:rsid w:val="00D777A0"/>
    <w:rsid w:val="00D86E40"/>
    <w:rsid w:val="00D90C0F"/>
    <w:rsid w:val="00D93B01"/>
    <w:rsid w:val="00D96B7B"/>
    <w:rsid w:val="00DA2BB5"/>
    <w:rsid w:val="00DA438D"/>
    <w:rsid w:val="00DA75D1"/>
    <w:rsid w:val="00DC2206"/>
    <w:rsid w:val="00DC4C2D"/>
    <w:rsid w:val="00DD0286"/>
    <w:rsid w:val="00DD70A6"/>
    <w:rsid w:val="00DE0FA0"/>
    <w:rsid w:val="00DE1DB8"/>
    <w:rsid w:val="00DE6F52"/>
    <w:rsid w:val="00DF6B1F"/>
    <w:rsid w:val="00E10F8B"/>
    <w:rsid w:val="00E11B29"/>
    <w:rsid w:val="00E120BF"/>
    <w:rsid w:val="00E13C5C"/>
    <w:rsid w:val="00E14C66"/>
    <w:rsid w:val="00E21D2A"/>
    <w:rsid w:val="00E3235D"/>
    <w:rsid w:val="00E410FA"/>
    <w:rsid w:val="00E41552"/>
    <w:rsid w:val="00E42904"/>
    <w:rsid w:val="00E449BE"/>
    <w:rsid w:val="00E6081C"/>
    <w:rsid w:val="00E6699B"/>
    <w:rsid w:val="00E71E12"/>
    <w:rsid w:val="00E8125E"/>
    <w:rsid w:val="00E8532B"/>
    <w:rsid w:val="00E86684"/>
    <w:rsid w:val="00E86ADF"/>
    <w:rsid w:val="00E930D6"/>
    <w:rsid w:val="00EA68AC"/>
    <w:rsid w:val="00EC6E7B"/>
    <w:rsid w:val="00ED0B6A"/>
    <w:rsid w:val="00ED5018"/>
    <w:rsid w:val="00ED596B"/>
    <w:rsid w:val="00ED623D"/>
    <w:rsid w:val="00ED6345"/>
    <w:rsid w:val="00F054BF"/>
    <w:rsid w:val="00F21909"/>
    <w:rsid w:val="00F374A7"/>
    <w:rsid w:val="00F5108D"/>
    <w:rsid w:val="00F51171"/>
    <w:rsid w:val="00F56C4C"/>
    <w:rsid w:val="00F57862"/>
    <w:rsid w:val="00F619BB"/>
    <w:rsid w:val="00F7230D"/>
    <w:rsid w:val="00F86F7A"/>
    <w:rsid w:val="00F92113"/>
    <w:rsid w:val="00F9449F"/>
    <w:rsid w:val="00F95162"/>
    <w:rsid w:val="00F96831"/>
    <w:rsid w:val="00FA4E71"/>
    <w:rsid w:val="00FB111B"/>
    <w:rsid w:val="00FB18C4"/>
    <w:rsid w:val="00FB314C"/>
    <w:rsid w:val="00FC0CFB"/>
    <w:rsid w:val="00FC5A1F"/>
    <w:rsid w:val="00FC63B4"/>
    <w:rsid w:val="00FD2734"/>
    <w:rsid w:val="00FE2B21"/>
    <w:rsid w:val="00FF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F63022DB-AE39-4CFD-8EA5-55BD4E8B4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</w:pPr>
    <w:rPr>
      <w:lang w:val="ru-RU" w:eastAsia="zh-CN"/>
    </w:rPr>
  </w:style>
  <w:style w:type="paragraph" w:styleId="3">
    <w:name w:val="heading 3"/>
    <w:basedOn w:val="a"/>
    <w:next w:val="a"/>
    <w:qFormat/>
    <w:pPr>
      <w:keepNext/>
      <w:widowControl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Шрифт абзацу за замовчуванням1"/>
    <w:uiPriority w:val="1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cs="Times New Roman"/>
      <w:b w:val="0"/>
    </w:rPr>
  </w:style>
  <w:style w:type="character" w:customStyle="1" w:styleId="WW8Num2z1">
    <w:name w:val="WW8Num2z1"/>
    <w:rPr>
      <w:rFonts w:cs="Times New Roman"/>
    </w:rPr>
  </w:style>
  <w:style w:type="character" w:customStyle="1" w:styleId="WW8Num3z0">
    <w:name w:val="WW8Num3z0"/>
    <w:rPr>
      <w:rFonts w:ascii="Symbol" w:hAnsi="Symbol" w:cs="Symbol"/>
      <w:sz w:val="26"/>
      <w:szCs w:val="26"/>
      <w:lang w:val="uk-UA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2">
    <w:name w:val="Шрифт абзацу за замовчуванням2"/>
  </w:style>
  <w:style w:type="character" w:customStyle="1" w:styleId="10">
    <w:name w:val="Шрифт абзацу за промовчанням1"/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Times New Roman" w:eastAsia="Times New Roman" w:hAnsi="Times New Roman" w:cs="Times New Roman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9z0">
    <w:name w:val="WW8Num9z0"/>
    <w:rPr>
      <w:rFonts w:cs="Times New Roman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ascii="Times New Roman" w:eastAsia="Times New Roman" w:hAnsi="Times New Roman" w:cs="Times New Roman"/>
      <w:b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2z3">
    <w:name w:val="WW8Num12z3"/>
    <w:rPr>
      <w:rFonts w:ascii="Symbol" w:hAnsi="Symbol" w:cs="Symbol"/>
    </w:rPr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ascii="Symbol" w:hAnsi="Symbol" w:cs="Symbol"/>
      <w:sz w:val="26"/>
      <w:szCs w:val="26"/>
      <w:lang w:val="uk-UA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5z0">
    <w:name w:val="WW8Num15z0"/>
    <w:rPr>
      <w:rFonts w:ascii="Symbol" w:hAnsi="Symbol" w:cs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 w:cs="Wingdings"/>
    </w:rPr>
  </w:style>
  <w:style w:type="character" w:customStyle="1" w:styleId="WW8Num16z0">
    <w:name w:val="WW8Num16z0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11">
    <w:name w:val="Шрифт абзацу за замовчуванням1"/>
  </w:style>
  <w:style w:type="character" w:styleId="a3">
    <w:name w:val="Hyperlink"/>
    <w:rPr>
      <w:rFonts w:cs="Times New Roman"/>
      <w:color w:val="0000FF"/>
      <w:u w:val="single"/>
    </w:rPr>
  </w:style>
  <w:style w:type="character" w:customStyle="1" w:styleId="30">
    <w:name w:val="Заголовок 3 Знак"/>
    <w:rPr>
      <w:rFonts w:ascii="Arial" w:hAnsi="Arial" w:cs="Arial"/>
      <w:b/>
      <w:bCs/>
      <w:sz w:val="26"/>
      <w:szCs w:val="26"/>
      <w:lang w:val="uk-UA" w:bidi="ar-SA"/>
    </w:rPr>
  </w:style>
  <w:style w:type="character" w:customStyle="1" w:styleId="100">
    <w:name w:val="Основний текст + 10"/>
    <w:rPr>
      <w:sz w:val="21"/>
      <w:szCs w:val="21"/>
      <w:lang w:bidi="ar-SA"/>
    </w:rPr>
  </w:style>
  <w:style w:type="character" w:customStyle="1" w:styleId="12">
    <w:name w:val="Основний текст1"/>
    <w:rPr>
      <w:lang w:bidi="ar-SA"/>
    </w:rPr>
  </w:style>
  <w:style w:type="character" w:customStyle="1" w:styleId="a4">
    <w:name w:val="Текст у виносці Знак"/>
    <w:rPr>
      <w:rFonts w:ascii="Segoe UI" w:hAnsi="Segoe UI" w:cs="Segoe UI"/>
      <w:sz w:val="18"/>
      <w:szCs w:val="18"/>
      <w:lang w:val="ru-RU" w:eastAsia="zh-CN"/>
    </w:rPr>
  </w:style>
  <w:style w:type="character" w:customStyle="1" w:styleId="ListLabel1">
    <w:name w:val="ListLabel 1"/>
    <w:rPr>
      <w:rFonts w:cs="Times New Roman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paragraph" w:customStyle="1" w:styleId="13">
    <w:name w:val="Заголовок1"/>
    <w:basedOn w:val="a"/>
    <w:next w:val="a5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pPr>
      <w:widowControl/>
      <w:spacing w:after="120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8">
    <w:name w:val="Покажчик"/>
    <w:basedOn w:val="a"/>
    <w:pPr>
      <w:suppressLineNumbers/>
    </w:pPr>
    <w:rPr>
      <w:rFonts w:cs="Arial"/>
    </w:rPr>
  </w:style>
  <w:style w:type="paragraph" w:customStyle="1" w:styleId="14">
    <w:name w:val="Назва об'єкта1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20">
    <w:name w:val="Назва об'єкта2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5">
    <w:name w:val="Маркірований список1"/>
    <w:basedOn w:val="a"/>
  </w:style>
  <w:style w:type="paragraph" w:customStyle="1" w:styleId="a9">
    <w:name w:val="Вміст таблиці"/>
    <w:basedOn w:val="a"/>
    <w:pPr>
      <w:suppressLineNumbers/>
    </w:pPr>
  </w:style>
  <w:style w:type="paragraph" w:customStyle="1" w:styleId="aa">
    <w:name w:val="Заголовок таблиці"/>
    <w:basedOn w:val="a9"/>
    <w:pPr>
      <w:jc w:val="center"/>
    </w:pPr>
    <w:rPr>
      <w:b/>
      <w:bCs/>
    </w:rPr>
  </w:style>
  <w:style w:type="paragraph" w:customStyle="1" w:styleId="ab">
    <w:name w:val="Вміст рамки"/>
    <w:basedOn w:val="a"/>
  </w:style>
  <w:style w:type="paragraph" w:customStyle="1" w:styleId="16">
    <w:name w:val="Текст у виносці1"/>
    <w:basedOn w:val="a"/>
    <w:rPr>
      <w:rFonts w:ascii="Segoe UI" w:hAnsi="Segoe UI" w:cs="Segoe UI"/>
      <w:sz w:val="18"/>
      <w:szCs w:val="18"/>
    </w:rPr>
  </w:style>
  <w:style w:type="character" w:styleId="ac">
    <w:name w:val="annotation reference"/>
    <w:uiPriority w:val="99"/>
    <w:semiHidden/>
    <w:unhideWhenUsed/>
    <w:rsid w:val="0001302B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01302B"/>
  </w:style>
  <w:style w:type="character" w:customStyle="1" w:styleId="ae">
    <w:name w:val="Текст примітки Знак"/>
    <w:link w:val="ad"/>
    <w:uiPriority w:val="99"/>
    <w:semiHidden/>
    <w:rsid w:val="0001302B"/>
    <w:rPr>
      <w:lang w:val="ru-RU" w:eastAsia="zh-CN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01302B"/>
    <w:rPr>
      <w:b/>
      <w:bCs/>
    </w:rPr>
  </w:style>
  <w:style w:type="character" w:customStyle="1" w:styleId="af0">
    <w:name w:val="Тема примітки Знак"/>
    <w:link w:val="af"/>
    <w:uiPriority w:val="99"/>
    <w:semiHidden/>
    <w:rsid w:val="0001302B"/>
    <w:rPr>
      <w:b/>
      <w:bCs/>
      <w:lang w:val="ru-RU" w:eastAsia="zh-CN"/>
    </w:rPr>
  </w:style>
  <w:style w:type="paragraph" w:styleId="af1">
    <w:name w:val="Balloon Text"/>
    <w:basedOn w:val="a"/>
    <w:link w:val="17"/>
    <w:uiPriority w:val="99"/>
    <w:semiHidden/>
    <w:unhideWhenUsed/>
    <w:rsid w:val="0001302B"/>
    <w:rPr>
      <w:rFonts w:ascii="Segoe UI" w:hAnsi="Segoe UI" w:cs="Segoe UI"/>
      <w:sz w:val="18"/>
      <w:szCs w:val="18"/>
    </w:rPr>
  </w:style>
  <w:style w:type="character" w:customStyle="1" w:styleId="17">
    <w:name w:val="Текст у виносці Знак1"/>
    <w:link w:val="af1"/>
    <w:uiPriority w:val="99"/>
    <w:semiHidden/>
    <w:rsid w:val="0001302B"/>
    <w:rPr>
      <w:rFonts w:ascii="Segoe UI" w:hAnsi="Segoe UI" w:cs="Segoe UI"/>
      <w:sz w:val="18"/>
      <w:szCs w:val="18"/>
      <w:lang w:val="ru-RU" w:eastAsia="zh-CN"/>
    </w:rPr>
  </w:style>
  <w:style w:type="paragraph" w:customStyle="1" w:styleId="18">
    <w:name w:val="Текст выноски1"/>
    <w:basedOn w:val="a"/>
    <w:rsid w:val="00020C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0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da.gov.ua" TargetMode="External"/><Relationship Id="rId3" Type="http://schemas.openxmlformats.org/officeDocument/2006/relationships/styles" Target="styles.xml"/><Relationship Id="rId7" Type="http://schemas.openxmlformats.org/officeDocument/2006/relationships/hyperlink" Target="mailto:doz@loda.gov.u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4209B5-8CA0-4C8B-B080-57DFF279A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3985</Words>
  <Characters>2272</Characters>
  <Application>Microsoft Office Word</Application>
  <DocSecurity>0</DocSecurity>
  <Lines>18</Lines>
  <Paragraphs>12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6245</CharactersWithSpaces>
  <SharedDoc>false</SharedDoc>
  <HLinks>
    <vt:vector size="6" baseType="variant">
      <vt:variant>
        <vt:i4>8192015</vt:i4>
      </vt:variant>
      <vt:variant>
        <vt:i4>0</vt:i4>
      </vt:variant>
      <vt:variant>
        <vt:i4>0</vt:i4>
      </vt:variant>
      <vt:variant>
        <vt:i4>5</vt:i4>
      </vt:variant>
      <vt:variant>
        <vt:lpwstr>mailto:lvivphc.miac@gmail.com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Юрій Голубов</dc:creator>
  <cp:keywords/>
  <cp:lastModifiedBy>User</cp:lastModifiedBy>
  <cp:revision>6</cp:revision>
  <cp:lastPrinted>2022-04-26T12:33:00Z</cp:lastPrinted>
  <dcterms:created xsi:type="dcterms:W3CDTF">2026-03-26T12:18:00Z</dcterms:created>
  <dcterms:modified xsi:type="dcterms:W3CDTF">2026-03-26T12:58:00Z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