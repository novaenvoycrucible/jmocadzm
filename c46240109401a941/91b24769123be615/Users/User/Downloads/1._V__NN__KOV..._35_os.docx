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CF2696" w:rsidRDefault="00CF2696" w:rsidP="00CF2696">
      <w:pPr>
        <w:jc w:val="center"/>
        <w:rPr>
          <w:sz w:val="28"/>
        </w:rPr>
      </w:pPr>
      <w:r>
        <w:rPr>
          <w:noProof/>
          <w:lang w:val="uk-UA" w:eastAsia="uk-UA"/>
        </w:rPr>
        <w:drawing>
          <wp:inline distT="0" distB="0" distL="0" distR="0">
            <wp:extent cx="429260" cy="652145"/>
            <wp:effectExtent l="19050" t="0" r="8890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260" cy="65214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2696" w:rsidRDefault="00CF2696" w:rsidP="00CF2696">
      <w:pPr>
        <w:jc w:val="center"/>
        <w:rPr>
          <w:b/>
          <w:sz w:val="32"/>
          <w:szCs w:val="32"/>
        </w:rPr>
      </w:pPr>
      <w:r>
        <w:rPr>
          <w:sz w:val="28"/>
        </w:rPr>
        <w:t>ЛЬВІВСЬКА ОБЛАСНА ДЕРЖАВНА АДМІНІСТРАЦІЯ</w:t>
      </w:r>
    </w:p>
    <w:p w:rsidR="00CF2696" w:rsidRDefault="00CF2696" w:rsidP="00CF2696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ДЕПАРТАМЕНТ ОХОРОНИ ЗДОРОВ</w:t>
      </w:r>
      <w:r>
        <w:rPr>
          <w:rFonts w:ascii="Symbol" w:hAnsi="Symbol"/>
          <w:b/>
          <w:sz w:val="32"/>
          <w:szCs w:val="32"/>
        </w:rPr>
        <w:t></w:t>
      </w:r>
      <w:r>
        <w:rPr>
          <w:b/>
          <w:sz w:val="32"/>
          <w:szCs w:val="32"/>
        </w:rPr>
        <w:t>Я</w:t>
      </w:r>
    </w:p>
    <w:p w:rsidR="00CF2696" w:rsidRDefault="00CF2696" w:rsidP="00CF2696">
      <w:pPr>
        <w:jc w:val="center"/>
        <w:rPr>
          <w:sz w:val="22"/>
        </w:rPr>
      </w:pPr>
    </w:p>
    <w:p w:rsidR="00CF2696" w:rsidRDefault="00CF2696" w:rsidP="00CF2696">
      <w:pPr>
        <w:jc w:val="center"/>
        <w:rPr>
          <w:sz w:val="22"/>
        </w:rPr>
      </w:pPr>
      <w:r>
        <w:rPr>
          <w:sz w:val="22"/>
        </w:rPr>
        <w:t>вул. Конопницької, 3, м. Львів, 79005 тел.(032) 276 45 92, тел./факс (032) 275 60 37,</w:t>
      </w:r>
    </w:p>
    <w:p w:rsidR="00CF2696" w:rsidRPr="00CF2696" w:rsidRDefault="00CF2696" w:rsidP="00CF2696">
      <w:pPr>
        <w:jc w:val="center"/>
        <w:rPr>
          <w:sz w:val="22"/>
          <w:lang w:val="en-US"/>
        </w:rPr>
      </w:pPr>
      <w:r>
        <w:rPr>
          <w:sz w:val="22"/>
          <w:lang w:val="en-US"/>
        </w:rPr>
        <w:t>e-mail</w:t>
      </w:r>
      <w:r w:rsidRPr="00CF2696">
        <w:rPr>
          <w:sz w:val="22"/>
          <w:lang w:val="en-US"/>
        </w:rPr>
        <w:t xml:space="preserve">: </w:t>
      </w:r>
      <w:hyperlink r:id="rId9" w:history="1">
        <w:r w:rsidRPr="00FC4258">
          <w:rPr>
            <w:rStyle w:val="a3"/>
            <w:sz w:val="22"/>
            <w:lang w:val="en-US"/>
          </w:rPr>
          <w:t>doz</w:t>
        </w:r>
        <w:r w:rsidRPr="00CC7D8F">
          <w:rPr>
            <w:rStyle w:val="a3"/>
            <w:sz w:val="22"/>
            <w:lang w:val="en-US"/>
          </w:rPr>
          <w:t>@</w:t>
        </w:r>
        <w:r w:rsidRPr="00FC4258">
          <w:rPr>
            <w:rStyle w:val="a3"/>
            <w:sz w:val="22"/>
            <w:lang w:val="en-US"/>
          </w:rPr>
          <w:t>loda</w:t>
        </w:r>
        <w:r w:rsidRPr="00CC7D8F">
          <w:rPr>
            <w:rStyle w:val="a3"/>
            <w:sz w:val="22"/>
            <w:lang w:val="en-US"/>
          </w:rPr>
          <w:t>.</w:t>
        </w:r>
        <w:r w:rsidRPr="00FC4258">
          <w:rPr>
            <w:rStyle w:val="a3"/>
            <w:sz w:val="22"/>
            <w:lang w:val="en-US"/>
          </w:rPr>
          <w:t>gov</w:t>
        </w:r>
        <w:r w:rsidRPr="00CC7D8F">
          <w:rPr>
            <w:rStyle w:val="a3"/>
            <w:sz w:val="22"/>
            <w:lang w:val="en-US"/>
          </w:rPr>
          <w:t>.</w:t>
        </w:r>
        <w:r w:rsidRPr="00FC4258">
          <w:rPr>
            <w:rStyle w:val="a3"/>
            <w:sz w:val="22"/>
            <w:lang w:val="en-US"/>
          </w:rPr>
          <w:t>ua</w:t>
        </w:r>
      </w:hyperlink>
      <w:r w:rsidRPr="00CF2696">
        <w:rPr>
          <w:sz w:val="22"/>
          <w:lang w:val="en-US"/>
        </w:rPr>
        <w:t>,</w:t>
      </w:r>
      <w:r>
        <w:rPr>
          <w:sz w:val="22"/>
          <w:lang w:val="en-US"/>
        </w:rPr>
        <w:t>web</w:t>
      </w:r>
      <w:r w:rsidRPr="00CF2696">
        <w:rPr>
          <w:sz w:val="22"/>
          <w:lang w:val="en-US"/>
        </w:rPr>
        <w:t>:</w:t>
      </w:r>
      <w:hyperlink r:id="rId10" w:history="1">
        <w:r w:rsidRPr="00CC7D8F">
          <w:rPr>
            <w:rStyle w:val="a3"/>
            <w:sz w:val="22"/>
            <w:szCs w:val="22"/>
            <w:lang w:val="en-US"/>
          </w:rPr>
          <w:t>http</w:t>
        </w:r>
        <w:r w:rsidRPr="00FC4258">
          <w:rPr>
            <w:rStyle w:val="a3"/>
            <w:sz w:val="22"/>
            <w:szCs w:val="22"/>
            <w:lang w:val="en-US"/>
          </w:rPr>
          <w:t>s</w:t>
        </w:r>
        <w:r w:rsidRPr="00CC7D8F">
          <w:rPr>
            <w:rStyle w:val="a3"/>
            <w:sz w:val="22"/>
            <w:szCs w:val="22"/>
            <w:lang w:val="en-US"/>
          </w:rPr>
          <w:t>://loda.gov.ua</w:t>
        </w:r>
      </w:hyperlink>
    </w:p>
    <w:p w:rsidR="00CF2696" w:rsidRPr="00CC7D8F" w:rsidRDefault="00CF2696" w:rsidP="00CF2696">
      <w:pPr>
        <w:jc w:val="center"/>
      </w:pPr>
      <w:r>
        <w:t>Код ЄДРПОУ 02013047</w:t>
      </w:r>
    </w:p>
    <w:p w:rsidR="00CF2696" w:rsidRDefault="00CF2696" w:rsidP="00CF2696">
      <w:pPr>
        <w:tabs>
          <w:tab w:val="left" w:pos="8955"/>
        </w:tabs>
        <w:jc w:val="center"/>
        <w:rPr>
          <w:sz w:val="22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928"/>
        <w:gridCol w:w="4819"/>
      </w:tblGrid>
      <w:tr w:rsidR="00CF2696" w:rsidRPr="00F47356" w:rsidTr="00B3302F">
        <w:tc>
          <w:tcPr>
            <w:tcW w:w="4928" w:type="dxa"/>
            <w:shd w:val="clear" w:color="auto" w:fill="auto"/>
          </w:tcPr>
          <w:p w:rsidR="00CF2696" w:rsidRPr="00F47356" w:rsidRDefault="00CF2696" w:rsidP="00B3302F">
            <w:pPr>
              <w:rPr>
                <w:color w:val="000000"/>
                <w:sz w:val="26"/>
                <w:szCs w:val="26"/>
              </w:rPr>
            </w:pPr>
            <w:r w:rsidRPr="00F47356">
              <w:rPr>
                <w:color w:val="000000"/>
                <w:sz w:val="26"/>
                <w:szCs w:val="26"/>
              </w:rPr>
              <w:t>__________ № __________</w:t>
            </w:r>
          </w:p>
        </w:tc>
        <w:tc>
          <w:tcPr>
            <w:tcW w:w="4819" w:type="dxa"/>
            <w:shd w:val="clear" w:color="auto" w:fill="auto"/>
          </w:tcPr>
          <w:p w:rsidR="00CF2696" w:rsidRPr="00F47356" w:rsidRDefault="00CF2696" w:rsidP="00B3302F">
            <w:pPr>
              <w:jc w:val="right"/>
              <w:rPr>
                <w:color w:val="000000"/>
                <w:sz w:val="26"/>
                <w:szCs w:val="26"/>
              </w:rPr>
            </w:pPr>
            <w:r w:rsidRPr="00F47356">
              <w:rPr>
                <w:color w:val="000000"/>
                <w:sz w:val="26"/>
                <w:szCs w:val="26"/>
              </w:rPr>
              <w:t>на № __________ від __________</w:t>
            </w:r>
          </w:p>
        </w:tc>
      </w:tr>
    </w:tbl>
    <w:p w:rsidR="00CF2696" w:rsidRDefault="00CF2696" w:rsidP="00CF2696"/>
    <w:p w:rsidR="004019DF" w:rsidRPr="004E6E55" w:rsidRDefault="00DC6084" w:rsidP="004019DF">
      <w:pPr>
        <w:spacing w:line="276" w:lineRule="auto"/>
        <w:ind w:left="4820"/>
        <w:jc w:val="both"/>
        <w:rPr>
          <w:sz w:val="28"/>
          <w:szCs w:val="28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72390" distB="72390" distL="122555" distR="0" simplePos="0" relativeHeight="251658240" behindDoc="0" locked="0" layoutInCell="1" allowOverlap="1">
                <wp:simplePos x="0" y="0"/>
                <wp:positionH relativeFrom="column">
                  <wp:align>right</wp:align>
                </wp:positionH>
                <wp:positionV relativeFrom="paragraph">
                  <wp:posOffset>129540</wp:posOffset>
                </wp:positionV>
                <wp:extent cx="2674620" cy="850900"/>
                <wp:effectExtent l="5080" t="1270" r="6350" b="5080"/>
                <wp:wrapNone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4620" cy="85090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B0A55" w:rsidRDefault="006E1B51">
                            <w:pPr>
                              <w:pStyle w:val="ab"/>
                              <w:rPr>
                                <w:b/>
                                <w:color w:val="000000"/>
                                <w:sz w:val="28"/>
                                <w:szCs w:val="28"/>
                                <w:lang w:val="uk-UA"/>
                              </w:rPr>
                            </w:pPr>
                            <w:r w:rsidRPr="006E1B51">
                              <w:rPr>
                                <w:b/>
                                <w:color w:val="000000"/>
                                <w:sz w:val="28"/>
                                <w:szCs w:val="28"/>
                                <w:lang w:val="uk-UA"/>
                              </w:rPr>
                              <w:t xml:space="preserve">Керівникам закладів </w:t>
                            </w:r>
                          </w:p>
                          <w:p w:rsidR="006B1A4E" w:rsidRDefault="006E1B51">
                            <w:pPr>
                              <w:pStyle w:val="ab"/>
                              <w:rPr>
                                <w:b/>
                                <w:color w:val="000000"/>
                                <w:sz w:val="28"/>
                                <w:szCs w:val="28"/>
                                <w:lang w:val="uk-UA"/>
                              </w:rPr>
                            </w:pPr>
                            <w:r w:rsidRPr="006E1B51">
                              <w:rPr>
                                <w:b/>
                                <w:color w:val="000000"/>
                                <w:sz w:val="28"/>
                                <w:szCs w:val="28"/>
                                <w:lang w:val="uk-UA"/>
                              </w:rPr>
                              <w:t xml:space="preserve">охорони здоров’я </w:t>
                            </w:r>
                          </w:p>
                          <w:p w:rsidR="00CB0A55" w:rsidRPr="006E1B51" w:rsidRDefault="00CB0A55">
                            <w:pPr>
                              <w:pStyle w:val="ab"/>
                              <w:rPr>
                                <w:b/>
                                <w:sz w:val="28"/>
                                <w:szCs w:val="28"/>
                                <w:lang w:val="uk-UA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8"/>
                                <w:szCs w:val="28"/>
                                <w:lang w:val="uk-UA"/>
                              </w:rPr>
                              <w:t>Львівської області</w:t>
                            </w:r>
                          </w:p>
                        </w:txbxContent>
                      </wps:txbx>
                      <wps:bodyPr rot="0" vert="horz" wrap="square" lIns="1905" tIns="1905" rIns="1905" bIns="1905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59.4pt;margin-top:10.2pt;width:210.6pt;height:67pt;z-index:251658240;visibility:visible;mso-wrap-style:square;mso-width-percent:0;mso-height-percent:0;mso-wrap-distance-left:9.65pt;mso-wrap-distance-top:5.7pt;mso-wrap-distance-right:0;mso-wrap-distance-bottom:5.7pt;mso-position-horizontal:righ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" stroked="f">
                <v:fill opacity="0"/>
                <v:textbox inset=".15pt,.15pt,.15pt,.15pt">
                  <w:txbxContent>
                    <w:p w:rsidR="00CB0A55" w:rsidRDefault="006E1B51">
                      <w:pPr>
                        <w:pStyle w:val="ab"/>
                        <w:rPr>
                          <w:b/>
                          <w:color w:val="000000"/>
                          <w:sz w:val="28"/>
                          <w:szCs w:val="28"/>
                          <w:lang w:val="uk-UA"/>
                        </w:rPr>
                      </w:pPr>
                      <w:r w:rsidRPr="006E1B51">
                        <w:rPr>
                          <w:b/>
                          <w:color w:val="000000"/>
                          <w:sz w:val="28"/>
                          <w:szCs w:val="28"/>
                          <w:lang w:val="uk-UA"/>
                        </w:rPr>
                        <w:t xml:space="preserve">Керівникам закладів </w:t>
                      </w:r>
                    </w:p>
                    <w:p w:rsidR="006B1A4E" w:rsidRDefault="006E1B51">
                      <w:pPr>
                        <w:pStyle w:val="ab"/>
                        <w:rPr>
                          <w:b/>
                          <w:color w:val="000000"/>
                          <w:sz w:val="28"/>
                          <w:szCs w:val="28"/>
                          <w:lang w:val="uk-UA"/>
                        </w:rPr>
                      </w:pPr>
                      <w:r w:rsidRPr="006E1B51">
                        <w:rPr>
                          <w:b/>
                          <w:color w:val="000000"/>
                          <w:sz w:val="28"/>
                          <w:szCs w:val="28"/>
                          <w:lang w:val="uk-UA"/>
                        </w:rPr>
                        <w:t xml:space="preserve">охорони здоров’я </w:t>
                      </w:r>
                    </w:p>
                    <w:p w:rsidR="00CB0A55" w:rsidRPr="006E1B51" w:rsidRDefault="00CB0A55">
                      <w:pPr>
                        <w:pStyle w:val="ab"/>
                        <w:rPr>
                          <w:b/>
                          <w:sz w:val="28"/>
                          <w:szCs w:val="28"/>
                          <w:lang w:val="uk-UA"/>
                        </w:rPr>
                      </w:pPr>
                      <w:r>
                        <w:rPr>
                          <w:b/>
                          <w:color w:val="000000"/>
                          <w:sz w:val="28"/>
                          <w:szCs w:val="28"/>
                          <w:lang w:val="uk-UA"/>
                        </w:rPr>
                        <w:t>Львівської області</w:t>
                      </w:r>
                    </w:p>
                  </w:txbxContent>
                </v:textbox>
              </v:shape>
            </w:pict>
          </mc:Fallback>
        </mc:AlternateContent>
      </w:r>
    </w:p>
    <w:p w:rsidR="006B1A4E" w:rsidRDefault="00DC6084">
      <w:pPr>
        <w:rPr>
          <w:lang w:val="uk-UA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align>right</wp:align>
                </wp:positionH>
                <wp:positionV relativeFrom="paragraph">
                  <wp:posOffset>146685</wp:posOffset>
                </wp:positionV>
                <wp:extent cx="3142615" cy="598170"/>
                <wp:effectExtent l="0" t="3810" r="4445" b="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42615" cy="5981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4CE967D" id="Text Box 2" o:spid="_x0000_s1026" type="#_x0000_t202" style="position:absolute;margin-left:196.25pt;margin-top:11.55pt;width:247.45pt;height:47.1pt;z-index:251657216;visibility:visible;mso-wrap-style:non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" filled="f" stroked="f" strokecolor="#3465a4">
                <v:stroke joinstyle="round"/>
                <w10:wrap type="square"/>
              </v:shape>
            </w:pict>
          </mc:Fallback>
        </mc:AlternateContent>
      </w:r>
    </w:p>
    <w:p w:rsidR="006B1A4E" w:rsidRDefault="006B1A4E" w:rsidP="00FD302C">
      <w:pPr>
        <w:jc w:val="both"/>
        <w:rPr>
          <w:sz w:val="28"/>
          <w:szCs w:val="28"/>
          <w:lang w:val="uk-UA"/>
        </w:rPr>
      </w:pPr>
    </w:p>
    <w:p w:rsidR="006B1A4E" w:rsidRDefault="006B1A4E">
      <w:pPr>
        <w:jc w:val="both"/>
        <w:rPr>
          <w:b/>
          <w:bCs/>
          <w:i/>
          <w:iCs/>
          <w:sz w:val="26"/>
          <w:szCs w:val="26"/>
          <w:lang w:val="uk-UA"/>
        </w:rPr>
      </w:pPr>
    </w:p>
    <w:p w:rsidR="00973C4B" w:rsidRDefault="006B1A4E" w:rsidP="00973C4B">
      <w:pPr>
        <w:jc w:val="both"/>
      </w:pPr>
      <w:r>
        <w:rPr>
          <w:b/>
          <w:bCs/>
          <w:i/>
          <w:iCs/>
          <w:sz w:val="26"/>
          <w:szCs w:val="26"/>
          <w:lang w:val="uk-UA"/>
        </w:rPr>
        <w:t>Про розшук громадян</w:t>
      </w:r>
    </w:p>
    <w:p w:rsidR="00973C4B" w:rsidRPr="00973C4B" w:rsidRDefault="00973C4B" w:rsidP="00973C4B">
      <w:pPr>
        <w:jc w:val="both"/>
      </w:pPr>
    </w:p>
    <w:p w:rsidR="00973C4B" w:rsidRPr="00973C4B" w:rsidRDefault="00CF2696" w:rsidP="00973C4B">
      <w:pPr>
        <w:ind w:firstLine="709"/>
        <w:jc w:val="both"/>
        <w:rPr>
          <w:sz w:val="26"/>
          <w:szCs w:val="26"/>
          <w:lang w:val="uk-UA"/>
        </w:rPr>
      </w:pPr>
      <w:r>
        <w:rPr>
          <w:sz w:val="26"/>
          <w:szCs w:val="26"/>
          <w:lang w:val="uk-UA"/>
        </w:rPr>
        <w:t xml:space="preserve">Департамент охорони здоров’я </w:t>
      </w:r>
      <w:r w:rsidR="004019DF">
        <w:rPr>
          <w:sz w:val="26"/>
          <w:szCs w:val="26"/>
          <w:lang w:val="uk-UA"/>
        </w:rPr>
        <w:t xml:space="preserve">Львівської обласної державної адміністрації на вимогу </w:t>
      </w:r>
      <w:r w:rsidR="005D69F4">
        <w:rPr>
          <w:sz w:val="26"/>
          <w:szCs w:val="26"/>
          <w:lang w:val="uk-UA"/>
        </w:rPr>
        <w:t>Н</w:t>
      </w:r>
      <w:r w:rsidR="004019DF">
        <w:rPr>
          <w:sz w:val="26"/>
          <w:szCs w:val="26"/>
          <w:lang w:val="uk-UA"/>
        </w:rPr>
        <w:t xml:space="preserve">аціональної поліції України стосовно громадян, які перебувають у розшуку, </w:t>
      </w:r>
      <w:r w:rsidR="004019DF">
        <w:rPr>
          <w:b/>
          <w:bCs/>
          <w:sz w:val="26"/>
          <w:szCs w:val="26"/>
          <w:u w:val="single"/>
          <w:lang w:val="uk-UA"/>
        </w:rPr>
        <w:t xml:space="preserve">зобов’язує вас </w:t>
      </w:r>
      <w:r w:rsidR="00206E30">
        <w:rPr>
          <w:b/>
          <w:bCs/>
          <w:sz w:val="26"/>
          <w:szCs w:val="26"/>
          <w:u w:val="single"/>
          <w:lang w:val="uk-UA"/>
        </w:rPr>
        <w:t xml:space="preserve">до </w:t>
      </w:r>
      <w:r w:rsidR="00AF3A90">
        <w:rPr>
          <w:b/>
          <w:bCs/>
          <w:sz w:val="26"/>
          <w:szCs w:val="26"/>
          <w:u w:val="single"/>
          <w:lang w:val="uk-UA"/>
        </w:rPr>
        <w:t>1</w:t>
      </w:r>
      <w:r w:rsidR="00B13C3D">
        <w:rPr>
          <w:b/>
          <w:bCs/>
          <w:sz w:val="26"/>
          <w:szCs w:val="26"/>
          <w:u w:val="single"/>
          <w:lang w:val="uk-UA"/>
        </w:rPr>
        <w:t>5</w:t>
      </w:r>
      <w:r w:rsidR="00AF3A90">
        <w:rPr>
          <w:b/>
          <w:bCs/>
          <w:sz w:val="26"/>
          <w:szCs w:val="26"/>
          <w:u w:val="single"/>
          <w:lang w:val="uk-UA"/>
        </w:rPr>
        <w:t xml:space="preserve"> травня</w:t>
      </w:r>
      <w:r w:rsidR="004019DF">
        <w:rPr>
          <w:b/>
          <w:bCs/>
          <w:sz w:val="26"/>
          <w:szCs w:val="26"/>
          <w:u w:val="single"/>
          <w:lang w:val="uk-UA"/>
        </w:rPr>
        <w:t xml:space="preserve"> 202</w:t>
      </w:r>
      <w:r w:rsidR="004A52BC">
        <w:rPr>
          <w:b/>
          <w:bCs/>
          <w:sz w:val="26"/>
          <w:szCs w:val="26"/>
          <w:u w:val="single"/>
          <w:lang w:val="uk-UA"/>
        </w:rPr>
        <w:t>4</w:t>
      </w:r>
      <w:r w:rsidR="004019DF">
        <w:rPr>
          <w:b/>
          <w:bCs/>
          <w:sz w:val="26"/>
          <w:szCs w:val="26"/>
          <w:u w:val="single"/>
          <w:lang w:val="uk-UA"/>
        </w:rPr>
        <w:t xml:space="preserve"> року</w:t>
      </w:r>
      <w:r w:rsidR="004019DF">
        <w:rPr>
          <w:sz w:val="26"/>
          <w:szCs w:val="26"/>
          <w:lang w:val="uk-UA"/>
        </w:rPr>
        <w:t xml:space="preserve"> повідомити </w:t>
      </w:r>
      <w:bookmarkStart w:id="0" w:name="_Hlk101875120"/>
      <w:r w:rsidR="0064410E" w:rsidRPr="00FD7273">
        <w:rPr>
          <w:sz w:val="26"/>
          <w:szCs w:val="26"/>
          <w:lang w:val="uk-UA"/>
        </w:rPr>
        <w:t xml:space="preserve">КНП ЛОР "Львівський обласний інформаційно-аналітичний центр медичної статистики" на тел./факс (032) 276-93-28 або на електронну пошту </w:t>
      </w:r>
      <w:r w:rsidR="0064410E" w:rsidRPr="0064410E">
        <w:rPr>
          <w:sz w:val="26"/>
          <w:szCs w:val="26"/>
        </w:rPr>
        <w:t>lvivphc</w:t>
      </w:r>
      <w:r w:rsidR="0064410E" w:rsidRPr="00FD7273">
        <w:rPr>
          <w:sz w:val="26"/>
          <w:szCs w:val="26"/>
          <w:lang w:val="uk-UA"/>
        </w:rPr>
        <w:t>.</w:t>
      </w:r>
      <w:r w:rsidR="0064410E" w:rsidRPr="0064410E">
        <w:rPr>
          <w:sz w:val="26"/>
          <w:szCs w:val="26"/>
        </w:rPr>
        <w:t>miac</w:t>
      </w:r>
      <w:r w:rsidR="0064410E" w:rsidRPr="00FD7273">
        <w:rPr>
          <w:sz w:val="26"/>
          <w:szCs w:val="26"/>
          <w:lang w:val="uk-UA"/>
        </w:rPr>
        <w:t>@</w:t>
      </w:r>
      <w:r w:rsidR="0064410E" w:rsidRPr="0064410E">
        <w:rPr>
          <w:sz w:val="26"/>
          <w:szCs w:val="26"/>
        </w:rPr>
        <w:t>gmail</w:t>
      </w:r>
      <w:r w:rsidR="0064410E" w:rsidRPr="00FD7273">
        <w:rPr>
          <w:sz w:val="26"/>
          <w:szCs w:val="26"/>
          <w:lang w:val="uk-UA"/>
        </w:rPr>
        <w:t>.</w:t>
      </w:r>
      <w:r w:rsidR="0064410E" w:rsidRPr="0064410E">
        <w:rPr>
          <w:sz w:val="26"/>
          <w:szCs w:val="26"/>
        </w:rPr>
        <w:t>com</w:t>
      </w:r>
      <w:r w:rsidR="0064410E" w:rsidRPr="00FD7273">
        <w:rPr>
          <w:sz w:val="26"/>
          <w:szCs w:val="26"/>
          <w:lang w:val="uk-UA"/>
        </w:rPr>
        <w:t xml:space="preserve"> чи проходили профілактичний огляд, перебували (перебувають) на амбулаторному, стаціонарному лікуванні та знаходяться (знаходились) на диспансерному обліку</w:t>
      </w:r>
      <w:r w:rsidR="0064410E">
        <w:rPr>
          <w:sz w:val="26"/>
          <w:szCs w:val="26"/>
          <w:lang w:val="uk-UA"/>
        </w:rPr>
        <w:t xml:space="preserve"> </w:t>
      </w:r>
      <w:r w:rsidR="004019DF">
        <w:rPr>
          <w:sz w:val="26"/>
          <w:szCs w:val="26"/>
          <w:lang w:val="uk-UA"/>
        </w:rPr>
        <w:t>громадяни</w:t>
      </w:r>
      <w:bookmarkEnd w:id="0"/>
      <w:r w:rsidR="00AF3A90">
        <w:rPr>
          <w:sz w:val="26"/>
          <w:szCs w:val="26"/>
          <w:lang w:val="uk-UA"/>
        </w:rPr>
        <w:t>:</w:t>
      </w:r>
    </w:p>
    <w:tbl>
      <w:tblPr>
        <w:tblW w:w="9632" w:type="dxa"/>
        <w:jc w:val="center"/>
        <w:tblLayout w:type="fixed"/>
        <w:tblLook w:val="0000" w:firstRow="0" w:lastRow="0" w:firstColumn="0" w:lastColumn="0" w:noHBand="0" w:noVBand="0"/>
      </w:tblPr>
      <w:tblGrid>
        <w:gridCol w:w="714"/>
        <w:gridCol w:w="2290"/>
        <w:gridCol w:w="1669"/>
        <w:gridCol w:w="2715"/>
        <w:gridCol w:w="2244"/>
      </w:tblGrid>
      <w:tr w:rsidR="006B1A4E" w:rsidRPr="00A313CF" w:rsidTr="0072481C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1A4E" w:rsidRPr="00A313CF" w:rsidRDefault="006B1A4E">
            <w:pPr>
              <w:jc w:val="center"/>
              <w:rPr>
                <w:sz w:val="22"/>
                <w:szCs w:val="22"/>
                <w:lang w:val="uk-UA"/>
              </w:rPr>
            </w:pPr>
            <w:r w:rsidRPr="00A313CF">
              <w:rPr>
                <w:b/>
                <w:bCs/>
                <w:sz w:val="22"/>
                <w:szCs w:val="22"/>
                <w:lang w:val="uk-UA"/>
              </w:rPr>
              <w:t>№ з/п</w:t>
            </w: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1A4E" w:rsidRPr="00A313CF" w:rsidRDefault="006B1A4E">
            <w:pPr>
              <w:jc w:val="center"/>
              <w:rPr>
                <w:sz w:val="22"/>
                <w:szCs w:val="22"/>
                <w:lang w:val="uk-UA"/>
              </w:rPr>
            </w:pPr>
            <w:r w:rsidRPr="00A313CF">
              <w:rPr>
                <w:b/>
                <w:bCs/>
                <w:sz w:val="22"/>
                <w:szCs w:val="22"/>
                <w:lang w:val="uk-UA"/>
              </w:rPr>
              <w:t>П.І.П.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1A4E" w:rsidRPr="00A313CF" w:rsidRDefault="006B1A4E">
            <w:pPr>
              <w:jc w:val="center"/>
              <w:rPr>
                <w:sz w:val="22"/>
                <w:szCs w:val="22"/>
                <w:lang w:val="uk-UA"/>
              </w:rPr>
            </w:pPr>
            <w:r w:rsidRPr="00A313CF">
              <w:rPr>
                <w:b/>
                <w:bCs/>
                <w:sz w:val="22"/>
                <w:szCs w:val="22"/>
                <w:lang w:val="uk-UA"/>
              </w:rPr>
              <w:t>Рік народження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1A4E" w:rsidRPr="00A313CF" w:rsidRDefault="0072481C">
            <w:pPr>
              <w:jc w:val="center"/>
              <w:rPr>
                <w:sz w:val="22"/>
                <w:szCs w:val="22"/>
                <w:lang w:val="uk-UA"/>
              </w:rPr>
            </w:pPr>
            <w:r w:rsidRPr="00A313CF">
              <w:rPr>
                <w:b/>
                <w:bCs/>
                <w:sz w:val="22"/>
                <w:szCs w:val="22"/>
                <w:lang w:val="uk-UA"/>
              </w:rPr>
              <w:t>М</w:t>
            </w:r>
            <w:r w:rsidR="006B1A4E" w:rsidRPr="00A313CF">
              <w:rPr>
                <w:b/>
                <w:bCs/>
                <w:sz w:val="22"/>
                <w:szCs w:val="22"/>
                <w:lang w:val="uk-UA"/>
              </w:rPr>
              <w:t>ісце проживання (реєстрації)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B1A4E" w:rsidRPr="00A313CF" w:rsidRDefault="006B1A4E">
            <w:pPr>
              <w:jc w:val="center"/>
              <w:rPr>
                <w:sz w:val="22"/>
                <w:szCs w:val="22"/>
                <w:lang w:val="uk-UA"/>
              </w:rPr>
            </w:pPr>
            <w:r w:rsidRPr="00A313CF">
              <w:rPr>
                <w:b/>
                <w:bCs/>
                <w:sz w:val="22"/>
                <w:szCs w:val="22"/>
                <w:lang w:val="uk-UA"/>
              </w:rPr>
              <w:t>Перевірку здійснити за період</w:t>
            </w:r>
          </w:p>
        </w:tc>
      </w:tr>
      <w:tr w:rsidR="00FD7273" w:rsidRPr="00A313CF" w:rsidTr="0072481C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A313CF" w:rsidRDefault="00FD7273" w:rsidP="00375040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b/>
                <w:bCs/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A313CF" w:rsidRDefault="00AF3A90" w:rsidP="00375040">
            <w:pPr>
              <w:rPr>
                <w:sz w:val="22"/>
                <w:szCs w:val="22"/>
                <w:lang w:val="uk-UA"/>
              </w:rPr>
            </w:pPr>
            <w:r w:rsidRPr="00A313CF">
              <w:rPr>
                <w:sz w:val="22"/>
                <w:szCs w:val="22"/>
                <w:lang w:val="uk-UA"/>
              </w:rPr>
              <w:t>Вінніков Сергій Костянтинович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A313CF" w:rsidRDefault="00AF3A90" w:rsidP="00375040">
            <w:pPr>
              <w:rPr>
                <w:sz w:val="22"/>
                <w:szCs w:val="22"/>
                <w:lang w:val="uk-UA"/>
              </w:rPr>
            </w:pPr>
            <w:r w:rsidRPr="00A313CF">
              <w:rPr>
                <w:sz w:val="22"/>
                <w:szCs w:val="22"/>
                <w:lang w:val="uk-UA"/>
              </w:rPr>
              <w:t>08.02.1978р.н.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A313CF" w:rsidRDefault="00AF3A90" w:rsidP="00375040">
            <w:pPr>
              <w:rPr>
                <w:sz w:val="22"/>
                <w:szCs w:val="22"/>
                <w:lang w:val="uk-UA"/>
              </w:rPr>
            </w:pPr>
            <w:r w:rsidRPr="00A313CF">
              <w:rPr>
                <w:sz w:val="22"/>
                <w:szCs w:val="22"/>
                <w:lang w:val="uk-UA"/>
              </w:rPr>
              <w:t>невідомо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7273" w:rsidRPr="00A313CF" w:rsidRDefault="00FD7273" w:rsidP="00375040">
            <w:pPr>
              <w:jc w:val="center"/>
              <w:rPr>
                <w:sz w:val="22"/>
                <w:szCs w:val="22"/>
                <w:lang w:val="uk-UA"/>
              </w:rPr>
            </w:pPr>
            <w:r w:rsidRPr="00A313CF">
              <w:rPr>
                <w:sz w:val="22"/>
                <w:szCs w:val="22"/>
                <w:lang w:val="uk-UA"/>
              </w:rPr>
              <w:t xml:space="preserve">з </w:t>
            </w:r>
            <w:r w:rsidR="00AF3A90" w:rsidRPr="00A313CF">
              <w:rPr>
                <w:sz w:val="22"/>
                <w:szCs w:val="22"/>
                <w:lang w:val="uk-UA"/>
              </w:rPr>
              <w:t>24</w:t>
            </w:r>
            <w:r w:rsidRPr="00A313CF">
              <w:rPr>
                <w:sz w:val="22"/>
                <w:szCs w:val="22"/>
                <w:lang w:val="uk-UA"/>
              </w:rPr>
              <w:t>.0</w:t>
            </w:r>
            <w:r w:rsidR="00AF3A90" w:rsidRPr="00A313CF">
              <w:rPr>
                <w:sz w:val="22"/>
                <w:szCs w:val="22"/>
                <w:lang w:val="uk-UA"/>
              </w:rPr>
              <w:t>2</w:t>
            </w:r>
            <w:r w:rsidR="004A52BC" w:rsidRPr="00A313CF">
              <w:rPr>
                <w:sz w:val="22"/>
                <w:szCs w:val="22"/>
                <w:lang w:val="uk-UA"/>
              </w:rPr>
              <w:t>.</w:t>
            </w:r>
            <w:r w:rsidRPr="00A313CF">
              <w:rPr>
                <w:sz w:val="22"/>
                <w:szCs w:val="22"/>
                <w:lang w:val="uk-UA"/>
              </w:rPr>
              <w:t>202</w:t>
            </w:r>
            <w:r w:rsidR="00AF3A90" w:rsidRPr="00A313CF">
              <w:rPr>
                <w:sz w:val="22"/>
                <w:szCs w:val="22"/>
                <w:lang w:val="uk-UA"/>
              </w:rPr>
              <w:t>2</w:t>
            </w:r>
            <w:r w:rsidRPr="00A313CF">
              <w:rPr>
                <w:sz w:val="22"/>
                <w:szCs w:val="22"/>
                <w:lang w:val="uk-UA"/>
              </w:rPr>
              <w:t>р.</w:t>
            </w:r>
          </w:p>
          <w:p w:rsidR="00FD7273" w:rsidRPr="00A313CF" w:rsidRDefault="00FD7273" w:rsidP="00375040">
            <w:pPr>
              <w:jc w:val="center"/>
              <w:rPr>
                <w:sz w:val="22"/>
                <w:szCs w:val="22"/>
              </w:rPr>
            </w:pPr>
            <w:r w:rsidRPr="00A313CF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4019DF" w:rsidRPr="00A313CF" w:rsidTr="0072481C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019DF" w:rsidRPr="00A313CF" w:rsidRDefault="004019DF" w:rsidP="004019DF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b/>
                <w:bCs/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019DF" w:rsidRPr="00A313CF" w:rsidRDefault="00AF3A90" w:rsidP="00D83D70">
            <w:pPr>
              <w:rPr>
                <w:sz w:val="22"/>
                <w:szCs w:val="22"/>
                <w:lang w:val="uk-UA"/>
              </w:rPr>
            </w:pPr>
            <w:r w:rsidRPr="00A313CF">
              <w:rPr>
                <w:sz w:val="22"/>
                <w:szCs w:val="22"/>
                <w:lang w:val="uk-UA"/>
              </w:rPr>
              <w:t>Вітренко Ельвіра Валентинівна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019DF" w:rsidRPr="00A313CF" w:rsidRDefault="00AF3A90" w:rsidP="004019DF">
            <w:pPr>
              <w:rPr>
                <w:sz w:val="22"/>
                <w:szCs w:val="22"/>
                <w:lang w:val="uk-UA"/>
              </w:rPr>
            </w:pPr>
            <w:r w:rsidRPr="00A313CF">
              <w:rPr>
                <w:sz w:val="22"/>
                <w:szCs w:val="22"/>
                <w:lang w:val="uk-UA"/>
              </w:rPr>
              <w:t>28.12.1967р.н.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019DF" w:rsidRPr="00A313CF" w:rsidRDefault="00AF3A90" w:rsidP="00FD7273">
            <w:pPr>
              <w:rPr>
                <w:sz w:val="22"/>
                <w:szCs w:val="22"/>
                <w:lang w:val="uk-UA"/>
              </w:rPr>
            </w:pPr>
            <w:r w:rsidRPr="00A313CF">
              <w:rPr>
                <w:sz w:val="22"/>
                <w:szCs w:val="22"/>
                <w:lang w:val="uk-UA"/>
              </w:rPr>
              <w:t>невідомо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019DF" w:rsidRPr="00A313CF" w:rsidRDefault="004019DF" w:rsidP="004019DF">
            <w:pPr>
              <w:jc w:val="center"/>
              <w:rPr>
                <w:sz w:val="22"/>
                <w:szCs w:val="22"/>
                <w:lang w:val="uk-UA"/>
              </w:rPr>
            </w:pPr>
            <w:r w:rsidRPr="00A313CF">
              <w:rPr>
                <w:sz w:val="22"/>
                <w:szCs w:val="22"/>
                <w:lang w:val="uk-UA"/>
              </w:rPr>
              <w:t xml:space="preserve">з </w:t>
            </w:r>
            <w:r w:rsidR="00D83D70" w:rsidRPr="00A313CF">
              <w:rPr>
                <w:sz w:val="22"/>
                <w:szCs w:val="22"/>
                <w:lang w:val="uk-UA"/>
              </w:rPr>
              <w:t>01.0</w:t>
            </w:r>
            <w:r w:rsidR="004A52BC" w:rsidRPr="00A313CF">
              <w:rPr>
                <w:sz w:val="22"/>
                <w:szCs w:val="22"/>
                <w:lang w:val="uk-UA"/>
              </w:rPr>
              <w:t>1</w:t>
            </w:r>
            <w:r w:rsidR="005D69F4" w:rsidRPr="00A313CF">
              <w:rPr>
                <w:sz w:val="22"/>
                <w:szCs w:val="22"/>
                <w:lang w:val="uk-UA"/>
              </w:rPr>
              <w:t>.20</w:t>
            </w:r>
            <w:r w:rsidR="00AF3A90" w:rsidRPr="00A313CF">
              <w:rPr>
                <w:sz w:val="22"/>
                <w:szCs w:val="22"/>
                <w:lang w:val="uk-UA"/>
              </w:rPr>
              <w:t>18</w:t>
            </w:r>
            <w:r w:rsidRPr="00A313CF">
              <w:rPr>
                <w:sz w:val="22"/>
                <w:szCs w:val="22"/>
                <w:lang w:val="uk-UA"/>
              </w:rPr>
              <w:t>р.</w:t>
            </w:r>
          </w:p>
          <w:p w:rsidR="004019DF" w:rsidRPr="00A313CF" w:rsidRDefault="004019DF" w:rsidP="004019DF">
            <w:pPr>
              <w:jc w:val="center"/>
              <w:rPr>
                <w:sz w:val="22"/>
                <w:szCs w:val="22"/>
              </w:rPr>
            </w:pPr>
            <w:r w:rsidRPr="00A313CF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FD7273" w:rsidRPr="00A313CF" w:rsidTr="0072481C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A313CF" w:rsidRDefault="00FD7273" w:rsidP="00375040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A313CF" w:rsidRDefault="00AF3A90" w:rsidP="00375040">
            <w:pPr>
              <w:rPr>
                <w:sz w:val="22"/>
                <w:szCs w:val="22"/>
                <w:lang w:val="uk-UA"/>
              </w:rPr>
            </w:pPr>
            <w:r w:rsidRPr="00A313CF">
              <w:rPr>
                <w:sz w:val="22"/>
                <w:szCs w:val="22"/>
                <w:lang w:val="uk-UA"/>
              </w:rPr>
              <w:t>Медвідь Лариса Олександрівна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A313CF" w:rsidRDefault="00AF3A90" w:rsidP="00375040">
            <w:pPr>
              <w:rPr>
                <w:sz w:val="22"/>
                <w:szCs w:val="22"/>
                <w:lang w:val="uk-UA"/>
              </w:rPr>
            </w:pPr>
            <w:r w:rsidRPr="00A313CF">
              <w:rPr>
                <w:sz w:val="22"/>
                <w:szCs w:val="22"/>
                <w:lang w:val="uk-UA"/>
              </w:rPr>
              <w:t>30.07.1979р.н.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A313CF" w:rsidRDefault="00AF3A90" w:rsidP="0072481C">
            <w:pPr>
              <w:rPr>
                <w:sz w:val="22"/>
                <w:szCs w:val="22"/>
                <w:lang w:val="uk-UA"/>
              </w:rPr>
            </w:pPr>
            <w:r w:rsidRPr="00A313CF">
              <w:rPr>
                <w:sz w:val="22"/>
                <w:szCs w:val="22"/>
                <w:lang w:val="uk-UA"/>
              </w:rPr>
              <w:t>Ростов на Дону, РФ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7273" w:rsidRPr="00A313CF" w:rsidRDefault="00FD7273" w:rsidP="00375040">
            <w:pPr>
              <w:jc w:val="center"/>
              <w:rPr>
                <w:sz w:val="22"/>
                <w:szCs w:val="22"/>
              </w:rPr>
            </w:pPr>
            <w:r w:rsidRPr="00A313CF">
              <w:rPr>
                <w:sz w:val="22"/>
                <w:szCs w:val="22"/>
                <w:lang w:val="uk-UA"/>
              </w:rPr>
              <w:t>з 01.01.20</w:t>
            </w:r>
            <w:r w:rsidR="00AF3A90" w:rsidRPr="00A313CF">
              <w:rPr>
                <w:sz w:val="22"/>
                <w:szCs w:val="22"/>
                <w:lang w:val="uk-UA"/>
              </w:rPr>
              <w:t>24</w:t>
            </w:r>
            <w:r w:rsidRPr="00A313CF">
              <w:rPr>
                <w:sz w:val="22"/>
                <w:szCs w:val="22"/>
                <w:lang w:val="uk-UA"/>
              </w:rPr>
              <w:t xml:space="preserve">р. </w:t>
            </w:r>
          </w:p>
          <w:p w:rsidR="00FD7273" w:rsidRPr="00A313CF" w:rsidRDefault="00FD7273" w:rsidP="00375040">
            <w:pPr>
              <w:jc w:val="center"/>
              <w:rPr>
                <w:sz w:val="22"/>
                <w:szCs w:val="22"/>
              </w:rPr>
            </w:pPr>
            <w:r w:rsidRPr="00A313CF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FD7273" w:rsidRPr="00A313CF" w:rsidTr="0072481C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A313CF" w:rsidRDefault="00FD7273" w:rsidP="00375040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A313CF" w:rsidRDefault="00AF3A90" w:rsidP="00375040">
            <w:pPr>
              <w:rPr>
                <w:sz w:val="22"/>
                <w:szCs w:val="22"/>
                <w:lang w:val="uk-UA"/>
              </w:rPr>
            </w:pPr>
            <w:r w:rsidRPr="00A313CF">
              <w:rPr>
                <w:sz w:val="22"/>
                <w:szCs w:val="22"/>
                <w:lang w:val="uk-UA"/>
              </w:rPr>
              <w:t>Пісаржевський Тарас Васильович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A313CF" w:rsidRDefault="00AF3A90" w:rsidP="00375040">
            <w:pPr>
              <w:rPr>
                <w:sz w:val="22"/>
                <w:szCs w:val="22"/>
                <w:lang w:val="uk-UA"/>
              </w:rPr>
            </w:pPr>
            <w:r w:rsidRPr="00A313CF">
              <w:rPr>
                <w:sz w:val="22"/>
                <w:szCs w:val="22"/>
                <w:lang w:val="uk-UA"/>
              </w:rPr>
              <w:t>21.03.1988р.н.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A313CF" w:rsidRDefault="006B7667" w:rsidP="00375040">
            <w:pPr>
              <w:rPr>
                <w:sz w:val="22"/>
                <w:szCs w:val="22"/>
                <w:lang w:val="uk-UA"/>
              </w:rPr>
            </w:pPr>
            <w:r w:rsidRPr="00A313CF">
              <w:rPr>
                <w:sz w:val="22"/>
                <w:szCs w:val="22"/>
                <w:lang w:val="uk-UA"/>
              </w:rPr>
              <w:t>м</w:t>
            </w:r>
            <w:r w:rsidR="002441ED" w:rsidRPr="00A313CF">
              <w:rPr>
                <w:sz w:val="22"/>
                <w:szCs w:val="22"/>
                <w:lang w:val="uk-UA"/>
              </w:rPr>
              <w:t>. Стрий , вул. 50р. УПА, 1/5, Львівська область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7273" w:rsidRPr="00A313CF" w:rsidRDefault="00FD7273" w:rsidP="00375040">
            <w:pPr>
              <w:jc w:val="center"/>
              <w:rPr>
                <w:sz w:val="22"/>
                <w:szCs w:val="22"/>
              </w:rPr>
            </w:pPr>
            <w:r w:rsidRPr="00A313CF">
              <w:rPr>
                <w:sz w:val="22"/>
                <w:szCs w:val="22"/>
                <w:lang w:val="uk-UA"/>
              </w:rPr>
              <w:t xml:space="preserve">з </w:t>
            </w:r>
            <w:r w:rsidR="002441ED" w:rsidRPr="00A313CF">
              <w:rPr>
                <w:sz w:val="22"/>
                <w:szCs w:val="22"/>
                <w:lang w:val="uk-UA"/>
              </w:rPr>
              <w:t>28</w:t>
            </w:r>
            <w:r w:rsidRPr="00A313CF">
              <w:rPr>
                <w:sz w:val="22"/>
                <w:szCs w:val="22"/>
                <w:lang w:val="uk-UA"/>
              </w:rPr>
              <w:t>.</w:t>
            </w:r>
            <w:r w:rsidR="002441ED" w:rsidRPr="00A313CF">
              <w:rPr>
                <w:sz w:val="22"/>
                <w:szCs w:val="22"/>
                <w:lang w:val="uk-UA"/>
              </w:rPr>
              <w:t>10</w:t>
            </w:r>
            <w:r w:rsidRPr="00A313CF">
              <w:rPr>
                <w:sz w:val="22"/>
                <w:szCs w:val="22"/>
                <w:lang w:val="uk-UA"/>
              </w:rPr>
              <w:t>.20</w:t>
            </w:r>
            <w:r w:rsidR="002441ED" w:rsidRPr="00A313CF">
              <w:rPr>
                <w:sz w:val="22"/>
                <w:szCs w:val="22"/>
                <w:lang w:val="uk-UA"/>
              </w:rPr>
              <w:t>20</w:t>
            </w:r>
            <w:r w:rsidRPr="00A313CF">
              <w:rPr>
                <w:sz w:val="22"/>
                <w:szCs w:val="22"/>
                <w:lang w:val="uk-UA"/>
              </w:rPr>
              <w:t xml:space="preserve">р. </w:t>
            </w:r>
          </w:p>
          <w:p w:rsidR="00FD7273" w:rsidRPr="00A313CF" w:rsidRDefault="00FD7273" w:rsidP="00375040">
            <w:pPr>
              <w:jc w:val="center"/>
              <w:rPr>
                <w:sz w:val="22"/>
                <w:szCs w:val="22"/>
              </w:rPr>
            </w:pPr>
            <w:r w:rsidRPr="00A313CF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FD7273" w:rsidRPr="00A313CF" w:rsidTr="0072481C">
        <w:trPr>
          <w:trHeight w:val="984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A313CF" w:rsidRDefault="00FD7273" w:rsidP="00FD7273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A313CF" w:rsidRDefault="002441ED" w:rsidP="00FD7273">
            <w:pPr>
              <w:rPr>
                <w:sz w:val="22"/>
                <w:szCs w:val="22"/>
                <w:lang w:val="uk-UA"/>
              </w:rPr>
            </w:pPr>
            <w:r w:rsidRPr="00A313CF">
              <w:rPr>
                <w:sz w:val="22"/>
                <w:szCs w:val="22"/>
                <w:lang w:val="uk-UA"/>
              </w:rPr>
              <w:t>Скоблій Володимир Богданович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A313CF" w:rsidRDefault="002441ED" w:rsidP="00FD7273">
            <w:pPr>
              <w:rPr>
                <w:sz w:val="22"/>
                <w:szCs w:val="22"/>
                <w:lang w:val="uk-UA"/>
              </w:rPr>
            </w:pPr>
            <w:r w:rsidRPr="00A313CF">
              <w:rPr>
                <w:sz w:val="22"/>
                <w:szCs w:val="22"/>
                <w:lang w:val="uk-UA"/>
              </w:rPr>
              <w:t>29.05.1986р.н.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A313CF" w:rsidRDefault="006B7667" w:rsidP="00FD7273">
            <w:pPr>
              <w:rPr>
                <w:sz w:val="22"/>
                <w:szCs w:val="22"/>
                <w:lang w:val="uk-UA"/>
              </w:rPr>
            </w:pPr>
            <w:r w:rsidRPr="00A313CF">
              <w:rPr>
                <w:sz w:val="22"/>
                <w:szCs w:val="22"/>
                <w:lang w:val="uk-UA"/>
              </w:rPr>
              <w:t>м</w:t>
            </w:r>
            <w:r w:rsidR="002441ED" w:rsidRPr="00A313CF">
              <w:rPr>
                <w:sz w:val="22"/>
                <w:szCs w:val="22"/>
                <w:lang w:val="uk-UA"/>
              </w:rPr>
              <w:t>. Новий Розділ, Стрийський  район, Львівська область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7273" w:rsidRPr="00A313CF" w:rsidRDefault="00FD7273" w:rsidP="00FD7273">
            <w:pPr>
              <w:jc w:val="center"/>
              <w:rPr>
                <w:sz w:val="22"/>
                <w:szCs w:val="22"/>
              </w:rPr>
            </w:pPr>
            <w:r w:rsidRPr="00A313CF">
              <w:rPr>
                <w:sz w:val="22"/>
                <w:szCs w:val="22"/>
                <w:lang w:val="uk-UA"/>
              </w:rPr>
              <w:t xml:space="preserve">з </w:t>
            </w:r>
            <w:r w:rsidR="002441ED" w:rsidRPr="00A313CF">
              <w:rPr>
                <w:sz w:val="22"/>
                <w:szCs w:val="22"/>
                <w:lang w:val="uk-UA"/>
              </w:rPr>
              <w:t>15</w:t>
            </w:r>
            <w:r w:rsidRPr="00A313CF">
              <w:rPr>
                <w:sz w:val="22"/>
                <w:szCs w:val="22"/>
                <w:lang w:val="uk-UA"/>
              </w:rPr>
              <w:t>.0</w:t>
            </w:r>
            <w:r w:rsidR="002441ED" w:rsidRPr="00A313CF">
              <w:rPr>
                <w:sz w:val="22"/>
                <w:szCs w:val="22"/>
                <w:lang w:val="uk-UA"/>
              </w:rPr>
              <w:t>2</w:t>
            </w:r>
            <w:r w:rsidRPr="00A313CF">
              <w:rPr>
                <w:sz w:val="22"/>
                <w:szCs w:val="22"/>
                <w:lang w:val="uk-UA"/>
              </w:rPr>
              <w:t>.20</w:t>
            </w:r>
            <w:r w:rsidR="002441ED" w:rsidRPr="00A313CF">
              <w:rPr>
                <w:sz w:val="22"/>
                <w:szCs w:val="22"/>
                <w:lang w:val="uk-UA"/>
              </w:rPr>
              <w:t>23</w:t>
            </w:r>
            <w:r w:rsidRPr="00A313CF">
              <w:rPr>
                <w:sz w:val="22"/>
                <w:szCs w:val="22"/>
                <w:lang w:val="uk-UA"/>
              </w:rPr>
              <w:t xml:space="preserve">р. </w:t>
            </w:r>
          </w:p>
          <w:p w:rsidR="00FD7273" w:rsidRPr="00A313CF" w:rsidRDefault="00FD7273" w:rsidP="00FD7273">
            <w:pPr>
              <w:jc w:val="center"/>
              <w:rPr>
                <w:sz w:val="22"/>
                <w:szCs w:val="22"/>
              </w:rPr>
            </w:pPr>
            <w:r w:rsidRPr="00A313CF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54775D" w:rsidRPr="00A313CF" w:rsidTr="0072481C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A313CF" w:rsidRDefault="0054775D" w:rsidP="00375040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A313CF" w:rsidRDefault="002441ED" w:rsidP="00375040">
            <w:pPr>
              <w:rPr>
                <w:sz w:val="22"/>
                <w:szCs w:val="22"/>
                <w:lang w:val="uk-UA"/>
              </w:rPr>
            </w:pPr>
            <w:r w:rsidRPr="00A313CF">
              <w:rPr>
                <w:sz w:val="22"/>
                <w:szCs w:val="22"/>
                <w:lang w:val="uk-UA"/>
              </w:rPr>
              <w:t>Шикітка Михайло Михайлович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A313CF" w:rsidRDefault="002441ED" w:rsidP="00375040">
            <w:pPr>
              <w:rPr>
                <w:sz w:val="22"/>
                <w:szCs w:val="22"/>
                <w:lang w:val="uk-UA"/>
              </w:rPr>
            </w:pPr>
            <w:r w:rsidRPr="00A313CF">
              <w:rPr>
                <w:sz w:val="22"/>
                <w:szCs w:val="22"/>
                <w:lang w:val="uk-UA"/>
              </w:rPr>
              <w:t>21.07.1990р.н.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A313CF" w:rsidRDefault="006B7667" w:rsidP="00375040">
            <w:pPr>
              <w:rPr>
                <w:sz w:val="22"/>
                <w:szCs w:val="22"/>
                <w:lang w:val="uk-UA"/>
              </w:rPr>
            </w:pPr>
            <w:r w:rsidRPr="00A313CF">
              <w:rPr>
                <w:sz w:val="22"/>
                <w:szCs w:val="22"/>
                <w:lang w:val="uk-UA"/>
              </w:rPr>
              <w:t>с</w:t>
            </w:r>
            <w:r w:rsidR="002441ED" w:rsidRPr="00A313CF">
              <w:rPr>
                <w:sz w:val="22"/>
                <w:szCs w:val="22"/>
                <w:lang w:val="uk-UA"/>
              </w:rPr>
              <w:t>. Верхня Яблунька, вул. Ольжича, 82, Турківський район, Львівська область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86063" w:rsidRPr="00A313CF" w:rsidRDefault="00586063" w:rsidP="00586063">
            <w:pPr>
              <w:jc w:val="center"/>
              <w:rPr>
                <w:sz w:val="22"/>
                <w:szCs w:val="22"/>
                <w:lang w:val="uk-UA"/>
              </w:rPr>
            </w:pPr>
            <w:r w:rsidRPr="00A313CF">
              <w:rPr>
                <w:sz w:val="22"/>
                <w:szCs w:val="22"/>
                <w:lang w:val="uk-UA"/>
              </w:rPr>
              <w:t>з 01.01.2018р.</w:t>
            </w:r>
          </w:p>
          <w:p w:rsidR="0054775D" w:rsidRPr="00A313CF" w:rsidRDefault="00586063" w:rsidP="00586063">
            <w:pPr>
              <w:jc w:val="center"/>
              <w:rPr>
                <w:sz w:val="22"/>
                <w:szCs w:val="22"/>
              </w:rPr>
            </w:pPr>
            <w:r w:rsidRPr="00A313CF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54775D" w:rsidRPr="00A313CF" w:rsidTr="0072481C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A313CF" w:rsidRDefault="0054775D" w:rsidP="00375040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A313CF" w:rsidRDefault="00DA1755" w:rsidP="00375040">
            <w:pPr>
              <w:rPr>
                <w:sz w:val="22"/>
                <w:szCs w:val="22"/>
                <w:lang w:val="uk-UA"/>
              </w:rPr>
            </w:pPr>
            <w:r w:rsidRPr="00A313CF">
              <w:rPr>
                <w:sz w:val="22"/>
                <w:szCs w:val="22"/>
                <w:lang w:val="uk-UA"/>
              </w:rPr>
              <w:t>Четверікова Ірина Олександрівна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A313CF" w:rsidRDefault="00DA1755" w:rsidP="00375040">
            <w:pPr>
              <w:rPr>
                <w:sz w:val="22"/>
                <w:szCs w:val="22"/>
                <w:lang w:val="uk-UA"/>
              </w:rPr>
            </w:pPr>
            <w:r w:rsidRPr="00A313CF">
              <w:rPr>
                <w:sz w:val="22"/>
                <w:szCs w:val="22"/>
                <w:lang w:val="uk-UA"/>
              </w:rPr>
              <w:t>невідомо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86063" w:rsidRPr="00A313CF" w:rsidRDefault="006B7667" w:rsidP="00375040">
            <w:pPr>
              <w:rPr>
                <w:sz w:val="22"/>
                <w:szCs w:val="22"/>
                <w:lang w:val="uk-UA"/>
              </w:rPr>
            </w:pPr>
            <w:r w:rsidRPr="00A313CF">
              <w:rPr>
                <w:sz w:val="22"/>
                <w:szCs w:val="22"/>
                <w:lang w:val="uk-UA"/>
              </w:rPr>
              <w:t>с</w:t>
            </w:r>
            <w:r w:rsidR="00DA1755" w:rsidRPr="00A313CF">
              <w:rPr>
                <w:sz w:val="22"/>
                <w:szCs w:val="22"/>
                <w:lang w:val="uk-UA"/>
              </w:rPr>
              <w:t>. Артасів,</w:t>
            </w:r>
          </w:p>
          <w:p w:rsidR="0054775D" w:rsidRPr="00A313CF" w:rsidRDefault="00DA1755" w:rsidP="00375040">
            <w:pPr>
              <w:rPr>
                <w:sz w:val="22"/>
                <w:szCs w:val="22"/>
                <w:lang w:val="uk-UA"/>
              </w:rPr>
            </w:pPr>
            <w:r w:rsidRPr="00A313CF">
              <w:rPr>
                <w:sz w:val="22"/>
                <w:szCs w:val="22"/>
                <w:lang w:val="uk-UA"/>
              </w:rPr>
              <w:t xml:space="preserve">вул. Яремчука, 9, </w:t>
            </w:r>
          </w:p>
          <w:p w:rsidR="00DA1755" w:rsidRPr="00A313CF" w:rsidRDefault="00586063" w:rsidP="00375040">
            <w:pPr>
              <w:rPr>
                <w:sz w:val="22"/>
                <w:szCs w:val="22"/>
                <w:lang w:val="uk-UA"/>
              </w:rPr>
            </w:pPr>
            <w:r w:rsidRPr="00A313CF">
              <w:rPr>
                <w:sz w:val="22"/>
                <w:szCs w:val="22"/>
                <w:lang w:val="uk-UA"/>
              </w:rPr>
              <w:t>м</w:t>
            </w:r>
            <w:r w:rsidR="00DA1755" w:rsidRPr="00A313CF">
              <w:rPr>
                <w:sz w:val="22"/>
                <w:szCs w:val="22"/>
                <w:lang w:val="uk-UA"/>
              </w:rPr>
              <w:t>. Львів, вул. Щепова, 4/51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4775D" w:rsidRPr="00A313CF" w:rsidRDefault="0054775D" w:rsidP="00375040">
            <w:pPr>
              <w:jc w:val="center"/>
              <w:rPr>
                <w:sz w:val="22"/>
                <w:szCs w:val="22"/>
              </w:rPr>
            </w:pPr>
            <w:r w:rsidRPr="00A313CF">
              <w:rPr>
                <w:sz w:val="22"/>
                <w:szCs w:val="22"/>
                <w:lang w:val="uk-UA"/>
              </w:rPr>
              <w:t>з 01.01.202</w:t>
            </w:r>
            <w:r w:rsidR="0058031F" w:rsidRPr="00A313CF">
              <w:rPr>
                <w:sz w:val="22"/>
                <w:szCs w:val="22"/>
                <w:lang w:val="uk-UA"/>
              </w:rPr>
              <w:t>0</w:t>
            </w:r>
            <w:r w:rsidRPr="00A313CF">
              <w:rPr>
                <w:sz w:val="22"/>
                <w:szCs w:val="22"/>
                <w:lang w:val="uk-UA"/>
              </w:rPr>
              <w:t xml:space="preserve">р. </w:t>
            </w:r>
          </w:p>
          <w:p w:rsidR="0054775D" w:rsidRPr="00A313CF" w:rsidRDefault="0054775D" w:rsidP="00375040">
            <w:pPr>
              <w:jc w:val="center"/>
              <w:rPr>
                <w:sz w:val="22"/>
                <w:szCs w:val="22"/>
              </w:rPr>
            </w:pPr>
            <w:r w:rsidRPr="00A313CF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54775D" w:rsidRPr="00A313CF" w:rsidTr="0072481C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A313CF" w:rsidRDefault="0054775D" w:rsidP="00375040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A313CF" w:rsidRDefault="00DA1755" w:rsidP="00375040">
            <w:pPr>
              <w:rPr>
                <w:sz w:val="22"/>
                <w:szCs w:val="22"/>
                <w:lang w:val="uk-UA"/>
              </w:rPr>
            </w:pPr>
            <w:r w:rsidRPr="00A313CF">
              <w:rPr>
                <w:sz w:val="22"/>
                <w:szCs w:val="22"/>
                <w:lang w:val="uk-UA"/>
              </w:rPr>
              <w:t>Касянчук Роман Олегович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A313CF" w:rsidRDefault="00DA1755" w:rsidP="00375040">
            <w:pPr>
              <w:rPr>
                <w:sz w:val="22"/>
                <w:szCs w:val="22"/>
                <w:lang w:val="uk-UA"/>
              </w:rPr>
            </w:pPr>
            <w:r w:rsidRPr="00A313CF">
              <w:rPr>
                <w:sz w:val="22"/>
                <w:szCs w:val="22"/>
                <w:lang w:val="uk-UA"/>
              </w:rPr>
              <w:t>13.02.1976р.н.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A313CF" w:rsidRDefault="006B7667" w:rsidP="00375040">
            <w:pPr>
              <w:rPr>
                <w:sz w:val="22"/>
                <w:szCs w:val="22"/>
                <w:lang w:val="uk-UA"/>
              </w:rPr>
            </w:pPr>
            <w:r w:rsidRPr="00A313CF">
              <w:rPr>
                <w:sz w:val="22"/>
                <w:szCs w:val="22"/>
                <w:lang w:val="uk-UA"/>
              </w:rPr>
              <w:t>м</w:t>
            </w:r>
            <w:r w:rsidR="00DA1755" w:rsidRPr="00A313CF">
              <w:rPr>
                <w:sz w:val="22"/>
                <w:szCs w:val="22"/>
                <w:lang w:val="uk-UA"/>
              </w:rPr>
              <w:t>. Дрогобич, вул. Грушевського, 70, Львівська область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4775D" w:rsidRPr="00A313CF" w:rsidRDefault="0054775D" w:rsidP="00375040">
            <w:pPr>
              <w:jc w:val="center"/>
              <w:rPr>
                <w:sz w:val="22"/>
                <w:szCs w:val="22"/>
              </w:rPr>
            </w:pPr>
            <w:r w:rsidRPr="00A313CF">
              <w:rPr>
                <w:sz w:val="22"/>
                <w:szCs w:val="22"/>
                <w:lang w:val="uk-UA"/>
              </w:rPr>
              <w:t xml:space="preserve">з </w:t>
            </w:r>
            <w:r w:rsidR="00DA1755" w:rsidRPr="00A313CF">
              <w:rPr>
                <w:sz w:val="22"/>
                <w:szCs w:val="22"/>
                <w:lang w:val="uk-UA"/>
              </w:rPr>
              <w:t>14</w:t>
            </w:r>
            <w:r w:rsidRPr="00A313CF">
              <w:rPr>
                <w:sz w:val="22"/>
                <w:szCs w:val="22"/>
                <w:lang w:val="uk-UA"/>
              </w:rPr>
              <w:t>.0</w:t>
            </w:r>
            <w:r w:rsidR="00DA1755" w:rsidRPr="00A313CF">
              <w:rPr>
                <w:sz w:val="22"/>
                <w:szCs w:val="22"/>
                <w:lang w:val="uk-UA"/>
              </w:rPr>
              <w:t>3</w:t>
            </w:r>
            <w:r w:rsidRPr="00A313CF">
              <w:rPr>
                <w:sz w:val="22"/>
                <w:szCs w:val="22"/>
                <w:lang w:val="uk-UA"/>
              </w:rPr>
              <w:t>.202</w:t>
            </w:r>
            <w:r w:rsidR="00DA1755" w:rsidRPr="00A313CF">
              <w:rPr>
                <w:sz w:val="22"/>
                <w:szCs w:val="22"/>
                <w:lang w:val="uk-UA"/>
              </w:rPr>
              <w:t>4</w:t>
            </w:r>
            <w:r w:rsidRPr="00A313CF">
              <w:rPr>
                <w:sz w:val="22"/>
                <w:szCs w:val="22"/>
                <w:lang w:val="uk-UA"/>
              </w:rPr>
              <w:t xml:space="preserve">р. </w:t>
            </w:r>
          </w:p>
          <w:p w:rsidR="0054775D" w:rsidRPr="00A313CF" w:rsidRDefault="0054775D" w:rsidP="00375040">
            <w:pPr>
              <w:jc w:val="center"/>
              <w:rPr>
                <w:sz w:val="22"/>
                <w:szCs w:val="22"/>
              </w:rPr>
            </w:pPr>
            <w:r w:rsidRPr="00A313CF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54775D" w:rsidRPr="00A313CF" w:rsidTr="0072481C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A313CF" w:rsidRDefault="0054775D" w:rsidP="00375040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A313CF" w:rsidRDefault="008402A0" w:rsidP="00375040">
            <w:pPr>
              <w:rPr>
                <w:sz w:val="22"/>
                <w:szCs w:val="22"/>
                <w:lang w:val="uk-UA"/>
              </w:rPr>
            </w:pPr>
            <w:r w:rsidRPr="00A313CF">
              <w:rPr>
                <w:sz w:val="22"/>
                <w:szCs w:val="22"/>
                <w:lang w:val="uk-UA"/>
              </w:rPr>
              <w:t xml:space="preserve">Уніят </w:t>
            </w:r>
            <w:r w:rsidR="004B2FC1" w:rsidRPr="00A313CF">
              <w:rPr>
                <w:sz w:val="22"/>
                <w:szCs w:val="22"/>
                <w:lang w:val="uk-UA"/>
              </w:rPr>
              <w:t>Андрій Богданович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A313CF" w:rsidRDefault="004B2FC1" w:rsidP="00375040">
            <w:pPr>
              <w:rPr>
                <w:sz w:val="22"/>
                <w:szCs w:val="22"/>
                <w:lang w:val="uk-UA"/>
              </w:rPr>
            </w:pPr>
            <w:r w:rsidRPr="00A313CF">
              <w:rPr>
                <w:sz w:val="22"/>
                <w:szCs w:val="22"/>
                <w:lang w:val="uk-UA"/>
              </w:rPr>
              <w:t>19.08.1995р.н.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A313CF" w:rsidRDefault="006B7667" w:rsidP="00375040">
            <w:pPr>
              <w:rPr>
                <w:sz w:val="22"/>
                <w:szCs w:val="22"/>
                <w:lang w:val="uk-UA"/>
              </w:rPr>
            </w:pPr>
            <w:r w:rsidRPr="00A313CF">
              <w:rPr>
                <w:sz w:val="22"/>
                <w:szCs w:val="22"/>
                <w:lang w:val="uk-UA"/>
              </w:rPr>
              <w:t>м</w:t>
            </w:r>
            <w:r w:rsidR="004B2FC1" w:rsidRPr="00A313CF">
              <w:rPr>
                <w:sz w:val="22"/>
                <w:szCs w:val="22"/>
                <w:lang w:val="uk-UA"/>
              </w:rPr>
              <w:t>. Львів, вул. Городоцька, 216/34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4775D" w:rsidRPr="00A313CF" w:rsidRDefault="0054775D" w:rsidP="00375040">
            <w:pPr>
              <w:jc w:val="center"/>
              <w:rPr>
                <w:sz w:val="22"/>
                <w:szCs w:val="22"/>
              </w:rPr>
            </w:pPr>
            <w:r w:rsidRPr="00A313CF">
              <w:rPr>
                <w:sz w:val="22"/>
                <w:szCs w:val="22"/>
                <w:lang w:val="uk-UA"/>
              </w:rPr>
              <w:t xml:space="preserve">з </w:t>
            </w:r>
            <w:r w:rsidR="004B2FC1" w:rsidRPr="00A313CF">
              <w:rPr>
                <w:sz w:val="22"/>
                <w:szCs w:val="22"/>
                <w:lang w:val="uk-UA"/>
              </w:rPr>
              <w:t>01</w:t>
            </w:r>
            <w:r w:rsidRPr="00A313CF">
              <w:rPr>
                <w:sz w:val="22"/>
                <w:szCs w:val="22"/>
                <w:lang w:val="uk-UA"/>
              </w:rPr>
              <w:t>.0</w:t>
            </w:r>
            <w:r w:rsidR="004B2FC1" w:rsidRPr="00A313CF">
              <w:rPr>
                <w:sz w:val="22"/>
                <w:szCs w:val="22"/>
                <w:lang w:val="uk-UA"/>
              </w:rPr>
              <w:t>3</w:t>
            </w:r>
            <w:r w:rsidRPr="00A313CF">
              <w:rPr>
                <w:sz w:val="22"/>
                <w:szCs w:val="22"/>
                <w:lang w:val="uk-UA"/>
              </w:rPr>
              <w:t>.202</w:t>
            </w:r>
            <w:r w:rsidR="004B2FC1" w:rsidRPr="00A313CF">
              <w:rPr>
                <w:sz w:val="22"/>
                <w:szCs w:val="22"/>
                <w:lang w:val="uk-UA"/>
              </w:rPr>
              <w:t>1</w:t>
            </w:r>
            <w:r w:rsidRPr="00A313CF">
              <w:rPr>
                <w:sz w:val="22"/>
                <w:szCs w:val="22"/>
                <w:lang w:val="uk-UA"/>
              </w:rPr>
              <w:t xml:space="preserve">р. </w:t>
            </w:r>
          </w:p>
          <w:p w:rsidR="0054775D" w:rsidRPr="00A313CF" w:rsidRDefault="0054775D" w:rsidP="00375040">
            <w:pPr>
              <w:jc w:val="center"/>
              <w:rPr>
                <w:sz w:val="22"/>
                <w:szCs w:val="22"/>
              </w:rPr>
            </w:pPr>
            <w:r w:rsidRPr="00A313CF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54775D" w:rsidRPr="00A313CF" w:rsidTr="0072481C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A313CF" w:rsidRDefault="0054775D" w:rsidP="00375040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A313CF" w:rsidRDefault="004B2FC1" w:rsidP="00375040">
            <w:pPr>
              <w:rPr>
                <w:sz w:val="22"/>
                <w:szCs w:val="22"/>
                <w:lang w:val="uk-UA"/>
              </w:rPr>
            </w:pPr>
            <w:r w:rsidRPr="00A313CF">
              <w:rPr>
                <w:sz w:val="22"/>
                <w:szCs w:val="22"/>
                <w:lang w:val="uk-UA"/>
              </w:rPr>
              <w:t>Вайда Дмитро Андрійович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A313CF" w:rsidRDefault="004B2FC1" w:rsidP="00375040">
            <w:pPr>
              <w:rPr>
                <w:sz w:val="22"/>
                <w:szCs w:val="22"/>
                <w:lang w:val="uk-UA"/>
              </w:rPr>
            </w:pPr>
            <w:r w:rsidRPr="00A313CF">
              <w:rPr>
                <w:sz w:val="22"/>
                <w:szCs w:val="22"/>
                <w:lang w:val="uk-UA"/>
              </w:rPr>
              <w:t>09.11.1998р.н.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A313CF" w:rsidRDefault="006B7667" w:rsidP="00375040">
            <w:pPr>
              <w:rPr>
                <w:sz w:val="22"/>
                <w:szCs w:val="22"/>
                <w:lang w:val="uk-UA"/>
              </w:rPr>
            </w:pPr>
            <w:r w:rsidRPr="00A313CF">
              <w:rPr>
                <w:sz w:val="22"/>
                <w:szCs w:val="22"/>
                <w:lang w:val="uk-UA"/>
              </w:rPr>
              <w:t>м</w:t>
            </w:r>
            <w:r w:rsidR="004B2FC1" w:rsidRPr="00A313CF">
              <w:rPr>
                <w:sz w:val="22"/>
                <w:szCs w:val="22"/>
                <w:lang w:val="uk-UA"/>
              </w:rPr>
              <w:t>. Львів, вул. Освицького, 2/67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4775D" w:rsidRPr="00A313CF" w:rsidRDefault="0054775D" w:rsidP="00375040">
            <w:pPr>
              <w:jc w:val="center"/>
              <w:rPr>
                <w:sz w:val="22"/>
                <w:szCs w:val="22"/>
              </w:rPr>
            </w:pPr>
            <w:r w:rsidRPr="00A313CF">
              <w:rPr>
                <w:sz w:val="22"/>
                <w:szCs w:val="22"/>
                <w:lang w:val="uk-UA"/>
              </w:rPr>
              <w:t>з 0</w:t>
            </w:r>
            <w:r w:rsidR="004B2FC1" w:rsidRPr="00A313CF">
              <w:rPr>
                <w:sz w:val="22"/>
                <w:szCs w:val="22"/>
                <w:lang w:val="uk-UA"/>
              </w:rPr>
              <w:t>1</w:t>
            </w:r>
            <w:r w:rsidRPr="00A313CF">
              <w:rPr>
                <w:sz w:val="22"/>
                <w:szCs w:val="22"/>
                <w:lang w:val="uk-UA"/>
              </w:rPr>
              <w:t>.0</w:t>
            </w:r>
            <w:r w:rsidR="004B2FC1" w:rsidRPr="00A313CF">
              <w:rPr>
                <w:sz w:val="22"/>
                <w:szCs w:val="22"/>
                <w:lang w:val="uk-UA"/>
              </w:rPr>
              <w:t>3</w:t>
            </w:r>
            <w:r w:rsidRPr="00A313CF">
              <w:rPr>
                <w:sz w:val="22"/>
                <w:szCs w:val="22"/>
                <w:lang w:val="uk-UA"/>
              </w:rPr>
              <w:t>.20</w:t>
            </w:r>
            <w:r w:rsidR="00240630" w:rsidRPr="00A313CF">
              <w:rPr>
                <w:sz w:val="22"/>
                <w:szCs w:val="22"/>
                <w:lang w:val="uk-UA"/>
              </w:rPr>
              <w:t>2</w:t>
            </w:r>
            <w:r w:rsidR="004B2FC1" w:rsidRPr="00A313CF">
              <w:rPr>
                <w:sz w:val="22"/>
                <w:szCs w:val="22"/>
                <w:lang w:val="uk-UA"/>
              </w:rPr>
              <w:t>1</w:t>
            </w:r>
            <w:r w:rsidRPr="00A313CF">
              <w:rPr>
                <w:sz w:val="22"/>
                <w:szCs w:val="22"/>
                <w:lang w:val="uk-UA"/>
              </w:rPr>
              <w:t xml:space="preserve">р. </w:t>
            </w:r>
          </w:p>
          <w:p w:rsidR="0054775D" w:rsidRPr="00A313CF" w:rsidRDefault="0054775D" w:rsidP="00375040">
            <w:pPr>
              <w:jc w:val="center"/>
              <w:rPr>
                <w:sz w:val="22"/>
                <w:szCs w:val="22"/>
              </w:rPr>
            </w:pPr>
            <w:r w:rsidRPr="00A313CF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9B640F" w:rsidRPr="00A313CF" w:rsidTr="0072481C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B640F" w:rsidRPr="00A313CF" w:rsidRDefault="009B640F" w:rsidP="00375040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B640F" w:rsidRPr="00A313CF" w:rsidRDefault="004B2FC1" w:rsidP="00375040">
            <w:pPr>
              <w:rPr>
                <w:sz w:val="22"/>
                <w:szCs w:val="22"/>
                <w:lang w:val="uk-UA"/>
              </w:rPr>
            </w:pPr>
            <w:r w:rsidRPr="00A313CF">
              <w:rPr>
                <w:sz w:val="22"/>
                <w:szCs w:val="22"/>
                <w:lang w:val="uk-UA"/>
              </w:rPr>
              <w:t>Тимчишин Любомир Богданович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B640F" w:rsidRPr="00A313CF" w:rsidRDefault="004B2FC1" w:rsidP="00375040">
            <w:pPr>
              <w:rPr>
                <w:sz w:val="22"/>
                <w:szCs w:val="22"/>
                <w:lang w:val="uk-UA"/>
              </w:rPr>
            </w:pPr>
            <w:r w:rsidRPr="00A313CF">
              <w:rPr>
                <w:sz w:val="22"/>
                <w:szCs w:val="22"/>
                <w:lang w:val="uk-UA"/>
              </w:rPr>
              <w:t>03.02.1982р.н.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B640F" w:rsidRPr="00A313CF" w:rsidRDefault="006B7667" w:rsidP="00375040">
            <w:pPr>
              <w:rPr>
                <w:sz w:val="22"/>
                <w:szCs w:val="22"/>
                <w:lang w:val="uk-UA"/>
              </w:rPr>
            </w:pPr>
            <w:r w:rsidRPr="00A313CF">
              <w:rPr>
                <w:sz w:val="22"/>
                <w:szCs w:val="22"/>
                <w:lang w:val="uk-UA"/>
              </w:rPr>
              <w:t>м</w:t>
            </w:r>
            <w:r w:rsidR="004B2FC1" w:rsidRPr="00A313CF">
              <w:rPr>
                <w:sz w:val="22"/>
                <w:szCs w:val="22"/>
                <w:lang w:val="uk-UA"/>
              </w:rPr>
              <w:t>. Львів, вул. Джоржа Вашингтона, 13/18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640F" w:rsidRPr="00A313CF" w:rsidRDefault="009B640F" w:rsidP="00375040">
            <w:pPr>
              <w:jc w:val="center"/>
              <w:rPr>
                <w:sz w:val="22"/>
                <w:szCs w:val="22"/>
              </w:rPr>
            </w:pPr>
            <w:r w:rsidRPr="00A313CF">
              <w:rPr>
                <w:sz w:val="22"/>
                <w:szCs w:val="22"/>
                <w:lang w:val="uk-UA"/>
              </w:rPr>
              <w:t xml:space="preserve">з </w:t>
            </w:r>
            <w:r w:rsidR="004B2FC1" w:rsidRPr="00A313CF">
              <w:rPr>
                <w:sz w:val="22"/>
                <w:szCs w:val="22"/>
                <w:lang w:val="uk-UA"/>
              </w:rPr>
              <w:t>01</w:t>
            </w:r>
            <w:r w:rsidRPr="00A313CF">
              <w:rPr>
                <w:sz w:val="22"/>
                <w:szCs w:val="22"/>
                <w:lang w:val="uk-UA"/>
              </w:rPr>
              <w:t>.0</w:t>
            </w:r>
            <w:r w:rsidR="00240630" w:rsidRPr="00A313CF">
              <w:rPr>
                <w:sz w:val="22"/>
                <w:szCs w:val="22"/>
                <w:lang w:val="uk-UA"/>
              </w:rPr>
              <w:t>1</w:t>
            </w:r>
            <w:r w:rsidRPr="00A313CF">
              <w:rPr>
                <w:sz w:val="22"/>
                <w:szCs w:val="22"/>
                <w:lang w:val="uk-UA"/>
              </w:rPr>
              <w:t>.20</w:t>
            </w:r>
            <w:r w:rsidR="00240630" w:rsidRPr="00A313CF">
              <w:rPr>
                <w:sz w:val="22"/>
                <w:szCs w:val="22"/>
                <w:lang w:val="uk-UA"/>
              </w:rPr>
              <w:t>2</w:t>
            </w:r>
            <w:r w:rsidR="004B2FC1" w:rsidRPr="00A313CF">
              <w:rPr>
                <w:sz w:val="22"/>
                <w:szCs w:val="22"/>
                <w:lang w:val="uk-UA"/>
              </w:rPr>
              <w:t>3</w:t>
            </w:r>
            <w:r w:rsidRPr="00A313CF">
              <w:rPr>
                <w:sz w:val="22"/>
                <w:szCs w:val="22"/>
                <w:lang w:val="uk-UA"/>
              </w:rPr>
              <w:t xml:space="preserve">р. </w:t>
            </w:r>
          </w:p>
          <w:p w:rsidR="009B640F" w:rsidRPr="00A313CF" w:rsidRDefault="009B640F" w:rsidP="00375040">
            <w:pPr>
              <w:jc w:val="center"/>
              <w:rPr>
                <w:sz w:val="22"/>
                <w:szCs w:val="22"/>
              </w:rPr>
            </w:pPr>
            <w:r w:rsidRPr="00A313CF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9B640F" w:rsidRPr="00A313CF" w:rsidTr="0072481C">
        <w:trPr>
          <w:trHeight w:val="846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B640F" w:rsidRPr="00A313CF" w:rsidRDefault="009B640F" w:rsidP="00375040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B640F" w:rsidRPr="00A313CF" w:rsidRDefault="004B2FC1" w:rsidP="00073577">
            <w:pPr>
              <w:rPr>
                <w:sz w:val="22"/>
                <w:szCs w:val="22"/>
                <w:lang w:val="uk-UA"/>
              </w:rPr>
            </w:pPr>
            <w:r w:rsidRPr="00A313CF">
              <w:rPr>
                <w:sz w:val="22"/>
                <w:szCs w:val="22"/>
                <w:lang w:val="uk-UA"/>
              </w:rPr>
              <w:t>Чирв</w:t>
            </w:r>
            <w:r w:rsidR="00073577" w:rsidRPr="00A313CF">
              <w:rPr>
                <w:sz w:val="22"/>
                <w:szCs w:val="22"/>
                <w:lang w:val="uk-UA"/>
              </w:rPr>
              <w:t>а</w:t>
            </w:r>
            <w:r w:rsidRPr="00A313CF">
              <w:rPr>
                <w:sz w:val="22"/>
                <w:szCs w:val="22"/>
                <w:lang w:val="uk-UA"/>
              </w:rPr>
              <w:t xml:space="preserve"> Сергій Миколайович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B640F" w:rsidRPr="00A313CF" w:rsidRDefault="004B2FC1" w:rsidP="00375040">
            <w:pPr>
              <w:rPr>
                <w:sz w:val="22"/>
                <w:szCs w:val="22"/>
                <w:lang w:val="uk-UA"/>
              </w:rPr>
            </w:pPr>
            <w:r w:rsidRPr="00A313CF">
              <w:rPr>
                <w:sz w:val="22"/>
                <w:szCs w:val="22"/>
                <w:lang w:val="uk-UA"/>
              </w:rPr>
              <w:t>08.10.1992р.н.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B640F" w:rsidRPr="00A313CF" w:rsidRDefault="006B7667" w:rsidP="00375040">
            <w:pPr>
              <w:rPr>
                <w:sz w:val="22"/>
                <w:szCs w:val="22"/>
                <w:lang w:val="uk-UA"/>
              </w:rPr>
            </w:pPr>
            <w:r w:rsidRPr="00A313CF">
              <w:rPr>
                <w:sz w:val="22"/>
                <w:szCs w:val="22"/>
                <w:lang w:val="uk-UA"/>
              </w:rPr>
              <w:t>с</w:t>
            </w:r>
            <w:r w:rsidR="004B2FC1" w:rsidRPr="00A313CF">
              <w:rPr>
                <w:sz w:val="22"/>
                <w:szCs w:val="22"/>
                <w:lang w:val="uk-UA"/>
              </w:rPr>
              <w:t>. Іванівці, вул. Жасмінна, Чернівецька область, Дністровський район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640F" w:rsidRPr="00A313CF" w:rsidRDefault="009B640F" w:rsidP="00375040">
            <w:pPr>
              <w:jc w:val="center"/>
              <w:rPr>
                <w:sz w:val="22"/>
                <w:szCs w:val="22"/>
              </w:rPr>
            </w:pPr>
            <w:r w:rsidRPr="00A313CF">
              <w:rPr>
                <w:sz w:val="22"/>
                <w:szCs w:val="22"/>
                <w:lang w:val="uk-UA"/>
              </w:rPr>
              <w:t xml:space="preserve">з </w:t>
            </w:r>
            <w:r w:rsidR="00240630" w:rsidRPr="00A313CF">
              <w:rPr>
                <w:sz w:val="22"/>
                <w:szCs w:val="22"/>
                <w:lang w:val="uk-UA"/>
              </w:rPr>
              <w:t>0</w:t>
            </w:r>
            <w:r w:rsidRPr="00A313CF">
              <w:rPr>
                <w:sz w:val="22"/>
                <w:szCs w:val="22"/>
                <w:lang w:val="uk-UA"/>
              </w:rPr>
              <w:t>1.01.20</w:t>
            </w:r>
            <w:r w:rsidR="004B2FC1" w:rsidRPr="00A313CF">
              <w:rPr>
                <w:sz w:val="22"/>
                <w:szCs w:val="22"/>
                <w:lang w:val="uk-UA"/>
              </w:rPr>
              <w:t>22</w:t>
            </w:r>
            <w:r w:rsidRPr="00A313CF">
              <w:rPr>
                <w:sz w:val="22"/>
                <w:szCs w:val="22"/>
                <w:lang w:val="uk-UA"/>
              </w:rPr>
              <w:t xml:space="preserve">р. </w:t>
            </w:r>
          </w:p>
          <w:p w:rsidR="009B640F" w:rsidRPr="00A313CF" w:rsidRDefault="009B640F" w:rsidP="00375040">
            <w:pPr>
              <w:jc w:val="center"/>
              <w:rPr>
                <w:sz w:val="22"/>
                <w:szCs w:val="22"/>
              </w:rPr>
            </w:pPr>
            <w:r w:rsidRPr="00A313CF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9B640F" w:rsidRPr="00A313CF" w:rsidTr="0072481C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B640F" w:rsidRPr="00A313CF" w:rsidRDefault="009B640F" w:rsidP="00375040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B640F" w:rsidRPr="00A313CF" w:rsidRDefault="004B2FC1" w:rsidP="00375040">
            <w:pPr>
              <w:rPr>
                <w:sz w:val="22"/>
                <w:szCs w:val="22"/>
                <w:lang w:val="uk-UA"/>
              </w:rPr>
            </w:pPr>
            <w:r w:rsidRPr="00A313CF">
              <w:rPr>
                <w:sz w:val="22"/>
                <w:szCs w:val="22"/>
                <w:lang w:val="uk-UA"/>
              </w:rPr>
              <w:t>Дронов Іван Миколайович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B640F" w:rsidRPr="00A313CF" w:rsidRDefault="004B2FC1" w:rsidP="00375040">
            <w:pPr>
              <w:rPr>
                <w:sz w:val="22"/>
                <w:szCs w:val="22"/>
                <w:lang w:val="uk-UA"/>
              </w:rPr>
            </w:pPr>
            <w:r w:rsidRPr="00A313CF">
              <w:rPr>
                <w:sz w:val="22"/>
                <w:szCs w:val="22"/>
                <w:lang w:val="uk-UA"/>
              </w:rPr>
              <w:t>25.06.1996р.н.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B640F" w:rsidRPr="00A313CF" w:rsidRDefault="006B7667" w:rsidP="00375040">
            <w:pPr>
              <w:rPr>
                <w:sz w:val="22"/>
                <w:szCs w:val="22"/>
                <w:lang w:val="uk-UA"/>
              </w:rPr>
            </w:pPr>
            <w:r w:rsidRPr="00A313CF">
              <w:rPr>
                <w:sz w:val="22"/>
                <w:szCs w:val="22"/>
                <w:lang w:val="uk-UA"/>
              </w:rPr>
              <w:t>с</w:t>
            </w:r>
            <w:r w:rsidR="004B2FC1" w:rsidRPr="00A313CF">
              <w:rPr>
                <w:sz w:val="22"/>
                <w:szCs w:val="22"/>
                <w:lang w:val="uk-UA"/>
              </w:rPr>
              <w:t>. Мирне, вул. Гагаріна, 4, Краматорський район, Донецька область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640F" w:rsidRPr="00A313CF" w:rsidRDefault="009B640F" w:rsidP="00375040">
            <w:pPr>
              <w:jc w:val="center"/>
              <w:rPr>
                <w:sz w:val="22"/>
                <w:szCs w:val="22"/>
              </w:rPr>
            </w:pPr>
            <w:r w:rsidRPr="00A313CF">
              <w:rPr>
                <w:sz w:val="22"/>
                <w:szCs w:val="22"/>
                <w:lang w:val="uk-UA"/>
              </w:rPr>
              <w:t xml:space="preserve">з </w:t>
            </w:r>
            <w:r w:rsidR="004B2FC1" w:rsidRPr="00A313CF">
              <w:rPr>
                <w:sz w:val="22"/>
                <w:szCs w:val="22"/>
                <w:lang w:val="uk-UA"/>
              </w:rPr>
              <w:t>0</w:t>
            </w:r>
            <w:r w:rsidR="00163440" w:rsidRPr="00A313CF">
              <w:rPr>
                <w:sz w:val="22"/>
                <w:szCs w:val="22"/>
                <w:lang w:val="uk-UA"/>
              </w:rPr>
              <w:t>1</w:t>
            </w:r>
            <w:r w:rsidRPr="00A313CF">
              <w:rPr>
                <w:sz w:val="22"/>
                <w:szCs w:val="22"/>
                <w:lang w:val="uk-UA"/>
              </w:rPr>
              <w:t>.</w:t>
            </w:r>
            <w:r w:rsidR="00163440" w:rsidRPr="00A313CF">
              <w:rPr>
                <w:sz w:val="22"/>
                <w:szCs w:val="22"/>
                <w:lang w:val="uk-UA"/>
              </w:rPr>
              <w:t>0</w:t>
            </w:r>
            <w:r w:rsidR="004B2FC1" w:rsidRPr="00A313CF">
              <w:rPr>
                <w:sz w:val="22"/>
                <w:szCs w:val="22"/>
                <w:lang w:val="uk-UA"/>
              </w:rPr>
              <w:t>1</w:t>
            </w:r>
            <w:r w:rsidRPr="00A313CF">
              <w:rPr>
                <w:sz w:val="22"/>
                <w:szCs w:val="22"/>
                <w:lang w:val="uk-UA"/>
              </w:rPr>
              <w:t>.20</w:t>
            </w:r>
            <w:r w:rsidR="00163440" w:rsidRPr="00A313CF">
              <w:rPr>
                <w:sz w:val="22"/>
                <w:szCs w:val="22"/>
                <w:lang w:val="uk-UA"/>
              </w:rPr>
              <w:t>2</w:t>
            </w:r>
            <w:r w:rsidR="004B2FC1" w:rsidRPr="00A313CF">
              <w:rPr>
                <w:sz w:val="22"/>
                <w:szCs w:val="22"/>
                <w:lang w:val="uk-UA"/>
              </w:rPr>
              <w:t>2</w:t>
            </w:r>
            <w:r w:rsidRPr="00A313CF">
              <w:rPr>
                <w:sz w:val="22"/>
                <w:szCs w:val="22"/>
                <w:lang w:val="uk-UA"/>
              </w:rPr>
              <w:t xml:space="preserve">р. </w:t>
            </w:r>
          </w:p>
          <w:p w:rsidR="009B640F" w:rsidRPr="00A313CF" w:rsidRDefault="009B640F" w:rsidP="00375040">
            <w:pPr>
              <w:jc w:val="center"/>
              <w:rPr>
                <w:sz w:val="22"/>
                <w:szCs w:val="22"/>
              </w:rPr>
            </w:pPr>
            <w:r w:rsidRPr="00A313CF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54775D" w:rsidRPr="00A313CF" w:rsidTr="0072481C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A313CF" w:rsidRDefault="0054775D" w:rsidP="00375040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A313CF" w:rsidRDefault="00B13C3D" w:rsidP="00375040">
            <w:pPr>
              <w:rPr>
                <w:sz w:val="22"/>
                <w:szCs w:val="22"/>
                <w:lang w:val="uk-UA"/>
              </w:rPr>
            </w:pPr>
            <w:r w:rsidRPr="00A313CF">
              <w:rPr>
                <w:sz w:val="22"/>
                <w:szCs w:val="22"/>
                <w:lang w:val="uk-UA"/>
              </w:rPr>
              <w:t>Плахотнюк Володимир Миколайович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A313CF" w:rsidRDefault="00B13C3D" w:rsidP="00375040">
            <w:pPr>
              <w:rPr>
                <w:sz w:val="22"/>
                <w:szCs w:val="22"/>
                <w:lang w:val="uk-UA"/>
              </w:rPr>
            </w:pPr>
            <w:r w:rsidRPr="00A313CF">
              <w:rPr>
                <w:sz w:val="22"/>
                <w:szCs w:val="22"/>
                <w:lang w:val="uk-UA"/>
              </w:rPr>
              <w:t>26.12.1988р.н.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A313CF" w:rsidRDefault="006B7667" w:rsidP="009B640F">
            <w:pPr>
              <w:rPr>
                <w:sz w:val="22"/>
                <w:szCs w:val="22"/>
                <w:lang w:val="uk-UA"/>
              </w:rPr>
            </w:pPr>
            <w:r w:rsidRPr="00A313CF">
              <w:rPr>
                <w:sz w:val="22"/>
                <w:szCs w:val="22"/>
                <w:lang w:val="uk-UA"/>
              </w:rPr>
              <w:t>м</w:t>
            </w:r>
            <w:r w:rsidR="00B13C3D" w:rsidRPr="00A313CF">
              <w:rPr>
                <w:sz w:val="22"/>
                <w:szCs w:val="22"/>
                <w:lang w:val="uk-UA"/>
              </w:rPr>
              <w:t>. Лутугіне, Луганська область, зареєстрований в смт. Щербинівка, вул. Миру, 97, Донецька область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4775D" w:rsidRPr="00A313CF" w:rsidRDefault="0054775D" w:rsidP="00375040">
            <w:pPr>
              <w:jc w:val="center"/>
              <w:rPr>
                <w:sz w:val="22"/>
                <w:szCs w:val="22"/>
              </w:rPr>
            </w:pPr>
            <w:r w:rsidRPr="00A313CF">
              <w:rPr>
                <w:sz w:val="22"/>
                <w:szCs w:val="22"/>
                <w:lang w:val="uk-UA"/>
              </w:rPr>
              <w:t xml:space="preserve">з </w:t>
            </w:r>
            <w:r w:rsidR="009B640F" w:rsidRPr="00A313CF">
              <w:rPr>
                <w:sz w:val="22"/>
                <w:szCs w:val="22"/>
                <w:lang w:val="uk-UA"/>
              </w:rPr>
              <w:t>0</w:t>
            </w:r>
            <w:r w:rsidR="00163440" w:rsidRPr="00A313CF">
              <w:rPr>
                <w:sz w:val="22"/>
                <w:szCs w:val="22"/>
                <w:lang w:val="uk-UA"/>
              </w:rPr>
              <w:t>1</w:t>
            </w:r>
            <w:r w:rsidR="009B640F" w:rsidRPr="00A313CF">
              <w:rPr>
                <w:sz w:val="22"/>
                <w:szCs w:val="22"/>
                <w:lang w:val="uk-UA"/>
              </w:rPr>
              <w:t>.</w:t>
            </w:r>
            <w:r w:rsidR="00163440" w:rsidRPr="00A313CF">
              <w:rPr>
                <w:sz w:val="22"/>
                <w:szCs w:val="22"/>
                <w:lang w:val="uk-UA"/>
              </w:rPr>
              <w:t>0</w:t>
            </w:r>
            <w:r w:rsidR="00B13C3D" w:rsidRPr="00A313CF">
              <w:rPr>
                <w:sz w:val="22"/>
                <w:szCs w:val="22"/>
                <w:lang w:val="uk-UA"/>
              </w:rPr>
              <w:t>1</w:t>
            </w:r>
            <w:r w:rsidR="009B640F" w:rsidRPr="00A313CF">
              <w:rPr>
                <w:sz w:val="22"/>
                <w:szCs w:val="22"/>
                <w:lang w:val="uk-UA"/>
              </w:rPr>
              <w:t>.201</w:t>
            </w:r>
            <w:r w:rsidR="00B13C3D" w:rsidRPr="00A313CF">
              <w:rPr>
                <w:sz w:val="22"/>
                <w:szCs w:val="22"/>
                <w:lang w:val="uk-UA"/>
              </w:rPr>
              <w:t>8</w:t>
            </w:r>
            <w:r w:rsidR="009B640F" w:rsidRPr="00A313CF">
              <w:rPr>
                <w:sz w:val="22"/>
                <w:szCs w:val="22"/>
                <w:lang w:val="uk-UA"/>
              </w:rPr>
              <w:t>р</w:t>
            </w:r>
            <w:r w:rsidRPr="00A313CF">
              <w:rPr>
                <w:sz w:val="22"/>
                <w:szCs w:val="22"/>
                <w:lang w:val="uk-UA"/>
              </w:rPr>
              <w:t xml:space="preserve">. </w:t>
            </w:r>
          </w:p>
          <w:p w:rsidR="0054775D" w:rsidRPr="00A313CF" w:rsidRDefault="0054775D" w:rsidP="00375040">
            <w:pPr>
              <w:jc w:val="center"/>
              <w:rPr>
                <w:sz w:val="22"/>
                <w:szCs w:val="22"/>
              </w:rPr>
            </w:pPr>
            <w:r w:rsidRPr="00A313CF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245F89" w:rsidRPr="00A313CF" w:rsidTr="0072481C">
        <w:trPr>
          <w:trHeight w:val="415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45F89" w:rsidRPr="00A313CF" w:rsidRDefault="00245F89" w:rsidP="00245F89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45F89" w:rsidRPr="00A313CF" w:rsidRDefault="00B13C3D" w:rsidP="00245F89">
            <w:pPr>
              <w:rPr>
                <w:sz w:val="22"/>
                <w:szCs w:val="22"/>
                <w:lang w:val="uk-UA"/>
              </w:rPr>
            </w:pPr>
            <w:r w:rsidRPr="00A313CF">
              <w:rPr>
                <w:sz w:val="22"/>
                <w:szCs w:val="22"/>
                <w:lang w:val="uk-UA"/>
              </w:rPr>
              <w:t>Кухарук Лідія Зіновіївна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45F89" w:rsidRPr="00A313CF" w:rsidRDefault="00B13C3D" w:rsidP="00245F89">
            <w:pPr>
              <w:rPr>
                <w:sz w:val="22"/>
                <w:szCs w:val="22"/>
                <w:lang w:val="uk-UA"/>
              </w:rPr>
            </w:pPr>
            <w:r w:rsidRPr="00A313CF">
              <w:rPr>
                <w:sz w:val="22"/>
                <w:szCs w:val="22"/>
                <w:lang w:val="uk-UA"/>
              </w:rPr>
              <w:t>09.11.1961р.н.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45F89" w:rsidRPr="00A313CF" w:rsidRDefault="006B7667" w:rsidP="00245F89">
            <w:pPr>
              <w:rPr>
                <w:sz w:val="22"/>
                <w:szCs w:val="22"/>
                <w:lang w:val="uk-UA"/>
              </w:rPr>
            </w:pPr>
            <w:r w:rsidRPr="00A313CF">
              <w:rPr>
                <w:sz w:val="22"/>
                <w:szCs w:val="22"/>
                <w:lang w:val="uk-UA"/>
              </w:rPr>
              <w:t>м</w:t>
            </w:r>
            <w:r w:rsidR="00B13C3D" w:rsidRPr="00A313CF">
              <w:rPr>
                <w:sz w:val="22"/>
                <w:szCs w:val="22"/>
                <w:lang w:val="uk-UA"/>
              </w:rPr>
              <w:t>. Львів, вул. Лисенка, 41/4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45F89" w:rsidRPr="00A313CF" w:rsidRDefault="00245F89" w:rsidP="00245F89">
            <w:pPr>
              <w:jc w:val="center"/>
              <w:rPr>
                <w:sz w:val="22"/>
                <w:szCs w:val="22"/>
              </w:rPr>
            </w:pPr>
            <w:r w:rsidRPr="00A313CF">
              <w:rPr>
                <w:sz w:val="22"/>
                <w:szCs w:val="22"/>
                <w:lang w:val="uk-UA"/>
              </w:rPr>
              <w:t>з 01.01.20</w:t>
            </w:r>
            <w:r w:rsidR="00163440" w:rsidRPr="00A313CF">
              <w:rPr>
                <w:sz w:val="22"/>
                <w:szCs w:val="22"/>
                <w:lang w:val="uk-UA"/>
              </w:rPr>
              <w:t>18</w:t>
            </w:r>
            <w:r w:rsidRPr="00A313CF">
              <w:rPr>
                <w:sz w:val="22"/>
                <w:szCs w:val="22"/>
                <w:lang w:val="uk-UA"/>
              </w:rPr>
              <w:t xml:space="preserve">р. </w:t>
            </w:r>
          </w:p>
          <w:p w:rsidR="00245F89" w:rsidRPr="00A313CF" w:rsidRDefault="00245F89" w:rsidP="00245F89">
            <w:pPr>
              <w:jc w:val="center"/>
              <w:rPr>
                <w:sz w:val="22"/>
                <w:szCs w:val="22"/>
              </w:rPr>
            </w:pPr>
            <w:r w:rsidRPr="00A313CF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B13C3D" w:rsidRPr="00A313CF" w:rsidTr="0072481C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13C3D" w:rsidRPr="00A313CF" w:rsidRDefault="00B13C3D" w:rsidP="00B13C3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13C3D" w:rsidRPr="00A313CF" w:rsidRDefault="00073577" w:rsidP="00B13C3D">
            <w:pPr>
              <w:rPr>
                <w:sz w:val="22"/>
                <w:szCs w:val="22"/>
                <w:lang w:val="uk-UA"/>
              </w:rPr>
            </w:pPr>
            <w:r w:rsidRPr="00A313CF">
              <w:rPr>
                <w:sz w:val="22"/>
                <w:szCs w:val="22"/>
                <w:lang w:val="uk-UA"/>
              </w:rPr>
              <w:t>Савчук Раду Радо</w:t>
            </w:r>
            <w:r w:rsidR="00B13C3D" w:rsidRPr="00A313CF">
              <w:rPr>
                <w:sz w:val="22"/>
                <w:szCs w:val="22"/>
                <w:lang w:val="uk-UA"/>
              </w:rPr>
              <w:t>вич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13C3D" w:rsidRPr="00A313CF" w:rsidRDefault="00B13C3D" w:rsidP="00B13C3D">
            <w:pPr>
              <w:rPr>
                <w:sz w:val="22"/>
                <w:szCs w:val="22"/>
                <w:lang w:val="uk-UA"/>
              </w:rPr>
            </w:pPr>
            <w:r w:rsidRPr="00A313CF">
              <w:rPr>
                <w:sz w:val="22"/>
                <w:szCs w:val="22"/>
                <w:lang w:val="uk-UA"/>
              </w:rPr>
              <w:t>23.01.1984р.н.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13C3D" w:rsidRPr="00A313CF" w:rsidRDefault="006B7667" w:rsidP="00B13C3D">
            <w:pPr>
              <w:rPr>
                <w:sz w:val="22"/>
                <w:szCs w:val="22"/>
                <w:lang w:val="uk-UA"/>
              </w:rPr>
            </w:pPr>
            <w:r w:rsidRPr="00A313CF">
              <w:rPr>
                <w:sz w:val="22"/>
                <w:szCs w:val="22"/>
                <w:lang w:val="uk-UA"/>
              </w:rPr>
              <w:t>м</w:t>
            </w:r>
            <w:r w:rsidR="00B13C3D" w:rsidRPr="00A313CF">
              <w:rPr>
                <w:sz w:val="22"/>
                <w:szCs w:val="22"/>
                <w:lang w:val="uk-UA"/>
              </w:rPr>
              <w:t>. Сторожинець, вул. Б. Хмельницького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13C3D" w:rsidRPr="00A313CF" w:rsidRDefault="00B13C3D" w:rsidP="00B13C3D">
            <w:pPr>
              <w:jc w:val="center"/>
              <w:rPr>
                <w:sz w:val="22"/>
                <w:szCs w:val="22"/>
              </w:rPr>
            </w:pPr>
            <w:r w:rsidRPr="00A313CF">
              <w:rPr>
                <w:sz w:val="22"/>
                <w:szCs w:val="22"/>
                <w:lang w:val="uk-UA"/>
              </w:rPr>
              <w:t xml:space="preserve">з 01.01.2018р. </w:t>
            </w:r>
          </w:p>
          <w:p w:rsidR="00B13C3D" w:rsidRPr="00A313CF" w:rsidRDefault="00B13C3D" w:rsidP="00B13C3D">
            <w:pPr>
              <w:jc w:val="center"/>
              <w:rPr>
                <w:sz w:val="22"/>
                <w:szCs w:val="22"/>
              </w:rPr>
            </w:pPr>
            <w:r w:rsidRPr="00A313CF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B13C3D" w:rsidRPr="00A313CF" w:rsidTr="0072481C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13C3D" w:rsidRPr="00A313CF" w:rsidRDefault="00B13C3D" w:rsidP="00B13C3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13C3D" w:rsidRPr="00A313CF" w:rsidRDefault="00B13C3D" w:rsidP="00B13C3D">
            <w:pPr>
              <w:rPr>
                <w:sz w:val="22"/>
                <w:szCs w:val="22"/>
                <w:lang w:val="uk-UA"/>
              </w:rPr>
            </w:pPr>
            <w:r w:rsidRPr="00A313CF">
              <w:rPr>
                <w:sz w:val="22"/>
                <w:szCs w:val="22"/>
                <w:lang w:val="uk-UA"/>
              </w:rPr>
              <w:t>Калюга Віталій Олександрович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13C3D" w:rsidRPr="00A313CF" w:rsidRDefault="00B13C3D" w:rsidP="00B13C3D">
            <w:pPr>
              <w:rPr>
                <w:sz w:val="22"/>
                <w:szCs w:val="22"/>
                <w:lang w:val="uk-UA"/>
              </w:rPr>
            </w:pPr>
            <w:r w:rsidRPr="00A313CF">
              <w:rPr>
                <w:sz w:val="22"/>
                <w:szCs w:val="22"/>
                <w:lang w:val="uk-UA"/>
              </w:rPr>
              <w:t>19.03.1986р.н.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13C3D" w:rsidRPr="00A313CF" w:rsidRDefault="006B7667" w:rsidP="00B13C3D">
            <w:pPr>
              <w:rPr>
                <w:sz w:val="22"/>
                <w:szCs w:val="22"/>
                <w:lang w:val="uk-UA"/>
              </w:rPr>
            </w:pPr>
            <w:r w:rsidRPr="00A313CF">
              <w:rPr>
                <w:sz w:val="22"/>
                <w:szCs w:val="22"/>
                <w:lang w:val="uk-UA"/>
              </w:rPr>
              <w:t>м</w:t>
            </w:r>
            <w:r w:rsidR="00B13C3D" w:rsidRPr="00A313CF">
              <w:rPr>
                <w:sz w:val="22"/>
                <w:szCs w:val="22"/>
                <w:lang w:val="uk-UA"/>
              </w:rPr>
              <w:t>. Кривий Ріг, вул. Мелешкіна, 24/41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13C3D" w:rsidRPr="00A313CF" w:rsidRDefault="00B13C3D" w:rsidP="00B13C3D">
            <w:pPr>
              <w:jc w:val="center"/>
              <w:rPr>
                <w:sz w:val="22"/>
                <w:szCs w:val="22"/>
              </w:rPr>
            </w:pPr>
            <w:r w:rsidRPr="00A313CF">
              <w:rPr>
                <w:sz w:val="22"/>
                <w:szCs w:val="22"/>
                <w:lang w:val="uk-UA"/>
              </w:rPr>
              <w:t xml:space="preserve">01.01.2018р. </w:t>
            </w:r>
          </w:p>
          <w:p w:rsidR="00B13C3D" w:rsidRPr="00A313CF" w:rsidRDefault="00B13C3D" w:rsidP="00B13C3D">
            <w:pPr>
              <w:jc w:val="center"/>
              <w:rPr>
                <w:sz w:val="22"/>
                <w:szCs w:val="22"/>
              </w:rPr>
            </w:pPr>
            <w:r w:rsidRPr="00A313CF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B13C3D" w:rsidRPr="00A313CF" w:rsidTr="0072481C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13C3D" w:rsidRPr="00A313CF" w:rsidRDefault="00B13C3D" w:rsidP="00B13C3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13C3D" w:rsidRPr="00A313CF" w:rsidRDefault="00B13C3D" w:rsidP="00B13C3D">
            <w:pPr>
              <w:rPr>
                <w:sz w:val="22"/>
                <w:szCs w:val="22"/>
                <w:lang w:val="uk-UA"/>
              </w:rPr>
            </w:pPr>
            <w:r w:rsidRPr="00A313CF">
              <w:rPr>
                <w:sz w:val="22"/>
                <w:szCs w:val="22"/>
                <w:lang w:val="uk-UA"/>
              </w:rPr>
              <w:t>Клос Володимир Іванович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13C3D" w:rsidRPr="00A313CF" w:rsidRDefault="00B13C3D" w:rsidP="00B13C3D">
            <w:pPr>
              <w:rPr>
                <w:sz w:val="22"/>
                <w:szCs w:val="22"/>
                <w:lang w:val="uk-UA"/>
              </w:rPr>
            </w:pPr>
            <w:r w:rsidRPr="00A313CF">
              <w:rPr>
                <w:sz w:val="22"/>
                <w:szCs w:val="22"/>
                <w:lang w:val="uk-UA"/>
              </w:rPr>
              <w:t>03.05.1973р.н.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13C3D" w:rsidRPr="00A313CF" w:rsidRDefault="006B7667" w:rsidP="00B13C3D">
            <w:pPr>
              <w:rPr>
                <w:sz w:val="22"/>
                <w:szCs w:val="22"/>
                <w:lang w:val="uk-UA"/>
              </w:rPr>
            </w:pPr>
            <w:r w:rsidRPr="00A313CF">
              <w:rPr>
                <w:sz w:val="22"/>
                <w:szCs w:val="22"/>
                <w:lang w:val="uk-UA"/>
              </w:rPr>
              <w:t>м</w:t>
            </w:r>
            <w:r w:rsidR="00B13C3D" w:rsidRPr="00A313CF">
              <w:rPr>
                <w:sz w:val="22"/>
                <w:szCs w:val="22"/>
                <w:lang w:val="uk-UA"/>
              </w:rPr>
              <w:t>. Львів, вул. Суботівська, 12/46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13C3D" w:rsidRPr="00A313CF" w:rsidRDefault="00B13C3D" w:rsidP="00B13C3D">
            <w:pPr>
              <w:jc w:val="center"/>
              <w:rPr>
                <w:sz w:val="22"/>
                <w:szCs w:val="22"/>
              </w:rPr>
            </w:pPr>
            <w:r w:rsidRPr="00A313CF">
              <w:rPr>
                <w:sz w:val="22"/>
                <w:szCs w:val="22"/>
                <w:lang w:val="uk-UA"/>
              </w:rPr>
              <w:t xml:space="preserve">з 01.01.2018р. </w:t>
            </w:r>
          </w:p>
          <w:p w:rsidR="00B13C3D" w:rsidRPr="00A313CF" w:rsidRDefault="00B13C3D" w:rsidP="00B13C3D">
            <w:pPr>
              <w:jc w:val="center"/>
              <w:rPr>
                <w:sz w:val="22"/>
                <w:szCs w:val="22"/>
              </w:rPr>
            </w:pPr>
            <w:r w:rsidRPr="00A313CF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B13C3D" w:rsidRPr="00A313CF" w:rsidTr="0072481C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13C3D" w:rsidRPr="00A313CF" w:rsidRDefault="00B13C3D" w:rsidP="00B13C3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13C3D" w:rsidRPr="00A313CF" w:rsidRDefault="00B13C3D" w:rsidP="00B13C3D">
            <w:pPr>
              <w:rPr>
                <w:sz w:val="22"/>
                <w:szCs w:val="22"/>
                <w:lang w:val="uk-UA"/>
              </w:rPr>
            </w:pPr>
            <w:r w:rsidRPr="00A313CF">
              <w:rPr>
                <w:sz w:val="22"/>
                <w:szCs w:val="22"/>
                <w:lang w:val="uk-UA"/>
              </w:rPr>
              <w:t>Новицький Сергій Володимирович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13C3D" w:rsidRPr="00A313CF" w:rsidRDefault="00B13C3D" w:rsidP="00B13C3D">
            <w:pPr>
              <w:rPr>
                <w:sz w:val="22"/>
                <w:szCs w:val="22"/>
                <w:lang w:val="uk-UA"/>
              </w:rPr>
            </w:pPr>
            <w:r w:rsidRPr="00A313CF">
              <w:rPr>
                <w:sz w:val="22"/>
                <w:szCs w:val="22"/>
                <w:lang w:val="uk-UA"/>
              </w:rPr>
              <w:t>11.10.1987р.н.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13C3D" w:rsidRPr="00A313CF" w:rsidRDefault="006B7667" w:rsidP="00B13C3D">
            <w:pPr>
              <w:rPr>
                <w:sz w:val="22"/>
                <w:szCs w:val="22"/>
                <w:lang w:val="uk-UA"/>
              </w:rPr>
            </w:pPr>
            <w:r w:rsidRPr="00A313CF">
              <w:rPr>
                <w:sz w:val="22"/>
                <w:szCs w:val="22"/>
                <w:lang w:val="uk-UA"/>
              </w:rPr>
              <w:t>м</w:t>
            </w:r>
            <w:r w:rsidR="00B13C3D" w:rsidRPr="00A313CF">
              <w:rPr>
                <w:sz w:val="22"/>
                <w:szCs w:val="22"/>
                <w:lang w:val="uk-UA"/>
              </w:rPr>
              <w:t>. Львів, вул. Липнева, 8/18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13C3D" w:rsidRPr="00A313CF" w:rsidRDefault="00B13C3D" w:rsidP="00B13C3D">
            <w:pPr>
              <w:jc w:val="center"/>
              <w:rPr>
                <w:sz w:val="22"/>
                <w:szCs w:val="22"/>
              </w:rPr>
            </w:pPr>
            <w:r w:rsidRPr="00A313CF">
              <w:rPr>
                <w:sz w:val="22"/>
                <w:szCs w:val="22"/>
                <w:lang w:val="uk-UA"/>
              </w:rPr>
              <w:t xml:space="preserve">з 01.01.2018р. </w:t>
            </w:r>
          </w:p>
          <w:p w:rsidR="00B13C3D" w:rsidRPr="00A313CF" w:rsidRDefault="00B13C3D" w:rsidP="00B13C3D">
            <w:pPr>
              <w:jc w:val="center"/>
              <w:rPr>
                <w:sz w:val="22"/>
                <w:szCs w:val="22"/>
              </w:rPr>
            </w:pPr>
            <w:r w:rsidRPr="00A313CF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B13C3D" w:rsidRPr="00A313CF" w:rsidTr="0072481C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13C3D" w:rsidRPr="00A313CF" w:rsidRDefault="00B13C3D" w:rsidP="00B13C3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13C3D" w:rsidRPr="00A313CF" w:rsidRDefault="00B13C3D" w:rsidP="00B13C3D">
            <w:pPr>
              <w:rPr>
                <w:sz w:val="22"/>
                <w:szCs w:val="22"/>
                <w:lang w:val="uk-UA"/>
              </w:rPr>
            </w:pPr>
            <w:r w:rsidRPr="00A313CF">
              <w:rPr>
                <w:sz w:val="22"/>
                <w:szCs w:val="22"/>
                <w:lang w:val="uk-UA"/>
              </w:rPr>
              <w:t xml:space="preserve">Іваницький Станіслав </w:t>
            </w:r>
            <w:r w:rsidR="00381892" w:rsidRPr="00A313CF">
              <w:rPr>
                <w:sz w:val="22"/>
                <w:szCs w:val="22"/>
                <w:lang w:val="uk-UA"/>
              </w:rPr>
              <w:t>Володимирович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13C3D" w:rsidRPr="00A313CF" w:rsidRDefault="00381892" w:rsidP="00B13C3D">
            <w:pPr>
              <w:rPr>
                <w:sz w:val="22"/>
                <w:szCs w:val="22"/>
                <w:lang w:val="uk-UA"/>
              </w:rPr>
            </w:pPr>
            <w:r w:rsidRPr="00A313CF">
              <w:rPr>
                <w:sz w:val="22"/>
                <w:szCs w:val="22"/>
                <w:lang w:val="uk-UA"/>
              </w:rPr>
              <w:t>15.02.1974р.н.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13C3D" w:rsidRPr="00A313CF" w:rsidRDefault="006B7667" w:rsidP="00B13C3D">
            <w:pPr>
              <w:rPr>
                <w:sz w:val="22"/>
                <w:szCs w:val="22"/>
                <w:lang w:val="uk-UA"/>
              </w:rPr>
            </w:pPr>
            <w:r w:rsidRPr="00A313CF">
              <w:rPr>
                <w:sz w:val="22"/>
                <w:szCs w:val="22"/>
                <w:lang w:val="uk-UA"/>
              </w:rPr>
              <w:t>м</w:t>
            </w:r>
            <w:r w:rsidR="00381892" w:rsidRPr="00A313CF">
              <w:rPr>
                <w:sz w:val="22"/>
                <w:szCs w:val="22"/>
                <w:lang w:val="uk-UA"/>
              </w:rPr>
              <w:t>. Львів, вул. Яцкова, 23/9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13C3D" w:rsidRPr="00A313CF" w:rsidRDefault="00B13C3D" w:rsidP="00B13C3D">
            <w:pPr>
              <w:jc w:val="center"/>
              <w:rPr>
                <w:sz w:val="22"/>
                <w:szCs w:val="22"/>
              </w:rPr>
            </w:pPr>
            <w:r w:rsidRPr="00A313CF">
              <w:rPr>
                <w:sz w:val="22"/>
                <w:szCs w:val="22"/>
                <w:lang w:val="uk-UA"/>
              </w:rPr>
              <w:t xml:space="preserve">з 01.01.2018р. </w:t>
            </w:r>
          </w:p>
          <w:p w:rsidR="00B13C3D" w:rsidRPr="00A313CF" w:rsidRDefault="00B13C3D" w:rsidP="00B13C3D">
            <w:pPr>
              <w:jc w:val="center"/>
              <w:rPr>
                <w:sz w:val="22"/>
                <w:szCs w:val="22"/>
              </w:rPr>
            </w:pPr>
            <w:r w:rsidRPr="00A313CF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B13C3D" w:rsidRPr="00A313CF" w:rsidTr="0072481C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13C3D" w:rsidRPr="00A313CF" w:rsidRDefault="00B13C3D" w:rsidP="00B13C3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13C3D" w:rsidRPr="00A313CF" w:rsidRDefault="00381892" w:rsidP="00B13C3D">
            <w:pPr>
              <w:rPr>
                <w:sz w:val="22"/>
                <w:szCs w:val="22"/>
                <w:lang w:val="uk-UA"/>
              </w:rPr>
            </w:pPr>
            <w:r w:rsidRPr="00A313CF">
              <w:rPr>
                <w:sz w:val="22"/>
                <w:szCs w:val="22"/>
                <w:lang w:val="uk-UA"/>
              </w:rPr>
              <w:t>Слєсаренко Андрій Ігорович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13C3D" w:rsidRPr="00A313CF" w:rsidRDefault="00381892" w:rsidP="00B13C3D">
            <w:pPr>
              <w:rPr>
                <w:sz w:val="22"/>
                <w:szCs w:val="22"/>
                <w:lang w:val="uk-UA"/>
              </w:rPr>
            </w:pPr>
            <w:r w:rsidRPr="00A313CF">
              <w:rPr>
                <w:sz w:val="22"/>
                <w:szCs w:val="22"/>
                <w:lang w:val="uk-UA"/>
              </w:rPr>
              <w:t>01.12.1984р.н.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13C3D" w:rsidRPr="00A313CF" w:rsidRDefault="006B7667" w:rsidP="00B13C3D">
            <w:pPr>
              <w:rPr>
                <w:sz w:val="22"/>
                <w:szCs w:val="22"/>
                <w:lang w:val="uk-UA"/>
              </w:rPr>
            </w:pPr>
            <w:r w:rsidRPr="00A313CF">
              <w:rPr>
                <w:sz w:val="22"/>
                <w:szCs w:val="22"/>
                <w:lang w:val="uk-UA"/>
              </w:rPr>
              <w:t>м</w:t>
            </w:r>
            <w:r w:rsidR="00381892" w:rsidRPr="00A313CF">
              <w:rPr>
                <w:sz w:val="22"/>
                <w:szCs w:val="22"/>
                <w:lang w:val="uk-UA"/>
              </w:rPr>
              <w:t>. Львів, вул. Патона, 28А/3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13C3D" w:rsidRPr="00A313CF" w:rsidRDefault="00B13C3D" w:rsidP="00B13C3D">
            <w:pPr>
              <w:jc w:val="center"/>
              <w:rPr>
                <w:sz w:val="22"/>
                <w:szCs w:val="22"/>
              </w:rPr>
            </w:pPr>
            <w:r w:rsidRPr="00A313CF">
              <w:rPr>
                <w:sz w:val="22"/>
                <w:szCs w:val="22"/>
                <w:lang w:val="uk-UA"/>
              </w:rPr>
              <w:t xml:space="preserve">з 01.01.2018р. </w:t>
            </w:r>
          </w:p>
          <w:p w:rsidR="00B13C3D" w:rsidRPr="00A313CF" w:rsidRDefault="00B13C3D" w:rsidP="00B13C3D">
            <w:pPr>
              <w:jc w:val="center"/>
              <w:rPr>
                <w:sz w:val="22"/>
                <w:szCs w:val="22"/>
              </w:rPr>
            </w:pPr>
            <w:r w:rsidRPr="00A313CF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B13C3D" w:rsidRPr="00A313CF" w:rsidTr="0072481C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13C3D" w:rsidRPr="00A313CF" w:rsidRDefault="00B13C3D" w:rsidP="00B13C3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13C3D" w:rsidRPr="00A313CF" w:rsidRDefault="00F31934" w:rsidP="00B13C3D">
            <w:pPr>
              <w:rPr>
                <w:sz w:val="22"/>
                <w:szCs w:val="22"/>
                <w:lang w:val="uk-UA"/>
              </w:rPr>
            </w:pPr>
            <w:r w:rsidRPr="00A313CF">
              <w:rPr>
                <w:sz w:val="22"/>
                <w:szCs w:val="22"/>
                <w:lang w:val="uk-UA"/>
              </w:rPr>
              <w:t>Олійник Володимир Петрович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13C3D" w:rsidRPr="00A313CF" w:rsidRDefault="00F31934" w:rsidP="00B13C3D">
            <w:pPr>
              <w:rPr>
                <w:sz w:val="22"/>
                <w:szCs w:val="22"/>
                <w:lang w:val="uk-UA"/>
              </w:rPr>
            </w:pPr>
            <w:r w:rsidRPr="00A313CF">
              <w:rPr>
                <w:sz w:val="22"/>
                <w:szCs w:val="22"/>
                <w:lang w:val="uk-UA"/>
              </w:rPr>
              <w:t>14.03.1997р.н.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13C3D" w:rsidRPr="00A313CF" w:rsidRDefault="00F31934" w:rsidP="00B13C3D">
            <w:pPr>
              <w:rPr>
                <w:sz w:val="22"/>
                <w:szCs w:val="22"/>
                <w:lang w:val="uk-UA"/>
              </w:rPr>
            </w:pPr>
            <w:r w:rsidRPr="00A313CF">
              <w:rPr>
                <w:sz w:val="22"/>
                <w:szCs w:val="22"/>
                <w:lang w:val="uk-UA"/>
              </w:rPr>
              <w:t xml:space="preserve"> </w:t>
            </w:r>
            <w:r w:rsidR="006B7667" w:rsidRPr="00A313CF">
              <w:rPr>
                <w:sz w:val="22"/>
                <w:szCs w:val="22"/>
                <w:lang w:val="uk-UA"/>
              </w:rPr>
              <w:t>с</w:t>
            </w:r>
            <w:r w:rsidRPr="00A313CF">
              <w:rPr>
                <w:sz w:val="22"/>
                <w:szCs w:val="22"/>
                <w:lang w:val="uk-UA"/>
              </w:rPr>
              <w:t>. Білківці вул. Центральна, 1, Тернопільська область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13C3D" w:rsidRPr="00A313CF" w:rsidRDefault="00B13C3D" w:rsidP="00B13C3D">
            <w:pPr>
              <w:jc w:val="center"/>
              <w:rPr>
                <w:sz w:val="22"/>
                <w:szCs w:val="22"/>
              </w:rPr>
            </w:pPr>
            <w:r w:rsidRPr="00A313CF">
              <w:rPr>
                <w:sz w:val="22"/>
                <w:szCs w:val="22"/>
                <w:lang w:val="uk-UA"/>
              </w:rPr>
              <w:t>з 01.01.20</w:t>
            </w:r>
            <w:r w:rsidR="00F31934" w:rsidRPr="00A313CF">
              <w:rPr>
                <w:sz w:val="22"/>
                <w:szCs w:val="22"/>
                <w:lang w:val="uk-UA"/>
              </w:rPr>
              <w:t>24</w:t>
            </w:r>
            <w:r w:rsidRPr="00A313CF">
              <w:rPr>
                <w:sz w:val="22"/>
                <w:szCs w:val="22"/>
                <w:lang w:val="uk-UA"/>
              </w:rPr>
              <w:t xml:space="preserve">р. </w:t>
            </w:r>
          </w:p>
          <w:p w:rsidR="00B13C3D" w:rsidRPr="00A313CF" w:rsidRDefault="00B13C3D" w:rsidP="00B13C3D">
            <w:pPr>
              <w:jc w:val="center"/>
              <w:rPr>
                <w:sz w:val="22"/>
                <w:szCs w:val="22"/>
              </w:rPr>
            </w:pPr>
            <w:r w:rsidRPr="00A313CF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B13C3D" w:rsidRPr="00A313CF" w:rsidTr="0072481C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13C3D" w:rsidRPr="00A313CF" w:rsidRDefault="00B13C3D" w:rsidP="00B13C3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13C3D" w:rsidRPr="00A313CF" w:rsidRDefault="00F31934" w:rsidP="00B13C3D">
            <w:pPr>
              <w:rPr>
                <w:sz w:val="22"/>
                <w:szCs w:val="22"/>
                <w:lang w:val="uk-UA"/>
              </w:rPr>
            </w:pPr>
            <w:r w:rsidRPr="00A313CF">
              <w:rPr>
                <w:sz w:val="22"/>
                <w:szCs w:val="22"/>
                <w:lang w:val="uk-UA"/>
              </w:rPr>
              <w:t>Іванин</w:t>
            </w:r>
            <w:r w:rsidR="006B0FF3" w:rsidRPr="00A313CF">
              <w:rPr>
                <w:sz w:val="22"/>
                <w:szCs w:val="22"/>
                <w:lang w:val="uk-UA"/>
              </w:rPr>
              <w:t>а</w:t>
            </w:r>
            <w:r w:rsidRPr="00A313CF">
              <w:rPr>
                <w:sz w:val="22"/>
                <w:szCs w:val="22"/>
                <w:lang w:val="uk-UA"/>
              </w:rPr>
              <w:t xml:space="preserve"> Володимир Богданович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13C3D" w:rsidRPr="00A313CF" w:rsidRDefault="00F31934" w:rsidP="00B13C3D">
            <w:pPr>
              <w:rPr>
                <w:sz w:val="22"/>
                <w:szCs w:val="22"/>
                <w:lang w:val="uk-UA"/>
              </w:rPr>
            </w:pPr>
            <w:r w:rsidRPr="00A313CF">
              <w:rPr>
                <w:sz w:val="22"/>
                <w:szCs w:val="22"/>
                <w:lang w:val="uk-UA"/>
              </w:rPr>
              <w:t>27.07.1989р.н.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13C3D" w:rsidRPr="00A313CF" w:rsidRDefault="006B7667" w:rsidP="00B13C3D">
            <w:pPr>
              <w:rPr>
                <w:sz w:val="22"/>
                <w:szCs w:val="22"/>
                <w:lang w:val="uk-UA"/>
              </w:rPr>
            </w:pPr>
            <w:r w:rsidRPr="00A313CF">
              <w:rPr>
                <w:sz w:val="22"/>
                <w:szCs w:val="22"/>
                <w:lang w:val="uk-UA"/>
              </w:rPr>
              <w:t>с</w:t>
            </w:r>
            <w:r w:rsidR="00F31934" w:rsidRPr="00A313CF">
              <w:rPr>
                <w:sz w:val="22"/>
                <w:szCs w:val="22"/>
                <w:lang w:val="uk-UA"/>
              </w:rPr>
              <w:t>. Озерянка, Тернопільська область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13C3D" w:rsidRPr="00A313CF" w:rsidRDefault="00B13C3D" w:rsidP="00B13C3D">
            <w:pPr>
              <w:jc w:val="center"/>
              <w:rPr>
                <w:sz w:val="22"/>
                <w:szCs w:val="22"/>
              </w:rPr>
            </w:pPr>
            <w:r w:rsidRPr="00A313CF">
              <w:rPr>
                <w:sz w:val="22"/>
                <w:szCs w:val="22"/>
                <w:lang w:val="uk-UA"/>
              </w:rPr>
              <w:t>з 01.01.20</w:t>
            </w:r>
            <w:r w:rsidR="00F31934" w:rsidRPr="00A313CF">
              <w:rPr>
                <w:sz w:val="22"/>
                <w:szCs w:val="22"/>
                <w:lang w:val="uk-UA"/>
              </w:rPr>
              <w:t>24</w:t>
            </w:r>
            <w:r w:rsidRPr="00A313CF">
              <w:rPr>
                <w:sz w:val="22"/>
                <w:szCs w:val="22"/>
                <w:lang w:val="uk-UA"/>
              </w:rPr>
              <w:t xml:space="preserve">р. </w:t>
            </w:r>
          </w:p>
          <w:p w:rsidR="00B13C3D" w:rsidRPr="00A313CF" w:rsidRDefault="00B13C3D" w:rsidP="00B13C3D">
            <w:pPr>
              <w:jc w:val="center"/>
              <w:rPr>
                <w:sz w:val="22"/>
                <w:szCs w:val="22"/>
              </w:rPr>
            </w:pPr>
            <w:r w:rsidRPr="00A313CF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B13C3D" w:rsidRPr="00A313CF" w:rsidTr="0072481C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13C3D" w:rsidRPr="00A313CF" w:rsidRDefault="00B13C3D" w:rsidP="00B13C3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13C3D" w:rsidRPr="00A313CF" w:rsidRDefault="00F31934" w:rsidP="00B13C3D">
            <w:pPr>
              <w:rPr>
                <w:sz w:val="22"/>
                <w:szCs w:val="22"/>
                <w:lang w:val="uk-UA"/>
              </w:rPr>
            </w:pPr>
            <w:r w:rsidRPr="00A313CF">
              <w:rPr>
                <w:sz w:val="22"/>
                <w:szCs w:val="22"/>
                <w:lang w:val="uk-UA"/>
              </w:rPr>
              <w:t>Квасниця Віктор Михайлович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13C3D" w:rsidRPr="00A313CF" w:rsidRDefault="00F31934" w:rsidP="00B13C3D">
            <w:pPr>
              <w:rPr>
                <w:sz w:val="22"/>
                <w:szCs w:val="22"/>
                <w:lang w:val="uk-UA"/>
              </w:rPr>
            </w:pPr>
            <w:r w:rsidRPr="00A313CF">
              <w:rPr>
                <w:sz w:val="22"/>
                <w:szCs w:val="22"/>
                <w:lang w:val="uk-UA"/>
              </w:rPr>
              <w:t>13.08.1988р.н.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13C3D" w:rsidRPr="00A313CF" w:rsidRDefault="006B7667" w:rsidP="00B13C3D">
            <w:pPr>
              <w:rPr>
                <w:sz w:val="22"/>
                <w:szCs w:val="22"/>
                <w:lang w:val="uk-UA"/>
              </w:rPr>
            </w:pPr>
            <w:r w:rsidRPr="00A313CF">
              <w:rPr>
                <w:sz w:val="22"/>
                <w:szCs w:val="22"/>
                <w:lang w:val="uk-UA"/>
              </w:rPr>
              <w:t>с</w:t>
            </w:r>
            <w:r w:rsidR="00F31934" w:rsidRPr="00A313CF">
              <w:rPr>
                <w:sz w:val="22"/>
                <w:szCs w:val="22"/>
                <w:lang w:val="uk-UA"/>
              </w:rPr>
              <w:t>. Озерна, вул. Зарудка, 54, Тернопільська область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13C3D" w:rsidRPr="00A313CF" w:rsidRDefault="00B13C3D" w:rsidP="00B13C3D">
            <w:pPr>
              <w:jc w:val="center"/>
              <w:rPr>
                <w:sz w:val="22"/>
                <w:szCs w:val="22"/>
              </w:rPr>
            </w:pPr>
            <w:r w:rsidRPr="00A313CF">
              <w:rPr>
                <w:sz w:val="22"/>
                <w:szCs w:val="22"/>
                <w:lang w:val="uk-UA"/>
              </w:rPr>
              <w:t>з 01.01.20</w:t>
            </w:r>
            <w:r w:rsidR="00F31934" w:rsidRPr="00A313CF">
              <w:rPr>
                <w:sz w:val="22"/>
                <w:szCs w:val="22"/>
                <w:lang w:val="uk-UA"/>
              </w:rPr>
              <w:t>24</w:t>
            </w:r>
            <w:r w:rsidRPr="00A313CF">
              <w:rPr>
                <w:sz w:val="22"/>
                <w:szCs w:val="22"/>
                <w:lang w:val="uk-UA"/>
              </w:rPr>
              <w:t xml:space="preserve">р. </w:t>
            </w:r>
          </w:p>
          <w:p w:rsidR="00B13C3D" w:rsidRPr="00A313CF" w:rsidRDefault="00B13C3D" w:rsidP="00B13C3D">
            <w:pPr>
              <w:jc w:val="center"/>
              <w:rPr>
                <w:sz w:val="22"/>
                <w:szCs w:val="22"/>
              </w:rPr>
            </w:pPr>
            <w:r w:rsidRPr="00A313CF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B13C3D" w:rsidRPr="00A313CF" w:rsidTr="0072481C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13C3D" w:rsidRPr="00A313CF" w:rsidRDefault="00B13C3D" w:rsidP="00B13C3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13C3D" w:rsidRPr="00A313CF" w:rsidRDefault="00F31934" w:rsidP="00B13C3D">
            <w:pPr>
              <w:rPr>
                <w:sz w:val="22"/>
                <w:szCs w:val="22"/>
                <w:lang w:val="uk-UA"/>
              </w:rPr>
            </w:pPr>
            <w:r w:rsidRPr="00A313CF">
              <w:rPr>
                <w:sz w:val="22"/>
                <w:szCs w:val="22"/>
                <w:lang w:val="uk-UA"/>
              </w:rPr>
              <w:t>Марцінковський Михайло Людвігович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13C3D" w:rsidRPr="00A313CF" w:rsidRDefault="00F31934" w:rsidP="00B13C3D">
            <w:pPr>
              <w:rPr>
                <w:sz w:val="22"/>
                <w:szCs w:val="22"/>
                <w:lang w:val="uk-UA"/>
              </w:rPr>
            </w:pPr>
            <w:r w:rsidRPr="00A313CF">
              <w:rPr>
                <w:sz w:val="22"/>
                <w:szCs w:val="22"/>
                <w:lang w:val="uk-UA"/>
              </w:rPr>
              <w:t>16.11.1958р.н.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13C3D" w:rsidRPr="00A313CF" w:rsidRDefault="006B7667" w:rsidP="00B13C3D">
            <w:pPr>
              <w:rPr>
                <w:sz w:val="22"/>
                <w:szCs w:val="22"/>
                <w:lang w:val="uk-UA"/>
              </w:rPr>
            </w:pPr>
            <w:r w:rsidRPr="00A313CF">
              <w:rPr>
                <w:sz w:val="22"/>
                <w:szCs w:val="22"/>
                <w:lang w:val="uk-UA"/>
              </w:rPr>
              <w:t>с</w:t>
            </w:r>
            <w:r w:rsidR="00802107" w:rsidRPr="00A313CF">
              <w:rPr>
                <w:sz w:val="22"/>
                <w:szCs w:val="22"/>
                <w:lang w:val="uk-UA"/>
              </w:rPr>
              <w:t>. Катина, Самбірський район, Львівська область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13C3D" w:rsidRPr="00A313CF" w:rsidRDefault="00B13C3D" w:rsidP="00B13C3D">
            <w:pPr>
              <w:jc w:val="center"/>
              <w:rPr>
                <w:sz w:val="22"/>
                <w:szCs w:val="22"/>
              </w:rPr>
            </w:pPr>
            <w:r w:rsidRPr="00A313CF">
              <w:rPr>
                <w:sz w:val="22"/>
                <w:szCs w:val="22"/>
                <w:lang w:val="uk-UA"/>
              </w:rPr>
              <w:t>з 0</w:t>
            </w:r>
            <w:r w:rsidR="00802107" w:rsidRPr="00A313CF">
              <w:rPr>
                <w:sz w:val="22"/>
                <w:szCs w:val="22"/>
                <w:lang w:val="uk-UA"/>
              </w:rPr>
              <w:t>5</w:t>
            </w:r>
            <w:r w:rsidRPr="00A313CF">
              <w:rPr>
                <w:sz w:val="22"/>
                <w:szCs w:val="22"/>
                <w:lang w:val="uk-UA"/>
              </w:rPr>
              <w:t>.0</w:t>
            </w:r>
            <w:r w:rsidR="00802107" w:rsidRPr="00A313CF">
              <w:rPr>
                <w:sz w:val="22"/>
                <w:szCs w:val="22"/>
                <w:lang w:val="uk-UA"/>
              </w:rPr>
              <w:t>5</w:t>
            </w:r>
            <w:r w:rsidRPr="00A313CF">
              <w:rPr>
                <w:sz w:val="22"/>
                <w:szCs w:val="22"/>
                <w:lang w:val="uk-UA"/>
              </w:rPr>
              <w:t>.20</w:t>
            </w:r>
            <w:r w:rsidR="00802107" w:rsidRPr="00A313CF">
              <w:rPr>
                <w:sz w:val="22"/>
                <w:szCs w:val="22"/>
                <w:lang w:val="uk-UA"/>
              </w:rPr>
              <w:t>22</w:t>
            </w:r>
            <w:r w:rsidRPr="00A313CF">
              <w:rPr>
                <w:sz w:val="22"/>
                <w:szCs w:val="22"/>
                <w:lang w:val="uk-UA"/>
              </w:rPr>
              <w:t xml:space="preserve">р. </w:t>
            </w:r>
          </w:p>
          <w:p w:rsidR="00B13C3D" w:rsidRPr="00A313CF" w:rsidRDefault="00B13C3D" w:rsidP="00B13C3D">
            <w:pPr>
              <w:jc w:val="center"/>
              <w:rPr>
                <w:sz w:val="22"/>
                <w:szCs w:val="22"/>
              </w:rPr>
            </w:pPr>
            <w:r w:rsidRPr="00A313CF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B13C3D" w:rsidRPr="00A313CF" w:rsidTr="0072481C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13C3D" w:rsidRPr="00A313CF" w:rsidRDefault="00B13C3D" w:rsidP="00B13C3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13C3D" w:rsidRPr="00A313CF" w:rsidRDefault="00802107" w:rsidP="00B13C3D">
            <w:pPr>
              <w:rPr>
                <w:sz w:val="22"/>
                <w:szCs w:val="22"/>
                <w:lang w:val="uk-UA"/>
              </w:rPr>
            </w:pPr>
            <w:r w:rsidRPr="00A313CF">
              <w:rPr>
                <w:sz w:val="22"/>
                <w:szCs w:val="22"/>
                <w:lang w:val="uk-UA"/>
              </w:rPr>
              <w:t>Маньовський Ярослав Михайлович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13C3D" w:rsidRPr="00A313CF" w:rsidRDefault="00802107" w:rsidP="00B13C3D">
            <w:pPr>
              <w:rPr>
                <w:sz w:val="22"/>
                <w:szCs w:val="22"/>
                <w:lang w:val="uk-UA"/>
              </w:rPr>
            </w:pPr>
            <w:r w:rsidRPr="00A313CF">
              <w:rPr>
                <w:sz w:val="22"/>
                <w:szCs w:val="22"/>
                <w:lang w:val="uk-UA"/>
              </w:rPr>
              <w:t>03.03.1953р.н.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13C3D" w:rsidRPr="00A313CF" w:rsidRDefault="006B7667" w:rsidP="00B13C3D">
            <w:pPr>
              <w:rPr>
                <w:sz w:val="22"/>
                <w:szCs w:val="22"/>
                <w:lang w:val="uk-UA"/>
              </w:rPr>
            </w:pPr>
            <w:r w:rsidRPr="00A313CF">
              <w:rPr>
                <w:sz w:val="22"/>
                <w:szCs w:val="22"/>
                <w:lang w:val="uk-UA"/>
              </w:rPr>
              <w:t>с</w:t>
            </w:r>
            <w:r w:rsidR="00802107" w:rsidRPr="00A313CF">
              <w:rPr>
                <w:sz w:val="22"/>
                <w:szCs w:val="22"/>
                <w:lang w:val="uk-UA"/>
              </w:rPr>
              <w:t>. Княжпіль, Самбірський район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13C3D" w:rsidRPr="00A313CF" w:rsidRDefault="00B13C3D" w:rsidP="00B13C3D">
            <w:pPr>
              <w:jc w:val="center"/>
              <w:rPr>
                <w:sz w:val="22"/>
                <w:szCs w:val="22"/>
              </w:rPr>
            </w:pPr>
            <w:r w:rsidRPr="00A313CF">
              <w:rPr>
                <w:sz w:val="22"/>
                <w:szCs w:val="22"/>
                <w:lang w:val="uk-UA"/>
              </w:rPr>
              <w:t>з 01.0</w:t>
            </w:r>
            <w:r w:rsidR="00802107" w:rsidRPr="00A313CF">
              <w:rPr>
                <w:sz w:val="22"/>
                <w:szCs w:val="22"/>
                <w:lang w:val="uk-UA"/>
              </w:rPr>
              <w:t>5</w:t>
            </w:r>
            <w:r w:rsidRPr="00A313CF">
              <w:rPr>
                <w:sz w:val="22"/>
                <w:szCs w:val="22"/>
                <w:lang w:val="uk-UA"/>
              </w:rPr>
              <w:t>.20</w:t>
            </w:r>
            <w:r w:rsidR="00802107" w:rsidRPr="00A313CF">
              <w:rPr>
                <w:sz w:val="22"/>
                <w:szCs w:val="22"/>
                <w:lang w:val="uk-UA"/>
              </w:rPr>
              <w:t>03</w:t>
            </w:r>
            <w:r w:rsidRPr="00A313CF">
              <w:rPr>
                <w:sz w:val="22"/>
                <w:szCs w:val="22"/>
                <w:lang w:val="uk-UA"/>
              </w:rPr>
              <w:t xml:space="preserve">р. </w:t>
            </w:r>
          </w:p>
          <w:p w:rsidR="00B13C3D" w:rsidRPr="00A313CF" w:rsidRDefault="00B13C3D" w:rsidP="00B13C3D">
            <w:pPr>
              <w:jc w:val="center"/>
              <w:rPr>
                <w:sz w:val="22"/>
                <w:szCs w:val="22"/>
              </w:rPr>
            </w:pPr>
            <w:r w:rsidRPr="00A313CF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B13C3D" w:rsidRPr="00A313CF" w:rsidTr="0072481C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13C3D" w:rsidRPr="00A313CF" w:rsidRDefault="00B13C3D" w:rsidP="00B13C3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13C3D" w:rsidRPr="00A313CF" w:rsidRDefault="00802107" w:rsidP="00B13C3D">
            <w:pPr>
              <w:rPr>
                <w:sz w:val="22"/>
                <w:szCs w:val="22"/>
                <w:lang w:val="uk-UA"/>
              </w:rPr>
            </w:pPr>
            <w:r w:rsidRPr="00A313CF">
              <w:rPr>
                <w:sz w:val="22"/>
                <w:szCs w:val="22"/>
                <w:lang w:val="uk-UA"/>
              </w:rPr>
              <w:t>Кіяк Степан Стефанович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13C3D" w:rsidRPr="00A313CF" w:rsidRDefault="00802107" w:rsidP="00B13C3D">
            <w:pPr>
              <w:rPr>
                <w:sz w:val="22"/>
                <w:szCs w:val="22"/>
                <w:lang w:val="uk-UA"/>
              </w:rPr>
            </w:pPr>
            <w:r w:rsidRPr="00A313CF">
              <w:rPr>
                <w:sz w:val="22"/>
                <w:szCs w:val="22"/>
                <w:lang w:val="uk-UA"/>
              </w:rPr>
              <w:t>09.01.1971р.н.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13C3D" w:rsidRPr="00A313CF" w:rsidRDefault="006B7667" w:rsidP="00B13C3D">
            <w:pPr>
              <w:rPr>
                <w:sz w:val="22"/>
                <w:szCs w:val="22"/>
                <w:lang w:val="uk-UA"/>
              </w:rPr>
            </w:pPr>
            <w:r w:rsidRPr="00A313CF">
              <w:rPr>
                <w:sz w:val="22"/>
                <w:szCs w:val="22"/>
                <w:lang w:val="uk-UA"/>
              </w:rPr>
              <w:t>с</w:t>
            </w:r>
            <w:r w:rsidR="00802107" w:rsidRPr="00A313CF">
              <w:rPr>
                <w:sz w:val="22"/>
                <w:szCs w:val="22"/>
                <w:lang w:val="uk-UA"/>
              </w:rPr>
              <w:t>. Велика Ліщина, вул. Галицького, 14, Самбірський район, Львівська область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13C3D" w:rsidRPr="00A313CF" w:rsidRDefault="00B13C3D" w:rsidP="00B13C3D">
            <w:pPr>
              <w:jc w:val="center"/>
              <w:rPr>
                <w:sz w:val="22"/>
                <w:szCs w:val="22"/>
              </w:rPr>
            </w:pPr>
            <w:r w:rsidRPr="00A313CF">
              <w:rPr>
                <w:sz w:val="22"/>
                <w:szCs w:val="22"/>
                <w:lang w:val="uk-UA"/>
              </w:rPr>
              <w:t>з 0</w:t>
            </w:r>
            <w:r w:rsidR="00802107" w:rsidRPr="00A313CF">
              <w:rPr>
                <w:sz w:val="22"/>
                <w:szCs w:val="22"/>
                <w:lang w:val="uk-UA"/>
              </w:rPr>
              <w:t>9</w:t>
            </w:r>
            <w:r w:rsidRPr="00A313CF">
              <w:rPr>
                <w:sz w:val="22"/>
                <w:szCs w:val="22"/>
                <w:lang w:val="uk-UA"/>
              </w:rPr>
              <w:t>.0</w:t>
            </w:r>
            <w:r w:rsidR="00802107" w:rsidRPr="00A313CF">
              <w:rPr>
                <w:sz w:val="22"/>
                <w:szCs w:val="22"/>
                <w:lang w:val="uk-UA"/>
              </w:rPr>
              <w:t>4</w:t>
            </w:r>
            <w:r w:rsidRPr="00A313CF">
              <w:rPr>
                <w:sz w:val="22"/>
                <w:szCs w:val="22"/>
                <w:lang w:val="uk-UA"/>
              </w:rPr>
              <w:t>.202</w:t>
            </w:r>
            <w:r w:rsidR="00802107" w:rsidRPr="00A313CF">
              <w:rPr>
                <w:sz w:val="22"/>
                <w:szCs w:val="22"/>
                <w:lang w:val="uk-UA"/>
              </w:rPr>
              <w:t>4</w:t>
            </w:r>
            <w:r w:rsidRPr="00A313CF">
              <w:rPr>
                <w:sz w:val="22"/>
                <w:szCs w:val="22"/>
                <w:lang w:val="uk-UA"/>
              </w:rPr>
              <w:t xml:space="preserve">р. </w:t>
            </w:r>
          </w:p>
          <w:p w:rsidR="00B13C3D" w:rsidRPr="00A313CF" w:rsidRDefault="00B13C3D" w:rsidP="00B13C3D">
            <w:pPr>
              <w:jc w:val="center"/>
              <w:rPr>
                <w:sz w:val="22"/>
                <w:szCs w:val="22"/>
              </w:rPr>
            </w:pPr>
            <w:r w:rsidRPr="00A313CF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B13C3D" w:rsidRPr="00A313CF" w:rsidTr="0072481C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13C3D" w:rsidRPr="00A313CF" w:rsidRDefault="00B13C3D" w:rsidP="00B13C3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13C3D" w:rsidRPr="00A313CF" w:rsidRDefault="00802107" w:rsidP="00B13C3D">
            <w:pPr>
              <w:rPr>
                <w:sz w:val="22"/>
                <w:szCs w:val="22"/>
                <w:lang w:val="uk-UA"/>
              </w:rPr>
            </w:pPr>
            <w:r w:rsidRPr="00A313CF">
              <w:rPr>
                <w:sz w:val="22"/>
                <w:szCs w:val="22"/>
                <w:lang w:val="uk-UA"/>
              </w:rPr>
              <w:t>Галайко Михайло Михайлович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13C3D" w:rsidRPr="00A313CF" w:rsidRDefault="00802107" w:rsidP="00B13C3D">
            <w:pPr>
              <w:rPr>
                <w:sz w:val="22"/>
                <w:szCs w:val="22"/>
                <w:lang w:val="uk-UA"/>
              </w:rPr>
            </w:pPr>
            <w:r w:rsidRPr="00A313CF">
              <w:rPr>
                <w:sz w:val="22"/>
                <w:szCs w:val="22"/>
                <w:lang w:val="uk-UA"/>
              </w:rPr>
              <w:t>12.12.1978р.н.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13C3D" w:rsidRPr="00A313CF" w:rsidRDefault="006B7667" w:rsidP="00B13C3D">
            <w:pPr>
              <w:rPr>
                <w:sz w:val="22"/>
                <w:szCs w:val="22"/>
                <w:lang w:val="uk-UA"/>
              </w:rPr>
            </w:pPr>
            <w:r w:rsidRPr="00A313CF">
              <w:rPr>
                <w:sz w:val="22"/>
                <w:szCs w:val="22"/>
                <w:lang w:val="uk-UA"/>
              </w:rPr>
              <w:t>с</w:t>
            </w:r>
            <w:r w:rsidR="00802107" w:rsidRPr="00A313CF">
              <w:rPr>
                <w:sz w:val="22"/>
                <w:szCs w:val="22"/>
                <w:lang w:val="uk-UA"/>
              </w:rPr>
              <w:t xml:space="preserve">. Дубівка, Каховський район, Херсонська </w:t>
            </w:r>
            <w:r w:rsidR="00802107" w:rsidRPr="00A313CF">
              <w:rPr>
                <w:sz w:val="22"/>
                <w:szCs w:val="22"/>
                <w:lang w:val="uk-UA"/>
              </w:rPr>
              <w:lastRenderedPageBreak/>
              <w:t>область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13C3D" w:rsidRPr="00A313CF" w:rsidRDefault="00B13C3D" w:rsidP="00B13C3D">
            <w:pPr>
              <w:jc w:val="center"/>
              <w:rPr>
                <w:sz w:val="22"/>
                <w:szCs w:val="22"/>
              </w:rPr>
            </w:pPr>
            <w:r w:rsidRPr="00A313CF">
              <w:rPr>
                <w:sz w:val="22"/>
                <w:szCs w:val="22"/>
                <w:lang w:val="uk-UA"/>
              </w:rPr>
              <w:lastRenderedPageBreak/>
              <w:t>з 01.0</w:t>
            </w:r>
            <w:r w:rsidR="00802107" w:rsidRPr="00A313CF">
              <w:rPr>
                <w:sz w:val="22"/>
                <w:szCs w:val="22"/>
                <w:lang w:val="uk-UA"/>
              </w:rPr>
              <w:t>3</w:t>
            </w:r>
            <w:r w:rsidRPr="00A313CF">
              <w:rPr>
                <w:sz w:val="22"/>
                <w:szCs w:val="22"/>
                <w:lang w:val="uk-UA"/>
              </w:rPr>
              <w:t xml:space="preserve">.2023р. </w:t>
            </w:r>
          </w:p>
          <w:p w:rsidR="00B13C3D" w:rsidRPr="00A313CF" w:rsidRDefault="00B13C3D" w:rsidP="00B13C3D">
            <w:pPr>
              <w:jc w:val="center"/>
              <w:rPr>
                <w:sz w:val="22"/>
                <w:szCs w:val="22"/>
              </w:rPr>
            </w:pPr>
            <w:r w:rsidRPr="00A313CF">
              <w:rPr>
                <w:sz w:val="22"/>
                <w:szCs w:val="22"/>
                <w:lang w:val="uk-UA"/>
              </w:rPr>
              <w:t xml:space="preserve">до моменту </w:t>
            </w:r>
            <w:r w:rsidRPr="00A313CF">
              <w:rPr>
                <w:sz w:val="22"/>
                <w:szCs w:val="22"/>
                <w:lang w:val="uk-UA"/>
              </w:rPr>
              <w:lastRenderedPageBreak/>
              <w:t>надходження запиту</w:t>
            </w:r>
          </w:p>
        </w:tc>
      </w:tr>
      <w:tr w:rsidR="00B13C3D" w:rsidRPr="00A313CF" w:rsidTr="0072481C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13C3D" w:rsidRPr="00A313CF" w:rsidRDefault="00B13C3D" w:rsidP="00B13C3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13C3D" w:rsidRPr="00A313CF" w:rsidRDefault="004B4590" w:rsidP="00B13C3D">
            <w:pPr>
              <w:rPr>
                <w:sz w:val="22"/>
                <w:szCs w:val="22"/>
                <w:lang w:val="uk-UA"/>
              </w:rPr>
            </w:pPr>
            <w:r w:rsidRPr="00A313CF">
              <w:rPr>
                <w:sz w:val="22"/>
                <w:szCs w:val="22"/>
                <w:lang w:val="uk-UA"/>
              </w:rPr>
              <w:t>Філіпов Іван Резоєвич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13C3D" w:rsidRPr="00A313CF" w:rsidRDefault="004B4590" w:rsidP="00B13C3D">
            <w:pPr>
              <w:rPr>
                <w:sz w:val="22"/>
                <w:szCs w:val="22"/>
                <w:lang w:val="uk-UA"/>
              </w:rPr>
            </w:pPr>
            <w:r w:rsidRPr="00A313CF">
              <w:rPr>
                <w:sz w:val="22"/>
                <w:szCs w:val="22"/>
                <w:lang w:val="uk-UA"/>
              </w:rPr>
              <w:t>02.07.1986р.н.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13C3D" w:rsidRPr="00A313CF" w:rsidRDefault="000911F8" w:rsidP="00B13C3D">
            <w:pPr>
              <w:rPr>
                <w:sz w:val="22"/>
                <w:szCs w:val="22"/>
                <w:lang w:val="uk-UA"/>
              </w:rPr>
            </w:pPr>
            <w:r w:rsidRPr="00A313CF">
              <w:rPr>
                <w:sz w:val="22"/>
                <w:szCs w:val="22"/>
                <w:lang w:val="uk-UA"/>
              </w:rPr>
              <w:t>Громадянин Грузії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13C3D" w:rsidRPr="00A313CF" w:rsidRDefault="00B13C3D" w:rsidP="00B13C3D">
            <w:pPr>
              <w:jc w:val="center"/>
              <w:rPr>
                <w:sz w:val="22"/>
                <w:szCs w:val="22"/>
              </w:rPr>
            </w:pPr>
            <w:r w:rsidRPr="00A313CF">
              <w:rPr>
                <w:sz w:val="22"/>
                <w:szCs w:val="22"/>
                <w:lang w:val="uk-UA"/>
              </w:rPr>
              <w:t>з 01.01.202</w:t>
            </w:r>
            <w:r w:rsidR="004B4590" w:rsidRPr="00A313CF">
              <w:rPr>
                <w:sz w:val="22"/>
                <w:szCs w:val="22"/>
                <w:lang w:val="uk-UA"/>
              </w:rPr>
              <w:t>3</w:t>
            </w:r>
            <w:r w:rsidRPr="00A313CF">
              <w:rPr>
                <w:sz w:val="22"/>
                <w:szCs w:val="22"/>
                <w:lang w:val="uk-UA"/>
              </w:rPr>
              <w:t xml:space="preserve">р. </w:t>
            </w:r>
          </w:p>
          <w:p w:rsidR="00B13C3D" w:rsidRPr="00A313CF" w:rsidRDefault="00B13C3D" w:rsidP="00B13C3D">
            <w:pPr>
              <w:jc w:val="center"/>
              <w:rPr>
                <w:sz w:val="22"/>
                <w:szCs w:val="22"/>
              </w:rPr>
            </w:pPr>
            <w:r w:rsidRPr="00A313CF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B13C3D" w:rsidRPr="00A313CF" w:rsidTr="0072481C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13C3D" w:rsidRPr="00A313CF" w:rsidRDefault="00B13C3D" w:rsidP="00B13C3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13C3D" w:rsidRPr="00A313CF" w:rsidRDefault="000911F8" w:rsidP="00B13C3D">
            <w:pPr>
              <w:rPr>
                <w:sz w:val="22"/>
                <w:szCs w:val="22"/>
                <w:lang w:val="uk-UA"/>
              </w:rPr>
            </w:pPr>
            <w:r w:rsidRPr="00A313CF">
              <w:rPr>
                <w:sz w:val="22"/>
                <w:szCs w:val="22"/>
                <w:lang w:val="uk-UA"/>
              </w:rPr>
              <w:t>Пустовой Олександр</w:t>
            </w:r>
            <w:r w:rsidR="004B4590" w:rsidRPr="00A313CF">
              <w:rPr>
                <w:sz w:val="22"/>
                <w:szCs w:val="22"/>
                <w:lang w:val="uk-UA"/>
              </w:rPr>
              <w:t xml:space="preserve"> Ігорович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13C3D" w:rsidRPr="00A313CF" w:rsidRDefault="004B4590" w:rsidP="00B13C3D">
            <w:pPr>
              <w:rPr>
                <w:sz w:val="22"/>
                <w:szCs w:val="22"/>
                <w:lang w:val="uk-UA"/>
              </w:rPr>
            </w:pPr>
            <w:r w:rsidRPr="00A313CF">
              <w:rPr>
                <w:sz w:val="22"/>
                <w:szCs w:val="22"/>
                <w:lang w:val="uk-UA"/>
              </w:rPr>
              <w:t>19.08.1986р.н.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13C3D" w:rsidRPr="00A313CF" w:rsidRDefault="006B7667" w:rsidP="00B13C3D">
            <w:pPr>
              <w:rPr>
                <w:sz w:val="22"/>
                <w:szCs w:val="22"/>
                <w:lang w:val="uk-UA"/>
              </w:rPr>
            </w:pPr>
            <w:r w:rsidRPr="00A313CF">
              <w:rPr>
                <w:sz w:val="22"/>
                <w:szCs w:val="22"/>
                <w:lang w:val="uk-UA"/>
              </w:rPr>
              <w:t>м</w:t>
            </w:r>
            <w:r w:rsidR="004B4590" w:rsidRPr="00A313CF">
              <w:rPr>
                <w:sz w:val="22"/>
                <w:szCs w:val="22"/>
                <w:lang w:val="uk-UA"/>
              </w:rPr>
              <w:t>. Львів, вул. Конотопська, 4/42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13C3D" w:rsidRPr="00A313CF" w:rsidRDefault="00B13C3D" w:rsidP="00B13C3D">
            <w:pPr>
              <w:jc w:val="center"/>
              <w:rPr>
                <w:sz w:val="22"/>
                <w:szCs w:val="22"/>
              </w:rPr>
            </w:pPr>
            <w:r w:rsidRPr="00A313CF">
              <w:rPr>
                <w:sz w:val="22"/>
                <w:szCs w:val="22"/>
                <w:lang w:val="uk-UA"/>
              </w:rPr>
              <w:t xml:space="preserve">з 01.01.2023р. </w:t>
            </w:r>
          </w:p>
          <w:p w:rsidR="00B13C3D" w:rsidRPr="00A313CF" w:rsidRDefault="00B13C3D" w:rsidP="00B13C3D">
            <w:pPr>
              <w:jc w:val="center"/>
              <w:rPr>
                <w:sz w:val="22"/>
                <w:szCs w:val="22"/>
              </w:rPr>
            </w:pPr>
            <w:r w:rsidRPr="00A313CF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B13C3D" w:rsidRPr="00A313CF" w:rsidTr="0072481C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13C3D" w:rsidRPr="00A313CF" w:rsidRDefault="00B13C3D" w:rsidP="00B13C3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13C3D" w:rsidRPr="00A313CF" w:rsidRDefault="004B4590" w:rsidP="00B13C3D">
            <w:pPr>
              <w:rPr>
                <w:sz w:val="22"/>
                <w:szCs w:val="22"/>
                <w:lang w:val="uk-UA"/>
              </w:rPr>
            </w:pPr>
            <w:r w:rsidRPr="00A313CF">
              <w:rPr>
                <w:sz w:val="22"/>
                <w:szCs w:val="22"/>
                <w:lang w:val="uk-UA"/>
              </w:rPr>
              <w:t>Онишкевич Мар’ян Григорович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13C3D" w:rsidRPr="00A313CF" w:rsidRDefault="004B4590" w:rsidP="00B13C3D">
            <w:pPr>
              <w:rPr>
                <w:sz w:val="22"/>
                <w:szCs w:val="22"/>
                <w:lang w:val="uk-UA"/>
              </w:rPr>
            </w:pPr>
            <w:r w:rsidRPr="00A313CF">
              <w:rPr>
                <w:sz w:val="22"/>
                <w:szCs w:val="22"/>
                <w:lang w:val="uk-UA"/>
              </w:rPr>
              <w:t>28.08.1974р.н.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13C3D" w:rsidRPr="00A313CF" w:rsidRDefault="006B7667" w:rsidP="00B13C3D">
            <w:pPr>
              <w:rPr>
                <w:sz w:val="22"/>
                <w:szCs w:val="22"/>
                <w:lang w:val="uk-UA"/>
              </w:rPr>
            </w:pPr>
            <w:r w:rsidRPr="00A313CF">
              <w:rPr>
                <w:sz w:val="22"/>
                <w:szCs w:val="22"/>
                <w:lang w:val="uk-UA"/>
              </w:rPr>
              <w:t>м</w:t>
            </w:r>
            <w:r w:rsidR="004B4590" w:rsidRPr="00A313CF">
              <w:rPr>
                <w:sz w:val="22"/>
                <w:szCs w:val="22"/>
                <w:lang w:val="uk-UA"/>
              </w:rPr>
              <w:t>. Львів, вул. Кропивницького, 7/8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13C3D" w:rsidRPr="00A313CF" w:rsidRDefault="00B13C3D" w:rsidP="00B13C3D">
            <w:pPr>
              <w:jc w:val="center"/>
              <w:rPr>
                <w:sz w:val="22"/>
                <w:szCs w:val="22"/>
              </w:rPr>
            </w:pPr>
            <w:r w:rsidRPr="00A313CF">
              <w:rPr>
                <w:sz w:val="22"/>
                <w:szCs w:val="22"/>
                <w:lang w:val="uk-UA"/>
              </w:rPr>
              <w:t>з 01.01.20</w:t>
            </w:r>
            <w:r w:rsidR="004B4590" w:rsidRPr="00A313CF">
              <w:rPr>
                <w:sz w:val="22"/>
                <w:szCs w:val="22"/>
                <w:lang w:val="uk-UA"/>
              </w:rPr>
              <w:t>24</w:t>
            </w:r>
            <w:r w:rsidRPr="00A313CF">
              <w:rPr>
                <w:sz w:val="22"/>
                <w:szCs w:val="22"/>
                <w:lang w:val="uk-UA"/>
              </w:rPr>
              <w:t xml:space="preserve">р. </w:t>
            </w:r>
          </w:p>
          <w:p w:rsidR="00B13C3D" w:rsidRPr="00A313CF" w:rsidRDefault="00B13C3D" w:rsidP="00B13C3D">
            <w:pPr>
              <w:jc w:val="center"/>
              <w:rPr>
                <w:sz w:val="22"/>
                <w:szCs w:val="22"/>
              </w:rPr>
            </w:pPr>
            <w:r w:rsidRPr="00A313CF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B13C3D" w:rsidRPr="00A313CF" w:rsidTr="0072481C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13C3D" w:rsidRPr="00A313CF" w:rsidRDefault="00B13C3D" w:rsidP="00B13C3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13C3D" w:rsidRPr="00A313CF" w:rsidRDefault="004B4590" w:rsidP="00B13C3D">
            <w:pPr>
              <w:rPr>
                <w:sz w:val="22"/>
                <w:szCs w:val="22"/>
                <w:lang w:val="uk-UA"/>
              </w:rPr>
            </w:pPr>
            <w:r w:rsidRPr="00A313CF">
              <w:rPr>
                <w:sz w:val="22"/>
                <w:szCs w:val="22"/>
                <w:lang w:val="uk-UA"/>
              </w:rPr>
              <w:t>Гідей Любомир Іванович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13C3D" w:rsidRPr="00A313CF" w:rsidRDefault="004B4590" w:rsidP="00B13C3D">
            <w:pPr>
              <w:rPr>
                <w:sz w:val="22"/>
                <w:szCs w:val="22"/>
                <w:lang w:val="uk-UA"/>
              </w:rPr>
            </w:pPr>
            <w:r w:rsidRPr="00A313CF">
              <w:rPr>
                <w:sz w:val="22"/>
                <w:szCs w:val="22"/>
                <w:lang w:val="uk-UA"/>
              </w:rPr>
              <w:t>21.08.1977р.н.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13C3D" w:rsidRPr="00A313CF" w:rsidRDefault="006B7667" w:rsidP="000911F8">
            <w:pPr>
              <w:rPr>
                <w:sz w:val="22"/>
                <w:szCs w:val="22"/>
                <w:lang w:val="uk-UA"/>
              </w:rPr>
            </w:pPr>
            <w:r w:rsidRPr="00A313CF">
              <w:rPr>
                <w:sz w:val="22"/>
                <w:szCs w:val="22"/>
                <w:lang w:val="uk-UA"/>
              </w:rPr>
              <w:t>м</w:t>
            </w:r>
            <w:r w:rsidR="004B4590" w:rsidRPr="00A313CF">
              <w:rPr>
                <w:sz w:val="22"/>
                <w:szCs w:val="22"/>
                <w:lang w:val="uk-UA"/>
              </w:rPr>
              <w:t>. Львів, вул. В</w:t>
            </w:r>
            <w:r w:rsidR="000911F8" w:rsidRPr="00A313CF">
              <w:rPr>
                <w:sz w:val="22"/>
                <w:szCs w:val="22"/>
                <w:lang w:val="uk-UA"/>
              </w:rPr>
              <w:t>олодимира</w:t>
            </w:r>
            <w:r w:rsidR="004B4590" w:rsidRPr="00A313CF">
              <w:rPr>
                <w:sz w:val="22"/>
                <w:szCs w:val="22"/>
                <w:lang w:val="uk-UA"/>
              </w:rPr>
              <w:t xml:space="preserve"> Великого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13C3D" w:rsidRPr="00A313CF" w:rsidRDefault="00B13C3D" w:rsidP="00B13C3D">
            <w:pPr>
              <w:jc w:val="center"/>
              <w:rPr>
                <w:sz w:val="22"/>
                <w:szCs w:val="22"/>
              </w:rPr>
            </w:pPr>
            <w:r w:rsidRPr="00A313CF">
              <w:rPr>
                <w:sz w:val="22"/>
                <w:szCs w:val="22"/>
                <w:lang w:val="uk-UA"/>
              </w:rPr>
              <w:t>з 01.01.202</w:t>
            </w:r>
            <w:r w:rsidR="004B4590" w:rsidRPr="00A313CF">
              <w:rPr>
                <w:sz w:val="22"/>
                <w:szCs w:val="22"/>
                <w:lang w:val="uk-UA"/>
              </w:rPr>
              <w:t>4</w:t>
            </w:r>
            <w:r w:rsidRPr="00A313CF">
              <w:rPr>
                <w:sz w:val="22"/>
                <w:szCs w:val="22"/>
                <w:lang w:val="uk-UA"/>
              </w:rPr>
              <w:t xml:space="preserve">р. </w:t>
            </w:r>
          </w:p>
          <w:p w:rsidR="00B13C3D" w:rsidRPr="00A313CF" w:rsidRDefault="00B13C3D" w:rsidP="00B13C3D">
            <w:pPr>
              <w:jc w:val="center"/>
              <w:rPr>
                <w:sz w:val="22"/>
                <w:szCs w:val="22"/>
              </w:rPr>
            </w:pPr>
            <w:r w:rsidRPr="00A313CF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4B4590" w:rsidRPr="00A313CF" w:rsidTr="0072481C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B4590" w:rsidRPr="00A313CF" w:rsidRDefault="004B4590" w:rsidP="004B4590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B4590" w:rsidRPr="00A313CF" w:rsidRDefault="004B4590" w:rsidP="004B4590">
            <w:pPr>
              <w:rPr>
                <w:sz w:val="22"/>
                <w:szCs w:val="22"/>
                <w:lang w:val="uk-UA"/>
              </w:rPr>
            </w:pPr>
            <w:r w:rsidRPr="00A313CF">
              <w:rPr>
                <w:sz w:val="22"/>
                <w:szCs w:val="22"/>
                <w:lang w:val="uk-UA"/>
              </w:rPr>
              <w:t>Брюхович Андрій Андрійович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B4590" w:rsidRPr="00A313CF" w:rsidRDefault="004B4590" w:rsidP="004B4590">
            <w:pPr>
              <w:rPr>
                <w:sz w:val="22"/>
                <w:szCs w:val="22"/>
                <w:lang w:val="uk-UA"/>
              </w:rPr>
            </w:pPr>
            <w:r w:rsidRPr="00A313CF">
              <w:rPr>
                <w:sz w:val="22"/>
                <w:szCs w:val="22"/>
                <w:lang w:val="uk-UA"/>
              </w:rPr>
              <w:t>18.03.1985р.н.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B4590" w:rsidRPr="00A313CF" w:rsidRDefault="006B7667" w:rsidP="004B4590">
            <w:pPr>
              <w:rPr>
                <w:sz w:val="22"/>
                <w:szCs w:val="22"/>
                <w:lang w:val="uk-UA"/>
              </w:rPr>
            </w:pPr>
            <w:r w:rsidRPr="00A313CF">
              <w:rPr>
                <w:sz w:val="22"/>
                <w:szCs w:val="22"/>
                <w:lang w:val="uk-UA"/>
              </w:rPr>
              <w:t>м</w:t>
            </w:r>
            <w:r w:rsidR="004B4590" w:rsidRPr="00A313CF">
              <w:rPr>
                <w:sz w:val="22"/>
                <w:szCs w:val="22"/>
                <w:lang w:val="uk-UA"/>
              </w:rPr>
              <w:t>. Львів, вул. Наукова, 53/130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B4590" w:rsidRPr="00A313CF" w:rsidRDefault="004B4590" w:rsidP="004B4590">
            <w:pPr>
              <w:jc w:val="center"/>
              <w:rPr>
                <w:sz w:val="22"/>
                <w:szCs w:val="22"/>
              </w:rPr>
            </w:pPr>
            <w:r w:rsidRPr="00A313CF">
              <w:rPr>
                <w:sz w:val="22"/>
                <w:szCs w:val="22"/>
                <w:lang w:val="uk-UA"/>
              </w:rPr>
              <w:t xml:space="preserve">з 01.01.2024р. </w:t>
            </w:r>
          </w:p>
          <w:p w:rsidR="004B4590" w:rsidRPr="00A313CF" w:rsidRDefault="004B4590" w:rsidP="004B4590">
            <w:pPr>
              <w:jc w:val="center"/>
              <w:rPr>
                <w:sz w:val="22"/>
                <w:szCs w:val="22"/>
              </w:rPr>
            </w:pPr>
            <w:r w:rsidRPr="00A313CF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F91456" w:rsidRPr="00A313CF" w:rsidTr="0072481C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91456" w:rsidRPr="00A313CF" w:rsidRDefault="00F91456" w:rsidP="00F91456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91456" w:rsidRPr="00A313CF" w:rsidRDefault="00F91456" w:rsidP="00F91456">
            <w:pPr>
              <w:rPr>
                <w:sz w:val="22"/>
                <w:szCs w:val="22"/>
                <w:lang w:val="uk-UA"/>
              </w:rPr>
            </w:pPr>
            <w:r w:rsidRPr="00A313CF">
              <w:rPr>
                <w:sz w:val="22"/>
                <w:szCs w:val="22"/>
                <w:lang w:val="uk-UA"/>
              </w:rPr>
              <w:t>Найда Павло Зіновійович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91456" w:rsidRPr="00A313CF" w:rsidRDefault="00F91456" w:rsidP="00F91456">
            <w:pPr>
              <w:rPr>
                <w:sz w:val="22"/>
                <w:szCs w:val="22"/>
                <w:lang w:val="uk-UA"/>
              </w:rPr>
            </w:pPr>
            <w:r w:rsidRPr="00A313CF">
              <w:rPr>
                <w:sz w:val="22"/>
                <w:szCs w:val="22"/>
                <w:lang w:val="uk-UA"/>
              </w:rPr>
              <w:t>30.06.1996р.н.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91456" w:rsidRPr="00A313CF" w:rsidRDefault="006B7667" w:rsidP="00F91456">
            <w:pPr>
              <w:rPr>
                <w:sz w:val="22"/>
                <w:szCs w:val="22"/>
                <w:lang w:val="uk-UA"/>
              </w:rPr>
            </w:pPr>
            <w:r w:rsidRPr="00A313CF">
              <w:rPr>
                <w:sz w:val="22"/>
                <w:szCs w:val="22"/>
                <w:lang w:val="uk-UA"/>
              </w:rPr>
              <w:t>с</w:t>
            </w:r>
            <w:r w:rsidR="00F91456" w:rsidRPr="00A313CF">
              <w:rPr>
                <w:sz w:val="22"/>
                <w:szCs w:val="22"/>
                <w:lang w:val="uk-UA"/>
              </w:rPr>
              <w:t>. Любешка, вул. Зарічна, 59, Львівська область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91456" w:rsidRPr="00A313CF" w:rsidRDefault="00F91456" w:rsidP="00F91456">
            <w:pPr>
              <w:jc w:val="center"/>
              <w:rPr>
                <w:sz w:val="22"/>
                <w:szCs w:val="22"/>
              </w:rPr>
            </w:pPr>
            <w:r w:rsidRPr="00A313CF">
              <w:rPr>
                <w:sz w:val="22"/>
                <w:szCs w:val="22"/>
                <w:lang w:val="uk-UA"/>
              </w:rPr>
              <w:t xml:space="preserve">з 01.01.2024р. </w:t>
            </w:r>
          </w:p>
          <w:p w:rsidR="00F91456" w:rsidRPr="00A313CF" w:rsidRDefault="00F91456" w:rsidP="00F91456">
            <w:pPr>
              <w:jc w:val="center"/>
              <w:rPr>
                <w:sz w:val="22"/>
                <w:szCs w:val="22"/>
              </w:rPr>
            </w:pPr>
            <w:r w:rsidRPr="00A313CF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073577" w:rsidRPr="009D091A" w:rsidTr="0072481C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73577" w:rsidRPr="00A313CF" w:rsidRDefault="00073577" w:rsidP="00F91456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73577" w:rsidRPr="00A313CF" w:rsidRDefault="00073577" w:rsidP="00F91456">
            <w:pPr>
              <w:rPr>
                <w:sz w:val="22"/>
                <w:szCs w:val="22"/>
                <w:lang w:val="uk-UA"/>
              </w:rPr>
            </w:pPr>
            <w:r w:rsidRPr="00A313CF">
              <w:rPr>
                <w:sz w:val="22"/>
                <w:szCs w:val="22"/>
                <w:lang w:val="uk-UA"/>
              </w:rPr>
              <w:t>Левусь</w:t>
            </w:r>
            <w:r w:rsidR="00B15F59" w:rsidRPr="00A313CF">
              <w:rPr>
                <w:sz w:val="22"/>
                <w:szCs w:val="22"/>
                <w:lang w:val="uk-UA"/>
              </w:rPr>
              <w:t xml:space="preserve"> Остап Тарасович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73577" w:rsidRPr="00A313CF" w:rsidRDefault="00B15F59" w:rsidP="00F91456">
            <w:pPr>
              <w:rPr>
                <w:sz w:val="22"/>
                <w:szCs w:val="22"/>
                <w:lang w:val="uk-UA"/>
              </w:rPr>
            </w:pPr>
            <w:r w:rsidRPr="00A313CF">
              <w:rPr>
                <w:sz w:val="22"/>
                <w:szCs w:val="22"/>
                <w:lang w:val="uk-UA"/>
              </w:rPr>
              <w:t>17.02.2001р.н.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73577" w:rsidRPr="00A313CF" w:rsidRDefault="00B15F59" w:rsidP="00F91456">
            <w:pPr>
              <w:rPr>
                <w:sz w:val="22"/>
                <w:szCs w:val="22"/>
                <w:lang w:val="uk-UA"/>
              </w:rPr>
            </w:pPr>
            <w:r w:rsidRPr="00A313CF">
              <w:rPr>
                <w:sz w:val="22"/>
                <w:szCs w:val="22"/>
                <w:lang w:val="uk-UA"/>
              </w:rPr>
              <w:t>невідомо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15F59" w:rsidRPr="00A313CF" w:rsidRDefault="00B15F59" w:rsidP="00B15F59">
            <w:pPr>
              <w:jc w:val="center"/>
              <w:rPr>
                <w:sz w:val="22"/>
                <w:szCs w:val="22"/>
              </w:rPr>
            </w:pPr>
            <w:r w:rsidRPr="00A313CF">
              <w:rPr>
                <w:sz w:val="22"/>
                <w:szCs w:val="22"/>
                <w:lang w:val="uk-UA"/>
              </w:rPr>
              <w:t xml:space="preserve">з 01.01.2024р. </w:t>
            </w:r>
          </w:p>
          <w:p w:rsidR="00073577" w:rsidRPr="009D091A" w:rsidRDefault="00B15F59" w:rsidP="00B15F59">
            <w:pPr>
              <w:jc w:val="center"/>
              <w:rPr>
                <w:sz w:val="22"/>
                <w:szCs w:val="22"/>
                <w:lang w:val="uk-UA"/>
              </w:rPr>
            </w:pPr>
            <w:r w:rsidRPr="00A313CF">
              <w:rPr>
                <w:sz w:val="22"/>
                <w:szCs w:val="22"/>
                <w:lang w:val="uk-UA"/>
              </w:rPr>
              <w:t>до 26.03.2024р.</w:t>
            </w:r>
            <w:bookmarkStart w:id="1" w:name="_GoBack"/>
            <w:bookmarkEnd w:id="1"/>
          </w:p>
        </w:tc>
      </w:tr>
    </w:tbl>
    <w:p w:rsidR="0058031F" w:rsidRDefault="0058031F" w:rsidP="00FF74ED">
      <w:pPr>
        <w:rPr>
          <w:b/>
          <w:bCs/>
          <w:sz w:val="22"/>
          <w:szCs w:val="22"/>
          <w:lang w:val="uk-UA"/>
        </w:rPr>
      </w:pPr>
    </w:p>
    <w:p w:rsidR="0058031F" w:rsidRDefault="0058031F" w:rsidP="00FF74ED">
      <w:pPr>
        <w:rPr>
          <w:b/>
          <w:bCs/>
          <w:sz w:val="22"/>
          <w:szCs w:val="22"/>
          <w:lang w:val="uk-UA"/>
        </w:rPr>
      </w:pPr>
    </w:p>
    <w:p w:rsidR="0058031F" w:rsidRDefault="0058031F" w:rsidP="00FF74ED">
      <w:pPr>
        <w:rPr>
          <w:b/>
          <w:bCs/>
          <w:sz w:val="22"/>
          <w:szCs w:val="22"/>
          <w:lang w:val="uk-UA"/>
        </w:rPr>
      </w:pPr>
    </w:p>
    <w:p w:rsidR="00A855F7" w:rsidRDefault="00F533F0" w:rsidP="00FF74ED">
      <w:pPr>
        <w:rPr>
          <w:b/>
          <w:bCs/>
          <w:sz w:val="26"/>
          <w:szCs w:val="26"/>
          <w:lang w:val="uk-UA"/>
        </w:rPr>
      </w:pPr>
      <w:r>
        <w:rPr>
          <w:b/>
          <w:bCs/>
          <w:sz w:val="26"/>
          <w:szCs w:val="26"/>
          <w:lang w:val="uk-UA"/>
        </w:rPr>
        <w:t>Д</w:t>
      </w:r>
      <w:r w:rsidR="006E1B51" w:rsidRPr="00721EA7">
        <w:rPr>
          <w:b/>
          <w:bCs/>
          <w:sz w:val="26"/>
          <w:szCs w:val="26"/>
          <w:lang w:val="uk-UA"/>
        </w:rPr>
        <w:t>иректор департаменту</w:t>
      </w:r>
      <w:r w:rsidR="006E1B51" w:rsidRPr="00721EA7">
        <w:rPr>
          <w:b/>
          <w:bCs/>
          <w:sz w:val="26"/>
          <w:szCs w:val="26"/>
          <w:lang w:val="uk-UA"/>
        </w:rPr>
        <w:tab/>
      </w:r>
      <w:r w:rsidR="006E1B51" w:rsidRPr="00721EA7">
        <w:rPr>
          <w:b/>
          <w:bCs/>
          <w:sz w:val="26"/>
          <w:szCs w:val="26"/>
          <w:lang w:val="uk-UA"/>
        </w:rPr>
        <w:tab/>
      </w:r>
      <w:r>
        <w:rPr>
          <w:b/>
          <w:bCs/>
          <w:sz w:val="26"/>
          <w:szCs w:val="26"/>
          <w:lang w:val="uk-UA"/>
        </w:rPr>
        <w:tab/>
      </w:r>
      <w:r>
        <w:rPr>
          <w:b/>
          <w:bCs/>
          <w:sz w:val="26"/>
          <w:szCs w:val="26"/>
          <w:lang w:val="uk-UA"/>
        </w:rPr>
        <w:tab/>
      </w:r>
      <w:r w:rsidR="006E1B51" w:rsidRPr="00721EA7">
        <w:rPr>
          <w:b/>
          <w:bCs/>
          <w:sz w:val="26"/>
          <w:szCs w:val="26"/>
          <w:lang w:val="uk-UA"/>
        </w:rPr>
        <w:tab/>
      </w:r>
      <w:r w:rsidR="006E1B51" w:rsidRPr="00721EA7">
        <w:rPr>
          <w:b/>
          <w:bCs/>
          <w:sz w:val="26"/>
          <w:szCs w:val="26"/>
          <w:lang w:val="uk-UA"/>
        </w:rPr>
        <w:tab/>
      </w:r>
      <w:r>
        <w:rPr>
          <w:b/>
          <w:bCs/>
          <w:sz w:val="26"/>
          <w:szCs w:val="26"/>
          <w:lang w:val="uk-UA"/>
        </w:rPr>
        <w:t>Наталія ЛІТВІНСЬКА</w:t>
      </w:r>
    </w:p>
    <w:p w:rsidR="00A855F7" w:rsidRDefault="00A855F7" w:rsidP="00FF74ED">
      <w:pPr>
        <w:rPr>
          <w:b/>
          <w:bCs/>
          <w:sz w:val="26"/>
          <w:szCs w:val="26"/>
          <w:lang w:val="uk-UA"/>
        </w:rPr>
      </w:pPr>
    </w:p>
    <w:p w:rsidR="00A855F7" w:rsidRDefault="00A855F7" w:rsidP="00FF74ED">
      <w:pPr>
        <w:rPr>
          <w:b/>
          <w:bCs/>
          <w:sz w:val="26"/>
          <w:szCs w:val="26"/>
          <w:lang w:val="uk-UA"/>
        </w:rPr>
      </w:pPr>
    </w:p>
    <w:p w:rsidR="00A855F7" w:rsidRDefault="00A855F7" w:rsidP="00FF74ED">
      <w:pPr>
        <w:rPr>
          <w:b/>
          <w:bCs/>
          <w:sz w:val="26"/>
          <w:szCs w:val="26"/>
          <w:lang w:val="uk-UA"/>
        </w:rPr>
      </w:pPr>
    </w:p>
    <w:p w:rsidR="00A855F7" w:rsidRDefault="00A855F7" w:rsidP="00FF74ED">
      <w:pPr>
        <w:rPr>
          <w:b/>
          <w:bCs/>
          <w:sz w:val="26"/>
          <w:szCs w:val="26"/>
          <w:lang w:val="uk-UA"/>
        </w:rPr>
      </w:pPr>
    </w:p>
    <w:p w:rsidR="00A855F7" w:rsidRDefault="00A855F7" w:rsidP="00FF74ED">
      <w:pPr>
        <w:rPr>
          <w:b/>
          <w:bCs/>
          <w:sz w:val="26"/>
          <w:szCs w:val="26"/>
          <w:lang w:val="uk-UA"/>
        </w:rPr>
      </w:pPr>
    </w:p>
    <w:p w:rsidR="00A855F7" w:rsidRDefault="00A855F7" w:rsidP="00FF74ED">
      <w:pPr>
        <w:rPr>
          <w:b/>
          <w:bCs/>
          <w:sz w:val="26"/>
          <w:szCs w:val="26"/>
          <w:lang w:val="uk-UA"/>
        </w:rPr>
      </w:pPr>
    </w:p>
    <w:p w:rsidR="00A855F7" w:rsidRDefault="00A855F7" w:rsidP="00FF74ED">
      <w:pPr>
        <w:rPr>
          <w:b/>
          <w:bCs/>
          <w:sz w:val="26"/>
          <w:szCs w:val="26"/>
          <w:lang w:val="uk-UA"/>
        </w:rPr>
      </w:pPr>
    </w:p>
    <w:p w:rsidR="00A855F7" w:rsidRDefault="00A855F7" w:rsidP="00FF74ED">
      <w:pPr>
        <w:rPr>
          <w:b/>
          <w:bCs/>
          <w:sz w:val="26"/>
          <w:szCs w:val="26"/>
          <w:lang w:val="uk-UA"/>
        </w:rPr>
      </w:pPr>
    </w:p>
    <w:p w:rsidR="00A855F7" w:rsidRDefault="00A855F7" w:rsidP="00FF74ED">
      <w:pPr>
        <w:rPr>
          <w:b/>
          <w:bCs/>
          <w:sz w:val="26"/>
          <w:szCs w:val="26"/>
          <w:lang w:val="uk-UA"/>
        </w:rPr>
      </w:pPr>
    </w:p>
    <w:p w:rsidR="00A855F7" w:rsidRDefault="00A855F7" w:rsidP="00FF74ED">
      <w:pPr>
        <w:rPr>
          <w:sz w:val="24"/>
          <w:szCs w:val="24"/>
          <w:lang w:val="uk-UA"/>
        </w:rPr>
      </w:pPr>
    </w:p>
    <w:p w:rsidR="006B1A4E" w:rsidRPr="00721EA7" w:rsidRDefault="006E1B51" w:rsidP="006E1B51">
      <w:pPr>
        <w:jc w:val="both"/>
      </w:pPr>
      <w:r w:rsidRPr="00721EA7">
        <w:rPr>
          <w:lang w:val="uk-UA"/>
        </w:rPr>
        <w:t>Служинська 2750989</w:t>
      </w:r>
    </w:p>
    <w:sectPr w:rsidR="006B1A4E" w:rsidRPr="00721EA7" w:rsidSect="00492541">
      <w:pgSz w:w="11906" w:h="16838"/>
      <w:pgMar w:top="687" w:right="751" w:bottom="719" w:left="1419" w:header="708" w:footer="708" w:gutter="0"/>
      <w:cols w:space="720"/>
      <w:docGrid w:linePitch="360" w:charSpace="1638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B4590" w:rsidRDefault="004B4590" w:rsidP="004B4590">
      <w:r>
        <w:separator/>
      </w:r>
    </w:p>
  </w:endnote>
  <w:endnote w:type="continuationSeparator" w:id="0">
    <w:p w:rsidR="004B4590" w:rsidRDefault="004B4590" w:rsidP="004B45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Liberation Sans"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B4590" w:rsidRDefault="004B4590" w:rsidP="004B4590">
      <w:r>
        <w:separator/>
      </w:r>
    </w:p>
  </w:footnote>
  <w:footnote w:type="continuationSeparator" w:id="0">
    <w:p w:rsidR="004B4590" w:rsidRDefault="004B4590" w:rsidP="004B45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rFonts w:cs="Times New Roman"/>
        <w:b w:val="0"/>
      </w:rPr>
    </w:lvl>
    <w:lvl w:ilvl="1">
      <w:start w:val="1"/>
      <w:numFmt w:val="lowerLetter"/>
      <w:lvlText w:val="%2."/>
      <w:lvlJc w:val="left"/>
      <w:pPr>
        <w:tabs>
          <w:tab w:val="num" w:pos="1723"/>
        </w:tabs>
        <w:ind w:left="1723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443"/>
        </w:tabs>
        <w:ind w:left="2443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163"/>
        </w:tabs>
        <w:ind w:left="3163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883"/>
        </w:tabs>
        <w:ind w:left="3883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603"/>
        </w:tabs>
        <w:ind w:left="4603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323"/>
        </w:tabs>
        <w:ind w:left="5323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6043"/>
        </w:tabs>
        <w:ind w:left="6043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763"/>
        </w:tabs>
        <w:ind w:left="6763" w:hanging="180"/>
      </w:pPr>
      <w:rPr>
        <w:rFonts w:cs="Times New Roman"/>
      </w:rPr>
    </w:lvl>
  </w:abstractNum>
  <w:abstractNum w:abstractNumId="2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  <w:sz w:val="26"/>
        <w:szCs w:val="26"/>
        <w:lang w:val="uk-UA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39EF"/>
    <w:rsid w:val="0001373A"/>
    <w:rsid w:val="00014437"/>
    <w:rsid w:val="00032BD4"/>
    <w:rsid w:val="00047252"/>
    <w:rsid w:val="00073577"/>
    <w:rsid w:val="000911F8"/>
    <w:rsid w:val="00095690"/>
    <w:rsid w:val="000C5B07"/>
    <w:rsid w:val="000C6EF4"/>
    <w:rsid w:val="000F6648"/>
    <w:rsid w:val="00100308"/>
    <w:rsid w:val="00133976"/>
    <w:rsid w:val="00163440"/>
    <w:rsid w:val="0018767E"/>
    <w:rsid w:val="001A4B54"/>
    <w:rsid w:val="001B2A6D"/>
    <w:rsid w:val="001D6F33"/>
    <w:rsid w:val="001E1857"/>
    <w:rsid w:val="001E48F8"/>
    <w:rsid w:val="00200A06"/>
    <w:rsid w:val="00206E30"/>
    <w:rsid w:val="002239D3"/>
    <w:rsid w:val="00240630"/>
    <w:rsid w:val="002441ED"/>
    <w:rsid w:val="00245F89"/>
    <w:rsid w:val="00250CD0"/>
    <w:rsid w:val="002B6777"/>
    <w:rsid w:val="002C2898"/>
    <w:rsid w:val="002F1198"/>
    <w:rsid w:val="002F607E"/>
    <w:rsid w:val="003022E1"/>
    <w:rsid w:val="00303F61"/>
    <w:rsid w:val="00303FE7"/>
    <w:rsid w:val="00313A4E"/>
    <w:rsid w:val="00381892"/>
    <w:rsid w:val="003A325F"/>
    <w:rsid w:val="003B1DB5"/>
    <w:rsid w:val="003B725C"/>
    <w:rsid w:val="003D262C"/>
    <w:rsid w:val="004019DF"/>
    <w:rsid w:val="00435691"/>
    <w:rsid w:val="00435F7D"/>
    <w:rsid w:val="00443118"/>
    <w:rsid w:val="00450D0F"/>
    <w:rsid w:val="00452C68"/>
    <w:rsid w:val="00452F72"/>
    <w:rsid w:val="004608E4"/>
    <w:rsid w:val="00490C85"/>
    <w:rsid w:val="00492541"/>
    <w:rsid w:val="00494B9B"/>
    <w:rsid w:val="004A52BC"/>
    <w:rsid w:val="004B296F"/>
    <w:rsid w:val="004B2FC1"/>
    <w:rsid w:val="004B4590"/>
    <w:rsid w:val="004E6E55"/>
    <w:rsid w:val="004F6340"/>
    <w:rsid w:val="0054775D"/>
    <w:rsid w:val="00563269"/>
    <w:rsid w:val="00566208"/>
    <w:rsid w:val="0058031F"/>
    <w:rsid w:val="00586063"/>
    <w:rsid w:val="005942C6"/>
    <w:rsid w:val="005A47F8"/>
    <w:rsid w:val="005D69F4"/>
    <w:rsid w:val="0061422B"/>
    <w:rsid w:val="006268B5"/>
    <w:rsid w:val="0064410E"/>
    <w:rsid w:val="00661E2B"/>
    <w:rsid w:val="00676977"/>
    <w:rsid w:val="006816B6"/>
    <w:rsid w:val="006864DC"/>
    <w:rsid w:val="006B0FF3"/>
    <w:rsid w:val="006B1A4E"/>
    <w:rsid w:val="006B7667"/>
    <w:rsid w:val="006E1B51"/>
    <w:rsid w:val="0070440D"/>
    <w:rsid w:val="00721EA7"/>
    <w:rsid w:val="0072481C"/>
    <w:rsid w:val="007325A5"/>
    <w:rsid w:val="00735E08"/>
    <w:rsid w:val="00742ACE"/>
    <w:rsid w:val="00744F91"/>
    <w:rsid w:val="00765FAB"/>
    <w:rsid w:val="007856B0"/>
    <w:rsid w:val="0079365D"/>
    <w:rsid w:val="007B5861"/>
    <w:rsid w:val="007C5080"/>
    <w:rsid w:val="007E3209"/>
    <w:rsid w:val="00802107"/>
    <w:rsid w:val="008101F9"/>
    <w:rsid w:val="008402A0"/>
    <w:rsid w:val="0084675C"/>
    <w:rsid w:val="00873CE7"/>
    <w:rsid w:val="0087457C"/>
    <w:rsid w:val="0089203E"/>
    <w:rsid w:val="008A767B"/>
    <w:rsid w:val="008D12F6"/>
    <w:rsid w:val="008D637F"/>
    <w:rsid w:val="008E042B"/>
    <w:rsid w:val="008F0767"/>
    <w:rsid w:val="00907A77"/>
    <w:rsid w:val="00910F09"/>
    <w:rsid w:val="00973C4B"/>
    <w:rsid w:val="009830F1"/>
    <w:rsid w:val="009B640F"/>
    <w:rsid w:val="009D091A"/>
    <w:rsid w:val="009D39EF"/>
    <w:rsid w:val="009E214E"/>
    <w:rsid w:val="009F764C"/>
    <w:rsid w:val="00A00C07"/>
    <w:rsid w:val="00A00C7F"/>
    <w:rsid w:val="00A076F2"/>
    <w:rsid w:val="00A111BA"/>
    <w:rsid w:val="00A129BD"/>
    <w:rsid w:val="00A313CF"/>
    <w:rsid w:val="00A53C13"/>
    <w:rsid w:val="00A849FB"/>
    <w:rsid w:val="00A855F7"/>
    <w:rsid w:val="00A91B67"/>
    <w:rsid w:val="00AD2E46"/>
    <w:rsid w:val="00AF3A90"/>
    <w:rsid w:val="00AF3E12"/>
    <w:rsid w:val="00B13C3D"/>
    <w:rsid w:val="00B15F59"/>
    <w:rsid w:val="00B24C75"/>
    <w:rsid w:val="00B50B42"/>
    <w:rsid w:val="00B63F81"/>
    <w:rsid w:val="00B715CD"/>
    <w:rsid w:val="00B77731"/>
    <w:rsid w:val="00B816C5"/>
    <w:rsid w:val="00B95A2F"/>
    <w:rsid w:val="00BD4F08"/>
    <w:rsid w:val="00C26286"/>
    <w:rsid w:val="00C34FB8"/>
    <w:rsid w:val="00C46D8C"/>
    <w:rsid w:val="00C61886"/>
    <w:rsid w:val="00C915B9"/>
    <w:rsid w:val="00C95F09"/>
    <w:rsid w:val="00CB0A55"/>
    <w:rsid w:val="00CB4A6E"/>
    <w:rsid w:val="00CB5B40"/>
    <w:rsid w:val="00CE0336"/>
    <w:rsid w:val="00CE3F5C"/>
    <w:rsid w:val="00CF2696"/>
    <w:rsid w:val="00D361A7"/>
    <w:rsid w:val="00D45C96"/>
    <w:rsid w:val="00D72467"/>
    <w:rsid w:val="00D82FA9"/>
    <w:rsid w:val="00D83D70"/>
    <w:rsid w:val="00DA1755"/>
    <w:rsid w:val="00DA438D"/>
    <w:rsid w:val="00DA4E02"/>
    <w:rsid w:val="00DC6084"/>
    <w:rsid w:val="00DD282C"/>
    <w:rsid w:val="00E23037"/>
    <w:rsid w:val="00E26DD2"/>
    <w:rsid w:val="00E410FA"/>
    <w:rsid w:val="00E42904"/>
    <w:rsid w:val="00E4707A"/>
    <w:rsid w:val="00E86684"/>
    <w:rsid w:val="00EA0EBB"/>
    <w:rsid w:val="00EA6E40"/>
    <w:rsid w:val="00EB6572"/>
    <w:rsid w:val="00EC7A12"/>
    <w:rsid w:val="00ED0B6A"/>
    <w:rsid w:val="00ED28FD"/>
    <w:rsid w:val="00ED623D"/>
    <w:rsid w:val="00EF3F4B"/>
    <w:rsid w:val="00F054BF"/>
    <w:rsid w:val="00F122F2"/>
    <w:rsid w:val="00F276C2"/>
    <w:rsid w:val="00F31934"/>
    <w:rsid w:val="00F533F0"/>
    <w:rsid w:val="00F619BB"/>
    <w:rsid w:val="00F64910"/>
    <w:rsid w:val="00F7230D"/>
    <w:rsid w:val="00F87B20"/>
    <w:rsid w:val="00F91456"/>
    <w:rsid w:val="00F92113"/>
    <w:rsid w:val="00F9449F"/>
    <w:rsid w:val="00FB18C4"/>
    <w:rsid w:val="00FB30C9"/>
    <w:rsid w:val="00FB57CB"/>
    <w:rsid w:val="00FC1159"/>
    <w:rsid w:val="00FC5454"/>
    <w:rsid w:val="00FC5A1F"/>
    <w:rsid w:val="00FC5CAB"/>
    <w:rsid w:val="00FD079F"/>
    <w:rsid w:val="00FD302C"/>
    <w:rsid w:val="00FD6CCA"/>
    <w:rsid w:val="00FD7273"/>
    <w:rsid w:val="00FE7B4E"/>
    <w:rsid w:val="00FF7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5:docId w15:val="{AC88972C-5673-4C88-BD4F-542E71901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2541"/>
    <w:pPr>
      <w:widowControl w:val="0"/>
      <w:suppressAutoHyphens/>
    </w:pPr>
    <w:rPr>
      <w:lang w:val="ru-RU" w:eastAsia="zh-CN"/>
    </w:rPr>
  </w:style>
  <w:style w:type="paragraph" w:styleId="3">
    <w:name w:val="heading 3"/>
    <w:basedOn w:val="a"/>
    <w:next w:val="a"/>
    <w:qFormat/>
    <w:rsid w:val="00492541"/>
    <w:pPr>
      <w:keepNext/>
      <w:widowControl/>
      <w:tabs>
        <w:tab w:val="num" w:pos="0"/>
      </w:tabs>
      <w:spacing w:before="240" w:after="60"/>
      <w:outlineLvl w:val="2"/>
    </w:pPr>
    <w:rPr>
      <w:rFonts w:ascii="Arial" w:hAnsi="Arial" w:cs="Arial"/>
      <w:b/>
      <w:bCs/>
      <w:sz w:val="26"/>
      <w:szCs w:val="26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sid w:val="00492541"/>
  </w:style>
  <w:style w:type="character" w:customStyle="1" w:styleId="WW8Num1z1">
    <w:name w:val="WW8Num1z1"/>
    <w:rsid w:val="00492541"/>
  </w:style>
  <w:style w:type="character" w:customStyle="1" w:styleId="WW8Num1z2">
    <w:name w:val="WW8Num1z2"/>
    <w:rsid w:val="00492541"/>
  </w:style>
  <w:style w:type="character" w:customStyle="1" w:styleId="WW8Num1z3">
    <w:name w:val="WW8Num1z3"/>
    <w:rsid w:val="00492541"/>
  </w:style>
  <w:style w:type="character" w:customStyle="1" w:styleId="WW8Num1z4">
    <w:name w:val="WW8Num1z4"/>
    <w:rsid w:val="00492541"/>
  </w:style>
  <w:style w:type="character" w:customStyle="1" w:styleId="WW8Num1z5">
    <w:name w:val="WW8Num1z5"/>
    <w:rsid w:val="00492541"/>
  </w:style>
  <w:style w:type="character" w:customStyle="1" w:styleId="WW8Num1z6">
    <w:name w:val="WW8Num1z6"/>
    <w:rsid w:val="00492541"/>
  </w:style>
  <w:style w:type="character" w:customStyle="1" w:styleId="WW8Num1z7">
    <w:name w:val="WW8Num1z7"/>
    <w:rsid w:val="00492541"/>
  </w:style>
  <w:style w:type="character" w:customStyle="1" w:styleId="WW8Num1z8">
    <w:name w:val="WW8Num1z8"/>
    <w:rsid w:val="00492541"/>
  </w:style>
  <w:style w:type="character" w:customStyle="1" w:styleId="WW8Num2z0">
    <w:name w:val="WW8Num2z0"/>
    <w:rsid w:val="00492541"/>
    <w:rPr>
      <w:rFonts w:cs="Times New Roman"/>
      <w:b w:val="0"/>
    </w:rPr>
  </w:style>
  <w:style w:type="character" w:customStyle="1" w:styleId="WW8Num2z1">
    <w:name w:val="WW8Num2z1"/>
    <w:rsid w:val="00492541"/>
    <w:rPr>
      <w:rFonts w:cs="Times New Roman"/>
    </w:rPr>
  </w:style>
  <w:style w:type="character" w:customStyle="1" w:styleId="WW8Num3z0">
    <w:name w:val="WW8Num3z0"/>
    <w:rsid w:val="00492541"/>
    <w:rPr>
      <w:rFonts w:ascii="Symbol" w:hAnsi="Symbol" w:cs="Symbol"/>
      <w:sz w:val="26"/>
      <w:szCs w:val="26"/>
      <w:lang w:val="uk-UA"/>
    </w:rPr>
  </w:style>
  <w:style w:type="character" w:customStyle="1" w:styleId="WW8Num3z1">
    <w:name w:val="WW8Num3z1"/>
    <w:rsid w:val="00492541"/>
  </w:style>
  <w:style w:type="character" w:customStyle="1" w:styleId="WW8Num3z2">
    <w:name w:val="WW8Num3z2"/>
    <w:rsid w:val="00492541"/>
  </w:style>
  <w:style w:type="character" w:customStyle="1" w:styleId="WW8Num3z3">
    <w:name w:val="WW8Num3z3"/>
    <w:rsid w:val="00492541"/>
  </w:style>
  <w:style w:type="character" w:customStyle="1" w:styleId="WW8Num3z4">
    <w:name w:val="WW8Num3z4"/>
    <w:rsid w:val="00492541"/>
  </w:style>
  <w:style w:type="character" w:customStyle="1" w:styleId="WW8Num3z5">
    <w:name w:val="WW8Num3z5"/>
    <w:rsid w:val="00492541"/>
  </w:style>
  <w:style w:type="character" w:customStyle="1" w:styleId="WW8Num3z6">
    <w:name w:val="WW8Num3z6"/>
    <w:rsid w:val="00492541"/>
  </w:style>
  <w:style w:type="character" w:customStyle="1" w:styleId="WW8Num3z7">
    <w:name w:val="WW8Num3z7"/>
    <w:rsid w:val="00492541"/>
  </w:style>
  <w:style w:type="character" w:customStyle="1" w:styleId="WW8Num3z8">
    <w:name w:val="WW8Num3z8"/>
    <w:rsid w:val="00492541"/>
  </w:style>
  <w:style w:type="character" w:customStyle="1" w:styleId="2">
    <w:name w:val="Шрифт абзацу за замовчуванням2"/>
    <w:rsid w:val="00492541"/>
  </w:style>
  <w:style w:type="character" w:customStyle="1" w:styleId="1">
    <w:name w:val="Основной шрифт абзаца1"/>
    <w:rsid w:val="00492541"/>
  </w:style>
  <w:style w:type="character" w:customStyle="1" w:styleId="WW8Num2z2">
    <w:name w:val="WW8Num2z2"/>
    <w:rsid w:val="00492541"/>
    <w:rPr>
      <w:rFonts w:ascii="Wingdings" w:hAnsi="Wingdings" w:cs="Wingdings"/>
    </w:rPr>
  </w:style>
  <w:style w:type="character" w:customStyle="1" w:styleId="WW8Num4z0">
    <w:name w:val="WW8Num4z0"/>
    <w:rsid w:val="00492541"/>
  </w:style>
  <w:style w:type="character" w:customStyle="1" w:styleId="WW8Num4z1">
    <w:name w:val="WW8Num4z1"/>
    <w:rsid w:val="00492541"/>
  </w:style>
  <w:style w:type="character" w:customStyle="1" w:styleId="WW8Num4z2">
    <w:name w:val="WW8Num4z2"/>
    <w:rsid w:val="00492541"/>
  </w:style>
  <w:style w:type="character" w:customStyle="1" w:styleId="WW8Num4z3">
    <w:name w:val="WW8Num4z3"/>
    <w:rsid w:val="00492541"/>
  </w:style>
  <w:style w:type="character" w:customStyle="1" w:styleId="WW8Num4z4">
    <w:name w:val="WW8Num4z4"/>
    <w:rsid w:val="00492541"/>
  </w:style>
  <w:style w:type="character" w:customStyle="1" w:styleId="WW8Num4z5">
    <w:name w:val="WW8Num4z5"/>
    <w:rsid w:val="00492541"/>
  </w:style>
  <w:style w:type="character" w:customStyle="1" w:styleId="WW8Num4z6">
    <w:name w:val="WW8Num4z6"/>
    <w:rsid w:val="00492541"/>
  </w:style>
  <w:style w:type="character" w:customStyle="1" w:styleId="WW8Num4z7">
    <w:name w:val="WW8Num4z7"/>
    <w:rsid w:val="00492541"/>
  </w:style>
  <w:style w:type="character" w:customStyle="1" w:styleId="WW8Num4z8">
    <w:name w:val="WW8Num4z8"/>
    <w:rsid w:val="00492541"/>
  </w:style>
  <w:style w:type="character" w:customStyle="1" w:styleId="WW8Num5z0">
    <w:name w:val="WW8Num5z0"/>
    <w:rsid w:val="00492541"/>
    <w:rPr>
      <w:rFonts w:ascii="Times New Roman" w:eastAsia="Times New Roman" w:hAnsi="Times New Roman" w:cs="Times New Roman"/>
    </w:rPr>
  </w:style>
  <w:style w:type="character" w:customStyle="1" w:styleId="WW8Num5z1">
    <w:name w:val="WW8Num5z1"/>
    <w:rsid w:val="00492541"/>
    <w:rPr>
      <w:rFonts w:ascii="Courier New" w:hAnsi="Courier New" w:cs="Courier New"/>
    </w:rPr>
  </w:style>
  <w:style w:type="character" w:customStyle="1" w:styleId="WW8Num5z2">
    <w:name w:val="WW8Num5z2"/>
    <w:rsid w:val="00492541"/>
    <w:rPr>
      <w:rFonts w:ascii="Wingdings" w:hAnsi="Wingdings" w:cs="Wingdings"/>
    </w:rPr>
  </w:style>
  <w:style w:type="character" w:customStyle="1" w:styleId="WW8Num5z3">
    <w:name w:val="WW8Num5z3"/>
    <w:rsid w:val="00492541"/>
    <w:rPr>
      <w:rFonts w:ascii="Symbol" w:hAnsi="Symbol" w:cs="Symbol"/>
    </w:rPr>
  </w:style>
  <w:style w:type="character" w:customStyle="1" w:styleId="WW8Num6z0">
    <w:name w:val="WW8Num6z0"/>
    <w:rsid w:val="00492541"/>
  </w:style>
  <w:style w:type="character" w:customStyle="1" w:styleId="WW8Num6z1">
    <w:name w:val="WW8Num6z1"/>
    <w:rsid w:val="00492541"/>
  </w:style>
  <w:style w:type="character" w:customStyle="1" w:styleId="WW8Num6z2">
    <w:name w:val="WW8Num6z2"/>
    <w:rsid w:val="00492541"/>
  </w:style>
  <w:style w:type="character" w:customStyle="1" w:styleId="WW8Num6z3">
    <w:name w:val="WW8Num6z3"/>
    <w:rsid w:val="00492541"/>
  </w:style>
  <w:style w:type="character" w:customStyle="1" w:styleId="WW8Num6z4">
    <w:name w:val="WW8Num6z4"/>
    <w:rsid w:val="00492541"/>
  </w:style>
  <w:style w:type="character" w:customStyle="1" w:styleId="WW8Num6z5">
    <w:name w:val="WW8Num6z5"/>
    <w:rsid w:val="00492541"/>
  </w:style>
  <w:style w:type="character" w:customStyle="1" w:styleId="WW8Num6z6">
    <w:name w:val="WW8Num6z6"/>
    <w:rsid w:val="00492541"/>
  </w:style>
  <w:style w:type="character" w:customStyle="1" w:styleId="WW8Num6z7">
    <w:name w:val="WW8Num6z7"/>
    <w:rsid w:val="00492541"/>
  </w:style>
  <w:style w:type="character" w:customStyle="1" w:styleId="WW8Num6z8">
    <w:name w:val="WW8Num6z8"/>
    <w:rsid w:val="00492541"/>
  </w:style>
  <w:style w:type="character" w:customStyle="1" w:styleId="WW8Num7z0">
    <w:name w:val="WW8Num7z0"/>
    <w:rsid w:val="00492541"/>
    <w:rPr>
      <w:rFonts w:ascii="Symbol" w:hAnsi="Symbol" w:cs="Symbol"/>
    </w:rPr>
  </w:style>
  <w:style w:type="character" w:customStyle="1" w:styleId="WW8Num7z1">
    <w:name w:val="WW8Num7z1"/>
    <w:rsid w:val="00492541"/>
    <w:rPr>
      <w:rFonts w:ascii="Courier New" w:hAnsi="Courier New" w:cs="Courier New"/>
    </w:rPr>
  </w:style>
  <w:style w:type="character" w:customStyle="1" w:styleId="WW8Num7z2">
    <w:name w:val="WW8Num7z2"/>
    <w:rsid w:val="00492541"/>
    <w:rPr>
      <w:rFonts w:ascii="Wingdings" w:hAnsi="Wingdings" w:cs="Wingdings"/>
    </w:rPr>
  </w:style>
  <w:style w:type="character" w:customStyle="1" w:styleId="WW8Num8z0">
    <w:name w:val="WW8Num8z0"/>
    <w:rsid w:val="00492541"/>
    <w:rPr>
      <w:rFonts w:ascii="Symbol" w:hAnsi="Symbol" w:cs="Symbol"/>
    </w:rPr>
  </w:style>
  <w:style w:type="character" w:customStyle="1" w:styleId="WW8Num8z1">
    <w:name w:val="WW8Num8z1"/>
    <w:rsid w:val="00492541"/>
    <w:rPr>
      <w:rFonts w:ascii="Courier New" w:hAnsi="Courier New" w:cs="Courier New"/>
    </w:rPr>
  </w:style>
  <w:style w:type="character" w:customStyle="1" w:styleId="WW8Num8z2">
    <w:name w:val="WW8Num8z2"/>
    <w:rsid w:val="00492541"/>
    <w:rPr>
      <w:rFonts w:ascii="Wingdings" w:hAnsi="Wingdings" w:cs="Wingdings"/>
    </w:rPr>
  </w:style>
  <w:style w:type="character" w:customStyle="1" w:styleId="WW8Num9z0">
    <w:name w:val="WW8Num9z0"/>
    <w:rsid w:val="00492541"/>
    <w:rPr>
      <w:rFonts w:cs="Times New Roman"/>
    </w:rPr>
  </w:style>
  <w:style w:type="character" w:customStyle="1" w:styleId="WW8Num10z0">
    <w:name w:val="WW8Num10z0"/>
    <w:rsid w:val="00492541"/>
  </w:style>
  <w:style w:type="character" w:customStyle="1" w:styleId="WW8Num10z1">
    <w:name w:val="WW8Num10z1"/>
    <w:rsid w:val="00492541"/>
  </w:style>
  <w:style w:type="character" w:customStyle="1" w:styleId="WW8Num10z2">
    <w:name w:val="WW8Num10z2"/>
    <w:rsid w:val="00492541"/>
  </w:style>
  <w:style w:type="character" w:customStyle="1" w:styleId="WW8Num10z3">
    <w:name w:val="WW8Num10z3"/>
    <w:rsid w:val="00492541"/>
  </w:style>
  <w:style w:type="character" w:customStyle="1" w:styleId="WW8Num10z4">
    <w:name w:val="WW8Num10z4"/>
    <w:rsid w:val="00492541"/>
  </w:style>
  <w:style w:type="character" w:customStyle="1" w:styleId="WW8Num10z5">
    <w:name w:val="WW8Num10z5"/>
    <w:rsid w:val="00492541"/>
  </w:style>
  <w:style w:type="character" w:customStyle="1" w:styleId="WW8Num10z6">
    <w:name w:val="WW8Num10z6"/>
    <w:rsid w:val="00492541"/>
  </w:style>
  <w:style w:type="character" w:customStyle="1" w:styleId="WW8Num10z7">
    <w:name w:val="WW8Num10z7"/>
    <w:rsid w:val="00492541"/>
  </w:style>
  <w:style w:type="character" w:customStyle="1" w:styleId="WW8Num10z8">
    <w:name w:val="WW8Num10z8"/>
    <w:rsid w:val="00492541"/>
  </w:style>
  <w:style w:type="character" w:customStyle="1" w:styleId="WW8Num11z0">
    <w:name w:val="WW8Num11z0"/>
    <w:rsid w:val="00492541"/>
  </w:style>
  <w:style w:type="character" w:customStyle="1" w:styleId="WW8Num11z1">
    <w:name w:val="WW8Num11z1"/>
    <w:rsid w:val="00492541"/>
  </w:style>
  <w:style w:type="character" w:customStyle="1" w:styleId="WW8Num11z2">
    <w:name w:val="WW8Num11z2"/>
    <w:rsid w:val="00492541"/>
  </w:style>
  <w:style w:type="character" w:customStyle="1" w:styleId="WW8Num11z3">
    <w:name w:val="WW8Num11z3"/>
    <w:rsid w:val="00492541"/>
  </w:style>
  <w:style w:type="character" w:customStyle="1" w:styleId="WW8Num11z4">
    <w:name w:val="WW8Num11z4"/>
    <w:rsid w:val="00492541"/>
  </w:style>
  <w:style w:type="character" w:customStyle="1" w:styleId="WW8Num11z5">
    <w:name w:val="WW8Num11z5"/>
    <w:rsid w:val="00492541"/>
  </w:style>
  <w:style w:type="character" w:customStyle="1" w:styleId="WW8Num11z6">
    <w:name w:val="WW8Num11z6"/>
    <w:rsid w:val="00492541"/>
  </w:style>
  <w:style w:type="character" w:customStyle="1" w:styleId="WW8Num11z7">
    <w:name w:val="WW8Num11z7"/>
    <w:rsid w:val="00492541"/>
  </w:style>
  <w:style w:type="character" w:customStyle="1" w:styleId="WW8Num11z8">
    <w:name w:val="WW8Num11z8"/>
    <w:rsid w:val="00492541"/>
  </w:style>
  <w:style w:type="character" w:customStyle="1" w:styleId="WW8Num12z0">
    <w:name w:val="WW8Num12z0"/>
    <w:rsid w:val="00492541"/>
    <w:rPr>
      <w:rFonts w:ascii="Times New Roman" w:eastAsia="Times New Roman" w:hAnsi="Times New Roman" w:cs="Times New Roman"/>
      <w:b/>
    </w:rPr>
  </w:style>
  <w:style w:type="character" w:customStyle="1" w:styleId="WW8Num12z1">
    <w:name w:val="WW8Num12z1"/>
    <w:rsid w:val="00492541"/>
    <w:rPr>
      <w:rFonts w:ascii="Courier New" w:hAnsi="Courier New" w:cs="Courier New"/>
    </w:rPr>
  </w:style>
  <w:style w:type="character" w:customStyle="1" w:styleId="WW8Num12z2">
    <w:name w:val="WW8Num12z2"/>
    <w:rsid w:val="00492541"/>
    <w:rPr>
      <w:rFonts w:ascii="Wingdings" w:hAnsi="Wingdings" w:cs="Wingdings"/>
    </w:rPr>
  </w:style>
  <w:style w:type="character" w:customStyle="1" w:styleId="WW8Num12z3">
    <w:name w:val="WW8Num12z3"/>
    <w:rsid w:val="00492541"/>
    <w:rPr>
      <w:rFonts w:ascii="Symbol" w:hAnsi="Symbol" w:cs="Symbol"/>
    </w:rPr>
  </w:style>
  <w:style w:type="character" w:customStyle="1" w:styleId="WW8Num13z0">
    <w:name w:val="WW8Num13z0"/>
    <w:rsid w:val="00492541"/>
  </w:style>
  <w:style w:type="character" w:customStyle="1" w:styleId="WW8Num13z1">
    <w:name w:val="WW8Num13z1"/>
    <w:rsid w:val="00492541"/>
  </w:style>
  <w:style w:type="character" w:customStyle="1" w:styleId="WW8Num13z2">
    <w:name w:val="WW8Num13z2"/>
    <w:rsid w:val="00492541"/>
  </w:style>
  <w:style w:type="character" w:customStyle="1" w:styleId="WW8Num13z3">
    <w:name w:val="WW8Num13z3"/>
    <w:rsid w:val="00492541"/>
  </w:style>
  <w:style w:type="character" w:customStyle="1" w:styleId="WW8Num13z4">
    <w:name w:val="WW8Num13z4"/>
    <w:rsid w:val="00492541"/>
  </w:style>
  <w:style w:type="character" w:customStyle="1" w:styleId="WW8Num13z5">
    <w:name w:val="WW8Num13z5"/>
    <w:rsid w:val="00492541"/>
  </w:style>
  <w:style w:type="character" w:customStyle="1" w:styleId="WW8Num13z6">
    <w:name w:val="WW8Num13z6"/>
    <w:rsid w:val="00492541"/>
  </w:style>
  <w:style w:type="character" w:customStyle="1" w:styleId="WW8Num13z7">
    <w:name w:val="WW8Num13z7"/>
    <w:rsid w:val="00492541"/>
  </w:style>
  <w:style w:type="character" w:customStyle="1" w:styleId="WW8Num13z8">
    <w:name w:val="WW8Num13z8"/>
    <w:rsid w:val="00492541"/>
  </w:style>
  <w:style w:type="character" w:customStyle="1" w:styleId="WW8Num14z0">
    <w:name w:val="WW8Num14z0"/>
    <w:rsid w:val="00492541"/>
    <w:rPr>
      <w:rFonts w:ascii="Symbol" w:hAnsi="Symbol" w:cs="Symbol"/>
      <w:sz w:val="26"/>
      <w:szCs w:val="26"/>
      <w:lang w:val="uk-UA"/>
    </w:rPr>
  </w:style>
  <w:style w:type="character" w:customStyle="1" w:styleId="WW8Num14z1">
    <w:name w:val="WW8Num14z1"/>
    <w:rsid w:val="00492541"/>
    <w:rPr>
      <w:rFonts w:ascii="Courier New" w:hAnsi="Courier New" w:cs="Courier New"/>
    </w:rPr>
  </w:style>
  <w:style w:type="character" w:customStyle="1" w:styleId="WW8Num14z2">
    <w:name w:val="WW8Num14z2"/>
    <w:rsid w:val="00492541"/>
    <w:rPr>
      <w:rFonts w:ascii="Wingdings" w:hAnsi="Wingdings" w:cs="Wingdings"/>
    </w:rPr>
  </w:style>
  <w:style w:type="character" w:customStyle="1" w:styleId="WW8Num15z0">
    <w:name w:val="WW8Num15z0"/>
    <w:rsid w:val="00492541"/>
    <w:rPr>
      <w:rFonts w:ascii="Symbol" w:hAnsi="Symbol" w:cs="Symbol"/>
    </w:rPr>
  </w:style>
  <w:style w:type="character" w:customStyle="1" w:styleId="WW8Num15z1">
    <w:name w:val="WW8Num15z1"/>
    <w:rsid w:val="00492541"/>
    <w:rPr>
      <w:rFonts w:ascii="Courier New" w:hAnsi="Courier New" w:cs="Courier New"/>
    </w:rPr>
  </w:style>
  <w:style w:type="character" w:customStyle="1" w:styleId="WW8Num15z2">
    <w:name w:val="WW8Num15z2"/>
    <w:rsid w:val="00492541"/>
    <w:rPr>
      <w:rFonts w:ascii="Wingdings" w:hAnsi="Wingdings" w:cs="Wingdings"/>
    </w:rPr>
  </w:style>
  <w:style w:type="character" w:customStyle="1" w:styleId="WW8Num16z0">
    <w:name w:val="WW8Num16z0"/>
    <w:rsid w:val="00492541"/>
  </w:style>
  <w:style w:type="character" w:customStyle="1" w:styleId="WW8Num16z1">
    <w:name w:val="WW8Num16z1"/>
    <w:rsid w:val="00492541"/>
  </w:style>
  <w:style w:type="character" w:customStyle="1" w:styleId="WW8Num16z2">
    <w:name w:val="WW8Num16z2"/>
    <w:rsid w:val="00492541"/>
  </w:style>
  <w:style w:type="character" w:customStyle="1" w:styleId="WW8Num16z3">
    <w:name w:val="WW8Num16z3"/>
    <w:rsid w:val="00492541"/>
  </w:style>
  <w:style w:type="character" w:customStyle="1" w:styleId="WW8Num16z4">
    <w:name w:val="WW8Num16z4"/>
    <w:rsid w:val="00492541"/>
  </w:style>
  <w:style w:type="character" w:customStyle="1" w:styleId="WW8Num16z5">
    <w:name w:val="WW8Num16z5"/>
    <w:rsid w:val="00492541"/>
  </w:style>
  <w:style w:type="character" w:customStyle="1" w:styleId="WW8Num16z6">
    <w:name w:val="WW8Num16z6"/>
    <w:rsid w:val="00492541"/>
  </w:style>
  <w:style w:type="character" w:customStyle="1" w:styleId="WW8Num16z7">
    <w:name w:val="WW8Num16z7"/>
    <w:rsid w:val="00492541"/>
  </w:style>
  <w:style w:type="character" w:customStyle="1" w:styleId="WW8Num16z8">
    <w:name w:val="WW8Num16z8"/>
    <w:rsid w:val="00492541"/>
  </w:style>
  <w:style w:type="character" w:customStyle="1" w:styleId="WW8Num17z0">
    <w:name w:val="WW8Num17z0"/>
    <w:rsid w:val="00492541"/>
  </w:style>
  <w:style w:type="character" w:customStyle="1" w:styleId="WW8Num17z1">
    <w:name w:val="WW8Num17z1"/>
    <w:rsid w:val="00492541"/>
  </w:style>
  <w:style w:type="character" w:customStyle="1" w:styleId="WW8Num17z2">
    <w:name w:val="WW8Num17z2"/>
    <w:rsid w:val="00492541"/>
  </w:style>
  <w:style w:type="character" w:customStyle="1" w:styleId="WW8Num17z3">
    <w:name w:val="WW8Num17z3"/>
    <w:rsid w:val="00492541"/>
  </w:style>
  <w:style w:type="character" w:customStyle="1" w:styleId="WW8Num17z4">
    <w:name w:val="WW8Num17z4"/>
    <w:rsid w:val="00492541"/>
  </w:style>
  <w:style w:type="character" w:customStyle="1" w:styleId="WW8Num17z5">
    <w:name w:val="WW8Num17z5"/>
    <w:rsid w:val="00492541"/>
  </w:style>
  <w:style w:type="character" w:customStyle="1" w:styleId="WW8Num17z6">
    <w:name w:val="WW8Num17z6"/>
    <w:rsid w:val="00492541"/>
  </w:style>
  <w:style w:type="character" w:customStyle="1" w:styleId="WW8Num17z7">
    <w:name w:val="WW8Num17z7"/>
    <w:rsid w:val="00492541"/>
  </w:style>
  <w:style w:type="character" w:customStyle="1" w:styleId="WW8Num17z8">
    <w:name w:val="WW8Num17z8"/>
    <w:rsid w:val="00492541"/>
  </w:style>
  <w:style w:type="character" w:customStyle="1" w:styleId="WW8Num18z0">
    <w:name w:val="WW8Num18z0"/>
    <w:rsid w:val="00492541"/>
  </w:style>
  <w:style w:type="character" w:customStyle="1" w:styleId="WW8Num18z1">
    <w:name w:val="WW8Num18z1"/>
    <w:rsid w:val="00492541"/>
  </w:style>
  <w:style w:type="character" w:customStyle="1" w:styleId="WW8Num18z2">
    <w:name w:val="WW8Num18z2"/>
    <w:rsid w:val="00492541"/>
  </w:style>
  <w:style w:type="character" w:customStyle="1" w:styleId="WW8Num18z3">
    <w:name w:val="WW8Num18z3"/>
    <w:rsid w:val="00492541"/>
  </w:style>
  <w:style w:type="character" w:customStyle="1" w:styleId="WW8Num18z4">
    <w:name w:val="WW8Num18z4"/>
    <w:rsid w:val="00492541"/>
  </w:style>
  <w:style w:type="character" w:customStyle="1" w:styleId="WW8Num18z5">
    <w:name w:val="WW8Num18z5"/>
    <w:rsid w:val="00492541"/>
  </w:style>
  <w:style w:type="character" w:customStyle="1" w:styleId="WW8Num18z6">
    <w:name w:val="WW8Num18z6"/>
    <w:rsid w:val="00492541"/>
  </w:style>
  <w:style w:type="character" w:customStyle="1" w:styleId="WW8Num18z7">
    <w:name w:val="WW8Num18z7"/>
    <w:rsid w:val="00492541"/>
  </w:style>
  <w:style w:type="character" w:customStyle="1" w:styleId="WW8Num18z8">
    <w:name w:val="WW8Num18z8"/>
    <w:rsid w:val="00492541"/>
  </w:style>
  <w:style w:type="character" w:customStyle="1" w:styleId="WW8Num19z0">
    <w:name w:val="WW8Num19z0"/>
    <w:rsid w:val="00492541"/>
  </w:style>
  <w:style w:type="character" w:customStyle="1" w:styleId="WW8Num19z1">
    <w:name w:val="WW8Num19z1"/>
    <w:rsid w:val="00492541"/>
  </w:style>
  <w:style w:type="character" w:customStyle="1" w:styleId="WW8Num19z2">
    <w:name w:val="WW8Num19z2"/>
    <w:rsid w:val="00492541"/>
  </w:style>
  <w:style w:type="character" w:customStyle="1" w:styleId="WW8Num19z3">
    <w:name w:val="WW8Num19z3"/>
    <w:rsid w:val="00492541"/>
  </w:style>
  <w:style w:type="character" w:customStyle="1" w:styleId="WW8Num19z4">
    <w:name w:val="WW8Num19z4"/>
    <w:rsid w:val="00492541"/>
  </w:style>
  <w:style w:type="character" w:customStyle="1" w:styleId="WW8Num19z5">
    <w:name w:val="WW8Num19z5"/>
    <w:rsid w:val="00492541"/>
  </w:style>
  <w:style w:type="character" w:customStyle="1" w:styleId="WW8Num19z6">
    <w:name w:val="WW8Num19z6"/>
    <w:rsid w:val="00492541"/>
  </w:style>
  <w:style w:type="character" w:customStyle="1" w:styleId="WW8Num19z7">
    <w:name w:val="WW8Num19z7"/>
    <w:rsid w:val="00492541"/>
  </w:style>
  <w:style w:type="character" w:customStyle="1" w:styleId="WW8Num19z8">
    <w:name w:val="WW8Num19z8"/>
    <w:rsid w:val="00492541"/>
  </w:style>
  <w:style w:type="character" w:customStyle="1" w:styleId="WW8Num20z0">
    <w:name w:val="WW8Num20z0"/>
    <w:rsid w:val="00492541"/>
  </w:style>
  <w:style w:type="character" w:customStyle="1" w:styleId="WW8Num20z1">
    <w:name w:val="WW8Num20z1"/>
    <w:rsid w:val="00492541"/>
  </w:style>
  <w:style w:type="character" w:customStyle="1" w:styleId="WW8Num20z2">
    <w:name w:val="WW8Num20z2"/>
    <w:rsid w:val="00492541"/>
  </w:style>
  <w:style w:type="character" w:customStyle="1" w:styleId="WW8Num20z3">
    <w:name w:val="WW8Num20z3"/>
    <w:rsid w:val="00492541"/>
  </w:style>
  <w:style w:type="character" w:customStyle="1" w:styleId="WW8Num20z4">
    <w:name w:val="WW8Num20z4"/>
    <w:rsid w:val="00492541"/>
  </w:style>
  <w:style w:type="character" w:customStyle="1" w:styleId="WW8Num20z5">
    <w:name w:val="WW8Num20z5"/>
    <w:rsid w:val="00492541"/>
  </w:style>
  <w:style w:type="character" w:customStyle="1" w:styleId="WW8Num20z6">
    <w:name w:val="WW8Num20z6"/>
    <w:rsid w:val="00492541"/>
  </w:style>
  <w:style w:type="character" w:customStyle="1" w:styleId="WW8Num20z7">
    <w:name w:val="WW8Num20z7"/>
    <w:rsid w:val="00492541"/>
  </w:style>
  <w:style w:type="character" w:customStyle="1" w:styleId="WW8Num20z8">
    <w:name w:val="WW8Num20z8"/>
    <w:rsid w:val="00492541"/>
  </w:style>
  <w:style w:type="character" w:customStyle="1" w:styleId="10">
    <w:name w:val="Шрифт абзацу за замовчуванням1"/>
    <w:rsid w:val="00492541"/>
  </w:style>
  <w:style w:type="character" w:styleId="a3">
    <w:name w:val="Hyperlink"/>
    <w:rsid w:val="00492541"/>
    <w:rPr>
      <w:rFonts w:cs="Times New Roman"/>
      <w:color w:val="0000FF"/>
      <w:u w:val="single"/>
    </w:rPr>
  </w:style>
  <w:style w:type="character" w:customStyle="1" w:styleId="30">
    <w:name w:val="Заголовок 3 Знак"/>
    <w:rsid w:val="00492541"/>
    <w:rPr>
      <w:rFonts w:ascii="Arial" w:hAnsi="Arial" w:cs="Arial"/>
      <w:b/>
      <w:bCs/>
      <w:sz w:val="26"/>
      <w:szCs w:val="26"/>
      <w:lang w:val="uk-UA" w:bidi="ar-SA"/>
    </w:rPr>
  </w:style>
  <w:style w:type="character" w:customStyle="1" w:styleId="100">
    <w:name w:val="Основний текст + 10"/>
    <w:rsid w:val="00492541"/>
    <w:rPr>
      <w:sz w:val="21"/>
      <w:szCs w:val="21"/>
      <w:lang w:bidi="ar-SA"/>
    </w:rPr>
  </w:style>
  <w:style w:type="character" w:customStyle="1" w:styleId="11">
    <w:name w:val="Основний текст1"/>
    <w:rsid w:val="00492541"/>
    <w:rPr>
      <w:lang w:bidi="ar-SA"/>
    </w:rPr>
  </w:style>
  <w:style w:type="character" w:customStyle="1" w:styleId="a4">
    <w:name w:val="Текст у виносці Знак"/>
    <w:rsid w:val="00492541"/>
    <w:rPr>
      <w:rFonts w:ascii="Segoe UI" w:hAnsi="Segoe UI" w:cs="Segoe UI"/>
      <w:sz w:val="18"/>
      <w:szCs w:val="18"/>
      <w:lang w:val="ru-RU" w:eastAsia="zh-CN"/>
    </w:rPr>
  </w:style>
  <w:style w:type="character" w:customStyle="1" w:styleId="ListLabel1">
    <w:name w:val="ListLabel 1"/>
    <w:rsid w:val="00492541"/>
    <w:rPr>
      <w:rFonts w:cs="Times New Roman"/>
    </w:rPr>
  </w:style>
  <w:style w:type="character" w:customStyle="1" w:styleId="ListLabel2">
    <w:name w:val="ListLabel 2"/>
    <w:rsid w:val="00492541"/>
    <w:rPr>
      <w:rFonts w:cs="Times New Roman"/>
    </w:rPr>
  </w:style>
  <w:style w:type="character" w:customStyle="1" w:styleId="ListLabel3">
    <w:name w:val="ListLabel 3"/>
    <w:rsid w:val="00492541"/>
    <w:rPr>
      <w:rFonts w:cs="Times New Roman"/>
    </w:rPr>
  </w:style>
  <w:style w:type="character" w:customStyle="1" w:styleId="ListLabel4">
    <w:name w:val="ListLabel 4"/>
    <w:rsid w:val="00492541"/>
    <w:rPr>
      <w:rFonts w:cs="Times New Roman"/>
    </w:rPr>
  </w:style>
  <w:style w:type="character" w:customStyle="1" w:styleId="ListLabel5">
    <w:name w:val="ListLabel 5"/>
    <w:rsid w:val="00492541"/>
    <w:rPr>
      <w:rFonts w:cs="Times New Roman"/>
    </w:rPr>
  </w:style>
  <w:style w:type="character" w:customStyle="1" w:styleId="ListLabel6">
    <w:name w:val="ListLabel 6"/>
    <w:rsid w:val="00492541"/>
    <w:rPr>
      <w:rFonts w:cs="Times New Roman"/>
    </w:rPr>
  </w:style>
  <w:style w:type="character" w:customStyle="1" w:styleId="ListLabel7">
    <w:name w:val="ListLabel 7"/>
    <w:rsid w:val="00492541"/>
    <w:rPr>
      <w:rFonts w:cs="Times New Roman"/>
    </w:rPr>
  </w:style>
  <w:style w:type="character" w:customStyle="1" w:styleId="ListLabel8">
    <w:name w:val="ListLabel 8"/>
    <w:rsid w:val="00492541"/>
    <w:rPr>
      <w:rFonts w:cs="Times New Roman"/>
    </w:rPr>
  </w:style>
  <w:style w:type="character" w:customStyle="1" w:styleId="ListLabel9">
    <w:name w:val="ListLabel 9"/>
    <w:rsid w:val="00492541"/>
    <w:rPr>
      <w:rFonts w:cs="Times New Roman"/>
    </w:rPr>
  </w:style>
  <w:style w:type="paragraph" w:customStyle="1" w:styleId="12">
    <w:name w:val="Заголовок1"/>
    <w:basedOn w:val="a"/>
    <w:next w:val="a5"/>
    <w:rsid w:val="00492541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5">
    <w:name w:val="Body Text"/>
    <w:basedOn w:val="a"/>
    <w:rsid w:val="00492541"/>
    <w:pPr>
      <w:widowControl/>
      <w:spacing w:after="120"/>
    </w:pPr>
  </w:style>
  <w:style w:type="paragraph" w:styleId="a6">
    <w:name w:val="List"/>
    <w:basedOn w:val="a5"/>
    <w:rsid w:val="00492541"/>
    <w:rPr>
      <w:rFonts w:cs="Arial"/>
    </w:rPr>
  </w:style>
  <w:style w:type="paragraph" w:styleId="a7">
    <w:name w:val="caption"/>
    <w:basedOn w:val="a"/>
    <w:qFormat/>
    <w:rsid w:val="00492541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a8">
    <w:name w:val="Покажчик"/>
    <w:basedOn w:val="a"/>
    <w:rsid w:val="00492541"/>
    <w:pPr>
      <w:suppressLineNumbers/>
    </w:pPr>
    <w:rPr>
      <w:rFonts w:cs="Arial"/>
    </w:rPr>
  </w:style>
  <w:style w:type="paragraph" w:customStyle="1" w:styleId="13">
    <w:name w:val="Назва об'єкта1"/>
    <w:basedOn w:val="a"/>
    <w:rsid w:val="00492541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14">
    <w:name w:val="Название объекта1"/>
    <w:basedOn w:val="a"/>
    <w:rsid w:val="00492541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15">
    <w:name w:val="Маркірований список1"/>
    <w:basedOn w:val="a"/>
    <w:rsid w:val="00492541"/>
  </w:style>
  <w:style w:type="paragraph" w:customStyle="1" w:styleId="a9">
    <w:name w:val="Вміст таблиці"/>
    <w:basedOn w:val="a"/>
    <w:rsid w:val="00492541"/>
    <w:pPr>
      <w:suppressLineNumbers/>
    </w:pPr>
  </w:style>
  <w:style w:type="paragraph" w:customStyle="1" w:styleId="aa">
    <w:name w:val="Заголовок таблиці"/>
    <w:basedOn w:val="a9"/>
    <w:rsid w:val="00492541"/>
    <w:pPr>
      <w:jc w:val="center"/>
    </w:pPr>
    <w:rPr>
      <w:b/>
      <w:bCs/>
    </w:rPr>
  </w:style>
  <w:style w:type="paragraph" w:customStyle="1" w:styleId="ab">
    <w:name w:val="Вміст рамки"/>
    <w:basedOn w:val="a"/>
    <w:rsid w:val="00492541"/>
  </w:style>
  <w:style w:type="paragraph" w:customStyle="1" w:styleId="16">
    <w:name w:val="Текст выноски1"/>
    <w:basedOn w:val="a"/>
    <w:rsid w:val="00492541"/>
    <w:rPr>
      <w:rFonts w:ascii="Segoe UI" w:hAnsi="Segoe UI" w:cs="Segoe UI"/>
      <w:sz w:val="18"/>
      <w:szCs w:val="18"/>
    </w:rPr>
  </w:style>
  <w:style w:type="paragraph" w:styleId="ac">
    <w:name w:val="Balloon Text"/>
    <w:basedOn w:val="a"/>
    <w:link w:val="17"/>
    <w:uiPriority w:val="99"/>
    <w:semiHidden/>
    <w:unhideWhenUsed/>
    <w:rsid w:val="00CB4A6E"/>
    <w:rPr>
      <w:rFonts w:ascii="Segoe UI" w:hAnsi="Segoe UI" w:cs="Segoe UI"/>
      <w:sz w:val="18"/>
      <w:szCs w:val="18"/>
    </w:rPr>
  </w:style>
  <w:style w:type="character" w:customStyle="1" w:styleId="17">
    <w:name w:val="Текст у виносці Знак1"/>
    <w:link w:val="ac"/>
    <w:uiPriority w:val="99"/>
    <w:semiHidden/>
    <w:rsid w:val="00CB4A6E"/>
    <w:rPr>
      <w:rFonts w:ascii="Segoe UI" w:hAnsi="Segoe UI" w:cs="Segoe UI"/>
      <w:sz w:val="18"/>
      <w:szCs w:val="18"/>
      <w:lang w:val="ru-RU" w:eastAsia="zh-CN"/>
    </w:rPr>
  </w:style>
  <w:style w:type="paragraph" w:styleId="ad">
    <w:name w:val="header"/>
    <w:basedOn w:val="a"/>
    <w:link w:val="ae"/>
    <w:uiPriority w:val="99"/>
    <w:unhideWhenUsed/>
    <w:rsid w:val="004B4590"/>
    <w:pPr>
      <w:tabs>
        <w:tab w:val="center" w:pos="4819"/>
        <w:tab w:val="right" w:pos="9639"/>
      </w:tabs>
    </w:pPr>
  </w:style>
  <w:style w:type="character" w:customStyle="1" w:styleId="ae">
    <w:name w:val="Верхній колонтитул Знак"/>
    <w:basedOn w:val="a0"/>
    <w:link w:val="ad"/>
    <w:uiPriority w:val="99"/>
    <w:rsid w:val="004B4590"/>
    <w:rPr>
      <w:lang w:val="ru-RU" w:eastAsia="zh-CN"/>
    </w:rPr>
  </w:style>
  <w:style w:type="paragraph" w:styleId="af">
    <w:name w:val="footer"/>
    <w:basedOn w:val="a"/>
    <w:link w:val="af0"/>
    <w:uiPriority w:val="99"/>
    <w:unhideWhenUsed/>
    <w:rsid w:val="004B4590"/>
    <w:pPr>
      <w:tabs>
        <w:tab w:val="center" w:pos="4819"/>
        <w:tab w:val="right" w:pos="9639"/>
      </w:tabs>
    </w:pPr>
  </w:style>
  <w:style w:type="character" w:customStyle="1" w:styleId="af0">
    <w:name w:val="Нижній колонтитул Знак"/>
    <w:basedOn w:val="a0"/>
    <w:link w:val="af"/>
    <w:uiPriority w:val="99"/>
    <w:rsid w:val="004B4590"/>
    <w:rPr>
      <w:lang w:val="ru-RU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75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loda.gov.ua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doz@loda.gov.ua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6AAADC-00C3-4EAC-9D85-A26E8D213D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446</TotalTime>
  <Pages>3</Pages>
  <Words>3606</Words>
  <Characters>2056</Characters>
  <Application>Microsoft Office Word</Application>
  <DocSecurity>0</DocSecurity>
  <Lines>17</Lines>
  <Paragraphs>11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5651</CharactersWithSpaces>
  <SharedDoc>false</SharedDoc>
  <HLinks>
    <vt:vector size="6" baseType="variant">
      <vt:variant>
        <vt:i4>8192015</vt:i4>
      </vt:variant>
      <vt:variant>
        <vt:i4>0</vt:i4>
      </vt:variant>
      <vt:variant>
        <vt:i4>0</vt:i4>
      </vt:variant>
      <vt:variant>
        <vt:i4>5</vt:i4>
      </vt:variant>
      <vt:variant>
        <vt:lpwstr>mailto:lvivphc.miac@gmail.com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Юрій Голубов</dc:creator>
  <cp:lastModifiedBy>User</cp:lastModifiedBy>
  <cp:revision>10</cp:revision>
  <cp:lastPrinted>2023-08-29T06:51:00Z</cp:lastPrinted>
  <dcterms:created xsi:type="dcterms:W3CDTF">2024-05-06T07:27:00Z</dcterms:created>
  <dcterms:modified xsi:type="dcterms:W3CDTF">2024-05-07T11:05:00Z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