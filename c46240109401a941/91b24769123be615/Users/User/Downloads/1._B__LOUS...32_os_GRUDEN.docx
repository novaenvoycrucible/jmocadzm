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Pr="004E6E55" w:rsidRDefault="00A30132" w:rsidP="00885B40">
      <w:pPr>
        <w:spacing w:line="276" w:lineRule="auto"/>
        <w:ind w:left="4820"/>
        <w:jc w:val="both"/>
        <w:rPr>
          <w:sz w:val="28"/>
          <w:szCs w:val="28"/>
        </w:rPr>
      </w:pPr>
    </w:p>
    <w:p w:rsidR="00A30132" w:rsidRDefault="00A30132" w:rsidP="00885B40">
      <w:pPr>
        <w:rPr>
          <w:lang w:val="uk-UA"/>
        </w:rPr>
      </w:pP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Керівникам закладів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020C57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370B04" w:rsidRDefault="00370B04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</w:p>
    <w:p w:rsidR="00CD631A" w:rsidRDefault="00A97386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>ДНП «</w:t>
      </w:r>
      <w:r w:rsidR="00CD631A">
        <w:rPr>
          <w:b/>
          <w:color w:val="000000"/>
          <w:sz w:val="26"/>
          <w:szCs w:val="26"/>
          <w:lang w:val="uk-UA"/>
        </w:rPr>
        <w:t xml:space="preserve">Львівський національний 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медичний університет імені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Данила Галицького»    </w:t>
      </w:r>
    </w:p>
    <w:p w:rsidR="00020C57" w:rsidRPr="002C1475" w:rsidRDefault="00020C57" w:rsidP="00020C57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КНП ЛОР «Львівський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020C57" w:rsidRPr="00A97386" w:rsidRDefault="00020C57" w:rsidP="00A97386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020C57" w:rsidRDefault="00020C57" w:rsidP="00885B40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A30132" w:rsidRPr="00FD302C" w:rsidRDefault="00A30132" w:rsidP="00885B40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A30132" w:rsidRDefault="00A30132" w:rsidP="00885B40">
      <w:pPr>
        <w:ind w:firstLine="709"/>
        <w:jc w:val="both"/>
        <w:rPr>
          <w:sz w:val="26"/>
          <w:szCs w:val="26"/>
          <w:lang w:val="uk-UA"/>
        </w:rPr>
      </w:pPr>
    </w:p>
    <w:p w:rsidR="00CD631A" w:rsidRDefault="00A30132" w:rsidP="00CD631A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</w:t>
      </w:r>
      <w:r w:rsidR="00B82A23">
        <w:rPr>
          <w:bCs/>
          <w:sz w:val="26"/>
          <w:szCs w:val="26"/>
          <w:lang w:val="uk-UA"/>
        </w:rPr>
        <w:t xml:space="preserve"> </w:t>
      </w:r>
      <w:r w:rsidRPr="00B82A23">
        <w:rPr>
          <w:b/>
          <w:bCs/>
          <w:sz w:val="26"/>
          <w:szCs w:val="26"/>
          <w:lang w:val="uk-UA"/>
        </w:rPr>
        <w:t xml:space="preserve"> до</w:t>
      </w:r>
      <w:r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902209">
        <w:rPr>
          <w:b/>
          <w:bCs/>
          <w:sz w:val="26"/>
          <w:szCs w:val="26"/>
          <w:u w:val="single"/>
          <w:lang w:val="uk-UA"/>
        </w:rPr>
        <w:t>1</w:t>
      </w:r>
      <w:r w:rsidR="00460F14">
        <w:rPr>
          <w:b/>
          <w:bCs/>
          <w:sz w:val="26"/>
          <w:szCs w:val="26"/>
          <w:u w:val="single"/>
          <w:lang w:val="uk-UA"/>
        </w:rPr>
        <w:t>5</w:t>
      </w:r>
      <w:r w:rsidR="00902209">
        <w:rPr>
          <w:b/>
          <w:bCs/>
          <w:sz w:val="26"/>
          <w:szCs w:val="26"/>
          <w:u w:val="single"/>
          <w:lang w:val="uk-UA"/>
        </w:rPr>
        <w:t xml:space="preserve"> грудня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2025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</w:t>
      </w:r>
      <w:proofErr w:type="spellStart"/>
      <w:r w:rsidRPr="00FD7273">
        <w:rPr>
          <w:sz w:val="26"/>
          <w:szCs w:val="26"/>
          <w:lang w:val="uk-UA"/>
        </w:rPr>
        <w:t>тел</w:t>
      </w:r>
      <w:proofErr w:type="spellEnd"/>
      <w:r w:rsidRPr="00FD7273">
        <w:rPr>
          <w:sz w:val="26"/>
          <w:szCs w:val="26"/>
          <w:lang w:val="uk-UA"/>
        </w:rPr>
        <w:t xml:space="preserve">./факс (032) 276-93-28 або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>
        <w:rPr>
          <w:sz w:val="26"/>
          <w:szCs w:val="26"/>
          <w:lang w:val="uk-UA"/>
        </w:rPr>
        <w:t>:</w:t>
      </w:r>
    </w:p>
    <w:tbl>
      <w:tblPr>
        <w:tblW w:w="9633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840"/>
        <w:gridCol w:w="2694"/>
        <w:gridCol w:w="2266"/>
      </w:tblGrid>
      <w:tr w:rsidR="006B1A4E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222B5B" w:rsidRDefault="006B1A4E">
            <w:pPr>
              <w:jc w:val="center"/>
              <w:rPr>
                <w:sz w:val="22"/>
                <w:szCs w:val="22"/>
              </w:rPr>
            </w:pPr>
            <w:r w:rsidRPr="00222B5B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222B5B" w:rsidRDefault="006B1A4E">
            <w:pPr>
              <w:jc w:val="center"/>
              <w:rPr>
                <w:sz w:val="22"/>
                <w:szCs w:val="22"/>
              </w:rPr>
            </w:pPr>
            <w:r w:rsidRPr="00222B5B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222B5B" w:rsidRDefault="006B1A4E">
            <w:pPr>
              <w:jc w:val="center"/>
              <w:rPr>
                <w:sz w:val="22"/>
                <w:szCs w:val="22"/>
              </w:rPr>
            </w:pPr>
            <w:r w:rsidRPr="00222B5B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222B5B" w:rsidRDefault="00A30132">
            <w:pPr>
              <w:jc w:val="center"/>
              <w:rPr>
                <w:sz w:val="22"/>
                <w:szCs w:val="22"/>
              </w:rPr>
            </w:pPr>
            <w:r w:rsidRPr="00222B5B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222B5B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222B5B" w:rsidRDefault="006B1A4E">
            <w:pPr>
              <w:jc w:val="center"/>
              <w:rPr>
                <w:sz w:val="22"/>
                <w:szCs w:val="22"/>
              </w:rPr>
            </w:pPr>
            <w:r w:rsidRPr="00222B5B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B2111C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222B5B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222B5B" w:rsidRDefault="00902209" w:rsidP="00B2111C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Білоус Тарас Петрович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222B5B" w:rsidRDefault="00902209" w:rsidP="00B2111C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17.04.1988р.н.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222B5B" w:rsidRDefault="00222B5B" w:rsidP="00B211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902209" w:rsidRPr="00222B5B">
              <w:rPr>
                <w:sz w:val="22"/>
                <w:szCs w:val="22"/>
                <w:lang w:val="uk-UA"/>
              </w:rPr>
              <w:t>ул. Монастирського, 6/38,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222B5B" w:rsidRDefault="00D72DD6" w:rsidP="00D72DD6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 xml:space="preserve">з </w:t>
            </w:r>
            <w:r w:rsidR="00987BFF" w:rsidRPr="00222B5B">
              <w:rPr>
                <w:sz w:val="22"/>
                <w:szCs w:val="22"/>
                <w:lang w:val="uk-UA"/>
              </w:rPr>
              <w:t>0</w:t>
            </w:r>
            <w:r w:rsidR="00902209" w:rsidRPr="00222B5B">
              <w:rPr>
                <w:sz w:val="22"/>
                <w:szCs w:val="22"/>
                <w:lang w:val="uk-UA"/>
              </w:rPr>
              <w:t>7</w:t>
            </w:r>
            <w:r w:rsidR="0078044D" w:rsidRPr="00222B5B">
              <w:rPr>
                <w:sz w:val="22"/>
                <w:szCs w:val="22"/>
                <w:lang w:val="uk-UA"/>
              </w:rPr>
              <w:t>.0</w:t>
            </w:r>
            <w:r w:rsidR="00987BFF" w:rsidRPr="00222B5B">
              <w:rPr>
                <w:sz w:val="22"/>
                <w:szCs w:val="22"/>
                <w:lang w:val="uk-UA"/>
              </w:rPr>
              <w:t>1</w:t>
            </w:r>
            <w:r w:rsidR="0078044D" w:rsidRPr="00222B5B">
              <w:rPr>
                <w:sz w:val="22"/>
                <w:szCs w:val="22"/>
                <w:lang w:val="uk-UA"/>
              </w:rPr>
              <w:t>.</w:t>
            </w:r>
            <w:r w:rsidRPr="00222B5B">
              <w:rPr>
                <w:sz w:val="22"/>
                <w:szCs w:val="22"/>
                <w:lang w:val="uk-UA"/>
              </w:rPr>
              <w:t>20</w:t>
            </w:r>
            <w:r w:rsidR="0078044D" w:rsidRPr="00222B5B">
              <w:rPr>
                <w:sz w:val="22"/>
                <w:szCs w:val="22"/>
                <w:lang w:val="uk-UA"/>
              </w:rPr>
              <w:t>2</w:t>
            </w:r>
            <w:r w:rsidR="00902209" w:rsidRPr="00222B5B">
              <w:rPr>
                <w:sz w:val="22"/>
                <w:szCs w:val="22"/>
                <w:lang w:val="uk-UA"/>
              </w:rPr>
              <w:t>4</w:t>
            </w:r>
            <w:r w:rsidRPr="00222B5B">
              <w:rPr>
                <w:sz w:val="22"/>
                <w:szCs w:val="22"/>
                <w:lang w:val="uk-UA"/>
              </w:rPr>
              <w:t>р.</w:t>
            </w:r>
          </w:p>
          <w:p w:rsidR="00B2111C" w:rsidRPr="00222B5B" w:rsidRDefault="00D72DD6" w:rsidP="00D72DD6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7442E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222B5B" w:rsidRDefault="0087442E" w:rsidP="0087442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222B5B" w:rsidRDefault="00902209" w:rsidP="0087442E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Гриценко Тарас Богданович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42E" w:rsidRPr="00222B5B" w:rsidRDefault="00902209" w:rsidP="0087442E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14.11.1989р.н.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222B5B" w:rsidRDefault="00222B5B" w:rsidP="0087442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902209" w:rsidRPr="00222B5B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902209" w:rsidRPr="00222B5B">
              <w:rPr>
                <w:sz w:val="22"/>
                <w:szCs w:val="22"/>
                <w:lang w:val="uk-UA"/>
              </w:rPr>
              <w:t>Малоголосівська</w:t>
            </w:r>
            <w:proofErr w:type="spellEnd"/>
            <w:r w:rsidR="00902209" w:rsidRPr="00222B5B">
              <w:rPr>
                <w:sz w:val="22"/>
                <w:szCs w:val="22"/>
                <w:lang w:val="uk-UA"/>
              </w:rPr>
              <w:t>, 22/27,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222B5B" w:rsidRDefault="00902209" w:rsidP="00D72DD6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25</w:t>
            </w:r>
            <w:r w:rsidR="00D72DD6" w:rsidRPr="00222B5B">
              <w:rPr>
                <w:sz w:val="22"/>
                <w:szCs w:val="22"/>
                <w:lang w:val="uk-UA"/>
              </w:rPr>
              <w:t>.0</w:t>
            </w:r>
            <w:r w:rsidRPr="00222B5B">
              <w:rPr>
                <w:sz w:val="22"/>
                <w:szCs w:val="22"/>
                <w:lang w:val="uk-UA"/>
              </w:rPr>
              <w:t>9</w:t>
            </w:r>
            <w:r w:rsidR="00D72DD6" w:rsidRPr="00222B5B">
              <w:rPr>
                <w:sz w:val="22"/>
                <w:szCs w:val="22"/>
                <w:lang w:val="uk-UA"/>
              </w:rPr>
              <w:t>.20</w:t>
            </w:r>
            <w:r w:rsidR="007222CC" w:rsidRPr="00222B5B">
              <w:rPr>
                <w:sz w:val="22"/>
                <w:szCs w:val="22"/>
                <w:lang w:val="uk-UA"/>
              </w:rPr>
              <w:t>2</w:t>
            </w:r>
            <w:r w:rsidR="00987BFF" w:rsidRPr="00222B5B">
              <w:rPr>
                <w:sz w:val="22"/>
                <w:szCs w:val="22"/>
                <w:lang w:val="uk-UA"/>
              </w:rPr>
              <w:t>4</w:t>
            </w:r>
            <w:r w:rsidR="00D72DD6" w:rsidRPr="00222B5B">
              <w:rPr>
                <w:sz w:val="22"/>
                <w:szCs w:val="22"/>
                <w:lang w:val="uk-UA"/>
              </w:rPr>
              <w:t>р.</w:t>
            </w:r>
          </w:p>
          <w:p w:rsidR="0087442E" w:rsidRPr="00222B5B" w:rsidRDefault="00D72DD6" w:rsidP="00D72DD6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87BFF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222B5B" w:rsidRDefault="00987BFF" w:rsidP="00987BF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222B5B" w:rsidRDefault="00902209" w:rsidP="00987BFF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Сидоров Олександр Сергійович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222B5B" w:rsidRDefault="00902209" w:rsidP="00987BFF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21.12.1972р.н.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222B5B" w:rsidRDefault="00222B5B" w:rsidP="00222B5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902209" w:rsidRPr="00222B5B">
              <w:rPr>
                <w:sz w:val="22"/>
                <w:szCs w:val="22"/>
                <w:lang w:val="uk-UA"/>
              </w:rPr>
              <w:t xml:space="preserve">ул. Шафарика, 10/52, </w:t>
            </w:r>
            <w:proofErr w:type="spellStart"/>
            <w:r w:rsidR="00902209" w:rsidRPr="00222B5B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87BFF" w:rsidRPr="00222B5B" w:rsidRDefault="00987BFF" w:rsidP="00987BFF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0</w:t>
            </w:r>
            <w:r w:rsidR="00902209" w:rsidRPr="00222B5B">
              <w:rPr>
                <w:sz w:val="22"/>
                <w:szCs w:val="22"/>
                <w:lang w:val="uk-UA"/>
              </w:rPr>
              <w:t>6</w:t>
            </w:r>
            <w:r w:rsidRPr="00222B5B">
              <w:rPr>
                <w:sz w:val="22"/>
                <w:szCs w:val="22"/>
                <w:lang w:val="uk-UA"/>
              </w:rPr>
              <w:t>.</w:t>
            </w:r>
            <w:r w:rsidR="00902209" w:rsidRPr="00222B5B">
              <w:rPr>
                <w:sz w:val="22"/>
                <w:szCs w:val="22"/>
                <w:lang w:val="uk-UA"/>
              </w:rPr>
              <w:t>12</w:t>
            </w:r>
            <w:r w:rsidRPr="00222B5B">
              <w:rPr>
                <w:sz w:val="22"/>
                <w:szCs w:val="22"/>
                <w:lang w:val="uk-UA"/>
              </w:rPr>
              <w:t>.2022р.</w:t>
            </w:r>
          </w:p>
          <w:p w:rsidR="00987BFF" w:rsidRPr="00222B5B" w:rsidRDefault="00987BFF" w:rsidP="00987BFF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60F14" w:rsidRPr="00222B5B" w:rsidTr="007619D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460F14" w:rsidRPr="00222B5B" w:rsidRDefault="00460F14" w:rsidP="00460F1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460F14" w:rsidRPr="00222B5B" w:rsidRDefault="00460F14" w:rsidP="00460F14">
            <w:pPr>
              <w:rPr>
                <w:sz w:val="22"/>
                <w:szCs w:val="22"/>
                <w:lang w:val="uk-UA"/>
              </w:rPr>
            </w:pPr>
            <w:proofErr w:type="spellStart"/>
            <w:r w:rsidRPr="00222B5B">
              <w:rPr>
                <w:sz w:val="22"/>
                <w:szCs w:val="22"/>
                <w:lang w:val="uk-UA"/>
              </w:rPr>
              <w:t>Процик</w:t>
            </w:r>
            <w:proofErr w:type="spellEnd"/>
            <w:r w:rsidRPr="00222B5B">
              <w:rPr>
                <w:sz w:val="22"/>
                <w:szCs w:val="22"/>
                <w:lang w:val="uk-UA"/>
              </w:rPr>
              <w:t xml:space="preserve"> Віктор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460F14" w:rsidRPr="00222B5B" w:rsidRDefault="00460F14" w:rsidP="00460F14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12.10.1991р.н.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460F14" w:rsidRPr="00222B5B" w:rsidRDefault="00222B5B" w:rsidP="00460F1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Стрийська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27,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460F14" w:rsidRPr="00222B5B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60F14" w:rsidRPr="00222B5B" w:rsidRDefault="00460F14" w:rsidP="00460F14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12.11.2024р.</w:t>
            </w:r>
          </w:p>
          <w:p w:rsidR="00460F14" w:rsidRPr="00222B5B" w:rsidRDefault="00460F14" w:rsidP="00460F14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60F14" w:rsidRPr="00222B5B" w:rsidTr="007619D5">
        <w:trPr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0F14" w:rsidRPr="00222B5B" w:rsidRDefault="00460F14" w:rsidP="00460F1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0F14" w:rsidRPr="00222B5B" w:rsidRDefault="00460F14" w:rsidP="00460F14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Людкевич Павло Андрійович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0F14" w:rsidRPr="00222B5B" w:rsidRDefault="00460F14" w:rsidP="00460F14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06.07.1988р.н.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0F14" w:rsidRPr="00222B5B" w:rsidRDefault="00222B5B" w:rsidP="00460F1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460F14" w:rsidRPr="00222B5B">
              <w:rPr>
                <w:sz w:val="22"/>
                <w:szCs w:val="22"/>
                <w:lang w:val="uk-UA"/>
              </w:rPr>
              <w:t xml:space="preserve">ул. Миру, 60, с. </w:t>
            </w:r>
            <w:proofErr w:type="spellStart"/>
            <w:r w:rsidR="00460F14" w:rsidRPr="00222B5B">
              <w:rPr>
                <w:sz w:val="22"/>
                <w:szCs w:val="22"/>
                <w:lang w:val="uk-UA"/>
              </w:rPr>
              <w:t>Любша</w:t>
            </w:r>
            <w:proofErr w:type="spellEnd"/>
            <w:r w:rsidR="00460F14" w:rsidRPr="00222B5B">
              <w:rPr>
                <w:sz w:val="22"/>
                <w:szCs w:val="22"/>
                <w:lang w:val="uk-UA"/>
              </w:rPr>
              <w:t>, Львівської області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0F14" w:rsidRPr="00222B5B" w:rsidRDefault="00460F14" w:rsidP="00460F14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18.01.2024р.</w:t>
            </w:r>
          </w:p>
          <w:p w:rsidR="00460F14" w:rsidRPr="00222B5B" w:rsidRDefault="00460F14" w:rsidP="00460F14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619D5" w:rsidRPr="00222B5B" w:rsidTr="007619D5">
        <w:trPr>
          <w:jc w:val="center"/>
        </w:trPr>
        <w:tc>
          <w:tcPr>
            <w:tcW w:w="7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619D5" w:rsidRDefault="007619D5" w:rsidP="007619D5">
            <w:pPr>
              <w:tabs>
                <w:tab w:val="left" w:pos="360"/>
              </w:tabs>
              <w:snapToGrid w:val="0"/>
              <w:jc w:val="center"/>
              <w:rPr>
                <w:sz w:val="22"/>
                <w:szCs w:val="22"/>
                <w:lang w:val="uk-UA"/>
              </w:rPr>
            </w:pPr>
          </w:p>
          <w:p w:rsidR="007619D5" w:rsidRDefault="007619D5" w:rsidP="007619D5">
            <w:pPr>
              <w:tabs>
                <w:tab w:val="left" w:pos="360"/>
              </w:tabs>
              <w:snapToGrid w:val="0"/>
              <w:jc w:val="center"/>
              <w:rPr>
                <w:sz w:val="22"/>
                <w:szCs w:val="22"/>
                <w:lang w:val="uk-UA"/>
              </w:rPr>
            </w:pPr>
          </w:p>
          <w:p w:rsidR="007619D5" w:rsidRPr="00222B5B" w:rsidRDefault="007619D5" w:rsidP="007619D5">
            <w:pPr>
              <w:tabs>
                <w:tab w:val="left" w:pos="360"/>
              </w:tabs>
              <w:snapToGrid w:val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619D5" w:rsidRPr="00222B5B" w:rsidRDefault="007619D5" w:rsidP="00460F14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619D5" w:rsidRPr="00222B5B" w:rsidRDefault="007619D5" w:rsidP="00460F14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619D5" w:rsidRDefault="007619D5" w:rsidP="00460F14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226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619D5" w:rsidRPr="00222B5B" w:rsidRDefault="007619D5" w:rsidP="00460F14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460F14" w:rsidRPr="00222B5B" w:rsidTr="007619D5">
        <w:trPr>
          <w:jc w:val="center"/>
        </w:trPr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0F14" w:rsidRPr="00222B5B" w:rsidRDefault="00460F14" w:rsidP="00460F1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0F14" w:rsidRPr="00222B5B" w:rsidRDefault="00460F14" w:rsidP="00460F14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Гутник Роман Володимирович</w:t>
            </w:r>
          </w:p>
        </w:tc>
        <w:tc>
          <w:tcPr>
            <w:tcW w:w="18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0F14" w:rsidRPr="00222B5B" w:rsidRDefault="00460F14" w:rsidP="00460F14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02.01.1986р.н.</w:t>
            </w:r>
          </w:p>
        </w:tc>
        <w:tc>
          <w:tcPr>
            <w:tcW w:w="26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0F14" w:rsidRPr="00222B5B" w:rsidRDefault="00222B5B" w:rsidP="00460F1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Набережна, 2,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460F14" w:rsidRPr="00222B5B">
              <w:rPr>
                <w:sz w:val="22"/>
                <w:szCs w:val="22"/>
                <w:lang w:val="uk-UA"/>
              </w:rPr>
              <w:t>Млиниська</w:t>
            </w:r>
            <w:proofErr w:type="spellEnd"/>
            <w:r w:rsidR="00460F14" w:rsidRPr="00222B5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F14" w:rsidRPr="00222B5B" w:rsidRDefault="00460F14" w:rsidP="00460F14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12.07.2023р.</w:t>
            </w:r>
          </w:p>
          <w:p w:rsidR="00460F14" w:rsidRPr="00222B5B" w:rsidRDefault="00460F14" w:rsidP="00460F14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60F14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0F14" w:rsidRPr="00222B5B" w:rsidRDefault="00460F14" w:rsidP="00460F1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0F14" w:rsidRPr="00222B5B" w:rsidRDefault="00460F14" w:rsidP="00460F14">
            <w:pPr>
              <w:rPr>
                <w:sz w:val="22"/>
                <w:szCs w:val="22"/>
                <w:lang w:val="uk-UA"/>
              </w:rPr>
            </w:pPr>
            <w:proofErr w:type="spellStart"/>
            <w:r w:rsidRPr="00222B5B">
              <w:rPr>
                <w:sz w:val="22"/>
                <w:szCs w:val="22"/>
                <w:lang w:val="uk-UA"/>
              </w:rPr>
              <w:t>Гіщак</w:t>
            </w:r>
            <w:proofErr w:type="spellEnd"/>
            <w:r w:rsidRPr="00222B5B">
              <w:rPr>
                <w:sz w:val="22"/>
                <w:szCs w:val="22"/>
                <w:lang w:val="uk-UA"/>
              </w:rPr>
              <w:t xml:space="preserve"> Богдан Онуфрійович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0F14" w:rsidRPr="00222B5B" w:rsidRDefault="00460F14" w:rsidP="00460F14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15.07.1996р.н.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0F14" w:rsidRPr="00222B5B" w:rsidRDefault="00222B5B" w:rsidP="00460F1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Зарічна, 18,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460F14" w:rsidRPr="00222B5B">
              <w:rPr>
                <w:sz w:val="22"/>
                <w:szCs w:val="22"/>
                <w:lang w:val="uk-UA"/>
              </w:rPr>
              <w:t>Олядів</w:t>
            </w:r>
            <w:proofErr w:type="spellEnd"/>
            <w:r w:rsidR="00460F14" w:rsidRPr="00222B5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0F14" w:rsidRPr="00222B5B" w:rsidRDefault="00460F14" w:rsidP="00460F14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02.10.2025р.</w:t>
            </w:r>
          </w:p>
          <w:p w:rsidR="00460F14" w:rsidRPr="00222B5B" w:rsidRDefault="00460F14" w:rsidP="00460F14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7439C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rPr>
                <w:sz w:val="22"/>
                <w:szCs w:val="22"/>
                <w:lang w:val="uk-UA"/>
              </w:rPr>
            </w:pPr>
            <w:proofErr w:type="spellStart"/>
            <w:r w:rsidRPr="00222B5B">
              <w:rPr>
                <w:sz w:val="22"/>
                <w:szCs w:val="22"/>
                <w:lang w:val="uk-UA"/>
              </w:rPr>
              <w:t>Гнатишин</w:t>
            </w:r>
            <w:proofErr w:type="spellEnd"/>
            <w:r w:rsidRPr="00222B5B">
              <w:rPr>
                <w:sz w:val="22"/>
                <w:szCs w:val="22"/>
                <w:lang w:val="uk-UA"/>
              </w:rPr>
              <w:t xml:space="preserve"> Олег </w:t>
            </w:r>
            <w:proofErr w:type="spellStart"/>
            <w:r w:rsidRPr="00222B5B">
              <w:rPr>
                <w:sz w:val="22"/>
                <w:szCs w:val="22"/>
                <w:lang w:val="uk-UA"/>
              </w:rPr>
              <w:t>Стефанович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20.12.1983р.н.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222B5B" w:rsidP="00C7439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Нафтовиків, 18/7,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C7439C" w:rsidRPr="00222B5B">
              <w:rPr>
                <w:sz w:val="22"/>
                <w:szCs w:val="22"/>
                <w:lang w:val="uk-UA"/>
              </w:rPr>
              <w:t>Дрогобич</w:t>
            </w:r>
            <w:proofErr w:type="spellEnd"/>
            <w:r w:rsidR="00C7439C" w:rsidRPr="00222B5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24.10.2025р.</w:t>
            </w:r>
          </w:p>
          <w:p w:rsidR="00C7439C" w:rsidRPr="00222B5B" w:rsidRDefault="00C7439C" w:rsidP="00C7439C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7439C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Батечко Максим Сергійович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07.02.1994р.н.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222B5B" w:rsidP="00C7439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Лесі Українки, 7,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C7439C" w:rsidRPr="00222B5B">
              <w:rPr>
                <w:sz w:val="22"/>
                <w:szCs w:val="22"/>
                <w:lang w:val="uk-UA"/>
              </w:rPr>
              <w:t>Городок</w:t>
            </w:r>
            <w:proofErr w:type="spellEnd"/>
            <w:r w:rsidR="00C7439C" w:rsidRPr="00222B5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29.10.2025р.</w:t>
            </w:r>
          </w:p>
          <w:p w:rsidR="00C7439C" w:rsidRPr="00222B5B" w:rsidRDefault="00C7439C" w:rsidP="00C7439C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7439C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rPr>
                <w:sz w:val="22"/>
                <w:szCs w:val="22"/>
                <w:lang w:val="uk-UA"/>
              </w:rPr>
            </w:pPr>
            <w:proofErr w:type="spellStart"/>
            <w:r w:rsidRPr="00222B5B">
              <w:rPr>
                <w:sz w:val="22"/>
                <w:szCs w:val="22"/>
                <w:lang w:val="uk-UA"/>
              </w:rPr>
              <w:t>Андрущак</w:t>
            </w:r>
            <w:proofErr w:type="spellEnd"/>
            <w:r w:rsidRPr="00222B5B">
              <w:rPr>
                <w:sz w:val="22"/>
                <w:szCs w:val="22"/>
                <w:lang w:val="uk-UA"/>
              </w:rPr>
              <w:t xml:space="preserve"> Василь Андрійович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07.10.1983р.н.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222B5B" w:rsidP="00222B5B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01.01.2022р.</w:t>
            </w:r>
          </w:p>
          <w:p w:rsidR="00C7439C" w:rsidRPr="00222B5B" w:rsidRDefault="00C7439C" w:rsidP="00C7439C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7439C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rPr>
                <w:sz w:val="22"/>
                <w:szCs w:val="22"/>
                <w:lang w:val="uk-UA"/>
              </w:rPr>
            </w:pPr>
            <w:proofErr w:type="spellStart"/>
            <w:r w:rsidRPr="00222B5B">
              <w:rPr>
                <w:sz w:val="22"/>
                <w:szCs w:val="22"/>
                <w:lang w:val="uk-UA"/>
              </w:rPr>
              <w:t>Різун</w:t>
            </w:r>
            <w:proofErr w:type="spellEnd"/>
            <w:r w:rsidRPr="00222B5B">
              <w:rPr>
                <w:sz w:val="22"/>
                <w:szCs w:val="22"/>
                <w:lang w:val="uk-UA"/>
              </w:rPr>
              <w:t xml:space="preserve"> Володимир Степанович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12.10.1988р.н.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222B5B" w:rsidP="00222B5B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01.01.2022р.</w:t>
            </w:r>
          </w:p>
          <w:p w:rsidR="00C7439C" w:rsidRPr="00222B5B" w:rsidRDefault="00C7439C" w:rsidP="00C7439C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7439C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rPr>
                <w:sz w:val="22"/>
                <w:szCs w:val="22"/>
                <w:lang w:val="uk-UA"/>
              </w:rPr>
            </w:pPr>
            <w:proofErr w:type="spellStart"/>
            <w:r w:rsidRPr="00222B5B">
              <w:rPr>
                <w:sz w:val="22"/>
                <w:szCs w:val="22"/>
                <w:lang w:val="uk-UA"/>
              </w:rPr>
              <w:t>Коропісь</w:t>
            </w:r>
            <w:proofErr w:type="spellEnd"/>
            <w:r w:rsidRPr="00222B5B">
              <w:rPr>
                <w:sz w:val="22"/>
                <w:szCs w:val="22"/>
                <w:lang w:val="uk-UA"/>
              </w:rPr>
              <w:t xml:space="preserve"> Володимир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03.11.1992р.н.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7439C" w:rsidRPr="00222B5B" w:rsidRDefault="00222B5B" w:rsidP="00C7439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C7439C" w:rsidRPr="00222B5B">
              <w:rPr>
                <w:sz w:val="22"/>
                <w:szCs w:val="22"/>
                <w:lang w:val="uk-UA"/>
              </w:rPr>
              <w:t>ул. Тиха, 17, с. Загір’я,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439C" w:rsidRPr="00222B5B" w:rsidRDefault="00C7439C" w:rsidP="00C7439C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20.10.2025р.</w:t>
            </w:r>
          </w:p>
          <w:p w:rsidR="00C7439C" w:rsidRPr="00222B5B" w:rsidRDefault="00C7439C" w:rsidP="00C7439C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95162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5162" w:rsidRPr="00222B5B" w:rsidRDefault="00F95162" w:rsidP="00F9516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5162" w:rsidRPr="00222B5B" w:rsidRDefault="00F95162" w:rsidP="00F95162">
            <w:pPr>
              <w:rPr>
                <w:sz w:val="22"/>
                <w:szCs w:val="22"/>
                <w:lang w:val="uk-UA"/>
              </w:rPr>
            </w:pPr>
            <w:proofErr w:type="spellStart"/>
            <w:r w:rsidRPr="00222B5B">
              <w:rPr>
                <w:sz w:val="22"/>
                <w:szCs w:val="22"/>
                <w:lang w:val="uk-UA"/>
              </w:rPr>
              <w:t>Гой</w:t>
            </w:r>
            <w:proofErr w:type="spellEnd"/>
            <w:r w:rsidRPr="00222B5B">
              <w:rPr>
                <w:sz w:val="22"/>
                <w:szCs w:val="22"/>
                <w:lang w:val="uk-UA"/>
              </w:rPr>
              <w:t xml:space="preserve"> Ярослав Олександрович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5162" w:rsidRPr="00222B5B" w:rsidRDefault="00F95162" w:rsidP="00F95162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05.10.1982р.н.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5162" w:rsidRPr="00222B5B" w:rsidRDefault="00222B5B" w:rsidP="00F9516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Пулюя, 4/126,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F95162" w:rsidRPr="00222B5B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5162" w:rsidRPr="00222B5B" w:rsidRDefault="00F95162" w:rsidP="00F95162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01.10.2025р.</w:t>
            </w:r>
          </w:p>
          <w:p w:rsidR="00F95162" w:rsidRPr="00222B5B" w:rsidRDefault="00F95162" w:rsidP="00F95162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95162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5162" w:rsidRPr="00222B5B" w:rsidRDefault="00F95162" w:rsidP="00F9516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5162" w:rsidRPr="00222B5B" w:rsidRDefault="00F95162" w:rsidP="00F95162">
            <w:pPr>
              <w:rPr>
                <w:sz w:val="22"/>
                <w:szCs w:val="22"/>
                <w:lang w:val="uk-UA"/>
              </w:rPr>
            </w:pPr>
            <w:proofErr w:type="spellStart"/>
            <w:r w:rsidRPr="00222B5B">
              <w:rPr>
                <w:sz w:val="22"/>
                <w:szCs w:val="22"/>
                <w:lang w:val="uk-UA"/>
              </w:rPr>
              <w:t>Дідус</w:t>
            </w:r>
            <w:proofErr w:type="spellEnd"/>
            <w:r w:rsidRPr="00222B5B">
              <w:rPr>
                <w:sz w:val="22"/>
                <w:szCs w:val="22"/>
                <w:lang w:val="uk-UA"/>
              </w:rPr>
              <w:t xml:space="preserve"> Андрій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5162" w:rsidRPr="00222B5B" w:rsidRDefault="00F95162" w:rsidP="00F95162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01.09.1985р.н.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5162" w:rsidRPr="00222B5B" w:rsidRDefault="00222B5B" w:rsidP="00F9516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п</w:t>
            </w:r>
            <w:r w:rsidR="00F95162" w:rsidRPr="00222B5B">
              <w:rPr>
                <w:sz w:val="22"/>
                <w:szCs w:val="22"/>
                <w:lang w:val="uk-UA"/>
              </w:rPr>
              <w:t>роспект Будівельників, 160/180, Донецька область, Маріуполь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5162" w:rsidRPr="00222B5B" w:rsidRDefault="00F95162" w:rsidP="00F95162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01.01.2024р.</w:t>
            </w:r>
          </w:p>
          <w:p w:rsidR="00F95162" w:rsidRPr="00222B5B" w:rsidRDefault="00F95162" w:rsidP="00F95162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95162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5162" w:rsidRPr="00222B5B" w:rsidRDefault="00F95162" w:rsidP="00F9516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5162" w:rsidRPr="00222B5B" w:rsidRDefault="00F95162" w:rsidP="00F95162">
            <w:pPr>
              <w:rPr>
                <w:sz w:val="22"/>
                <w:szCs w:val="22"/>
                <w:lang w:val="uk-UA"/>
              </w:rPr>
            </w:pPr>
            <w:proofErr w:type="spellStart"/>
            <w:r w:rsidRPr="00222B5B">
              <w:rPr>
                <w:sz w:val="22"/>
                <w:szCs w:val="22"/>
                <w:lang w:val="uk-UA"/>
              </w:rPr>
              <w:t>Ількевич</w:t>
            </w:r>
            <w:proofErr w:type="spellEnd"/>
            <w:r w:rsidRPr="00222B5B">
              <w:rPr>
                <w:sz w:val="22"/>
                <w:szCs w:val="22"/>
                <w:lang w:val="uk-UA"/>
              </w:rPr>
              <w:t xml:space="preserve"> Богдан Леонідович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5162" w:rsidRPr="00222B5B" w:rsidRDefault="00F95162" w:rsidP="00F95162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08.02.2002р..н.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5162" w:rsidRPr="00222B5B" w:rsidRDefault="00222B5B" w:rsidP="00222B5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Парфановичів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r w:rsidR="00F95162" w:rsidRPr="00222B5B">
              <w:rPr>
                <w:sz w:val="22"/>
                <w:szCs w:val="22"/>
                <w:lang w:val="uk-UA"/>
              </w:rPr>
              <w:t xml:space="preserve">4/3, </w:t>
            </w:r>
            <w:proofErr w:type="spellStart"/>
            <w:r w:rsidR="00F95162" w:rsidRPr="00222B5B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5162" w:rsidRPr="00222B5B" w:rsidRDefault="00F95162" w:rsidP="00F95162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01.10.2025р.</w:t>
            </w:r>
          </w:p>
          <w:p w:rsidR="00F95162" w:rsidRPr="00222B5B" w:rsidRDefault="00F95162" w:rsidP="00F95162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95162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5162" w:rsidRPr="00222B5B" w:rsidRDefault="00F95162" w:rsidP="00F9516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5162" w:rsidRPr="00222B5B" w:rsidRDefault="00F95162" w:rsidP="00F95162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Король Богдан Ігорович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5162" w:rsidRPr="00222B5B" w:rsidRDefault="00F95162" w:rsidP="00F95162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21.06.1981р.н.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95162" w:rsidRPr="00222B5B" w:rsidRDefault="00222B5B" w:rsidP="00F9516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В</w:t>
            </w:r>
            <w:r w:rsidR="00F95162" w:rsidRPr="00222B5B">
              <w:rPr>
                <w:sz w:val="22"/>
                <w:szCs w:val="22"/>
                <w:lang w:val="uk-UA"/>
              </w:rPr>
              <w:t>. Великого, 89/72,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95162" w:rsidRPr="00222B5B" w:rsidRDefault="00F95162" w:rsidP="00F95162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01.10.2025р.</w:t>
            </w:r>
          </w:p>
          <w:p w:rsidR="00F95162" w:rsidRPr="00222B5B" w:rsidRDefault="00F95162" w:rsidP="00F95162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20BF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Білик Олексій Анатолійович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25.03.1974р.н.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222B5B" w:rsidP="00E120B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Ленінська, 4,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E120BF" w:rsidRPr="00222B5B">
              <w:rPr>
                <w:sz w:val="22"/>
                <w:szCs w:val="22"/>
                <w:lang w:val="uk-UA"/>
              </w:rPr>
              <w:t>Куп’янськ</w:t>
            </w:r>
            <w:proofErr w:type="spellEnd"/>
            <w:r w:rsidR="00E120BF" w:rsidRPr="00222B5B">
              <w:rPr>
                <w:sz w:val="22"/>
                <w:szCs w:val="22"/>
                <w:lang w:val="uk-UA"/>
              </w:rPr>
              <w:t>-Вузловий, Харківська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01.01.2024р.</w:t>
            </w:r>
          </w:p>
          <w:p w:rsidR="00E120BF" w:rsidRPr="00222B5B" w:rsidRDefault="00E120BF" w:rsidP="00E120BF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20BF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D7104D">
            <w:pPr>
              <w:rPr>
                <w:sz w:val="22"/>
                <w:szCs w:val="22"/>
                <w:lang w:val="uk-UA"/>
              </w:rPr>
            </w:pPr>
            <w:proofErr w:type="spellStart"/>
            <w:r w:rsidRPr="00222B5B">
              <w:rPr>
                <w:sz w:val="22"/>
                <w:szCs w:val="22"/>
                <w:lang w:val="uk-UA"/>
              </w:rPr>
              <w:t>Шепіта</w:t>
            </w:r>
            <w:proofErr w:type="spellEnd"/>
            <w:r w:rsidRPr="00222B5B">
              <w:rPr>
                <w:sz w:val="22"/>
                <w:szCs w:val="22"/>
                <w:lang w:val="uk-UA"/>
              </w:rPr>
              <w:t xml:space="preserve"> Люся Петрівна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26.11.1953р.н.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222B5B" w:rsidP="00E120B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Шептицького, 14,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E120BF" w:rsidRPr="00222B5B">
              <w:rPr>
                <w:sz w:val="22"/>
                <w:szCs w:val="22"/>
                <w:lang w:val="uk-UA"/>
              </w:rPr>
              <w:t>Конопниця</w:t>
            </w:r>
            <w:proofErr w:type="spellEnd"/>
            <w:r w:rsidR="00E120BF" w:rsidRPr="00222B5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01.02.2025р.</w:t>
            </w:r>
          </w:p>
          <w:p w:rsidR="00E120BF" w:rsidRPr="00222B5B" w:rsidRDefault="00E120BF" w:rsidP="00E120BF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20BF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Мазур Віталій Орестович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06.08.1978р.н.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222B5B" w:rsidP="00E120B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Куликівська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5,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E120BF" w:rsidRPr="00222B5B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01.03.2025р.</w:t>
            </w:r>
          </w:p>
          <w:p w:rsidR="00E120BF" w:rsidRPr="00222B5B" w:rsidRDefault="00E120BF" w:rsidP="00E120BF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20BF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rPr>
                <w:sz w:val="22"/>
                <w:szCs w:val="22"/>
                <w:lang w:val="uk-UA"/>
              </w:rPr>
            </w:pPr>
            <w:proofErr w:type="spellStart"/>
            <w:r w:rsidRPr="00222B5B">
              <w:rPr>
                <w:sz w:val="22"/>
                <w:szCs w:val="22"/>
                <w:lang w:val="uk-UA"/>
              </w:rPr>
              <w:t>Філіпов</w:t>
            </w:r>
            <w:proofErr w:type="spellEnd"/>
            <w:r w:rsidRPr="00222B5B">
              <w:rPr>
                <w:sz w:val="22"/>
                <w:szCs w:val="22"/>
                <w:lang w:val="uk-UA"/>
              </w:rPr>
              <w:t xml:space="preserve">  Максим Олександрович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04.05.1998р.н.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222B5B" w:rsidP="00222B5B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E120BF" w:rsidRPr="00222B5B">
              <w:rPr>
                <w:sz w:val="22"/>
                <w:szCs w:val="22"/>
                <w:lang w:val="uk-UA"/>
              </w:rPr>
              <w:t xml:space="preserve">ул. Конотопська, 7/6, </w:t>
            </w:r>
            <w:proofErr w:type="spellStart"/>
            <w:r w:rsidR="00E120BF" w:rsidRPr="00222B5B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01.10.2025р.</w:t>
            </w:r>
          </w:p>
          <w:p w:rsidR="00E120BF" w:rsidRPr="00222B5B" w:rsidRDefault="00E120BF" w:rsidP="00E120BF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20BF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Корнієнко Віталій Вікторович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12.04.1997р.н.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222B5B" w:rsidP="00E120B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E120BF" w:rsidRPr="00222B5B">
              <w:rPr>
                <w:sz w:val="22"/>
                <w:szCs w:val="22"/>
                <w:lang w:val="uk-UA"/>
              </w:rPr>
              <w:t>ул. В. Великого, 43/74,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01.10.2025р.</w:t>
            </w:r>
          </w:p>
          <w:p w:rsidR="00E120BF" w:rsidRPr="00222B5B" w:rsidRDefault="00E120BF" w:rsidP="00E120BF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20BF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Філіпович Юлія Володимирівна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31.08.1995р.н.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120BF" w:rsidRPr="00222B5B" w:rsidRDefault="00222B5B" w:rsidP="00E120B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Наукова, 57/12,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E120BF" w:rsidRPr="00222B5B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120BF" w:rsidRPr="00222B5B" w:rsidRDefault="00E120BF" w:rsidP="00E120BF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01.01.2024р.</w:t>
            </w:r>
          </w:p>
          <w:p w:rsidR="00E120BF" w:rsidRPr="00222B5B" w:rsidRDefault="00E120BF" w:rsidP="00E120BF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97F30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97F30" w:rsidRPr="00222B5B" w:rsidRDefault="00997F30" w:rsidP="00997F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97F30" w:rsidRPr="00222B5B" w:rsidRDefault="00997F30" w:rsidP="00997F30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Москва Богдан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97F30" w:rsidRPr="00222B5B" w:rsidRDefault="00997F30" w:rsidP="00997F30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07.07.1987р.н.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97F30" w:rsidRPr="00222B5B" w:rsidRDefault="00222B5B" w:rsidP="00222B5B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7F30" w:rsidRPr="00222B5B" w:rsidRDefault="00997F30" w:rsidP="00997F30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01.08.2024р.</w:t>
            </w:r>
          </w:p>
          <w:p w:rsidR="00997F30" w:rsidRPr="00222B5B" w:rsidRDefault="00997F30" w:rsidP="00997F30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97F30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97F30" w:rsidRPr="00222B5B" w:rsidRDefault="00997F30" w:rsidP="00997F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97F30" w:rsidRPr="00222B5B" w:rsidRDefault="00997F30" w:rsidP="00997F30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Зарічний Тарас Мирославович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97F30" w:rsidRPr="00222B5B" w:rsidRDefault="00997F30" w:rsidP="00997F30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16.08.1981р.н.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97F30" w:rsidRPr="00222B5B" w:rsidRDefault="00222B5B" w:rsidP="00997F3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Курбаса, 14,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997F30" w:rsidRPr="00222B5B">
              <w:rPr>
                <w:sz w:val="22"/>
                <w:szCs w:val="22"/>
                <w:lang w:val="uk-UA"/>
              </w:rPr>
              <w:t>Мостиська</w:t>
            </w:r>
            <w:proofErr w:type="spellEnd"/>
            <w:r w:rsidR="00997F30" w:rsidRPr="00222B5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7F30" w:rsidRPr="00222B5B" w:rsidRDefault="00997F30" w:rsidP="00997F30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01.06.2025р.</w:t>
            </w:r>
          </w:p>
          <w:p w:rsidR="00997F30" w:rsidRPr="00222B5B" w:rsidRDefault="00997F30" w:rsidP="00997F30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97F30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97F30" w:rsidRPr="00222B5B" w:rsidRDefault="00997F30" w:rsidP="00997F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97F30" w:rsidRPr="00222B5B" w:rsidRDefault="00997F30" w:rsidP="00997F30">
            <w:pPr>
              <w:rPr>
                <w:sz w:val="22"/>
                <w:szCs w:val="22"/>
                <w:lang w:val="uk-UA"/>
              </w:rPr>
            </w:pPr>
            <w:proofErr w:type="spellStart"/>
            <w:r w:rsidRPr="00222B5B">
              <w:rPr>
                <w:sz w:val="22"/>
                <w:szCs w:val="22"/>
                <w:lang w:val="uk-UA"/>
              </w:rPr>
              <w:t>Канинець</w:t>
            </w:r>
            <w:proofErr w:type="spellEnd"/>
            <w:r w:rsidRPr="00222B5B">
              <w:rPr>
                <w:sz w:val="22"/>
                <w:szCs w:val="22"/>
                <w:lang w:val="uk-UA"/>
              </w:rPr>
              <w:t xml:space="preserve"> Михайло Васильович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97F30" w:rsidRPr="00222B5B" w:rsidRDefault="00997F30" w:rsidP="00997F30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07.03.1954р.н.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97F30" w:rsidRPr="00222B5B" w:rsidRDefault="00222B5B" w:rsidP="00997F3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Хоробрівка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34, </w:t>
            </w:r>
            <w:proofErr w:type="spellStart"/>
            <w:r>
              <w:rPr>
                <w:sz w:val="22"/>
                <w:szCs w:val="22"/>
                <w:lang w:val="uk-UA"/>
              </w:rPr>
              <w:t>с.</w:t>
            </w:r>
            <w:r w:rsidR="00997F30" w:rsidRPr="00222B5B">
              <w:rPr>
                <w:sz w:val="22"/>
                <w:szCs w:val="22"/>
                <w:lang w:val="uk-UA"/>
              </w:rPr>
              <w:t>Мокротин</w:t>
            </w:r>
            <w:proofErr w:type="spellEnd"/>
            <w:r w:rsidR="00997F30" w:rsidRPr="00222B5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7F30" w:rsidRPr="00222B5B" w:rsidRDefault="00997F30" w:rsidP="00997F30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01.01.2022р.</w:t>
            </w:r>
          </w:p>
          <w:p w:rsidR="00997F30" w:rsidRPr="00222B5B" w:rsidRDefault="00997F30" w:rsidP="00997F30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97F30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97F30" w:rsidRPr="00222B5B" w:rsidRDefault="00997F30" w:rsidP="00997F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97F30" w:rsidRPr="00222B5B" w:rsidRDefault="00997F30" w:rsidP="00997F30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Матвіїв  Андрій Іванович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97F30" w:rsidRPr="00222B5B" w:rsidRDefault="00997F30" w:rsidP="00997F30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15.06.2007р.н.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97F30" w:rsidRPr="00222B5B" w:rsidRDefault="00222B5B" w:rsidP="00997F3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997F30" w:rsidRPr="00222B5B">
              <w:rPr>
                <w:sz w:val="22"/>
                <w:szCs w:val="22"/>
                <w:lang w:val="uk-UA"/>
              </w:rPr>
              <w:t>ул. Б. Хмельницького, 51, с. Соколів,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97F30" w:rsidRPr="00222B5B" w:rsidRDefault="00997F30" w:rsidP="00997F30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21.11.2025р.</w:t>
            </w:r>
          </w:p>
          <w:p w:rsidR="00997F30" w:rsidRPr="00222B5B" w:rsidRDefault="00997F30" w:rsidP="00997F30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41552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1552" w:rsidRPr="00222B5B" w:rsidRDefault="00E41552" w:rsidP="00E4155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1552" w:rsidRPr="00222B5B" w:rsidRDefault="00D7104D" w:rsidP="00D7104D">
            <w:pPr>
              <w:rPr>
                <w:sz w:val="22"/>
                <w:szCs w:val="22"/>
                <w:lang w:val="uk-UA"/>
              </w:rPr>
            </w:pPr>
            <w:proofErr w:type="spellStart"/>
            <w:r w:rsidRPr="00222B5B">
              <w:rPr>
                <w:sz w:val="22"/>
                <w:szCs w:val="22"/>
                <w:lang w:val="uk-UA"/>
              </w:rPr>
              <w:t>С</w:t>
            </w:r>
            <w:r w:rsidR="00E41552" w:rsidRPr="00222B5B">
              <w:rPr>
                <w:sz w:val="22"/>
                <w:szCs w:val="22"/>
                <w:lang w:val="uk-UA"/>
              </w:rPr>
              <w:t>абадашк</w:t>
            </w:r>
            <w:r w:rsidRPr="00222B5B">
              <w:rPr>
                <w:sz w:val="22"/>
                <w:szCs w:val="22"/>
                <w:lang w:val="uk-UA"/>
              </w:rPr>
              <w:t>о</w:t>
            </w:r>
            <w:proofErr w:type="spellEnd"/>
            <w:r w:rsidR="00E41552" w:rsidRPr="00222B5B">
              <w:rPr>
                <w:sz w:val="22"/>
                <w:szCs w:val="22"/>
                <w:lang w:val="uk-UA"/>
              </w:rPr>
              <w:t xml:space="preserve"> Іван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1552" w:rsidRPr="00222B5B" w:rsidRDefault="00E41552" w:rsidP="00E41552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24.06.1958р.н.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1552" w:rsidRPr="00222B5B" w:rsidRDefault="00222B5B" w:rsidP="00E4155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Набережна, 31, </w:t>
            </w:r>
            <w:proofErr w:type="spellStart"/>
            <w:r>
              <w:rPr>
                <w:sz w:val="22"/>
                <w:szCs w:val="22"/>
                <w:lang w:val="uk-UA"/>
              </w:rPr>
              <w:t>м.</w:t>
            </w:r>
            <w:r w:rsidR="00E41552" w:rsidRPr="00222B5B">
              <w:rPr>
                <w:sz w:val="22"/>
                <w:szCs w:val="22"/>
                <w:lang w:val="uk-UA"/>
              </w:rPr>
              <w:t>Жидачів</w:t>
            </w:r>
            <w:proofErr w:type="spellEnd"/>
            <w:r w:rsidR="00E41552" w:rsidRPr="00222B5B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1552" w:rsidRPr="00222B5B" w:rsidRDefault="00E41552" w:rsidP="00E41552">
            <w:pPr>
              <w:jc w:val="center"/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з 14.06.2025р.по</w:t>
            </w:r>
          </w:p>
          <w:p w:rsidR="00E41552" w:rsidRPr="00222B5B" w:rsidRDefault="00E41552" w:rsidP="00E41552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15.08.2025р.</w:t>
            </w:r>
          </w:p>
          <w:p w:rsidR="00E41552" w:rsidRPr="00222B5B" w:rsidRDefault="00E41552" w:rsidP="00E41552">
            <w:pPr>
              <w:jc w:val="center"/>
              <w:rPr>
                <w:sz w:val="22"/>
                <w:szCs w:val="22"/>
              </w:rPr>
            </w:pPr>
          </w:p>
        </w:tc>
      </w:tr>
      <w:tr w:rsidR="00E41552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1552" w:rsidRPr="00222B5B" w:rsidRDefault="00E41552" w:rsidP="00E4155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1552" w:rsidRPr="00222B5B" w:rsidRDefault="00E41552" w:rsidP="00E41552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Білоус Сергій Валерійович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1552" w:rsidRPr="00222B5B" w:rsidRDefault="00E41552" w:rsidP="00E41552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24.06.1995р.н.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1552" w:rsidRPr="00222B5B" w:rsidRDefault="00222B5B" w:rsidP="00222B5B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1552" w:rsidRPr="00222B5B" w:rsidRDefault="00E41552" w:rsidP="00E41552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17.11.2025р.</w:t>
            </w:r>
          </w:p>
          <w:p w:rsidR="00E41552" w:rsidRPr="00222B5B" w:rsidRDefault="00E41552" w:rsidP="00E41552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41552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1552" w:rsidRPr="00222B5B" w:rsidRDefault="00E41552" w:rsidP="00E4155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1552" w:rsidRPr="00222B5B" w:rsidRDefault="00E41552" w:rsidP="00E41552">
            <w:pPr>
              <w:rPr>
                <w:sz w:val="22"/>
                <w:szCs w:val="22"/>
                <w:lang w:val="uk-UA"/>
              </w:rPr>
            </w:pPr>
            <w:proofErr w:type="spellStart"/>
            <w:r w:rsidRPr="00222B5B">
              <w:rPr>
                <w:sz w:val="22"/>
                <w:szCs w:val="22"/>
                <w:lang w:val="uk-UA"/>
              </w:rPr>
              <w:t>Пишняк</w:t>
            </w:r>
            <w:proofErr w:type="spellEnd"/>
            <w:r w:rsidRPr="00222B5B">
              <w:rPr>
                <w:sz w:val="22"/>
                <w:szCs w:val="22"/>
                <w:lang w:val="uk-UA"/>
              </w:rPr>
              <w:t xml:space="preserve"> Павло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1552" w:rsidRPr="00222B5B" w:rsidRDefault="00E41552" w:rsidP="00E41552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28.04.1998р.н.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1552" w:rsidRPr="00222B5B" w:rsidRDefault="00222B5B" w:rsidP="00E41552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E41552" w:rsidRPr="00222B5B">
              <w:rPr>
                <w:sz w:val="22"/>
                <w:szCs w:val="22"/>
                <w:lang w:val="uk-UA"/>
              </w:rPr>
              <w:t>ул. Б. Хмельницького, 108, с. Старе Село, Рівненська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1552" w:rsidRPr="00222B5B" w:rsidRDefault="00E41552" w:rsidP="00E41552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30.05.2025р.</w:t>
            </w:r>
          </w:p>
          <w:p w:rsidR="00E41552" w:rsidRPr="00222B5B" w:rsidRDefault="00E41552" w:rsidP="00E41552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195C" w:rsidRPr="00222B5B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195C" w:rsidRPr="00222B5B" w:rsidRDefault="009B195C" w:rsidP="00E4155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195C" w:rsidRPr="00222B5B" w:rsidRDefault="009B195C" w:rsidP="00E41552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Дзюбенко Володимир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195C" w:rsidRPr="00222B5B" w:rsidRDefault="009B195C" w:rsidP="00E41552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30.04.1975р.н.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195C" w:rsidRPr="00222B5B" w:rsidRDefault="009B195C" w:rsidP="00222B5B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="007C6A20" w:rsidRPr="00222B5B">
              <w:rPr>
                <w:sz w:val="22"/>
                <w:szCs w:val="22"/>
                <w:lang w:val="uk-UA"/>
              </w:rPr>
              <w:t>м.Брюховичі</w:t>
            </w:r>
            <w:proofErr w:type="spellEnd"/>
            <w:r w:rsidR="007C6A20" w:rsidRPr="00222B5B">
              <w:rPr>
                <w:sz w:val="22"/>
                <w:szCs w:val="22"/>
                <w:lang w:val="uk-UA"/>
              </w:rPr>
              <w:t>, вул.Львівська,8/2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6A20" w:rsidRPr="00222B5B" w:rsidRDefault="007C6A20" w:rsidP="007C6A20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12.09.2025р.</w:t>
            </w:r>
          </w:p>
          <w:p w:rsidR="009B195C" w:rsidRPr="00222B5B" w:rsidRDefault="007C6A20" w:rsidP="007C6A20">
            <w:pPr>
              <w:jc w:val="center"/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195C" w:rsidRPr="00C21C6E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195C" w:rsidRPr="00222B5B" w:rsidRDefault="009B195C" w:rsidP="00E4155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195C" w:rsidRPr="00222B5B" w:rsidRDefault="007C6A20" w:rsidP="007C6A20">
            <w:pPr>
              <w:rPr>
                <w:sz w:val="22"/>
                <w:szCs w:val="22"/>
                <w:lang w:val="uk-UA"/>
              </w:rPr>
            </w:pPr>
            <w:proofErr w:type="spellStart"/>
            <w:r w:rsidRPr="00222B5B">
              <w:rPr>
                <w:sz w:val="22"/>
                <w:szCs w:val="22"/>
                <w:lang w:val="uk-UA"/>
              </w:rPr>
              <w:t>Стефанко</w:t>
            </w:r>
            <w:proofErr w:type="spellEnd"/>
            <w:r w:rsidRPr="00222B5B">
              <w:rPr>
                <w:sz w:val="22"/>
                <w:szCs w:val="22"/>
                <w:lang w:val="uk-UA"/>
              </w:rPr>
              <w:t xml:space="preserve"> Юрій Вікторович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195C" w:rsidRPr="00222B5B" w:rsidRDefault="007C6A20" w:rsidP="007C6A20">
            <w:pPr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06.05.1999р.н.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195C" w:rsidRPr="00222B5B" w:rsidRDefault="007C6A20" w:rsidP="00E41552">
            <w:pPr>
              <w:rPr>
                <w:sz w:val="22"/>
                <w:szCs w:val="22"/>
                <w:lang w:val="uk-UA"/>
              </w:rPr>
            </w:pPr>
            <w:proofErr w:type="spellStart"/>
            <w:r w:rsidRPr="00222B5B">
              <w:rPr>
                <w:sz w:val="22"/>
                <w:szCs w:val="22"/>
                <w:lang w:val="uk-UA"/>
              </w:rPr>
              <w:t>с.Чернихів</w:t>
            </w:r>
            <w:proofErr w:type="spellEnd"/>
            <w:r w:rsidRPr="00222B5B">
              <w:rPr>
                <w:sz w:val="22"/>
                <w:szCs w:val="22"/>
                <w:lang w:val="uk-UA"/>
              </w:rPr>
              <w:t>, вул.І.Франка,52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6A20" w:rsidRPr="00222B5B" w:rsidRDefault="007C6A20" w:rsidP="007C6A20">
            <w:pPr>
              <w:jc w:val="center"/>
              <w:rPr>
                <w:sz w:val="22"/>
                <w:szCs w:val="22"/>
              </w:rPr>
            </w:pPr>
            <w:r w:rsidRPr="00222B5B">
              <w:rPr>
                <w:sz w:val="22"/>
                <w:szCs w:val="22"/>
                <w:lang w:val="uk-UA"/>
              </w:rPr>
              <w:t>з 31.10.2025р.</w:t>
            </w:r>
          </w:p>
          <w:p w:rsidR="009B195C" w:rsidRPr="00222B5B" w:rsidRDefault="007C6A20" w:rsidP="007C6A20">
            <w:pPr>
              <w:jc w:val="center"/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4886" w:rsidRPr="00C21C6E" w:rsidTr="00222B5B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886" w:rsidRPr="00222B5B" w:rsidRDefault="007A4886" w:rsidP="00E4155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886" w:rsidRPr="00222B5B" w:rsidRDefault="007A4886" w:rsidP="007C6A2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Карасьян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Михайло Валерійович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886" w:rsidRPr="00222B5B" w:rsidRDefault="007A4886" w:rsidP="007C6A2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19.01.1997р.н.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4886" w:rsidRPr="00222B5B" w:rsidRDefault="007A4886" w:rsidP="007A4886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4886" w:rsidRPr="00222B5B" w:rsidRDefault="007A4886" w:rsidP="007A48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з 01.</w:t>
            </w:r>
            <w:r w:rsidRPr="00222B5B">
              <w:rPr>
                <w:sz w:val="22"/>
                <w:szCs w:val="22"/>
                <w:lang w:val="uk-UA"/>
              </w:rPr>
              <w:t>0</w:t>
            </w:r>
            <w:r>
              <w:rPr>
                <w:sz w:val="22"/>
                <w:szCs w:val="22"/>
                <w:lang w:val="uk-UA"/>
              </w:rPr>
              <w:t>1</w:t>
            </w:r>
            <w:r w:rsidRPr="00222B5B">
              <w:rPr>
                <w:sz w:val="22"/>
                <w:szCs w:val="22"/>
                <w:lang w:val="uk-UA"/>
              </w:rPr>
              <w:t>.2025р.</w:t>
            </w:r>
          </w:p>
          <w:p w:rsidR="007A4886" w:rsidRPr="00222B5B" w:rsidRDefault="007A4886" w:rsidP="007A4886">
            <w:pPr>
              <w:jc w:val="center"/>
              <w:rPr>
                <w:sz w:val="22"/>
                <w:szCs w:val="22"/>
                <w:lang w:val="uk-UA"/>
              </w:rPr>
            </w:pPr>
            <w:r w:rsidRPr="00222B5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354808" w:rsidRDefault="00354808" w:rsidP="006E1B51">
      <w:pPr>
        <w:rPr>
          <w:b/>
          <w:bCs/>
          <w:sz w:val="26"/>
          <w:szCs w:val="26"/>
          <w:lang w:val="uk-UA"/>
        </w:rPr>
      </w:pPr>
    </w:p>
    <w:p w:rsidR="00EC6E7B" w:rsidRDefault="00EC6E7B" w:rsidP="006E1B51">
      <w:pPr>
        <w:rPr>
          <w:b/>
          <w:bCs/>
          <w:sz w:val="26"/>
          <w:szCs w:val="26"/>
          <w:lang w:val="uk-UA"/>
        </w:rPr>
      </w:pPr>
    </w:p>
    <w:p w:rsidR="00EC6E7B" w:rsidRPr="003E0C08" w:rsidRDefault="00987BFF" w:rsidP="003E0C08">
      <w:pPr>
        <w:rPr>
          <w:sz w:val="26"/>
          <w:szCs w:val="26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</w:t>
      </w:r>
      <w:proofErr w:type="spellEnd"/>
      <w:r>
        <w:rPr>
          <w:b/>
          <w:bCs/>
          <w:sz w:val="26"/>
          <w:szCs w:val="26"/>
          <w:lang w:val="uk-UA"/>
        </w:rPr>
        <w:t xml:space="preserve"> директора</w:t>
      </w:r>
      <w:r w:rsidR="006E1B51" w:rsidRPr="006E1B51">
        <w:rPr>
          <w:b/>
          <w:bCs/>
          <w:sz w:val="26"/>
          <w:szCs w:val="26"/>
          <w:lang w:val="uk-UA"/>
        </w:rPr>
        <w:t xml:space="preserve"> депа</w:t>
      </w:r>
      <w:r>
        <w:rPr>
          <w:b/>
          <w:bCs/>
          <w:sz w:val="26"/>
          <w:szCs w:val="26"/>
          <w:lang w:val="uk-UA"/>
        </w:rPr>
        <w:t xml:space="preserve">ртаменту                 </w:t>
      </w:r>
      <w:r w:rsidR="009B195C">
        <w:rPr>
          <w:b/>
          <w:bCs/>
          <w:sz w:val="26"/>
          <w:szCs w:val="26"/>
          <w:lang w:val="uk-UA"/>
        </w:rPr>
        <w:tab/>
      </w:r>
      <w:r w:rsidR="009B195C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 xml:space="preserve">                       Вікторія </w:t>
      </w:r>
      <w:r w:rsidR="009B195C">
        <w:rPr>
          <w:b/>
          <w:bCs/>
          <w:sz w:val="26"/>
          <w:szCs w:val="26"/>
          <w:lang w:val="uk-UA"/>
        </w:rPr>
        <w:t>МОЙСЕЙ</w:t>
      </w:r>
    </w:p>
    <w:p w:rsidR="00EC6E7B" w:rsidRDefault="00EC6E7B" w:rsidP="006E1B51">
      <w:pPr>
        <w:jc w:val="both"/>
        <w:rPr>
          <w:lang w:val="uk-UA"/>
        </w:rPr>
      </w:pPr>
    </w:p>
    <w:p w:rsidR="00E71E12" w:rsidRDefault="00E71E12" w:rsidP="006E1B51">
      <w:pPr>
        <w:jc w:val="both"/>
        <w:rPr>
          <w:lang w:val="uk-UA"/>
        </w:rPr>
      </w:pPr>
    </w:p>
    <w:p w:rsidR="00222B5B" w:rsidRDefault="00222B5B" w:rsidP="006E1B51">
      <w:pPr>
        <w:jc w:val="both"/>
        <w:rPr>
          <w:lang w:val="uk-UA"/>
        </w:rPr>
      </w:pPr>
    </w:p>
    <w:p w:rsidR="00222B5B" w:rsidRDefault="00222B5B" w:rsidP="006E1B51">
      <w:pPr>
        <w:jc w:val="both"/>
        <w:rPr>
          <w:lang w:val="uk-UA"/>
        </w:rPr>
      </w:pPr>
    </w:p>
    <w:p w:rsidR="00222B5B" w:rsidRDefault="00222B5B" w:rsidP="006E1B51">
      <w:pPr>
        <w:jc w:val="both"/>
        <w:rPr>
          <w:lang w:val="uk-UA"/>
        </w:rPr>
      </w:pPr>
    </w:p>
    <w:p w:rsidR="00222B5B" w:rsidRDefault="00222B5B" w:rsidP="006E1B51">
      <w:pPr>
        <w:jc w:val="both"/>
        <w:rPr>
          <w:lang w:val="uk-UA"/>
        </w:rPr>
      </w:pPr>
    </w:p>
    <w:p w:rsidR="00222B5B" w:rsidRDefault="00222B5B" w:rsidP="006E1B51">
      <w:pPr>
        <w:jc w:val="both"/>
        <w:rPr>
          <w:lang w:val="uk-UA"/>
        </w:rPr>
      </w:pPr>
    </w:p>
    <w:p w:rsidR="00222B5B" w:rsidRDefault="00222B5B" w:rsidP="006E1B51">
      <w:pPr>
        <w:jc w:val="both"/>
        <w:rPr>
          <w:lang w:val="uk-UA"/>
        </w:rPr>
      </w:pPr>
    </w:p>
    <w:p w:rsidR="00222B5B" w:rsidRDefault="00222B5B" w:rsidP="006E1B51">
      <w:pPr>
        <w:jc w:val="both"/>
        <w:rPr>
          <w:lang w:val="uk-UA"/>
        </w:rPr>
      </w:pPr>
      <w:bookmarkStart w:id="1" w:name="_GoBack"/>
      <w:bookmarkEnd w:id="1"/>
    </w:p>
    <w:p w:rsidR="00222B5B" w:rsidRDefault="00222B5B" w:rsidP="006E1B51">
      <w:pPr>
        <w:jc w:val="both"/>
        <w:rPr>
          <w:lang w:val="uk-UA"/>
        </w:rPr>
      </w:pPr>
    </w:p>
    <w:p w:rsidR="00C45E38" w:rsidRDefault="00C45E38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Default="00C45E38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>
        <w:rPr>
          <w:lang w:val="uk-UA"/>
        </w:rPr>
        <w:t xml:space="preserve"> </w:t>
      </w:r>
      <w:r w:rsidR="006E1B51">
        <w:rPr>
          <w:lang w:val="uk-UA"/>
        </w:rPr>
        <w:t xml:space="preserve"> 2750989</w:t>
      </w:r>
    </w:p>
    <w:sectPr w:rsidR="006B1A4E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17411"/>
    <w:rsid w:val="00020C57"/>
    <w:rsid w:val="0002168B"/>
    <w:rsid w:val="00032B4D"/>
    <w:rsid w:val="000405E3"/>
    <w:rsid w:val="00041BF1"/>
    <w:rsid w:val="000575FA"/>
    <w:rsid w:val="00057A23"/>
    <w:rsid w:val="0006108D"/>
    <w:rsid w:val="00067E47"/>
    <w:rsid w:val="00075BA2"/>
    <w:rsid w:val="00081832"/>
    <w:rsid w:val="0009660A"/>
    <w:rsid w:val="000B0310"/>
    <w:rsid w:val="000B5863"/>
    <w:rsid w:val="000C5B07"/>
    <w:rsid w:val="000E6071"/>
    <w:rsid w:val="000F6648"/>
    <w:rsid w:val="00103E99"/>
    <w:rsid w:val="00104392"/>
    <w:rsid w:val="00104B34"/>
    <w:rsid w:val="001054C3"/>
    <w:rsid w:val="00107398"/>
    <w:rsid w:val="001156A7"/>
    <w:rsid w:val="00122E7B"/>
    <w:rsid w:val="001434E2"/>
    <w:rsid w:val="001608D2"/>
    <w:rsid w:val="0016326F"/>
    <w:rsid w:val="0019131A"/>
    <w:rsid w:val="001A714B"/>
    <w:rsid w:val="001B2A6D"/>
    <w:rsid w:val="001C238F"/>
    <w:rsid w:val="001D57ED"/>
    <w:rsid w:val="001D5890"/>
    <w:rsid w:val="001E1857"/>
    <w:rsid w:val="001F52A1"/>
    <w:rsid w:val="00200A06"/>
    <w:rsid w:val="00206E30"/>
    <w:rsid w:val="00222B5B"/>
    <w:rsid w:val="00250CD0"/>
    <w:rsid w:val="00254C2A"/>
    <w:rsid w:val="00285018"/>
    <w:rsid w:val="00295D4B"/>
    <w:rsid w:val="00297310"/>
    <w:rsid w:val="002A49F9"/>
    <w:rsid w:val="002B50D6"/>
    <w:rsid w:val="002D3744"/>
    <w:rsid w:val="002E2CB7"/>
    <w:rsid w:val="00304D1D"/>
    <w:rsid w:val="003205C3"/>
    <w:rsid w:val="0032353A"/>
    <w:rsid w:val="00323E4B"/>
    <w:rsid w:val="00347B66"/>
    <w:rsid w:val="00353246"/>
    <w:rsid w:val="00354808"/>
    <w:rsid w:val="00355A8C"/>
    <w:rsid w:val="0036150A"/>
    <w:rsid w:val="00363831"/>
    <w:rsid w:val="00370B04"/>
    <w:rsid w:val="00376502"/>
    <w:rsid w:val="003820DA"/>
    <w:rsid w:val="003852D4"/>
    <w:rsid w:val="00396C9F"/>
    <w:rsid w:val="003A32A6"/>
    <w:rsid w:val="003A738B"/>
    <w:rsid w:val="003C5662"/>
    <w:rsid w:val="003D0559"/>
    <w:rsid w:val="003E0C08"/>
    <w:rsid w:val="003E526E"/>
    <w:rsid w:val="00400FEF"/>
    <w:rsid w:val="004019DF"/>
    <w:rsid w:val="00406111"/>
    <w:rsid w:val="00415283"/>
    <w:rsid w:val="00420080"/>
    <w:rsid w:val="004221F8"/>
    <w:rsid w:val="00430392"/>
    <w:rsid w:val="00452F72"/>
    <w:rsid w:val="004553FD"/>
    <w:rsid w:val="00455C71"/>
    <w:rsid w:val="00457D72"/>
    <w:rsid w:val="00460F14"/>
    <w:rsid w:val="00471FBB"/>
    <w:rsid w:val="00472FA4"/>
    <w:rsid w:val="0048182B"/>
    <w:rsid w:val="004A123D"/>
    <w:rsid w:val="004B7607"/>
    <w:rsid w:val="00502621"/>
    <w:rsid w:val="0052709D"/>
    <w:rsid w:val="00530C5A"/>
    <w:rsid w:val="00535397"/>
    <w:rsid w:val="00566208"/>
    <w:rsid w:val="00567591"/>
    <w:rsid w:val="00590EA7"/>
    <w:rsid w:val="00597EDE"/>
    <w:rsid w:val="005A3232"/>
    <w:rsid w:val="005A6028"/>
    <w:rsid w:val="005C39E3"/>
    <w:rsid w:val="005D69F4"/>
    <w:rsid w:val="005F3224"/>
    <w:rsid w:val="00605F4F"/>
    <w:rsid w:val="00606657"/>
    <w:rsid w:val="00614AF9"/>
    <w:rsid w:val="00625252"/>
    <w:rsid w:val="00630374"/>
    <w:rsid w:val="00655418"/>
    <w:rsid w:val="00664A4D"/>
    <w:rsid w:val="00672E92"/>
    <w:rsid w:val="006816B6"/>
    <w:rsid w:val="006820A8"/>
    <w:rsid w:val="00693B1B"/>
    <w:rsid w:val="0069459B"/>
    <w:rsid w:val="0069696A"/>
    <w:rsid w:val="00696E00"/>
    <w:rsid w:val="0069706E"/>
    <w:rsid w:val="006B1A4E"/>
    <w:rsid w:val="006B4942"/>
    <w:rsid w:val="006B6B76"/>
    <w:rsid w:val="006C40D8"/>
    <w:rsid w:val="006D029A"/>
    <w:rsid w:val="006D78E2"/>
    <w:rsid w:val="006E1B51"/>
    <w:rsid w:val="006F001D"/>
    <w:rsid w:val="0070440D"/>
    <w:rsid w:val="00720266"/>
    <w:rsid w:val="007222CC"/>
    <w:rsid w:val="00722B00"/>
    <w:rsid w:val="007266FF"/>
    <w:rsid w:val="007325A5"/>
    <w:rsid w:val="007353D6"/>
    <w:rsid w:val="00742ACE"/>
    <w:rsid w:val="007619D5"/>
    <w:rsid w:val="00765FAB"/>
    <w:rsid w:val="0078044D"/>
    <w:rsid w:val="007908A4"/>
    <w:rsid w:val="00792276"/>
    <w:rsid w:val="007929D3"/>
    <w:rsid w:val="0079350C"/>
    <w:rsid w:val="007A4886"/>
    <w:rsid w:val="007A725D"/>
    <w:rsid w:val="007C411D"/>
    <w:rsid w:val="007C4352"/>
    <w:rsid w:val="007C6A20"/>
    <w:rsid w:val="007D1435"/>
    <w:rsid w:val="007D1D69"/>
    <w:rsid w:val="007E3707"/>
    <w:rsid w:val="00800656"/>
    <w:rsid w:val="00801100"/>
    <w:rsid w:val="00821C22"/>
    <w:rsid w:val="00826B49"/>
    <w:rsid w:val="00841935"/>
    <w:rsid w:val="0087442E"/>
    <w:rsid w:val="00891C22"/>
    <w:rsid w:val="008C133A"/>
    <w:rsid w:val="008C32DC"/>
    <w:rsid w:val="008E042B"/>
    <w:rsid w:val="008E1967"/>
    <w:rsid w:val="008F0767"/>
    <w:rsid w:val="00902209"/>
    <w:rsid w:val="00905541"/>
    <w:rsid w:val="00920DB9"/>
    <w:rsid w:val="00922011"/>
    <w:rsid w:val="009303EF"/>
    <w:rsid w:val="00930EAD"/>
    <w:rsid w:val="009348EA"/>
    <w:rsid w:val="00944AB5"/>
    <w:rsid w:val="009543B1"/>
    <w:rsid w:val="009704F3"/>
    <w:rsid w:val="00977AB6"/>
    <w:rsid w:val="00987BFF"/>
    <w:rsid w:val="00996D00"/>
    <w:rsid w:val="00997F30"/>
    <w:rsid w:val="009B195C"/>
    <w:rsid w:val="009B1B73"/>
    <w:rsid w:val="009C2E0A"/>
    <w:rsid w:val="009D39EF"/>
    <w:rsid w:val="00A00C07"/>
    <w:rsid w:val="00A03C99"/>
    <w:rsid w:val="00A215BD"/>
    <w:rsid w:val="00A30132"/>
    <w:rsid w:val="00A35D0C"/>
    <w:rsid w:val="00A52C58"/>
    <w:rsid w:val="00A54652"/>
    <w:rsid w:val="00A552FC"/>
    <w:rsid w:val="00A55A91"/>
    <w:rsid w:val="00A747CA"/>
    <w:rsid w:val="00A933ED"/>
    <w:rsid w:val="00A97386"/>
    <w:rsid w:val="00AB35B0"/>
    <w:rsid w:val="00AC45C7"/>
    <w:rsid w:val="00AD5F11"/>
    <w:rsid w:val="00AD60F9"/>
    <w:rsid w:val="00AE076A"/>
    <w:rsid w:val="00AE1CEC"/>
    <w:rsid w:val="00AE595C"/>
    <w:rsid w:val="00AF0815"/>
    <w:rsid w:val="00AF4ACD"/>
    <w:rsid w:val="00B132A9"/>
    <w:rsid w:val="00B2111C"/>
    <w:rsid w:val="00B26605"/>
    <w:rsid w:val="00B4072E"/>
    <w:rsid w:val="00B74654"/>
    <w:rsid w:val="00B77731"/>
    <w:rsid w:val="00B82A23"/>
    <w:rsid w:val="00BA0638"/>
    <w:rsid w:val="00BA2793"/>
    <w:rsid w:val="00BB3717"/>
    <w:rsid w:val="00BB7484"/>
    <w:rsid w:val="00BC2C88"/>
    <w:rsid w:val="00BC3110"/>
    <w:rsid w:val="00BC4A51"/>
    <w:rsid w:val="00BC4A89"/>
    <w:rsid w:val="00BC5FB4"/>
    <w:rsid w:val="00BC6647"/>
    <w:rsid w:val="00BD4F08"/>
    <w:rsid w:val="00BE783A"/>
    <w:rsid w:val="00C12239"/>
    <w:rsid w:val="00C167B1"/>
    <w:rsid w:val="00C21C6E"/>
    <w:rsid w:val="00C220E5"/>
    <w:rsid w:val="00C25F3C"/>
    <w:rsid w:val="00C33FE8"/>
    <w:rsid w:val="00C34FB8"/>
    <w:rsid w:val="00C369F1"/>
    <w:rsid w:val="00C41E6A"/>
    <w:rsid w:val="00C45E38"/>
    <w:rsid w:val="00C504D3"/>
    <w:rsid w:val="00C6583C"/>
    <w:rsid w:val="00C7439C"/>
    <w:rsid w:val="00C84E4A"/>
    <w:rsid w:val="00C96311"/>
    <w:rsid w:val="00CA4F70"/>
    <w:rsid w:val="00CC2197"/>
    <w:rsid w:val="00CD631A"/>
    <w:rsid w:val="00CF375B"/>
    <w:rsid w:val="00CF5A18"/>
    <w:rsid w:val="00D147C6"/>
    <w:rsid w:val="00D361A7"/>
    <w:rsid w:val="00D378BE"/>
    <w:rsid w:val="00D46414"/>
    <w:rsid w:val="00D50B3D"/>
    <w:rsid w:val="00D623FD"/>
    <w:rsid w:val="00D706B6"/>
    <w:rsid w:val="00D7104D"/>
    <w:rsid w:val="00D72467"/>
    <w:rsid w:val="00D72DD6"/>
    <w:rsid w:val="00D761E0"/>
    <w:rsid w:val="00D777A0"/>
    <w:rsid w:val="00D86E40"/>
    <w:rsid w:val="00D93B01"/>
    <w:rsid w:val="00D96B7B"/>
    <w:rsid w:val="00DA2BB5"/>
    <w:rsid w:val="00DA438D"/>
    <w:rsid w:val="00DA75D1"/>
    <w:rsid w:val="00DC2206"/>
    <w:rsid w:val="00DC4C2D"/>
    <w:rsid w:val="00DD70A6"/>
    <w:rsid w:val="00DE1DB8"/>
    <w:rsid w:val="00DE6F52"/>
    <w:rsid w:val="00DF6B1F"/>
    <w:rsid w:val="00E10F8B"/>
    <w:rsid w:val="00E11B29"/>
    <w:rsid w:val="00E120BF"/>
    <w:rsid w:val="00E13C5C"/>
    <w:rsid w:val="00E14C66"/>
    <w:rsid w:val="00E3235D"/>
    <w:rsid w:val="00E410FA"/>
    <w:rsid w:val="00E41552"/>
    <w:rsid w:val="00E42904"/>
    <w:rsid w:val="00E449BE"/>
    <w:rsid w:val="00E6081C"/>
    <w:rsid w:val="00E6699B"/>
    <w:rsid w:val="00E71E12"/>
    <w:rsid w:val="00E8125E"/>
    <w:rsid w:val="00E8532B"/>
    <w:rsid w:val="00E86684"/>
    <w:rsid w:val="00E86ADF"/>
    <w:rsid w:val="00EC6E7B"/>
    <w:rsid w:val="00ED0B6A"/>
    <w:rsid w:val="00ED5018"/>
    <w:rsid w:val="00ED596B"/>
    <w:rsid w:val="00ED623D"/>
    <w:rsid w:val="00F054BF"/>
    <w:rsid w:val="00F21909"/>
    <w:rsid w:val="00F374A7"/>
    <w:rsid w:val="00F5108D"/>
    <w:rsid w:val="00F51171"/>
    <w:rsid w:val="00F57862"/>
    <w:rsid w:val="00F619BB"/>
    <w:rsid w:val="00F7230D"/>
    <w:rsid w:val="00F86F7A"/>
    <w:rsid w:val="00F92113"/>
    <w:rsid w:val="00F9449F"/>
    <w:rsid w:val="00F95162"/>
    <w:rsid w:val="00F96831"/>
    <w:rsid w:val="00FA4E71"/>
    <w:rsid w:val="00FB111B"/>
    <w:rsid w:val="00FB18C4"/>
    <w:rsid w:val="00FB314C"/>
    <w:rsid w:val="00FC0CFB"/>
    <w:rsid w:val="00FC5A1F"/>
    <w:rsid w:val="00FD273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Шрифт абзацу за замовчуванням1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0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1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2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4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6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1302B"/>
  </w:style>
  <w:style w:type="character" w:customStyle="1" w:styleId="ae">
    <w:name w:val="Текст примітки Знак"/>
    <w:link w:val="ad"/>
    <w:uiPriority w:val="99"/>
    <w:semiHidden/>
    <w:rsid w:val="0001302B"/>
    <w:rPr>
      <w:lang w:val="ru-RU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302B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01302B"/>
    <w:rPr>
      <w:b/>
      <w:bCs/>
      <w:lang w:val="ru-RU" w:eastAsia="zh-CN"/>
    </w:rPr>
  </w:style>
  <w:style w:type="paragraph" w:styleId="af1">
    <w:name w:val="Balloon Text"/>
    <w:basedOn w:val="a"/>
    <w:link w:val="17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f1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customStyle="1" w:styleId="18">
    <w:name w:val="Текст выноски1"/>
    <w:basedOn w:val="a"/>
    <w:rsid w:val="00020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56345-1E76-4BCD-9BD7-341ACD74E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3399</Words>
  <Characters>1938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5327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4</cp:revision>
  <cp:lastPrinted>2022-04-26T12:33:00Z</cp:lastPrinted>
  <dcterms:created xsi:type="dcterms:W3CDTF">2025-12-04T10:38:00Z</dcterms:created>
  <dcterms:modified xsi:type="dcterms:W3CDTF">2025-12-04T15:15:00Z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